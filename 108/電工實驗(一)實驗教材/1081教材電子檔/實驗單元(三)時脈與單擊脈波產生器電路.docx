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E69" w:rsidRPr="00A10B7A" w:rsidRDefault="00ED0E69" w:rsidP="007603F2">
      <w:pPr>
        <w:spacing w:beforeLines="100" w:before="240" w:line="360" w:lineRule="auto"/>
        <w:jc w:val="center"/>
        <w:rPr>
          <w:rFonts w:eastAsia="標楷體" w:cs="標楷體"/>
          <w:b/>
          <w:sz w:val="36"/>
          <w:szCs w:val="36"/>
          <w:lang w:eastAsia="zh-TW"/>
        </w:rPr>
      </w:pPr>
      <w:r w:rsidRPr="00A10B7A">
        <w:rPr>
          <w:rFonts w:eastAsia="標楷體" w:cs="標楷體"/>
          <w:b/>
          <w:sz w:val="36"/>
          <w:szCs w:val="36"/>
        </w:rPr>
        <w:t>實驗單元</w:t>
      </w:r>
      <w:r w:rsidRPr="00A10B7A">
        <w:rPr>
          <w:rFonts w:eastAsia="標楷體" w:cs="標楷體"/>
          <w:b/>
          <w:sz w:val="36"/>
          <w:szCs w:val="36"/>
        </w:rPr>
        <w:t>(</w:t>
      </w:r>
      <w:r w:rsidR="00194F38">
        <w:rPr>
          <w:rFonts w:eastAsia="標楷體" w:cs="標楷體" w:hint="eastAsia"/>
          <w:b/>
          <w:sz w:val="36"/>
          <w:szCs w:val="36"/>
          <w:lang w:eastAsia="zh-TW"/>
        </w:rPr>
        <w:t>三</w:t>
      </w:r>
      <w:r w:rsidRPr="00A10B7A">
        <w:rPr>
          <w:rFonts w:eastAsia="標楷體" w:cs="標楷體"/>
          <w:b/>
          <w:sz w:val="36"/>
          <w:szCs w:val="36"/>
        </w:rPr>
        <w:t>)</w:t>
      </w:r>
      <w:r w:rsidRPr="00A10B7A">
        <w:rPr>
          <w:rFonts w:eastAsia="標楷體" w:cs="標楷體"/>
          <w:b/>
          <w:sz w:val="36"/>
          <w:szCs w:val="36"/>
        </w:rPr>
        <w:t>－時脈</w:t>
      </w:r>
      <w:r w:rsidR="00D41887" w:rsidRPr="00A10B7A">
        <w:rPr>
          <w:rFonts w:eastAsia="標楷體" w:cs="標楷體" w:hint="eastAsia"/>
          <w:b/>
          <w:sz w:val="36"/>
          <w:szCs w:val="36"/>
          <w:lang w:eastAsia="zh-TW"/>
        </w:rPr>
        <w:t>與單擊脈波</w:t>
      </w:r>
      <w:r w:rsidRPr="00A10B7A">
        <w:rPr>
          <w:rFonts w:eastAsia="標楷體" w:cs="標楷體"/>
          <w:b/>
          <w:sz w:val="36"/>
          <w:szCs w:val="36"/>
        </w:rPr>
        <w:t>產生器電路</w:t>
      </w:r>
    </w:p>
    <w:p w:rsidR="003422BB" w:rsidRPr="00A10B7A" w:rsidRDefault="00F8080B" w:rsidP="003422BB">
      <w:pPr>
        <w:spacing w:line="360" w:lineRule="auto"/>
        <w:rPr>
          <w:rFonts w:eastAsia="標楷體" w:cs="標楷體"/>
          <w:b/>
          <w:color w:val="0000CC"/>
          <w:sz w:val="32"/>
          <w:szCs w:val="32"/>
          <w:lang w:eastAsia="zh-TW"/>
        </w:rPr>
      </w:pPr>
      <w:r w:rsidRPr="00A10B7A">
        <w:rPr>
          <w:rFonts w:ascii="標楷體" w:eastAsia="標楷體" w:hAnsi="標楷體" w:cs="標楷體" w:hint="eastAsia"/>
          <w:b/>
          <w:color w:val="0000CC"/>
          <w:sz w:val="32"/>
          <w:szCs w:val="32"/>
          <w:lang w:eastAsia="zh-TW"/>
        </w:rPr>
        <w:t>◎</w:t>
      </w:r>
      <w:r w:rsidRPr="00A10B7A">
        <w:rPr>
          <w:rFonts w:eastAsia="標楷體" w:cs="標楷體" w:hint="eastAsia"/>
          <w:b/>
          <w:color w:val="0000CC"/>
          <w:sz w:val="32"/>
          <w:szCs w:val="32"/>
          <w:lang w:eastAsia="zh-TW"/>
        </w:rPr>
        <w:t>實驗單元摘要</w:t>
      </w:r>
    </w:p>
    <w:p w:rsidR="003422BB" w:rsidRPr="00A10B7A" w:rsidRDefault="003422BB" w:rsidP="00A10B7A">
      <w:pPr>
        <w:spacing w:line="360" w:lineRule="auto"/>
        <w:ind w:firstLineChars="200" w:firstLine="561"/>
        <w:rPr>
          <w:rFonts w:eastAsia="標楷體" w:cs="標楷體"/>
          <w:b/>
          <w:sz w:val="28"/>
          <w:szCs w:val="28"/>
          <w:lang w:eastAsia="zh-TW"/>
        </w:rPr>
      </w:pPr>
      <w:r w:rsidRPr="00A10B7A">
        <w:rPr>
          <w:rFonts w:eastAsia="標楷體" w:cs="標楷體" w:hint="eastAsia"/>
          <w:b/>
          <w:sz w:val="28"/>
          <w:szCs w:val="28"/>
          <w:lang w:eastAsia="zh-TW"/>
        </w:rPr>
        <w:t>在此項實驗中，將使用一個</w: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t>IC</w: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t>型定時器單元，並將它製作好以產生指定頻率的計時脈波。此電路需要外接兩個外部電阻及兩個外部電容。使用示波器</w: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t>『</w: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t>DC</w: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t>耦合</w: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t>』方式，</w: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t>可以來觀察波形及測量頻率。</w:t>
      </w:r>
    </w:p>
    <w:p w:rsidR="00FE339B" w:rsidRPr="00A10B7A" w:rsidRDefault="003422BB" w:rsidP="00A10B7A">
      <w:pPr>
        <w:spacing w:line="360" w:lineRule="auto"/>
        <w:ind w:firstLineChars="200" w:firstLine="561"/>
        <w:rPr>
          <w:rFonts w:eastAsia="標楷體" w:cs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  <w:lang w:eastAsia="zh-TW"/>
        </w:rPr>
        <w:t>另外使用另一</w:t>
      </w:r>
      <w:r w:rsidRPr="00A10B7A">
        <w:rPr>
          <w:rFonts w:eastAsia="標楷體" w:hint="eastAsia"/>
          <w:b/>
          <w:sz w:val="28"/>
          <w:szCs w:val="28"/>
          <w:lang w:eastAsia="zh-TW"/>
        </w:rPr>
        <w:t>型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式史密特</w:t>
      </w:r>
      <w:r w:rsidRPr="00A10B7A">
        <w:rPr>
          <w:rFonts w:eastAsia="標楷體" w:hint="eastAsia"/>
          <w:b/>
          <w:sz w:val="28"/>
          <w:szCs w:val="28"/>
          <w:lang w:eastAsia="zh-TW"/>
        </w:rPr>
        <w:t>CMOS</w:t>
      </w:r>
      <w:r w:rsidR="00C52531" w:rsidRPr="00A10B7A">
        <w:rPr>
          <w:rFonts w:eastAsia="標楷體" w:hint="eastAsia"/>
          <w:b/>
          <w:sz w:val="28"/>
          <w:szCs w:val="28"/>
          <w:lang w:eastAsia="zh-TW"/>
        </w:rPr>
        <w:t xml:space="preserve"> </w:t>
      </w:r>
      <w:r w:rsidRPr="00A10B7A">
        <w:rPr>
          <w:rFonts w:eastAsia="標楷體" w:hint="eastAsia"/>
          <w:b/>
          <w:sz w:val="28"/>
          <w:szCs w:val="28"/>
          <w:lang w:eastAsia="zh-TW"/>
        </w:rPr>
        <w:t>IC</w:t>
      </w:r>
      <w:r w:rsidR="00C52531" w:rsidRPr="00A10B7A">
        <w:rPr>
          <w:rFonts w:eastAsia="標楷體" w:hint="eastAsia"/>
          <w:b/>
          <w:sz w:val="28"/>
          <w:szCs w:val="28"/>
          <w:lang w:eastAsia="zh-TW"/>
        </w:rPr>
        <w:t>來製作單擊脈波電路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，就是單一脈波產生器。</w:t>
      </w:r>
      <w:r w:rsidR="000D7DCE" w:rsidRPr="00A10B7A">
        <w:rPr>
          <w:rFonts w:eastAsia="標楷體" w:hint="eastAsia"/>
          <w:b/>
          <w:sz w:val="28"/>
          <w:szCs w:val="28"/>
          <w:lang w:eastAsia="zh-TW"/>
        </w:rPr>
        <w:t>參閱</w:t>
      </w:r>
      <w:r w:rsidR="000D7DCE" w:rsidRPr="00A10B7A">
        <w:rPr>
          <w:rFonts w:eastAsia="標楷體" w:hint="eastAsia"/>
          <w:b/>
          <w:sz w:val="28"/>
          <w:szCs w:val="28"/>
          <w:lang w:eastAsia="zh-TW"/>
        </w:rPr>
        <w:t>IC Data Sheet</w:t>
      </w:r>
      <w:r w:rsidR="000D7DCE" w:rsidRPr="00A10B7A">
        <w:rPr>
          <w:rFonts w:eastAsia="標楷體" w:hint="eastAsia"/>
          <w:b/>
          <w:sz w:val="28"/>
          <w:szCs w:val="28"/>
          <w:lang w:eastAsia="zh-TW"/>
        </w:rPr>
        <w:t>的內容，可以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運用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RC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積分電路或是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RC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微分電路</w:t>
      </w:r>
      <w:r w:rsidR="000D7DCE" w:rsidRPr="00A10B7A">
        <w:rPr>
          <w:rFonts w:eastAsia="標楷體" w:hint="eastAsia"/>
          <w:b/>
          <w:sz w:val="28"/>
          <w:szCs w:val="28"/>
          <w:lang w:eastAsia="zh-TW"/>
        </w:rPr>
        <w:t>來製作出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單擊</w:t>
      </w:r>
      <w:r w:rsidR="000D7DCE" w:rsidRPr="00A10B7A">
        <w:rPr>
          <w:rFonts w:eastAsia="標楷體" w:hint="eastAsia"/>
          <w:b/>
          <w:sz w:val="28"/>
          <w:szCs w:val="28"/>
          <w:lang w:eastAsia="zh-TW"/>
        </w:rPr>
        <w:t>前緣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觸發脈波產生器或單擊負緣觸發脈波產生器，脈波寬度可以依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RC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常數來適當調整</w:t>
      </w:r>
      <w:r w:rsidR="00FE339B" w:rsidRPr="00A10B7A">
        <w:rPr>
          <w:rFonts w:eastAsia="標楷體" w:hint="eastAsia"/>
          <w:b/>
          <w:sz w:val="28"/>
          <w:szCs w:val="28"/>
          <w:lang w:eastAsia="zh-TW"/>
        </w:rPr>
        <w:t>其寬度</w:t>
      </w:r>
      <w:r w:rsidR="00425EE0" w:rsidRPr="00A10B7A">
        <w:rPr>
          <w:rFonts w:eastAsia="標楷體" w:hint="eastAsia"/>
          <w:b/>
          <w:sz w:val="28"/>
          <w:szCs w:val="28"/>
          <w:lang w:eastAsia="zh-TW"/>
        </w:rPr>
        <w:t>。</w:t>
      </w:r>
      <w:r w:rsidR="00FE339B" w:rsidRPr="00A10B7A">
        <w:rPr>
          <w:rFonts w:eastAsia="標楷體" w:cs="標楷體" w:hint="eastAsia"/>
          <w:b/>
          <w:sz w:val="28"/>
          <w:szCs w:val="28"/>
          <w:lang w:eastAsia="zh-TW"/>
        </w:rPr>
        <w:t>使用示波器</w:t>
      </w:r>
      <w:r w:rsidR="00FE339B"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t>『</w:t>
      </w:r>
      <w:r w:rsidR="00FE339B" w:rsidRPr="00A10B7A">
        <w:rPr>
          <w:rFonts w:eastAsia="標楷體" w:cs="標楷體" w:hint="eastAsia"/>
          <w:b/>
          <w:sz w:val="28"/>
          <w:szCs w:val="28"/>
          <w:lang w:eastAsia="zh-TW"/>
        </w:rPr>
        <w:t>DC</w:t>
      </w:r>
      <w:r w:rsidR="00FE339B" w:rsidRPr="00A10B7A">
        <w:rPr>
          <w:rFonts w:eastAsia="標楷體" w:cs="標楷體" w:hint="eastAsia"/>
          <w:b/>
          <w:sz w:val="28"/>
          <w:szCs w:val="28"/>
          <w:lang w:eastAsia="zh-TW"/>
        </w:rPr>
        <w:t>耦合</w:t>
      </w:r>
      <w:r w:rsidR="00FE339B"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t>』方式，</w:t>
      </w:r>
      <w:r w:rsidR="00FE339B" w:rsidRPr="00A10B7A">
        <w:rPr>
          <w:rFonts w:eastAsia="標楷體" w:cs="標楷體" w:hint="eastAsia"/>
          <w:b/>
          <w:sz w:val="28"/>
          <w:szCs w:val="28"/>
          <w:lang w:eastAsia="zh-TW"/>
        </w:rPr>
        <w:t>可以來觀察波形及測量其</w:t>
      </w:r>
      <w:r w:rsidR="00C962A3" w:rsidRPr="00A10B7A">
        <w:rPr>
          <w:rFonts w:eastAsia="標楷體" w:cs="標楷體" w:hint="eastAsia"/>
          <w:b/>
          <w:sz w:val="28"/>
          <w:szCs w:val="28"/>
          <w:lang w:eastAsia="zh-TW"/>
        </w:rPr>
        <w:t>脈</w:t>
      </w:r>
      <w:r w:rsidR="00FE339B" w:rsidRPr="00A10B7A">
        <w:rPr>
          <w:rFonts w:eastAsia="標楷體" w:cs="標楷體" w:hint="eastAsia"/>
          <w:b/>
          <w:sz w:val="28"/>
          <w:szCs w:val="28"/>
          <w:lang w:eastAsia="zh-TW"/>
        </w:rPr>
        <w:t>波寬度</w:t>
      </w:r>
    </w:p>
    <w:p w:rsidR="003422BB" w:rsidRPr="00A10B7A" w:rsidRDefault="00FE339B" w:rsidP="00A10B7A">
      <w:pPr>
        <w:spacing w:line="360" w:lineRule="auto"/>
        <w:ind w:firstLineChars="200" w:firstLine="561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cs="標楷體" w:hint="eastAsia"/>
          <w:b/>
          <w:sz w:val="28"/>
          <w:szCs w:val="28"/>
          <w:lang w:eastAsia="zh-TW"/>
        </w:rPr>
        <w:t>以上兩電路為後續數位電路的時脈輸入使用，請同學組裝電路時，應適當配置您的麵包板空間，並力求接線整齊，以免造成後續測試電路的困擾。</w:t>
      </w:r>
    </w:p>
    <w:p w:rsidR="009E7B9E" w:rsidRPr="00A10B7A" w:rsidRDefault="009E7B9E" w:rsidP="003422BB">
      <w:pPr>
        <w:spacing w:line="360" w:lineRule="auto"/>
        <w:rPr>
          <w:rFonts w:ascii="標楷體" w:eastAsia="標楷體" w:hAnsi="標楷體" w:cs="標楷體"/>
          <w:b/>
          <w:color w:val="0000CC"/>
          <w:sz w:val="32"/>
          <w:szCs w:val="32"/>
          <w:lang w:eastAsia="zh-TW"/>
        </w:rPr>
      </w:pPr>
    </w:p>
    <w:p w:rsidR="00F8080B" w:rsidRPr="00A10B7A" w:rsidRDefault="00F8080B" w:rsidP="008B4061">
      <w:pPr>
        <w:spacing w:line="360" w:lineRule="auto"/>
        <w:rPr>
          <w:rFonts w:eastAsia="標楷體" w:cs="標楷體"/>
          <w:b/>
          <w:color w:val="0000CC"/>
          <w:sz w:val="32"/>
          <w:szCs w:val="32"/>
          <w:lang w:eastAsia="zh-TW"/>
        </w:rPr>
      </w:pPr>
      <w:r w:rsidRPr="00A10B7A">
        <w:rPr>
          <w:rFonts w:ascii="標楷體" w:eastAsia="標楷體" w:hAnsi="標楷體" w:cs="標楷體" w:hint="eastAsia"/>
          <w:b/>
          <w:color w:val="0000CC"/>
          <w:sz w:val="32"/>
          <w:szCs w:val="32"/>
          <w:lang w:eastAsia="zh-TW"/>
        </w:rPr>
        <w:t>◎</w:t>
      </w:r>
      <w:r w:rsidRPr="00A10B7A">
        <w:rPr>
          <w:rFonts w:eastAsia="標楷體" w:cs="標楷體" w:hint="eastAsia"/>
          <w:b/>
          <w:color w:val="0000CC"/>
          <w:sz w:val="32"/>
          <w:szCs w:val="32"/>
          <w:lang w:eastAsia="zh-TW"/>
        </w:rPr>
        <w:t>學習目標</w:t>
      </w:r>
    </w:p>
    <w:p w:rsidR="00ED0E69" w:rsidRPr="00A10B7A" w:rsidRDefault="00ED0E69" w:rsidP="008B4061">
      <w:pPr>
        <w:numPr>
          <w:ilvl w:val="0"/>
          <w:numId w:val="4"/>
        </w:numPr>
        <w:spacing w:line="360" w:lineRule="auto"/>
        <w:jc w:val="both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了解</w:t>
      </w:r>
      <w:r w:rsidRPr="00A10B7A">
        <w:rPr>
          <w:rFonts w:eastAsia="標楷體" w:cs="標楷體"/>
          <w:b/>
          <w:sz w:val="28"/>
          <w:szCs w:val="28"/>
        </w:rPr>
        <w:t>IC555</w:t>
      </w:r>
      <w:r w:rsidRPr="00A10B7A">
        <w:rPr>
          <w:rFonts w:eastAsia="標楷體" w:cs="標楷體"/>
          <w:b/>
          <w:sz w:val="28"/>
          <w:szCs w:val="28"/>
        </w:rPr>
        <w:t>的電路結構及工作原理。</w:t>
      </w:r>
    </w:p>
    <w:p w:rsidR="00ED0E69" w:rsidRPr="00A10B7A" w:rsidRDefault="00ED0E69" w:rsidP="008B4061">
      <w:pPr>
        <w:numPr>
          <w:ilvl w:val="0"/>
          <w:numId w:val="4"/>
        </w:numPr>
        <w:spacing w:line="360" w:lineRule="auto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學習使用</w:t>
      </w:r>
      <w:r w:rsidRPr="00A10B7A">
        <w:rPr>
          <w:rFonts w:eastAsia="標楷體" w:cs="標楷體"/>
          <w:b/>
          <w:sz w:val="28"/>
          <w:szCs w:val="28"/>
        </w:rPr>
        <w:t>IC555</w:t>
      </w:r>
      <w:r w:rsidRPr="00A10B7A">
        <w:rPr>
          <w:rFonts w:eastAsia="標楷體" w:cs="標楷體"/>
          <w:b/>
          <w:sz w:val="28"/>
          <w:szCs w:val="28"/>
        </w:rPr>
        <w:t>製作一個非穩態振盪器電路。</w:t>
      </w:r>
    </w:p>
    <w:p w:rsidR="00D528D6" w:rsidRPr="00A10B7A" w:rsidRDefault="00D528D6" w:rsidP="008B4061">
      <w:pPr>
        <w:numPr>
          <w:ilvl w:val="0"/>
          <w:numId w:val="4"/>
        </w:numPr>
        <w:spacing w:line="360" w:lineRule="auto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學習使用</w:t>
      </w:r>
      <w:r w:rsidRPr="00A10B7A">
        <w:rPr>
          <w:rFonts w:eastAsia="標楷體" w:cs="標楷體"/>
          <w:b/>
          <w:sz w:val="28"/>
          <w:szCs w:val="28"/>
        </w:rPr>
        <w:t>IC555</w:t>
      </w:r>
      <w:r w:rsidRPr="00A10B7A">
        <w:rPr>
          <w:rFonts w:eastAsia="標楷體" w:cs="標楷體"/>
          <w:b/>
          <w:sz w:val="28"/>
          <w:szCs w:val="28"/>
        </w:rPr>
        <w:t>製作一個</w:t>
      </w:r>
      <w:r w:rsidR="009F0C8A" w:rsidRPr="00A10B7A">
        <w:rPr>
          <w:rFonts w:eastAsia="標楷體"/>
          <w:b/>
          <w:sz w:val="28"/>
          <w:szCs w:val="28"/>
        </w:rPr>
        <w:t>單穩態多諧振盪器</w:t>
      </w:r>
      <w:r w:rsidRPr="00A10B7A">
        <w:rPr>
          <w:rFonts w:eastAsia="標楷體" w:cs="標楷體"/>
          <w:b/>
          <w:sz w:val="28"/>
          <w:szCs w:val="28"/>
        </w:rPr>
        <w:t>電路。</w:t>
      </w:r>
    </w:p>
    <w:p w:rsidR="009F0C8A" w:rsidRPr="00A10B7A" w:rsidRDefault="009F0C8A" w:rsidP="008B4061">
      <w:pPr>
        <w:numPr>
          <w:ilvl w:val="0"/>
          <w:numId w:val="4"/>
        </w:numPr>
        <w:spacing w:line="360" w:lineRule="auto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學習使用</w: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t>CMOS  IC</w:t>
      </w:r>
      <w:r w:rsidRPr="00A10B7A">
        <w:rPr>
          <w:rFonts w:eastAsia="標楷體" w:cs="標楷體"/>
          <w:b/>
          <w:sz w:val="28"/>
          <w:szCs w:val="28"/>
        </w:rPr>
        <w:t>製作一個</w:t>
      </w:r>
      <w:r w:rsidRPr="00A10B7A">
        <w:rPr>
          <w:rFonts w:ascii="標楷體" w:eastAsia="標楷體" w:hAnsi="標楷體" w:cs="標楷體"/>
          <w:b/>
          <w:sz w:val="28"/>
        </w:rPr>
        <w:t>單擊脈波產生器及防止彈跳電路</w:t>
      </w:r>
      <w:r w:rsidR="00287DC1" w:rsidRPr="00A10B7A">
        <w:rPr>
          <w:rFonts w:ascii="標楷體" w:eastAsia="標楷體" w:hAnsi="標楷體" w:cs="標楷體" w:hint="eastAsia"/>
          <w:b/>
          <w:sz w:val="28"/>
          <w:lang w:eastAsia="zh-TW"/>
        </w:rPr>
        <w:t>。</w:t>
      </w:r>
    </w:p>
    <w:p w:rsidR="009E7B9E" w:rsidRPr="00A10B7A" w:rsidRDefault="009E7B9E" w:rsidP="003422BB">
      <w:pPr>
        <w:spacing w:line="360" w:lineRule="auto"/>
        <w:jc w:val="both"/>
        <w:rPr>
          <w:rFonts w:ascii="標楷體" w:eastAsia="標楷體" w:hAnsi="標楷體" w:cs="標楷體"/>
          <w:b/>
          <w:color w:val="0000CC"/>
          <w:sz w:val="32"/>
          <w:szCs w:val="32"/>
          <w:lang w:eastAsia="zh-TW"/>
        </w:rPr>
      </w:pPr>
    </w:p>
    <w:p w:rsidR="00ED0E69" w:rsidRPr="00A10B7A" w:rsidRDefault="00F8080B" w:rsidP="008B4061">
      <w:pPr>
        <w:spacing w:line="360" w:lineRule="auto"/>
        <w:jc w:val="both"/>
        <w:rPr>
          <w:rFonts w:ascii="標楷體" w:eastAsia="標楷體" w:hAnsi="標楷體" w:cs="標楷體"/>
          <w:b/>
          <w:color w:val="0000CC"/>
          <w:sz w:val="32"/>
          <w:szCs w:val="32"/>
          <w:lang w:eastAsia="zh-TW"/>
        </w:rPr>
      </w:pPr>
      <w:r w:rsidRPr="00A10B7A">
        <w:rPr>
          <w:rFonts w:ascii="標楷體" w:eastAsia="標楷體" w:hAnsi="標楷體" w:cs="標楷體" w:hint="eastAsia"/>
          <w:b/>
          <w:color w:val="0000CC"/>
          <w:sz w:val="32"/>
          <w:szCs w:val="32"/>
          <w:lang w:eastAsia="zh-TW"/>
        </w:rPr>
        <w:t>◎實驗單元目錄</w:t>
      </w:r>
    </w:p>
    <w:p w:rsidR="00F8080B" w:rsidRPr="00A10B7A" w:rsidRDefault="00F8080B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  <w:lang w:eastAsia="zh-TW"/>
        </w:rPr>
        <w:t>一</w:t>
      </w:r>
      <w:r w:rsidRPr="00A10B7A">
        <w:rPr>
          <w:b/>
          <w:sz w:val="28"/>
          <w:szCs w:val="28"/>
          <w:lang w:eastAsia="zh-TW"/>
        </w:rPr>
        <w:t>、</w:t>
      </w:r>
      <w:r w:rsidRPr="00A10B7A">
        <w:rPr>
          <w:rFonts w:eastAsia="標楷體"/>
          <w:b/>
          <w:sz w:val="28"/>
          <w:szCs w:val="28"/>
        </w:rPr>
        <w:t>實驗儀器設備與實驗材料</w:t>
      </w:r>
      <w:r w:rsidRPr="00A10B7A">
        <w:rPr>
          <w:rFonts w:eastAsia="標楷體"/>
          <w:b/>
          <w:sz w:val="28"/>
          <w:szCs w:val="28"/>
          <w:lang w:eastAsia="zh-TW"/>
        </w:rPr>
        <w:t>表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(P.03)</w:t>
      </w:r>
    </w:p>
    <w:p w:rsidR="008D6F60" w:rsidRPr="00A10B7A" w:rsidRDefault="00F8080B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  <w:lang w:eastAsia="zh-TW"/>
        </w:rPr>
        <w:t>二</w:t>
      </w:r>
      <w:r w:rsidRPr="00A10B7A">
        <w:rPr>
          <w:b/>
          <w:sz w:val="28"/>
          <w:szCs w:val="28"/>
          <w:lang w:eastAsia="zh-TW"/>
        </w:rPr>
        <w:t>、</w:t>
      </w:r>
      <w:r w:rsidR="00383313" w:rsidRPr="00A10B7A">
        <w:rPr>
          <w:rFonts w:ascii="標楷體" w:eastAsia="標楷體" w:hAnsi="標楷體" w:hint="eastAsia"/>
          <w:b/>
          <w:sz w:val="28"/>
          <w:szCs w:val="28"/>
          <w:lang w:eastAsia="zh-TW"/>
        </w:rPr>
        <w:t>實驗預習</w:t>
      </w:r>
      <w:r w:rsidR="008D6F60" w:rsidRPr="00A10B7A">
        <w:rPr>
          <w:rFonts w:eastAsia="標楷體" w:hint="eastAsia"/>
          <w:b/>
          <w:sz w:val="28"/>
          <w:szCs w:val="28"/>
          <w:lang w:eastAsia="zh-TW"/>
        </w:rPr>
        <w:t>(P.04)</w:t>
      </w:r>
    </w:p>
    <w:p w:rsidR="008D6F60" w:rsidRPr="00A10B7A" w:rsidRDefault="008D6F60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三</w:t>
      </w:r>
      <w:r w:rsidRPr="00A10B7A">
        <w:rPr>
          <w:b/>
          <w:sz w:val="28"/>
          <w:szCs w:val="28"/>
          <w:lang w:eastAsia="zh-TW"/>
        </w:rPr>
        <w:t>、</w:t>
      </w:r>
      <w:r w:rsidRPr="00A10B7A">
        <w:rPr>
          <w:rFonts w:eastAsia="標楷體"/>
          <w:b/>
          <w:sz w:val="28"/>
          <w:szCs w:val="28"/>
        </w:rPr>
        <w:t>零組件介紹</w:t>
      </w:r>
      <w:r w:rsidRPr="00A10B7A">
        <w:rPr>
          <w:rFonts w:eastAsia="標楷體" w:hint="eastAsia"/>
          <w:b/>
          <w:sz w:val="28"/>
          <w:szCs w:val="28"/>
          <w:lang w:eastAsia="zh-TW"/>
        </w:rPr>
        <w:t>(P.04)</w:t>
      </w:r>
    </w:p>
    <w:p w:rsidR="008D6F60" w:rsidRPr="00A10B7A" w:rsidRDefault="008D6F60" w:rsidP="008B4061">
      <w:pPr>
        <w:spacing w:line="360" w:lineRule="auto"/>
        <w:ind w:leftChars="100" w:left="240"/>
        <w:jc w:val="both"/>
        <w:rPr>
          <w:rFonts w:eastAsia="標楷體"/>
          <w:b/>
          <w:sz w:val="28"/>
        </w:rPr>
      </w:pPr>
      <w:r w:rsidRPr="00A10B7A">
        <w:rPr>
          <w:rFonts w:ascii="標楷體" w:eastAsia="標楷體" w:hAnsi="標楷體" w:hint="eastAsia"/>
          <w:b/>
          <w:sz w:val="28"/>
          <w:szCs w:val="28"/>
          <w:lang w:eastAsia="zh-TW"/>
        </w:rPr>
        <w:t>■</w:t>
      </w:r>
      <w:r w:rsidRPr="00A10B7A">
        <w:rPr>
          <w:rFonts w:eastAsia="標楷體"/>
          <w:b/>
          <w:sz w:val="28"/>
          <w:szCs w:val="28"/>
        </w:rPr>
        <w:t>IC 555</w:t>
      </w:r>
      <w:r w:rsidRPr="00A10B7A">
        <w:rPr>
          <w:rFonts w:eastAsia="標楷體" w:cs="標楷體"/>
          <w:b/>
          <w:sz w:val="28"/>
          <w:szCs w:val="28"/>
        </w:rPr>
        <w:t>計時器</w:t>
      </w:r>
      <w:r w:rsidRPr="00A10B7A">
        <w:rPr>
          <w:rFonts w:eastAsia="標楷體"/>
          <w:b/>
          <w:sz w:val="28"/>
          <w:szCs w:val="28"/>
        </w:rPr>
        <w:t>(Timer)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 xml:space="preserve"> (P.04)</w:t>
      </w:r>
    </w:p>
    <w:p w:rsidR="00F8080B" w:rsidRPr="00A10B7A" w:rsidRDefault="008D6F60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四</w:t>
      </w:r>
      <w:r w:rsidR="00F8080B" w:rsidRPr="00A10B7A">
        <w:rPr>
          <w:b/>
          <w:sz w:val="28"/>
          <w:szCs w:val="28"/>
          <w:lang w:eastAsia="zh-TW"/>
        </w:rPr>
        <w:t>、</w:t>
      </w:r>
      <w:r w:rsidR="00F8080B" w:rsidRPr="00A10B7A">
        <w:rPr>
          <w:rFonts w:eastAsia="標楷體"/>
          <w:b/>
          <w:sz w:val="28"/>
          <w:szCs w:val="28"/>
        </w:rPr>
        <w:t>電路說明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(P.06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8D6F60" w:rsidRPr="00A10B7A" w:rsidRDefault="008D6F60" w:rsidP="008B4061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</w:rPr>
      </w:pP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t>■</w:t>
      </w:r>
      <w:r w:rsidRPr="00A10B7A">
        <w:rPr>
          <w:rFonts w:eastAsia="標楷體" w:cs="標楷體"/>
          <w:b/>
          <w:sz w:val="28"/>
          <w:szCs w:val="28"/>
        </w:rPr>
        <w:t>脈波產生器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(P.06)</w:t>
      </w:r>
    </w:p>
    <w:p w:rsidR="008D6F60" w:rsidRPr="00A10B7A" w:rsidRDefault="008D6F60" w:rsidP="008B4061">
      <w:pPr>
        <w:tabs>
          <w:tab w:val="left" w:pos="840"/>
        </w:tabs>
        <w:spacing w:line="360" w:lineRule="auto"/>
        <w:ind w:leftChars="100" w:left="240"/>
        <w:jc w:val="both"/>
        <w:rPr>
          <w:rFonts w:eastAsia="標楷體"/>
          <w:b/>
          <w:sz w:val="28"/>
          <w:lang w:eastAsia="zh-TW"/>
        </w:rPr>
      </w:pPr>
      <w:r w:rsidRPr="00A10B7A">
        <w:rPr>
          <w:rFonts w:eastAsia="標楷體"/>
          <w:b/>
          <w:sz w:val="28"/>
          <w:lang w:eastAsia="zh-TW"/>
        </w:rPr>
        <w:lastRenderedPageBreak/>
        <w:t>1.</w:t>
      </w:r>
      <w:r w:rsidRPr="00A10B7A">
        <w:rPr>
          <w:rFonts w:eastAsia="標楷體"/>
          <w:b/>
          <w:sz w:val="28"/>
        </w:rPr>
        <w:t>非穩態操作</w:t>
      </w:r>
      <w:r w:rsidRPr="00A10B7A">
        <w:rPr>
          <w:rFonts w:eastAsia="標楷體"/>
          <w:b/>
          <w:sz w:val="28"/>
          <w:lang w:eastAsia="zh-TW"/>
        </w:rPr>
        <w:t>電路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(P.07)</w:t>
      </w:r>
    </w:p>
    <w:p w:rsidR="008D6F60" w:rsidRPr="00A10B7A" w:rsidRDefault="008D6F60" w:rsidP="008B4061">
      <w:pPr>
        <w:spacing w:line="360" w:lineRule="auto"/>
        <w:ind w:leftChars="100" w:left="240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2</w:t>
      </w:r>
      <w:r w:rsidRPr="00A10B7A">
        <w:rPr>
          <w:rFonts w:eastAsia="標楷體"/>
          <w:b/>
          <w:sz w:val="28"/>
          <w:szCs w:val="28"/>
        </w:rPr>
        <w:t>.</w:t>
      </w:r>
      <w:r w:rsidRPr="00A10B7A">
        <w:rPr>
          <w:rFonts w:eastAsia="標楷體" w:cs="標楷體"/>
          <w:b/>
          <w:sz w:val="28"/>
          <w:szCs w:val="28"/>
        </w:rPr>
        <w:t>單穩態操作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(P.10)</w:t>
      </w:r>
    </w:p>
    <w:p w:rsidR="008D6F60" w:rsidRPr="00A10B7A" w:rsidRDefault="008D6F60" w:rsidP="008B4061">
      <w:pPr>
        <w:spacing w:line="360" w:lineRule="auto"/>
        <w:ind w:leftChars="100" w:left="240"/>
        <w:jc w:val="both"/>
        <w:rPr>
          <w:rFonts w:ascii="標楷體" w:eastAsia="標楷體" w:hAnsi="標楷體" w:cs="標楷體"/>
          <w:b/>
          <w:sz w:val="28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3</w:t>
      </w:r>
      <w:r w:rsidRPr="00A10B7A">
        <w:rPr>
          <w:rFonts w:eastAsia="標楷體"/>
          <w:b/>
          <w:bCs/>
          <w:sz w:val="28"/>
          <w:szCs w:val="28"/>
        </w:rPr>
        <w:t>.</w:t>
      </w:r>
      <w:r w:rsidRPr="00A10B7A">
        <w:rPr>
          <w:rFonts w:eastAsia="標楷體"/>
          <w:b/>
          <w:bCs/>
          <w:sz w:val="28"/>
          <w:szCs w:val="28"/>
        </w:rPr>
        <w:t>單擊脈波產生器電路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(P.12)</w:t>
      </w:r>
    </w:p>
    <w:p w:rsidR="00F8080B" w:rsidRPr="00A10B7A" w:rsidRDefault="008D6F60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五</w:t>
      </w:r>
      <w:r w:rsidR="00F8080B" w:rsidRPr="00A10B7A">
        <w:rPr>
          <w:rFonts w:eastAsia="標楷體"/>
          <w:b/>
          <w:sz w:val="28"/>
          <w:szCs w:val="28"/>
          <w:lang w:eastAsia="zh-TW"/>
        </w:rPr>
        <w:t>、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實驗計算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(P.14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F8080B" w:rsidRPr="00A10B7A" w:rsidRDefault="008D6F60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六</w:t>
      </w:r>
      <w:r w:rsidR="00F8080B" w:rsidRPr="00A10B7A">
        <w:rPr>
          <w:rFonts w:eastAsia="標楷體"/>
          <w:b/>
          <w:sz w:val="28"/>
          <w:szCs w:val="28"/>
          <w:lang w:eastAsia="zh-TW"/>
        </w:rPr>
        <w:t>、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電路模擬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(P.16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F8080B" w:rsidRPr="00A10B7A" w:rsidRDefault="008D6F60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七</w:t>
      </w:r>
      <w:r w:rsidR="00F8080B" w:rsidRPr="00A10B7A">
        <w:rPr>
          <w:rFonts w:eastAsia="標楷體"/>
          <w:b/>
          <w:sz w:val="28"/>
          <w:szCs w:val="28"/>
          <w:lang w:eastAsia="zh-TW"/>
        </w:rPr>
        <w:t>、</w:t>
      </w:r>
      <w:r w:rsidR="006F4E90" w:rsidRPr="00A10B7A">
        <w:rPr>
          <w:rFonts w:eastAsia="標楷體"/>
          <w:b/>
          <w:bCs/>
          <w:sz w:val="28"/>
          <w:szCs w:val="28"/>
        </w:rPr>
        <w:t>實驗步驟</w:t>
      </w:r>
      <w:r w:rsidR="006F4E90" w:rsidRPr="00A10B7A">
        <w:rPr>
          <w:rFonts w:eastAsia="標楷體"/>
          <w:b/>
          <w:bCs/>
          <w:sz w:val="28"/>
          <w:szCs w:val="28"/>
          <w:lang w:eastAsia="zh-TW"/>
        </w:rPr>
        <w:t>與實驗測試項目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(P.1</w:t>
      </w:r>
      <w:r w:rsidR="00CD4DEA">
        <w:rPr>
          <w:rFonts w:eastAsia="標楷體" w:hint="eastAsia"/>
          <w:b/>
          <w:sz w:val="28"/>
          <w:szCs w:val="28"/>
          <w:lang w:eastAsia="zh-TW"/>
        </w:rPr>
        <w:t>8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F8080B" w:rsidRPr="00A10B7A" w:rsidRDefault="008D6F60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八</w:t>
      </w:r>
      <w:r w:rsidR="00F8080B" w:rsidRPr="00A10B7A">
        <w:rPr>
          <w:rFonts w:eastAsia="標楷體"/>
          <w:b/>
          <w:sz w:val="28"/>
          <w:szCs w:val="28"/>
          <w:lang w:eastAsia="zh-TW"/>
        </w:rPr>
        <w:t>、</w:t>
      </w:r>
      <w:r w:rsidR="006F4E90" w:rsidRPr="00A10B7A">
        <w:rPr>
          <w:rFonts w:eastAsia="標楷體"/>
          <w:b/>
          <w:bCs/>
          <w:sz w:val="28"/>
          <w:szCs w:val="28"/>
        </w:rPr>
        <w:t>實驗</w:t>
      </w:r>
      <w:r w:rsidR="006F4E90" w:rsidRPr="00A10B7A">
        <w:rPr>
          <w:rFonts w:eastAsia="標楷體"/>
          <w:b/>
          <w:bCs/>
          <w:sz w:val="28"/>
          <w:szCs w:val="28"/>
          <w:lang w:eastAsia="zh-TW"/>
        </w:rPr>
        <w:t>數據分析與</w:t>
      </w:r>
      <w:r w:rsidR="006F4E90" w:rsidRPr="00A10B7A">
        <w:rPr>
          <w:rFonts w:eastAsia="標楷體"/>
          <w:b/>
          <w:bCs/>
          <w:sz w:val="28"/>
          <w:szCs w:val="28"/>
        </w:rPr>
        <w:t>討論</w:t>
      </w:r>
      <w:r w:rsidR="000D2FFF" w:rsidRPr="00A10B7A">
        <w:rPr>
          <w:rFonts w:eastAsia="標楷體" w:hint="eastAsia"/>
          <w:b/>
          <w:sz w:val="28"/>
          <w:szCs w:val="28"/>
          <w:lang w:eastAsia="zh-TW"/>
        </w:rPr>
        <w:t>(P.2</w:t>
      </w:r>
      <w:r w:rsidR="00CD4DEA">
        <w:rPr>
          <w:rFonts w:eastAsia="標楷體" w:hint="eastAsia"/>
          <w:b/>
          <w:sz w:val="28"/>
          <w:szCs w:val="28"/>
          <w:lang w:eastAsia="zh-TW"/>
        </w:rPr>
        <w:t>1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F8080B" w:rsidRDefault="008D6F60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九</w:t>
      </w:r>
      <w:r w:rsidR="00F8080B" w:rsidRPr="00A10B7A">
        <w:rPr>
          <w:rFonts w:eastAsia="標楷體"/>
          <w:b/>
          <w:sz w:val="28"/>
          <w:szCs w:val="28"/>
          <w:lang w:eastAsia="zh-TW"/>
        </w:rPr>
        <w:t>、</w:t>
      </w:r>
      <w:r w:rsidR="00972C12" w:rsidRPr="007D59DB">
        <w:rPr>
          <w:rFonts w:eastAsia="標楷體"/>
          <w:b/>
          <w:sz w:val="28"/>
          <w:szCs w:val="28"/>
        </w:rPr>
        <w:t>撰寫實驗結論</w:t>
      </w:r>
      <w:r w:rsidR="00972C12" w:rsidRPr="007D59DB">
        <w:rPr>
          <w:rFonts w:eastAsia="標楷體" w:hint="eastAsia"/>
          <w:b/>
          <w:sz w:val="28"/>
          <w:szCs w:val="28"/>
        </w:rPr>
        <w:t>與心得</w:t>
      </w:r>
      <w:r w:rsidR="00972C12" w:rsidRPr="00A10B7A">
        <w:rPr>
          <w:rFonts w:eastAsia="標楷體" w:hint="eastAsia"/>
          <w:b/>
          <w:sz w:val="28"/>
          <w:szCs w:val="28"/>
          <w:lang w:eastAsia="zh-TW"/>
        </w:rPr>
        <w:t>(P.2</w:t>
      </w:r>
      <w:r w:rsidR="00CD4DEA">
        <w:rPr>
          <w:rFonts w:eastAsia="標楷體" w:hint="eastAsia"/>
          <w:b/>
          <w:sz w:val="28"/>
          <w:szCs w:val="28"/>
          <w:lang w:eastAsia="zh-TW"/>
        </w:rPr>
        <w:t>2</w:t>
      </w:r>
      <w:r w:rsidR="00972C12" w:rsidRPr="00A10B7A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7D59DB" w:rsidRPr="00A10B7A" w:rsidRDefault="007D59DB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十</w:t>
      </w:r>
      <w:r w:rsidRPr="00A10B7A">
        <w:rPr>
          <w:rFonts w:ascii="新細明體" w:hAnsi="新細明體" w:hint="eastAsia"/>
          <w:b/>
          <w:sz w:val="28"/>
          <w:szCs w:val="28"/>
          <w:lang w:eastAsia="zh-TW"/>
        </w:rPr>
        <w:t>、</w:t>
      </w:r>
      <w:r w:rsidR="00972C12" w:rsidRPr="00565C59">
        <w:rPr>
          <w:rFonts w:eastAsia="標楷體"/>
          <w:b/>
          <w:sz w:val="28"/>
          <w:szCs w:val="28"/>
        </w:rPr>
        <w:t>實驗</w:t>
      </w:r>
      <w:r w:rsidR="00972C12" w:rsidRPr="00565C59">
        <w:rPr>
          <w:rFonts w:eastAsia="標楷體" w:hint="eastAsia"/>
          <w:b/>
          <w:sz w:val="28"/>
          <w:szCs w:val="28"/>
        </w:rPr>
        <w:t>綜合評論</w:t>
      </w:r>
      <w:r w:rsidR="00972C12" w:rsidRPr="00A10B7A">
        <w:rPr>
          <w:rFonts w:eastAsia="標楷體" w:hint="eastAsia"/>
          <w:b/>
          <w:sz w:val="28"/>
          <w:szCs w:val="28"/>
          <w:lang w:eastAsia="zh-TW"/>
        </w:rPr>
        <w:t>(P.2</w:t>
      </w:r>
      <w:r w:rsidR="00CD4DEA">
        <w:rPr>
          <w:rFonts w:eastAsia="標楷體" w:hint="eastAsia"/>
          <w:b/>
          <w:sz w:val="28"/>
          <w:szCs w:val="28"/>
          <w:lang w:eastAsia="zh-TW"/>
        </w:rPr>
        <w:t>2</w:t>
      </w:r>
      <w:r w:rsidR="00972C12" w:rsidRPr="00A10B7A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194F38" w:rsidRPr="00194F38" w:rsidRDefault="00194F38" w:rsidP="00194F38">
      <w:pPr>
        <w:tabs>
          <w:tab w:val="left" w:pos="600"/>
        </w:tabs>
        <w:spacing w:line="360" w:lineRule="auto"/>
        <w:jc w:val="both"/>
        <w:rPr>
          <w:rFonts w:ascii="標楷體" w:eastAsia="標楷體" w:hAnsi="標楷體"/>
          <w:b/>
          <w:sz w:val="32"/>
          <w:szCs w:val="32"/>
          <w:lang w:eastAsia="zh-TW"/>
        </w:rPr>
      </w:pPr>
      <w:r w:rsidRPr="00194F38">
        <w:rPr>
          <w:rFonts w:ascii="標楷體" w:eastAsia="標楷體" w:hAnsi="標楷體" w:hint="eastAsia"/>
          <w:b/>
          <w:sz w:val="32"/>
          <w:szCs w:val="32"/>
          <w:lang w:eastAsia="zh-TW"/>
        </w:rPr>
        <w:t>十一、</w:t>
      </w:r>
      <w:r w:rsidRPr="00194F38">
        <w:rPr>
          <w:rFonts w:ascii="標楷體" w:eastAsia="標楷體" w:hAnsi="標楷體" w:hint="eastAsia"/>
          <w:b/>
          <w:sz w:val="28"/>
          <w:szCs w:val="28"/>
        </w:rPr>
        <w:t>附上實驗進度紀錄</w:t>
      </w:r>
      <w:r w:rsidR="006A7548">
        <w:rPr>
          <w:rFonts w:ascii="標楷體" w:eastAsia="標楷體" w:hAnsi="標楷體" w:hint="eastAsia"/>
          <w:b/>
          <w:sz w:val="28"/>
          <w:szCs w:val="28"/>
          <w:lang w:eastAsia="zh-TW"/>
        </w:rPr>
        <w:t>單</w:t>
      </w:r>
      <w:r w:rsidRPr="00194F38">
        <w:rPr>
          <w:rFonts w:ascii="標楷體" w:eastAsia="標楷體" w:hAnsi="標楷體" w:hint="eastAsia"/>
          <w:b/>
          <w:sz w:val="28"/>
          <w:szCs w:val="28"/>
        </w:rPr>
        <w:t>(照片檔)</w:t>
      </w:r>
      <w:r w:rsidRPr="00194F38">
        <w:rPr>
          <w:rFonts w:ascii="標楷體" w:eastAsia="標楷體" w:hAnsi="標楷體" w:hint="eastAsia"/>
          <w:b/>
          <w:sz w:val="28"/>
          <w:szCs w:val="28"/>
          <w:lang w:eastAsia="zh-TW"/>
        </w:rPr>
        <w:t>及麵包板</w:t>
      </w:r>
      <w:r w:rsidR="006A7548">
        <w:rPr>
          <w:rFonts w:ascii="標楷體" w:eastAsia="標楷體" w:hAnsi="標楷體" w:hint="eastAsia"/>
          <w:b/>
          <w:sz w:val="28"/>
          <w:szCs w:val="28"/>
          <w:lang w:eastAsia="zh-TW"/>
        </w:rPr>
        <w:t>電路</w:t>
      </w:r>
      <w:r w:rsidRPr="00194F38">
        <w:rPr>
          <w:rFonts w:ascii="標楷體" w:eastAsia="標楷體" w:hAnsi="標楷體" w:hint="eastAsia"/>
          <w:b/>
          <w:sz w:val="28"/>
          <w:szCs w:val="28"/>
          <w:lang w:eastAsia="zh-TW"/>
        </w:rPr>
        <w:t>組裝圖檔</w:t>
      </w:r>
      <w:r w:rsidRPr="00194F38">
        <w:rPr>
          <w:rFonts w:ascii="標楷體" w:eastAsia="標楷體" w:hAnsi="標楷體" w:hint="eastAsia"/>
          <w:b/>
          <w:sz w:val="28"/>
          <w:szCs w:val="28"/>
        </w:rPr>
        <w:t>(照片檔)</w:t>
      </w:r>
      <w:r w:rsidR="003555CD" w:rsidRPr="003555CD">
        <w:rPr>
          <w:rFonts w:eastAsia="標楷體" w:hint="eastAsia"/>
          <w:b/>
          <w:sz w:val="28"/>
          <w:szCs w:val="28"/>
          <w:lang w:eastAsia="zh-TW"/>
        </w:rPr>
        <w:t xml:space="preserve"> </w:t>
      </w:r>
      <w:r w:rsidR="003555CD" w:rsidRPr="00A10B7A">
        <w:rPr>
          <w:rFonts w:eastAsia="標楷體" w:hint="eastAsia"/>
          <w:b/>
          <w:sz w:val="28"/>
          <w:szCs w:val="28"/>
          <w:lang w:eastAsia="zh-TW"/>
        </w:rPr>
        <w:t>(P.2</w:t>
      </w:r>
      <w:r w:rsidR="00CD4DEA">
        <w:rPr>
          <w:rFonts w:eastAsia="標楷體" w:hint="eastAsia"/>
          <w:b/>
          <w:sz w:val="28"/>
          <w:szCs w:val="28"/>
          <w:lang w:eastAsia="zh-TW"/>
        </w:rPr>
        <w:t>3</w:t>
      </w:r>
      <w:r w:rsidR="003555CD" w:rsidRPr="00A10B7A">
        <w:rPr>
          <w:rFonts w:eastAsia="標楷體" w:hint="eastAsia"/>
          <w:b/>
          <w:sz w:val="28"/>
          <w:szCs w:val="28"/>
          <w:lang w:eastAsia="zh-TW"/>
        </w:rPr>
        <w:t>)</w:t>
      </w:r>
    </w:p>
    <w:p w:rsidR="006F4E90" w:rsidRDefault="008D6F60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十</w:t>
      </w:r>
      <w:r w:rsidR="00194F38">
        <w:rPr>
          <w:rFonts w:eastAsia="標楷體" w:hint="eastAsia"/>
          <w:b/>
          <w:sz w:val="28"/>
          <w:szCs w:val="28"/>
          <w:lang w:eastAsia="zh-TW"/>
        </w:rPr>
        <w:t>二</w:t>
      </w:r>
      <w:r w:rsidR="006F4E90" w:rsidRPr="00A10B7A">
        <w:rPr>
          <w:rFonts w:ascii="新細明體" w:hAnsi="新細明體" w:hint="eastAsia"/>
          <w:b/>
          <w:sz w:val="28"/>
          <w:szCs w:val="28"/>
          <w:lang w:eastAsia="zh-TW"/>
        </w:rPr>
        <w:t>、</w:t>
      </w:r>
      <w:r w:rsidR="006F4E90" w:rsidRPr="00A10B7A">
        <w:rPr>
          <w:rFonts w:eastAsia="標楷體" w:hint="eastAsia"/>
          <w:b/>
          <w:sz w:val="28"/>
          <w:szCs w:val="28"/>
          <w:lang w:eastAsia="zh-TW"/>
        </w:rPr>
        <w:t>實驗參考資料來源</w:t>
      </w:r>
      <w:r w:rsidR="003C3FB5" w:rsidRPr="00A10B7A">
        <w:rPr>
          <w:rFonts w:eastAsia="標楷體" w:hint="eastAsia"/>
          <w:b/>
          <w:sz w:val="28"/>
          <w:szCs w:val="28"/>
          <w:lang w:eastAsia="zh-TW"/>
        </w:rPr>
        <w:t>(P.2</w:t>
      </w:r>
      <w:r w:rsidR="00E90036">
        <w:rPr>
          <w:rFonts w:eastAsia="標楷體" w:hint="eastAsia"/>
          <w:b/>
          <w:sz w:val="28"/>
          <w:szCs w:val="28"/>
          <w:lang w:eastAsia="zh-TW"/>
        </w:rPr>
        <w:t>3)</w:t>
      </w:r>
    </w:p>
    <w:p w:rsidR="00194F38" w:rsidRPr="00614AEF" w:rsidRDefault="00194F38" w:rsidP="00194F38">
      <w:pPr>
        <w:pStyle w:val="af4"/>
        <w:spacing w:line="360" w:lineRule="auto"/>
        <w:ind w:leftChars="0" w:left="0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 w:hint="eastAsia"/>
          <w:b/>
          <w:sz w:val="28"/>
          <w:szCs w:val="28"/>
          <w:lang w:eastAsia="zh-TW"/>
        </w:rPr>
        <w:t>十三</w:t>
      </w:r>
      <w:r>
        <w:rPr>
          <w:rFonts w:ascii="標楷體" w:eastAsia="標楷體" w:hAnsi="標楷體" w:hint="eastAsia"/>
          <w:b/>
          <w:sz w:val="28"/>
          <w:szCs w:val="28"/>
          <w:lang w:eastAsia="zh-TW"/>
        </w:rPr>
        <w:t>、</w:t>
      </w:r>
      <w:r w:rsidRPr="00614AEF">
        <w:rPr>
          <w:rFonts w:eastAsia="標楷體" w:hint="eastAsia"/>
          <w:b/>
          <w:sz w:val="28"/>
          <w:szCs w:val="28"/>
          <w:lang w:eastAsia="zh-TW"/>
        </w:rPr>
        <w:t>實驗電路麵包板的接線</w:t>
      </w:r>
      <w:r>
        <w:rPr>
          <w:rFonts w:eastAsia="標楷體" w:hint="eastAsia"/>
          <w:b/>
          <w:sz w:val="28"/>
          <w:szCs w:val="28"/>
          <w:lang w:eastAsia="zh-TW"/>
        </w:rPr>
        <w:t>參考圖</w:t>
      </w:r>
      <w:r w:rsidRPr="00A10B7A">
        <w:rPr>
          <w:rFonts w:eastAsia="標楷體" w:hint="eastAsia"/>
          <w:b/>
          <w:sz w:val="28"/>
          <w:szCs w:val="28"/>
          <w:lang w:eastAsia="zh-TW"/>
        </w:rPr>
        <w:t>(P.2</w:t>
      </w:r>
      <w:r w:rsidR="00E90036">
        <w:rPr>
          <w:rFonts w:eastAsia="標楷體" w:hint="eastAsia"/>
          <w:b/>
          <w:sz w:val="28"/>
          <w:szCs w:val="28"/>
          <w:lang w:eastAsia="zh-TW"/>
        </w:rPr>
        <w:t>3)</w:t>
      </w:r>
    </w:p>
    <w:p w:rsidR="00194F38" w:rsidRPr="00194F38" w:rsidRDefault="00194F38" w:rsidP="008B4061">
      <w:pPr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</w:p>
    <w:p w:rsidR="00F8080B" w:rsidRPr="00A10B7A" w:rsidRDefault="00F8080B" w:rsidP="003221CD">
      <w:pPr>
        <w:spacing w:line="360" w:lineRule="auto"/>
        <w:jc w:val="both"/>
        <w:rPr>
          <w:rFonts w:ascii="標楷體" w:eastAsia="標楷體" w:hAnsi="標楷體" w:cs="標楷體"/>
          <w:b/>
          <w:color w:val="0000CC"/>
          <w:sz w:val="32"/>
          <w:szCs w:val="32"/>
          <w:lang w:eastAsia="zh-TW"/>
        </w:rPr>
      </w:pPr>
      <w:r w:rsidRPr="00A10B7A">
        <w:rPr>
          <w:rFonts w:eastAsia="標楷體"/>
          <w:b/>
          <w:sz w:val="28"/>
          <w:szCs w:val="28"/>
          <w:lang w:eastAsia="zh-TW"/>
        </w:rPr>
        <w:br w:type="page"/>
      </w:r>
      <w:r w:rsidRPr="00A10B7A">
        <w:rPr>
          <w:rFonts w:ascii="標楷體" w:eastAsia="標楷體" w:hAnsi="標楷體" w:cs="標楷體" w:hint="eastAsia"/>
          <w:b/>
          <w:color w:val="0000CC"/>
          <w:sz w:val="32"/>
          <w:szCs w:val="32"/>
          <w:lang w:eastAsia="zh-TW"/>
        </w:rPr>
        <w:lastRenderedPageBreak/>
        <w:t>◎實驗內容</w:t>
      </w:r>
    </w:p>
    <w:p w:rsidR="00ED0E69" w:rsidRPr="00A10B7A" w:rsidRDefault="00F8080B" w:rsidP="003221CD">
      <w:pPr>
        <w:spacing w:line="360" w:lineRule="auto"/>
        <w:jc w:val="both"/>
        <w:rPr>
          <w:rFonts w:eastAsia="標楷體"/>
          <w:b/>
          <w:color w:val="0000CC"/>
          <w:sz w:val="32"/>
          <w:szCs w:val="32"/>
          <w:lang w:eastAsia="zh-TW"/>
        </w:rPr>
      </w:pPr>
      <w:r w:rsidRPr="00A10B7A">
        <w:rPr>
          <w:rFonts w:eastAsia="標楷體" w:hint="eastAsia"/>
          <w:b/>
          <w:color w:val="0000CC"/>
          <w:sz w:val="32"/>
          <w:szCs w:val="32"/>
          <w:lang w:eastAsia="zh-TW"/>
        </w:rPr>
        <w:t>一</w:t>
      </w:r>
      <w:r w:rsidR="003221CD" w:rsidRPr="00A10B7A">
        <w:rPr>
          <w:rFonts w:ascii="標楷體" w:eastAsia="標楷體" w:hAnsi="標楷體" w:hint="eastAsia"/>
          <w:b/>
          <w:color w:val="0000CC"/>
          <w:sz w:val="32"/>
          <w:szCs w:val="32"/>
          <w:lang w:eastAsia="zh-TW"/>
        </w:rPr>
        <w:t>、</w:t>
      </w:r>
      <w:r w:rsidR="00ED0E69" w:rsidRPr="00A10B7A">
        <w:rPr>
          <w:rFonts w:eastAsia="標楷體"/>
          <w:b/>
          <w:color w:val="0000CC"/>
          <w:sz w:val="32"/>
          <w:szCs w:val="32"/>
        </w:rPr>
        <w:t>實驗儀器設備</w:t>
      </w:r>
      <w:r w:rsidR="00592210" w:rsidRPr="00A10B7A">
        <w:rPr>
          <w:rFonts w:eastAsia="標楷體"/>
          <w:b/>
          <w:color w:val="0000CC"/>
          <w:sz w:val="32"/>
          <w:szCs w:val="32"/>
        </w:rPr>
        <w:t>與實驗材料</w:t>
      </w:r>
      <w:r w:rsidR="007F5DEB" w:rsidRPr="00A10B7A">
        <w:rPr>
          <w:rFonts w:eastAsia="標楷體" w:hint="eastAsia"/>
          <w:b/>
          <w:color w:val="0000CC"/>
          <w:sz w:val="32"/>
          <w:szCs w:val="32"/>
          <w:lang w:eastAsia="zh-TW"/>
        </w:rPr>
        <w:t>表</w:t>
      </w:r>
    </w:p>
    <w:p w:rsidR="00B61E62" w:rsidRPr="00A10B7A" w:rsidRDefault="00173168" w:rsidP="00B61E62">
      <w:pPr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表</w:t>
      </w:r>
      <w:r w:rsidR="00B61E62" w:rsidRPr="00A10B7A">
        <w:rPr>
          <w:rFonts w:eastAsia="標楷體"/>
          <w:b/>
          <w:sz w:val="28"/>
          <w:szCs w:val="28"/>
          <w:lang w:eastAsia="zh-TW"/>
        </w:rPr>
        <w:t>(</w:t>
      </w:r>
      <w:r w:rsidR="00B61E62" w:rsidRPr="00A10B7A">
        <w:rPr>
          <w:rFonts w:eastAsia="標楷體"/>
          <w:b/>
          <w:sz w:val="28"/>
          <w:szCs w:val="28"/>
          <w:lang w:eastAsia="zh-TW"/>
        </w:rPr>
        <w:t>一</w:t>
      </w:r>
      <w:r w:rsidR="00B61E62" w:rsidRPr="00A10B7A">
        <w:rPr>
          <w:rFonts w:eastAsia="標楷體"/>
          <w:b/>
          <w:sz w:val="28"/>
          <w:szCs w:val="28"/>
          <w:lang w:eastAsia="zh-TW"/>
        </w:rPr>
        <w:t>)</w:t>
      </w:r>
      <w:r w:rsidR="00B61E62" w:rsidRPr="00A10B7A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B61E62" w:rsidRPr="00A10B7A">
        <w:rPr>
          <w:rFonts w:eastAsia="標楷體"/>
          <w:b/>
          <w:sz w:val="28"/>
          <w:szCs w:val="28"/>
        </w:rPr>
        <w:t>實驗儀器設備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851"/>
        <w:gridCol w:w="3402"/>
        <w:gridCol w:w="851"/>
      </w:tblGrid>
      <w:tr w:rsidR="00B61E62" w:rsidRPr="00A10B7A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項次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儀器名稱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數量</w:t>
            </w:r>
          </w:p>
        </w:tc>
      </w:tr>
      <w:tr w:rsidR="00B61E62" w:rsidRPr="00A10B7A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萬用電錶或三用電錶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部</w:t>
            </w:r>
          </w:p>
        </w:tc>
      </w:tr>
      <w:tr w:rsidR="00B61E62" w:rsidRPr="00A10B7A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2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示波器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台</w:t>
            </w:r>
          </w:p>
        </w:tc>
      </w:tr>
      <w:tr w:rsidR="00B61E62" w:rsidRPr="00A10B7A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3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電源供應器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台</w:t>
            </w:r>
          </w:p>
        </w:tc>
      </w:tr>
      <w:tr w:rsidR="00B61E62" w:rsidRPr="00A10B7A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4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線性</w:t>
            </w:r>
            <w:r w:rsidRPr="00A10B7A">
              <w:rPr>
                <w:rFonts w:eastAsia="標楷體"/>
                <w:b/>
                <w:sz w:val="28"/>
                <w:szCs w:val="28"/>
              </w:rPr>
              <w:t>IC</w:t>
            </w:r>
            <w:r w:rsidRPr="00A10B7A">
              <w:rPr>
                <w:rFonts w:eastAsia="標楷體"/>
                <w:b/>
                <w:sz w:val="28"/>
                <w:szCs w:val="28"/>
              </w:rPr>
              <w:t>測試器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台</w:t>
            </w:r>
          </w:p>
        </w:tc>
      </w:tr>
      <w:tr w:rsidR="00B61E62" w:rsidRPr="00A10B7A">
        <w:trPr>
          <w:trHeight w:hRule="exact" w:val="567"/>
          <w:jc w:val="center"/>
        </w:trPr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5</w:t>
            </w:r>
          </w:p>
        </w:tc>
        <w:tc>
          <w:tcPr>
            <w:tcW w:w="3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>
            <w:pPr>
              <w:tabs>
                <w:tab w:val="left" w:pos="240"/>
              </w:tabs>
              <w:spacing w:line="360" w:lineRule="auto"/>
              <w:jc w:val="both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數位</w:t>
            </w:r>
            <w:r w:rsidRPr="00A10B7A">
              <w:rPr>
                <w:rFonts w:eastAsia="標楷體"/>
                <w:b/>
                <w:sz w:val="28"/>
                <w:szCs w:val="28"/>
              </w:rPr>
              <w:t>IC</w:t>
            </w:r>
            <w:r w:rsidRPr="00A10B7A">
              <w:rPr>
                <w:rFonts w:eastAsia="標楷體"/>
                <w:b/>
                <w:sz w:val="28"/>
                <w:szCs w:val="28"/>
              </w:rPr>
              <w:t>測試器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61E62" w:rsidRPr="00A10B7A" w:rsidRDefault="00B61E62" w:rsidP="00B61E62">
            <w:pPr>
              <w:tabs>
                <w:tab w:val="left" w:pos="240"/>
              </w:tabs>
              <w:spacing w:line="360" w:lineRule="auto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台</w:t>
            </w:r>
          </w:p>
        </w:tc>
      </w:tr>
    </w:tbl>
    <w:p w:rsidR="00592210" w:rsidRPr="00A10B7A" w:rsidRDefault="00173168" w:rsidP="00592210">
      <w:pPr>
        <w:pStyle w:val="af4"/>
        <w:jc w:val="center"/>
        <w:rPr>
          <w:rFonts w:eastAsia="標楷體"/>
          <w:b/>
          <w:sz w:val="32"/>
          <w:szCs w:val="32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表</w:t>
      </w:r>
      <w:r w:rsidR="00B61E62" w:rsidRPr="00A10B7A">
        <w:rPr>
          <w:rFonts w:eastAsia="標楷體"/>
          <w:b/>
          <w:sz w:val="28"/>
          <w:szCs w:val="28"/>
          <w:lang w:eastAsia="zh-TW"/>
        </w:rPr>
        <w:t>(</w:t>
      </w:r>
      <w:r w:rsidR="00B61E62" w:rsidRPr="00A10B7A">
        <w:rPr>
          <w:rFonts w:eastAsia="標楷體" w:hint="eastAsia"/>
          <w:b/>
          <w:sz w:val="28"/>
          <w:szCs w:val="28"/>
          <w:lang w:eastAsia="zh-TW"/>
        </w:rPr>
        <w:t>二</w:t>
      </w:r>
      <w:r w:rsidR="00B61E62" w:rsidRPr="00A10B7A">
        <w:rPr>
          <w:rFonts w:eastAsia="標楷體"/>
          <w:b/>
          <w:sz w:val="28"/>
          <w:szCs w:val="28"/>
          <w:lang w:eastAsia="zh-TW"/>
        </w:rPr>
        <w:t>)</w:t>
      </w:r>
      <w:r w:rsidR="00B61E62" w:rsidRPr="00A10B7A"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="00592210" w:rsidRPr="00A10B7A">
        <w:rPr>
          <w:rFonts w:eastAsia="標楷體"/>
          <w:b/>
          <w:sz w:val="28"/>
          <w:szCs w:val="28"/>
        </w:rPr>
        <w:t>實驗材料表</w:t>
      </w:r>
    </w:p>
    <w:tbl>
      <w:tblPr>
        <w:tblW w:w="5000" w:type="pct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92"/>
        <w:gridCol w:w="4207"/>
        <w:gridCol w:w="3705"/>
        <w:gridCol w:w="890"/>
      </w:tblGrid>
      <w:tr w:rsidR="00592210" w:rsidRPr="00A10B7A" w:rsidTr="00B61822">
        <w:trPr>
          <w:cantSplit/>
          <w:trHeight w:val="567"/>
          <w:tblHeader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項次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位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   </w:t>
            </w:r>
            <w:r w:rsidRPr="00A10B7A">
              <w:rPr>
                <w:rFonts w:eastAsia="標楷體"/>
                <w:b/>
                <w:sz w:val="28"/>
                <w:szCs w:val="28"/>
              </w:rPr>
              <w:t>置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   </w:t>
            </w:r>
            <w:r w:rsidRPr="00A10B7A">
              <w:rPr>
                <w:rFonts w:eastAsia="標楷體"/>
                <w:b/>
                <w:sz w:val="28"/>
                <w:szCs w:val="28"/>
              </w:rPr>
              <w:t>碼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元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A10B7A">
              <w:rPr>
                <w:rFonts w:eastAsia="標楷體"/>
                <w:b/>
                <w:sz w:val="28"/>
                <w:szCs w:val="28"/>
              </w:rPr>
              <w:t>件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A10B7A">
              <w:rPr>
                <w:rFonts w:eastAsia="標楷體"/>
                <w:b/>
                <w:sz w:val="28"/>
                <w:szCs w:val="28"/>
              </w:rPr>
              <w:t>說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A10B7A">
              <w:rPr>
                <w:rFonts w:eastAsia="標楷體"/>
                <w:b/>
                <w:sz w:val="28"/>
                <w:szCs w:val="28"/>
              </w:rPr>
              <w:t>明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用量</w:t>
            </w:r>
          </w:p>
        </w:tc>
      </w:tr>
      <w:tr w:rsidR="00A92E9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655864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R11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8864B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3</w:t>
            </w: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.6K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Ω  1/4W 5% </w:t>
            </w:r>
            <w:r w:rsidRPr="00A10B7A">
              <w:rPr>
                <w:rFonts w:eastAsia="標楷體"/>
                <w:b/>
                <w:sz w:val="28"/>
                <w:szCs w:val="28"/>
              </w:rPr>
              <w:t>碳膜電阻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8864B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A92E9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2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655864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R12</w:t>
            </w:r>
            <w:r w:rsidRPr="00A10B7A">
              <w:rPr>
                <w:rFonts w:ascii="新細明體" w:hAnsi="新細明體" w:hint="eastAsia"/>
                <w:b/>
                <w:sz w:val="28"/>
                <w:szCs w:val="28"/>
                <w:lang w:eastAsia="zh-TW"/>
              </w:rPr>
              <w:t>、</w:t>
            </w: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R6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8864B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100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Ω  </w:t>
            </w: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 xml:space="preserve"> 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1/4W 5% </w:t>
            </w:r>
            <w:r w:rsidRPr="00A10B7A">
              <w:rPr>
                <w:rFonts w:eastAsia="標楷體"/>
                <w:b/>
                <w:sz w:val="28"/>
                <w:szCs w:val="28"/>
              </w:rPr>
              <w:t>碳膜電阻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8864B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2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A92E9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3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R21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8864B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12K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Ω   1/4W 5% </w:t>
            </w:r>
            <w:r w:rsidRPr="00A10B7A">
              <w:rPr>
                <w:rFonts w:eastAsia="標楷體"/>
                <w:b/>
                <w:sz w:val="28"/>
                <w:szCs w:val="28"/>
              </w:rPr>
              <w:t>碳膜電阻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8864B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A92E9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4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655864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R22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8864B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2.2K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Ω   1/4W 5% </w:t>
            </w:r>
            <w:r w:rsidRPr="00A10B7A">
              <w:rPr>
                <w:rFonts w:eastAsia="標楷體"/>
                <w:b/>
                <w:sz w:val="28"/>
                <w:szCs w:val="28"/>
              </w:rPr>
              <w:t>碳膜電阻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2E9B" w:rsidRPr="00A10B7A" w:rsidRDefault="00A92E9B" w:rsidP="008864B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592210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5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R3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 xml:space="preserve">VR 5KΩ  </w:t>
            </w:r>
            <w:r w:rsidRPr="00A10B7A">
              <w:rPr>
                <w:rFonts w:eastAsia="標楷體"/>
                <w:b/>
                <w:sz w:val="28"/>
                <w:szCs w:val="28"/>
              </w:rPr>
              <w:t>可變電阻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592210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6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E358DD" w:rsidP="00A92E9B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R</w:t>
            </w:r>
            <w:r w:rsidR="00C50973" w:rsidRPr="00A10B7A">
              <w:rPr>
                <w:rFonts w:eastAsia="標楷體"/>
                <w:b/>
                <w:sz w:val="28"/>
                <w:szCs w:val="28"/>
                <w:lang w:eastAsia="zh-TW"/>
              </w:rPr>
              <w:t>4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A92E9B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3</w:t>
            </w: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3</w:t>
            </w:r>
            <w:r w:rsidR="00592210" w:rsidRPr="00A10B7A">
              <w:rPr>
                <w:rFonts w:eastAsia="標楷體"/>
                <w:b/>
                <w:sz w:val="28"/>
                <w:szCs w:val="28"/>
              </w:rPr>
              <w:t xml:space="preserve">0Ω   1/4W 5% </w:t>
            </w:r>
            <w:r w:rsidR="00592210" w:rsidRPr="00A10B7A">
              <w:rPr>
                <w:rFonts w:eastAsia="標楷體"/>
                <w:b/>
                <w:sz w:val="28"/>
                <w:szCs w:val="28"/>
              </w:rPr>
              <w:t>碳膜電阻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92210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  <w:r w:rsidR="00592210"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592210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7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R5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592210" w:rsidRPr="00A10B7A" w:rsidRDefault="00592210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 xml:space="preserve">10KΩ  1/4W 5% </w:t>
            </w:r>
            <w:r w:rsidRPr="00A10B7A">
              <w:rPr>
                <w:rFonts w:eastAsia="標楷體"/>
                <w:b/>
                <w:sz w:val="28"/>
                <w:szCs w:val="28"/>
              </w:rPr>
              <w:t>碳膜電阻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92210" w:rsidRPr="00A10B7A" w:rsidRDefault="00E358DD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  <w:r w:rsidR="00592210"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E358DD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8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R7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 xml:space="preserve">100KΩ 1/4W 5% </w:t>
            </w:r>
            <w:r w:rsidRPr="00A10B7A">
              <w:rPr>
                <w:rFonts w:eastAsia="標楷體"/>
                <w:b/>
                <w:sz w:val="28"/>
                <w:szCs w:val="28"/>
              </w:rPr>
              <w:t>碳膜電阻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E358DD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9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655864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C1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120uF/50V</w:t>
            </w:r>
            <w:r w:rsidRPr="00A10B7A">
              <w:rPr>
                <w:rFonts w:eastAsia="標楷體"/>
                <w:b/>
                <w:sz w:val="28"/>
                <w:szCs w:val="28"/>
              </w:rPr>
              <w:t>電解質電容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E358DD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10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E358DD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C2</w:t>
            </w:r>
            <w:r w:rsidRPr="00A10B7A">
              <w:rPr>
                <w:rFonts w:ascii="標楷體" w:eastAsia="標楷體" w:hAnsi="標楷體" w:cs="標楷體"/>
                <w:b/>
                <w:sz w:val="28"/>
                <w:szCs w:val="28"/>
              </w:rPr>
              <w:t>、</w:t>
            </w:r>
            <w:r w:rsidRPr="00A10B7A">
              <w:rPr>
                <w:rFonts w:eastAsia="標楷體"/>
                <w:b/>
                <w:sz w:val="28"/>
                <w:szCs w:val="28"/>
              </w:rPr>
              <w:t>C5</w:t>
            </w:r>
            <w:r w:rsidRPr="00A10B7A">
              <w:rPr>
                <w:rFonts w:eastAsia="標楷體"/>
                <w:b/>
                <w:sz w:val="28"/>
                <w:szCs w:val="28"/>
              </w:rPr>
              <w:t>、</w:t>
            </w:r>
            <w:r w:rsidRPr="00A10B7A">
              <w:rPr>
                <w:rFonts w:eastAsia="標楷體"/>
                <w:b/>
                <w:sz w:val="28"/>
                <w:szCs w:val="28"/>
              </w:rPr>
              <w:t>C</w:t>
            </w: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6</w:t>
            </w:r>
            <w:r w:rsidRPr="00A10B7A">
              <w:rPr>
                <w:rFonts w:eastAsia="標楷體"/>
                <w:b/>
                <w:sz w:val="28"/>
                <w:szCs w:val="28"/>
              </w:rPr>
              <w:t>、</w:t>
            </w:r>
            <w:r w:rsidRPr="00A10B7A">
              <w:rPr>
                <w:rFonts w:eastAsia="標楷體"/>
                <w:b/>
                <w:sz w:val="28"/>
                <w:szCs w:val="28"/>
              </w:rPr>
              <w:t>C7</w:t>
            </w:r>
            <w:r w:rsidRPr="00A10B7A">
              <w:rPr>
                <w:rFonts w:eastAsia="標楷體"/>
                <w:b/>
                <w:sz w:val="28"/>
                <w:szCs w:val="28"/>
              </w:rPr>
              <w:t>、</w:t>
            </w:r>
            <w:r w:rsidRPr="00A10B7A">
              <w:rPr>
                <w:rFonts w:eastAsia="標楷體"/>
                <w:b/>
                <w:sz w:val="28"/>
                <w:szCs w:val="28"/>
              </w:rPr>
              <w:t>C</w:t>
            </w: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8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655864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0.1uF     PE</w:t>
            </w:r>
            <w:r w:rsidRPr="00A10B7A">
              <w:rPr>
                <w:rFonts w:eastAsia="標楷體"/>
                <w:b/>
                <w:sz w:val="28"/>
                <w:szCs w:val="28"/>
              </w:rPr>
              <w:t>電容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358DD" w:rsidRPr="00A10B7A" w:rsidRDefault="00E358DD" w:rsidP="00655864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5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F8080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11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C4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39</w:t>
            </w: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uF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/50V </w:t>
            </w:r>
            <w:r w:rsidRPr="00A10B7A">
              <w:rPr>
                <w:rFonts w:eastAsia="標楷體"/>
                <w:b/>
                <w:sz w:val="28"/>
                <w:szCs w:val="28"/>
              </w:rPr>
              <w:t>電解質電容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F8080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12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A92E9B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D1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發光二極體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  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80B" w:rsidRPr="00A10B7A" w:rsidRDefault="00A92E9B" w:rsidP="00E879ED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</w:t>
            </w:r>
            <w:r w:rsidR="00F8080B"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F8080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13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U1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單組</w:t>
            </w:r>
            <w:r w:rsidRPr="00A10B7A">
              <w:rPr>
                <w:rFonts w:eastAsia="標楷體"/>
                <w:b/>
                <w:sz w:val="28"/>
                <w:szCs w:val="28"/>
              </w:rPr>
              <w:t>Timer IC 555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F8080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14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U2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CD4093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  <w:tr w:rsidR="00F8080B" w:rsidRPr="00A10B7A" w:rsidTr="00B61822">
        <w:trPr>
          <w:cantSplit/>
          <w:trHeight w:val="567"/>
          <w:jc w:val="center"/>
        </w:trPr>
        <w:tc>
          <w:tcPr>
            <w:tcW w:w="46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A92E9B" w:rsidP="00655864">
            <w:pPr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5</w:t>
            </w:r>
          </w:p>
        </w:tc>
        <w:tc>
          <w:tcPr>
            <w:tcW w:w="217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SW1</w:t>
            </w:r>
          </w:p>
        </w:tc>
        <w:tc>
          <w:tcPr>
            <w:tcW w:w="191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snapToGrid w:val="0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按鍵開關</w:t>
            </w:r>
          </w:p>
        </w:tc>
        <w:tc>
          <w:tcPr>
            <w:tcW w:w="45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8080B" w:rsidRPr="00A10B7A" w:rsidRDefault="00F8080B" w:rsidP="00E879ED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  <w:r w:rsidRPr="00A10B7A">
              <w:rPr>
                <w:rFonts w:eastAsia="標楷體"/>
                <w:b/>
                <w:sz w:val="28"/>
                <w:szCs w:val="28"/>
              </w:rPr>
              <w:t>個</w:t>
            </w:r>
          </w:p>
        </w:tc>
      </w:tr>
    </w:tbl>
    <w:p w:rsidR="004A5671" w:rsidRPr="00A10B7A" w:rsidRDefault="004A5671" w:rsidP="003221CD">
      <w:pPr>
        <w:spacing w:line="360" w:lineRule="auto"/>
        <w:jc w:val="both"/>
        <w:rPr>
          <w:rFonts w:eastAsia="標楷體" w:cs="標楷體"/>
          <w:b/>
          <w:color w:val="0000CC"/>
          <w:sz w:val="32"/>
          <w:szCs w:val="32"/>
          <w:lang w:eastAsia="zh-TW"/>
        </w:rPr>
      </w:pPr>
      <w:r w:rsidRPr="00A10B7A">
        <w:rPr>
          <w:rFonts w:eastAsia="標楷體" w:cs="標楷體" w:hint="eastAsia"/>
          <w:b/>
          <w:color w:val="0000CC"/>
          <w:sz w:val="32"/>
          <w:szCs w:val="32"/>
          <w:lang w:eastAsia="zh-TW"/>
        </w:rPr>
        <w:lastRenderedPageBreak/>
        <w:t>二</w:t>
      </w:r>
      <w:r w:rsidRPr="00A10B7A">
        <w:rPr>
          <w:rFonts w:ascii="新細明體" w:hAnsi="新細明體" w:cs="標楷體" w:hint="eastAsia"/>
          <w:b/>
          <w:color w:val="0000CC"/>
          <w:sz w:val="32"/>
          <w:szCs w:val="32"/>
          <w:lang w:eastAsia="zh-TW"/>
        </w:rPr>
        <w:t>、</w:t>
      </w:r>
      <w:r w:rsidR="00B41602" w:rsidRPr="00A10B7A">
        <w:rPr>
          <w:rFonts w:eastAsia="標楷體" w:cs="標楷體" w:hint="eastAsia"/>
          <w:b/>
          <w:color w:val="0000CC"/>
          <w:sz w:val="32"/>
          <w:szCs w:val="32"/>
          <w:lang w:eastAsia="zh-TW"/>
        </w:rPr>
        <w:t>實驗預習</w:t>
      </w:r>
    </w:p>
    <w:p w:rsidR="00B41602" w:rsidRPr="00A10B7A" w:rsidRDefault="00B41602" w:rsidP="00B41602">
      <w:pPr>
        <w:spacing w:line="360" w:lineRule="auto"/>
        <w:rPr>
          <w:rFonts w:eastAsia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預習下列各問題，</w:t>
      </w:r>
      <w:r w:rsidRPr="00A10B7A">
        <w:rPr>
          <w:rFonts w:eastAsia="標楷體"/>
          <w:b/>
          <w:sz w:val="28"/>
          <w:szCs w:val="28"/>
          <w:lang w:eastAsia="zh-TW"/>
        </w:rPr>
        <w:t>並</w:t>
      </w:r>
      <w:r w:rsidRPr="00A10B7A">
        <w:rPr>
          <w:rFonts w:eastAsia="標楷體"/>
          <w:b/>
          <w:sz w:val="28"/>
          <w:szCs w:val="28"/>
        </w:rPr>
        <w:t>了解其涵義</w:t>
      </w:r>
      <w:r w:rsidRPr="00A10B7A">
        <w:rPr>
          <w:rFonts w:eastAsia="標楷體" w:hint="eastAsia"/>
          <w:b/>
          <w:sz w:val="28"/>
          <w:szCs w:val="28"/>
          <w:lang w:eastAsia="zh-TW"/>
        </w:rPr>
        <w:t>，並能夠依要求設計元件</w:t>
      </w:r>
      <w:r w:rsidRPr="00A10B7A">
        <w:rPr>
          <w:rFonts w:eastAsia="標楷體"/>
          <w:b/>
          <w:sz w:val="28"/>
          <w:szCs w:val="28"/>
        </w:rPr>
        <w:t>。</w:t>
      </w:r>
    </w:p>
    <w:p w:rsidR="004A5671" w:rsidRPr="00A10B7A" w:rsidRDefault="004A5671" w:rsidP="004A5671">
      <w:pPr>
        <w:spacing w:line="360" w:lineRule="auto"/>
        <w:jc w:val="both"/>
        <w:rPr>
          <w:rFonts w:eastAsia="標楷體"/>
          <w:b/>
          <w:bCs/>
          <w:sz w:val="28"/>
          <w:szCs w:val="28"/>
        </w:rPr>
      </w:pPr>
      <w:r w:rsidRPr="00A10B7A">
        <w:rPr>
          <w:rFonts w:eastAsia="標楷體" w:cs="標楷體" w:hint="eastAsia"/>
          <w:b/>
          <w:sz w:val="28"/>
          <w:szCs w:val="28"/>
          <w:lang w:eastAsia="zh-TW"/>
        </w:rPr>
        <w:t>1.</w:t>
      </w:r>
      <w:r w:rsidRPr="00A10B7A">
        <w:rPr>
          <w:rFonts w:eastAsia="標楷體" w:hAnsi="標楷體"/>
          <w:b/>
          <w:sz w:val="28"/>
          <w:szCs w:val="28"/>
        </w:rPr>
        <w:t>實驗電路圖</w:t>
      </w:r>
      <w:r w:rsidR="008C2322" w:rsidRPr="00A10B7A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194F38">
        <w:rPr>
          <w:rFonts w:eastAsia="標楷體" w:hAnsi="標楷體" w:hint="eastAsia"/>
          <w:b/>
          <w:sz w:val="28"/>
          <w:szCs w:val="28"/>
          <w:lang w:eastAsia="zh-TW"/>
        </w:rPr>
        <w:t>3-</w:t>
      </w:r>
      <w:r w:rsidRPr="00A10B7A">
        <w:rPr>
          <w:rFonts w:eastAsia="標楷體" w:hAnsi="標楷體" w:hint="eastAsia"/>
          <w:b/>
          <w:sz w:val="28"/>
          <w:szCs w:val="28"/>
          <w:lang w:eastAsia="zh-TW"/>
        </w:rPr>
        <w:t>1)</w:t>
      </w:r>
      <w:r w:rsidRPr="00A10B7A">
        <w:rPr>
          <w:rFonts w:eastAsia="標楷體" w:hAnsi="標楷體"/>
          <w:b/>
          <w:sz w:val="28"/>
          <w:szCs w:val="28"/>
        </w:rPr>
        <w:t>中</w:t>
      </w:r>
      <w:r w:rsidRPr="00A10B7A">
        <w:rPr>
          <w:rFonts w:eastAsia="標楷體"/>
          <w:b/>
          <w:sz w:val="28"/>
          <w:szCs w:val="28"/>
        </w:rPr>
        <w:t>，</w:t>
      </w:r>
      <w:r w:rsidR="00B41602" w:rsidRPr="00A10B7A">
        <w:rPr>
          <w:rFonts w:eastAsia="標楷體" w:hint="eastAsia"/>
          <w:b/>
          <w:sz w:val="28"/>
          <w:szCs w:val="28"/>
          <w:lang w:eastAsia="zh-TW"/>
        </w:rPr>
        <w:t>能夠</w:t>
      </w:r>
      <w:r w:rsidRPr="00A10B7A">
        <w:rPr>
          <w:rFonts w:eastAsia="標楷體"/>
          <w:b/>
          <w:sz w:val="28"/>
          <w:szCs w:val="28"/>
        </w:rPr>
        <w:t>說明電容</w:t>
      </w:r>
      <w:r w:rsidRPr="00A10B7A">
        <w:rPr>
          <w:rFonts w:eastAsia="標楷體"/>
          <w:b/>
          <w:sz w:val="28"/>
          <w:szCs w:val="28"/>
        </w:rPr>
        <w:t>C4</w:t>
      </w:r>
      <w:r w:rsidRPr="00A10B7A">
        <w:rPr>
          <w:rFonts w:eastAsia="標楷體"/>
          <w:b/>
          <w:sz w:val="28"/>
          <w:szCs w:val="28"/>
        </w:rPr>
        <w:t>的作用何在</w:t>
      </w:r>
      <w:r w:rsidRPr="00A10B7A">
        <w:rPr>
          <w:rFonts w:eastAsia="標楷體" w:cs="標楷體"/>
          <w:b/>
          <w:sz w:val="28"/>
          <w:szCs w:val="28"/>
        </w:rPr>
        <w:t>？</w:t>
      </w:r>
    </w:p>
    <w:p w:rsidR="004A5671" w:rsidRPr="00A10B7A" w:rsidRDefault="004A5671" w:rsidP="004A5671">
      <w:pPr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2</w:t>
      </w:r>
      <w:r w:rsidRPr="00A10B7A">
        <w:rPr>
          <w:rFonts w:eastAsia="標楷體"/>
          <w:b/>
          <w:bCs/>
          <w:sz w:val="28"/>
          <w:szCs w:val="28"/>
        </w:rPr>
        <w:t>.</w:t>
      </w:r>
      <w:r w:rsidRPr="00A10B7A">
        <w:rPr>
          <w:rFonts w:eastAsia="標楷體" w:hAnsi="標楷體"/>
          <w:b/>
          <w:sz w:val="28"/>
          <w:szCs w:val="28"/>
        </w:rPr>
        <w:t>實驗電路圖</w:t>
      </w:r>
      <w:r w:rsidR="008C2322" w:rsidRPr="00A10B7A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194F38">
        <w:rPr>
          <w:rFonts w:eastAsia="標楷體" w:hAnsi="標楷體" w:hint="eastAsia"/>
          <w:b/>
          <w:sz w:val="28"/>
          <w:szCs w:val="28"/>
          <w:lang w:eastAsia="zh-TW"/>
        </w:rPr>
        <w:t>3-</w:t>
      </w:r>
      <w:r w:rsidRPr="00A10B7A">
        <w:rPr>
          <w:rFonts w:eastAsia="標楷體" w:hAnsi="標楷體" w:hint="eastAsia"/>
          <w:b/>
          <w:sz w:val="28"/>
          <w:szCs w:val="28"/>
          <w:lang w:eastAsia="zh-TW"/>
        </w:rPr>
        <w:t>1)</w:t>
      </w:r>
      <w:r w:rsidRPr="00A10B7A">
        <w:rPr>
          <w:rFonts w:eastAsia="標楷體" w:hAnsi="標楷體"/>
          <w:b/>
          <w:sz w:val="28"/>
          <w:szCs w:val="28"/>
        </w:rPr>
        <w:t>中</w:t>
      </w:r>
      <w:r w:rsidRPr="00A10B7A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Pr="00A10B7A">
        <w:rPr>
          <w:rFonts w:eastAsia="標楷體"/>
          <w:b/>
          <w:bCs/>
          <w:sz w:val="28"/>
          <w:szCs w:val="28"/>
        </w:rPr>
        <w:t>IC555</w:t>
      </w:r>
      <w:r w:rsidRPr="00A10B7A">
        <w:rPr>
          <w:rFonts w:eastAsia="標楷體"/>
          <w:b/>
          <w:bCs/>
          <w:sz w:val="28"/>
          <w:szCs w:val="28"/>
        </w:rPr>
        <w:t>計時器內部所組成的基本元件。</w:t>
      </w:r>
    </w:p>
    <w:p w:rsidR="00B41602" w:rsidRPr="00A10B7A" w:rsidRDefault="00B41602" w:rsidP="00B41602">
      <w:pPr>
        <w:spacing w:line="360" w:lineRule="auto"/>
        <w:ind w:left="280" w:hangingChars="100" w:hanging="280"/>
        <w:jc w:val="both"/>
        <w:rPr>
          <w:rFonts w:eastAsia="標楷體"/>
          <w:b/>
          <w:sz w:val="28"/>
          <w:lang w:eastAsia="zh-TW"/>
        </w:rPr>
      </w:pPr>
      <w:r w:rsidRPr="00A10B7A">
        <w:rPr>
          <w:rFonts w:eastAsia="標楷體" w:cs="標楷體" w:hint="eastAsia"/>
          <w:b/>
          <w:sz w:val="28"/>
          <w:szCs w:val="28"/>
          <w:lang w:eastAsia="zh-TW"/>
        </w:rPr>
        <w:t>3.</w: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t>能夠說明</w:t>
      </w:r>
      <w:r w:rsidRPr="00A10B7A">
        <w:rPr>
          <w:rFonts w:eastAsia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Pr="00A10B7A">
        <w:rPr>
          <w:rFonts w:eastAsia="標楷體" w:hint="eastAsia"/>
          <w:b/>
          <w:sz w:val="28"/>
          <w:lang w:eastAsia="zh-TW"/>
        </w:rPr>
        <w:t>六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</w:t>
      </w:r>
      <w:r w:rsidRPr="00A10B7A">
        <w:rPr>
          <w:rFonts w:eastAsia="標楷體"/>
          <w:b/>
          <w:sz w:val="28"/>
          <w:lang w:eastAsia="zh-TW"/>
        </w:rPr>
        <w:t>IC</w:t>
      </w:r>
      <w:r w:rsidRPr="00A10B7A">
        <w:rPr>
          <w:rFonts w:ascii="標楷體" w:eastAsia="標楷體" w:hAnsi="標楷體" w:cs="標楷體" w:hint="eastAsia"/>
          <w:b/>
          <w:sz w:val="28"/>
          <w:lang w:eastAsia="zh-TW"/>
        </w:rPr>
        <w:t>內部連接圖與</w:t>
      </w:r>
      <w:r w:rsidRPr="00A10B7A">
        <w:rPr>
          <w:rFonts w:eastAsia="標楷體"/>
          <w:b/>
          <w:sz w:val="28"/>
        </w:rPr>
        <w:t>脈波邊緣觸發電路</w:t>
      </w:r>
      <w:r w:rsidRPr="00A10B7A">
        <w:rPr>
          <w:rFonts w:eastAsia="標楷體" w:hint="eastAsia"/>
          <w:b/>
          <w:sz w:val="28"/>
          <w:lang w:eastAsia="zh-TW"/>
        </w:rPr>
        <w:t>中，</w:t>
      </w:r>
      <w:r w:rsidRPr="00A10B7A">
        <w:rPr>
          <w:rFonts w:eastAsia="標楷體"/>
          <w:b/>
          <w:position w:val="-12"/>
          <w:sz w:val="28"/>
          <w:lang w:eastAsia="zh-TW"/>
        </w:rPr>
        <w:object w:dxaOrig="4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18.75pt" o:ole="">
            <v:imagedata r:id="rId8" o:title=""/>
          </v:shape>
          <o:OLEObject Type="Embed" ProgID="Equation.DSMT4" ShapeID="_x0000_i1025" DrawAspect="Content" ObjectID="_1624791808" r:id="rId9"/>
        </w:object>
      </w:r>
      <w:r w:rsidRPr="00A10B7A">
        <w:rPr>
          <w:rFonts w:ascii="新細明體" w:hAnsi="新細明體" w:hint="eastAsia"/>
          <w:b/>
          <w:sz w:val="28"/>
          <w:lang w:eastAsia="zh-TW"/>
        </w:rPr>
        <w:t>、</w:t>
      </w:r>
      <w:r w:rsidRPr="00A10B7A">
        <w:rPr>
          <w:rFonts w:eastAsia="標楷體"/>
          <w:b/>
          <w:position w:val="-12"/>
          <w:sz w:val="28"/>
          <w:lang w:eastAsia="zh-TW"/>
        </w:rPr>
        <w:object w:dxaOrig="260" w:dyaOrig="380">
          <v:shape id="_x0000_i1026" type="#_x0000_t75" style="width:12.75pt;height:18.75pt" o:ole="">
            <v:imagedata r:id="rId10" o:title=""/>
          </v:shape>
          <o:OLEObject Type="Embed" ProgID="Equation.DSMT4" ShapeID="_x0000_i1026" DrawAspect="Content" ObjectID="_1624791809" r:id="rId11"/>
        </w:object>
      </w:r>
      <w:r w:rsidRPr="00A10B7A">
        <w:rPr>
          <w:rFonts w:ascii="標楷體" w:eastAsia="標楷體" w:hAnsi="標楷體" w:hint="eastAsia"/>
          <w:b/>
          <w:sz w:val="28"/>
          <w:lang w:eastAsia="zh-TW"/>
        </w:rPr>
        <w:t>及</w:t>
      </w:r>
      <w:r w:rsidRPr="00A10B7A">
        <w:rPr>
          <w:rFonts w:eastAsia="標楷體"/>
          <w:b/>
          <w:position w:val="-12"/>
          <w:sz w:val="28"/>
          <w:lang w:eastAsia="zh-TW"/>
        </w:rPr>
        <w:object w:dxaOrig="560" w:dyaOrig="380">
          <v:shape id="_x0000_i1027" type="#_x0000_t75" style="width:27.75pt;height:18.75pt" o:ole="">
            <v:imagedata r:id="rId12" o:title=""/>
          </v:shape>
          <o:OLEObject Type="Embed" ProgID="Equation.DSMT4" ShapeID="_x0000_i1027" DrawAspect="Content" ObjectID="_1624791810" r:id="rId13"/>
        </w:object>
      </w:r>
      <w:r w:rsidRPr="00A10B7A">
        <w:rPr>
          <w:rFonts w:eastAsia="標楷體" w:hint="eastAsia"/>
          <w:b/>
          <w:sz w:val="28"/>
          <w:lang w:eastAsia="zh-TW"/>
        </w:rPr>
        <w:t>此三節點波形的關係。</w:t>
      </w:r>
    </w:p>
    <w:p w:rsidR="004A5671" w:rsidRPr="00A10B7A" w:rsidRDefault="00B41602" w:rsidP="004A5671">
      <w:pPr>
        <w:spacing w:line="360" w:lineRule="auto"/>
        <w:ind w:left="280" w:hangingChars="100" w:hanging="280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4.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能夠了解</w:t>
      </w:r>
      <w:r w:rsidR="004A5671" w:rsidRPr="00A10B7A">
        <w:rPr>
          <w:rFonts w:eastAsia="標楷體" w:hAnsi="標楷體"/>
          <w:b/>
          <w:sz w:val="28"/>
          <w:szCs w:val="28"/>
        </w:rPr>
        <w:t>實驗電路圖</w:t>
      </w:r>
      <w:r w:rsidR="008C2322" w:rsidRPr="00A10B7A">
        <w:rPr>
          <w:rFonts w:eastAsia="標楷體" w:hAnsi="標楷體" w:hint="eastAsia"/>
          <w:b/>
          <w:sz w:val="28"/>
          <w:szCs w:val="28"/>
          <w:lang w:eastAsia="zh-TW"/>
        </w:rPr>
        <w:t>(</w:t>
      </w:r>
      <w:r w:rsidR="00194F38">
        <w:rPr>
          <w:rFonts w:eastAsia="標楷體" w:hAnsi="標楷體" w:hint="eastAsia"/>
          <w:b/>
          <w:sz w:val="28"/>
          <w:szCs w:val="28"/>
          <w:lang w:eastAsia="zh-TW"/>
        </w:rPr>
        <w:t>3-</w:t>
      </w:r>
      <w:r w:rsidR="004A5671" w:rsidRPr="00A10B7A">
        <w:rPr>
          <w:rFonts w:eastAsia="標楷體" w:hAnsi="標楷體" w:hint="eastAsia"/>
          <w:b/>
          <w:sz w:val="28"/>
          <w:szCs w:val="28"/>
          <w:lang w:eastAsia="zh-TW"/>
        </w:rPr>
        <w:t>2)</w:t>
      </w:r>
      <w:r w:rsidR="004A5671" w:rsidRPr="00A10B7A">
        <w:rPr>
          <w:rFonts w:eastAsia="標楷體" w:hAnsi="標楷體"/>
          <w:b/>
          <w:sz w:val="28"/>
          <w:szCs w:val="28"/>
        </w:rPr>
        <w:t>中</w:t>
      </w:r>
      <w:r w:rsidR="004A5671" w:rsidRPr="00A10B7A">
        <w:rPr>
          <w:rFonts w:eastAsia="標楷體" w:hAnsi="標楷體" w:hint="eastAsia"/>
          <w:b/>
          <w:sz w:val="28"/>
          <w:szCs w:val="28"/>
          <w:lang w:eastAsia="zh-TW"/>
        </w:rPr>
        <w:t>，</w:t>
      </w:r>
      <w:r w:rsidR="004A5671" w:rsidRPr="00A10B7A">
        <w:rPr>
          <w:rFonts w:eastAsia="標楷體"/>
          <w:b/>
          <w:bCs/>
          <w:sz w:val="28"/>
          <w:szCs w:val="28"/>
        </w:rPr>
        <w:t>節點</w:t>
      </w:r>
      <w:r w:rsidR="004A5671" w:rsidRPr="00A10B7A">
        <w:rPr>
          <w:rFonts w:eastAsia="標楷體"/>
          <w:b/>
          <w:bCs/>
          <w:sz w:val="28"/>
          <w:szCs w:val="28"/>
        </w:rPr>
        <w:t>[VO2]</w:t>
      </w:r>
      <w:r w:rsidR="004A5671" w:rsidRPr="00A10B7A">
        <w:rPr>
          <w:rFonts w:eastAsia="標楷體"/>
          <w:b/>
          <w:bCs/>
          <w:sz w:val="28"/>
          <w:szCs w:val="28"/>
        </w:rPr>
        <w:t>的脈波寬度</w:t>
      </w:r>
      <w:r w:rsidR="004A5671" w:rsidRPr="00A10B7A">
        <w:rPr>
          <w:rFonts w:eastAsia="標楷體"/>
          <w:b/>
          <w:bCs/>
          <w:position w:val="-12"/>
          <w:sz w:val="28"/>
          <w:szCs w:val="28"/>
        </w:rPr>
        <w:object w:dxaOrig="300" w:dyaOrig="380">
          <v:shape id="_x0000_i1028" type="#_x0000_t75" style="width:15pt;height:18.75pt" o:ole="">
            <v:imagedata r:id="rId14" o:title=""/>
          </v:shape>
          <o:OLEObject Type="Embed" ProgID="Equation.DSMT4" ShapeID="_x0000_i1028" DrawAspect="Content" ObjectID="_1624791811" r:id="rId15"/>
        </w:objec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計算及原理</w:t>
      </w:r>
      <w:r w:rsidR="004A5671" w:rsidRPr="00A10B7A">
        <w:rPr>
          <w:rFonts w:eastAsia="標楷體"/>
          <w:b/>
          <w:bCs/>
          <w:sz w:val="28"/>
          <w:szCs w:val="28"/>
        </w:rPr>
        <w:t>，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並能夠以</w:t>
      </w:r>
      <w:r w:rsidRPr="00A10B7A">
        <w:rPr>
          <w:rFonts w:eastAsia="標楷體"/>
          <w:b/>
          <w:bCs/>
          <w:sz w:val="28"/>
          <w:szCs w:val="28"/>
        </w:rPr>
        <w:t>更換</w:t>
      </w:r>
      <w:r w:rsidR="004A5671" w:rsidRPr="00A10B7A">
        <w:rPr>
          <w:rFonts w:eastAsia="標楷體"/>
          <w:b/>
          <w:bCs/>
          <w:sz w:val="28"/>
          <w:szCs w:val="28"/>
        </w:rPr>
        <w:t>元件，選用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適當</w:t>
      </w:r>
      <w:r w:rsidR="004A5671" w:rsidRPr="00A10B7A">
        <w:rPr>
          <w:rFonts w:eastAsia="標楷體"/>
          <w:b/>
          <w:bCs/>
          <w:sz w:val="28"/>
          <w:szCs w:val="28"/>
        </w:rPr>
        <w:t>元件阻值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來設計</w:t>
      </w:r>
      <w:r w:rsidRPr="00A10B7A">
        <w:rPr>
          <w:rFonts w:eastAsia="標楷體"/>
          <w:b/>
          <w:bCs/>
          <w:sz w:val="28"/>
          <w:szCs w:val="28"/>
        </w:rPr>
        <w:t>脈波寬度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。</w:t>
      </w:r>
    </w:p>
    <w:p w:rsidR="008D6F60" w:rsidRPr="00A10B7A" w:rsidRDefault="008D6F60" w:rsidP="005D5DC3">
      <w:pPr>
        <w:spacing w:line="360" w:lineRule="auto"/>
        <w:ind w:left="280" w:hangingChars="100" w:hanging="280"/>
        <w:jc w:val="both"/>
        <w:rPr>
          <w:rFonts w:eastAsia="標楷體" w:cs="標楷體"/>
          <w:b/>
          <w:sz w:val="28"/>
          <w:szCs w:val="28"/>
          <w:lang w:eastAsia="zh-TW"/>
        </w:rPr>
      </w:pPr>
    </w:p>
    <w:p w:rsidR="00ED0E69" w:rsidRPr="00A10B7A" w:rsidRDefault="004A5671" w:rsidP="003221CD">
      <w:pPr>
        <w:spacing w:line="360" w:lineRule="auto"/>
        <w:jc w:val="both"/>
        <w:rPr>
          <w:rFonts w:eastAsia="標楷體"/>
          <w:b/>
          <w:color w:val="0000CC"/>
          <w:sz w:val="32"/>
          <w:szCs w:val="32"/>
        </w:rPr>
      </w:pPr>
      <w:r w:rsidRPr="00A10B7A">
        <w:rPr>
          <w:rFonts w:eastAsia="標楷體" w:cs="標楷體" w:hint="eastAsia"/>
          <w:b/>
          <w:color w:val="0000CC"/>
          <w:sz w:val="32"/>
          <w:szCs w:val="32"/>
          <w:lang w:eastAsia="zh-TW"/>
        </w:rPr>
        <w:t>三</w:t>
      </w:r>
      <w:r w:rsidR="003221CD" w:rsidRPr="00A10B7A">
        <w:rPr>
          <w:rFonts w:ascii="標楷體" w:eastAsia="標楷體" w:hAnsi="標楷體" w:hint="eastAsia"/>
          <w:b/>
          <w:color w:val="0000CC"/>
          <w:sz w:val="32"/>
          <w:szCs w:val="32"/>
          <w:lang w:eastAsia="zh-TW"/>
        </w:rPr>
        <w:t>、</w:t>
      </w:r>
      <w:r w:rsidR="00ED0E69" w:rsidRPr="00A10B7A">
        <w:rPr>
          <w:rFonts w:eastAsia="標楷體" w:cs="標楷體"/>
          <w:b/>
          <w:color w:val="0000CC"/>
          <w:sz w:val="32"/>
          <w:szCs w:val="32"/>
        </w:rPr>
        <w:t>零組件介紹</w:t>
      </w:r>
    </w:p>
    <w:p w:rsidR="00ED0E69" w:rsidRPr="00A10B7A" w:rsidRDefault="0026219C" w:rsidP="0026219C">
      <w:pPr>
        <w:spacing w:line="360" w:lineRule="auto"/>
        <w:jc w:val="both"/>
        <w:rPr>
          <w:rFonts w:eastAsia="標楷體"/>
          <w:b/>
          <w:color w:val="0033CC"/>
          <w:sz w:val="28"/>
        </w:rPr>
      </w:pPr>
      <w:r w:rsidRPr="00A10B7A">
        <w:rPr>
          <w:rFonts w:ascii="標楷體" w:eastAsia="標楷體" w:hAnsi="標楷體" w:hint="eastAsia"/>
          <w:b/>
          <w:color w:val="0033CC"/>
          <w:sz w:val="28"/>
          <w:szCs w:val="28"/>
          <w:lang w:eastAsia="zh-TW"/>
        </w:rPr>
        <w:t>■</w:t>
      </w:r>
      <w:r w:rsidR="00ED0E69" w:rsidRPr="00A10B7A">
        <w:rPr>
          <w:rFonts w:eastAsia="標楷體"/>
          <w:b/>
          <w:color w:val="0033CC"/>
          <w:sz w:val="28"/>
          <w:szCs w:val="28"/>
        </w:rPr>
        <w:t>IC 555</w:t>
      </w:r>
      <w:r w:rsidR="00ED0E69" w:rsidRPr="00A10B7A">
        <w:rPr>
          <w:rFonts w:eastAsia="標楷體" w:cs="標楷體"/>
          <w:b/>
          <w:color w:val="0033CC"/>
          <w:sz w:val="28"/>
          <w:szCs w:val="28"/>
        </w:rPr>
        <w:t>計時器</w:t>
      </w:r>
      <w:r w:rsidR="00ED0E69" w:rsidRPr="00A10B7A">
        <w:rPr>
          <w:rFonts w:eastAsia="標楷體"/>
          <w:b/>
          <w:color w:val="0033CC"/>
          <w:sz w:val="28"/>
          <w:szCs w:val="28"/>
        </w:rPr>
        <w:t>(Timer)</w:t>
      </w:r>
    </w:p>
    <w:p w:rsidR="00ED0E69" w:rsidRDefault="00ED0E69" w:rsidP="00A10B7A">
      <w:pPr>
        <w:spacing w:line="360" w:lineRule="auto"/>
        <w:ind w:firstLineChars="200" w:firstLine="561"/>
        <w:jc w:val="both"/>
        <w:rPr>
          <w:rFonts w:eastAsia="標楷體"/>
          <w:b/>
          <w:sz w:val="28"/>
          <w:lang w:eastAsia="zh-TW"/>
        </w:rPr>
      </w:pPr>
      <w:r w:rsidRPr="00A10B7A">
        <w:rPr>
          <w:rFonts w:eastAsia="標楷體"/>
          <w:b/>
          <w:sz w:val="28"/>
        </w:rPr>
        <w:t>IC 555</w:t>
      </w:r>
      <w:r w:rsidRPr="00A10B7A">
        <w:rPr>
          <w:rFonts w:eastAsia="標楷體"/>
          <w:b/>
          <w:sz w:val="28"/>
        </w:rPr>
        <w:t>是一種單石</w:t>
      </w:r>
      <w:r w:rsidRPr="00A10B7A">
        <w:rPr>
          <w:rFonts w:eastAsia="標楷體"/>
          <w:b/>
          <w:sz w:val="28"/>
        </w:rPr>
        <w:t>(Monolithic)</w:t>
      </w:r>
      <w:r w:rsidRPr="00A10B7A">
        <w:rPr>
          <w:rFonts w:eastAsia="標楷體"/>
          <w:b/>
          <w:sz w:val="28"/>
        </w:rPr>
        <w:t>構造的高精確度</w:t>
      </w:r>
      <w:r w:rsidRPr="00A10B7A">
        <w:rPr>
          <w:rFonts w:eastAsia="標楷體"/>
          <w:b/>
          <w:sz w:val="28"/>
        </w:rPr>
        <w:t>Timer</w:t>
      </w:r>
      <w:r w:rsidRPr="00A10B7A">
        <w:rPr>
          <w:rFonts w:eastAsia="標楷體"/>
          <w:b/>
          <w:sz w:val="28"/>
        </w:rPr>
        <w:t>用</w:t>
      </w:r>
      <w:r w:rsidRPr="00A10B7A">
        <w:rPr>
          <w:rFonts w:eastAsia="標楷體"/>
          <w:b/>
          <w:sz w:val="28"/>
        </w:rPr>
        <w:t>IC</w:t>
      </w:r>
      <w:r w:rsidR="00CD4DEA">
        <w:rPr>
          <w:rFonts w:eastAsia="標楷體" w:hint="eastAsia"/>
          <w:b/>
          <w:sz w:val="28"/>
          <w:lang w:eastAsia="zh-TW"/>
        </w:rPr>
        <w:t>，如圖</w:t>
      </w:r>
      <w:r w:rsidR="00CD4DEA">
        <w:rPr>
          <w:rFonts w:eastAsia="標楷體" w:hint="eastAsia"/>
          <w:b/>
          <w:sz w:val="28"/>
          <w:lang w:eastAsia="zh-TW"/>
        </w:rPr>
        <w:t>(</w:t>
      </w:r>
      <w:r w:rsidR="00CD4DEA">
        <w:rPr>
          <w:rFonts w:eastAsia="標楷體" w:hint="eastAsia"/>
          <w:b/>
          <w:sz w:val="28"/>
          <w:lang w:eastAsia="zh-TW"/>
        </w:rPr>
        <w:t>一</w:t>
      </w:r>
      <w:r w:rsidR="00CD4DEA">
        <w:rPr>
          <w:rFonts w:eastAsia="標楷體" w:hint="eastAsia"/>
          <w:b/>
          <w:sz w:val="28"/>
          <w:lang w:eastAsia="zh-TW"/>
        </w:rPr>
        <w:t>)</w:t>
      </w:r>
      <w:r w:rsidR="00CD4DEA">
        <w:rPr>
          <w:rFonts w:eastAsia="標楷體" w:hint="eastAsia"/>
          <w:b/>
          <w:sz w:val="28"/>
          <w:lang w:eastAsia="zh-TW"/>
        </w:rPr>
        <w:t>所示。</w:t>
      </w:r>
      <w:r w:rsidRPr="00A10B7A">
        <w:rPr>
          <w:rFonts w:eastAsia="標楷體"/>
          <w:b/>
          <w:sz w:val="28"/>
        </w:rPr>
        <w:t>只需要少數的外加零件，即可容易的產生定時振盪波形。基本上</w:t>
      </w:r>
      <w:r w:rsidRPr="00A10B7A">
        <w:rPr>
          <w:rFonts w:eastAsia="標楷體"/>
          <w:b/>
          <w:sz w:val="28"/>
        </w:rPr>
        <w:t>IC 555</w:t>
      </w:r>
      <w:r w:rsidRPr="00A10B7A">
        <w:rPr>
          <w:rFonts w:eastAsia="標楷體"/>
          <w:b/>
          <w:sz w:val="28"/>
        </w:rPr>
        <w:t>是非常有用且便宜的</w:t>
      </w:r>
      <w:r w:rsidRPr="00A10B7A">
        <w:rPr>
          <w:rFonts w:eastAsia="標楷體"/>
          <w:b/>
          <w:sz w:val="28"/>
        </w:rPr>
        <w:t>IC</w:t>
      </w:r>
      <w:r w:rsidRPr="00A10B7A">
        <w:rPr>
          <w:rFonts w:eastAsia="標楷體"/>
          <w:b/>
          <w:sz w:val="28"/>
        </w:rPr>
        <w:t>。有關此</w:t>
      </w:r>
      <w:r w:rsidRPr="00A10B7A">
        <w:rPr>
          <w:rFonts w:eastAsia="標楷體"/>
          <w:b/>
          <w:sz w:val="28"/>
        </w:rPr>
        <w:t>IC</w:t>
      </w:r>
      <w:r w:rsidRPr="00A10B7A">
        <w:rPr>
          <w:rFonts w:eastAsia="標楷體"/>
          <w:b/>
          <w:sz w:val="28"/>
        </w:rPr>
        <w:t>的資料，可參考所提供的</w:t>
      </w:r>
      <w:r w:rsidRPr="00A10B7A">
        <w:rPr>
          <w:rFonts w:eastAsia="標楷體"/>
          <w:b/>
          <w:sz w:val="28"/>
        </w:rPr>
        <w:t>IC Data Sheet</w:t>
      </w:r>
      <w:r w:rsidRPr="00A10B7A">
        <w:rPr>
          <w:rFonts w:eastAsia="標楷體"/>
          <w:b/>
          <w:sz w:val="28"/>
        </w:rPr>
        <w:t>。</w:t>
      </w:r>
      <w:r w:rsidR="00441EB3" w:rsidRPr="00A10B7A">
        <w:rPr>
          <w:rFonts w:eastAsia="標楷體" w:hint="eastAsia"/>
          <w:b/>
          <w:sz w:val="28"/>
          <w:lang w:eastAsia="zh-TW"/>
        </w:rPr>
        <w:t>[1]</w:t>
      </w:r>
    </w:p>
    <w:p w:rsidR="00281AD2" w:rsidRPr="00A10B7A" w:rsidRDefault="00281AD2" w:rsidP="00281AD2">
      <w:pPr>
        <w:snapToGrid w:val="0"/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/>
          <w:b/>
          <w:noProof/>
          <w:sz w:val="28"/>
          <w:szCs w:val="28"/>
          <w:lang w:eastAsia="zh-TW"/>
        </w:rPr>
        <w:drawing>
          <wp:inline distT="0" distB="0" distL="0" distR="0" wp14:anchorId="6D417124" wp14:editId="029E591C">
            <wp:extent cx="4086225" cy="196215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AD2" w:rsidRPr="00A10B7A" w:rsidRDefault="00281AD2" w:rsidP="00281AD2">
      <w:pPr>
        <w:snapToGrid w:val="0"/>
        <w:spacing w:line="360" w:lineRule="auto"/>
        <w:ind w:left="360"/>
        <w:jc w:val="center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</w:rPr>
        <w:t>圖</w:t>
      </w:r>
      <w:r w:rsidRPr="00A10B7A">
        <w:rPr>
          <w:rFonts w:eastAsia="標楷體"/>
          <w:b/>
          <w:sz w:val="28"/>
          <w:szCs w:val="28"/>
        </w:rPr>
        <w:t>(</w:t>
      </w:r>
      <w:r w:rsidRPr="00A10B7A">
        <w:rPr>
          <w:rFonts w:eastAsia="標楷體"/>
          <w:b/>
          <w:sz w:val="28"/>
          <w:szCs w:val="28"/>
        </w:rPr>
        <w:t>一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 w:cs="標楷體"/>
          <w:b/>
          <w:sz w:val="28"/>
          <w:szCs w:val="28"/>
        </w:rPr>
        <w:t>：電路元件</w:t>
      </w:r>
      <w:r w:rsidRPr="00A10B7A">
        <w:rPr>
          <w:rFonts w:eastAsia="標楷體"/>
          <w:b/>
          <w:sz w:val="28"/>
          <w:szCs w:val="28"/>
        </w:rPr>
        <w:t>IC555</w:t>
      </w:r>
      <w:r w:rsidRPr="00A10B7A">
        <w:rPr>
          <w:rFonts w:eastAsia="標楷體" w:hint="eastAsia"/>
          <w:b/>
          <w:sz w:val="28"/>
          <w:szCs w:val="28"/>
          <w:lang w:eastAsia="zh-TW"/>
        </w:rPr>
        <w:t>[1]</w:t>
      </w:r>
    </w:p>
    <w:p w:rsidR="00ED0E69" w:rsidRPr="00A10B7A" w:rsidRDefault="00ED0E69" w:rsidP="003221CD">
      <w:pPr>
        <w:numPr>
          <w:ilvl w:val="0"/>
          <w:numId w:val="2"/>
        </w:numPr>
        <w:spacing w:line="360" w:lineRule="auto"/>
        <w:jc w:val="both"/>
        <w:rPr>
          <w:rFonts w:eastAsia="標楷體" w:cs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</w:rPr>
        <w:t>IC 555</w:t>
      </w:r>
      <w:r w:rsidRPr="00A10B7A">
        <w:rPr>
          <w:rFonts w:eastAsia="標楷體" w:cs="標楷體"/>
          <w:b/>
          <w:sz w:val="28"/>
          <w:szCs w:val="28"/>
        </w:rPr>
        <w:t>的一般特性：</w:t>
      </w:r>
    </w:p>
    <w:p w:rsidR="003221CD" w:rsidRPr="00A10B7A" w:rsidRDefault="00556B7B" w:rsidP="00556B7B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a</w:t>
      </w:r>
      <w:r w:rsidR="003221CD" w:rsidRPr="00A10B7A">
        <w:rPr>
          <w:rFonts w:eastAsia="標楷體"/>
          <w:b/>
          <w:sz w:val="28"/>
          <w:szCs w:val="28"/>
        </w:rPr>
        <w:t>.</w:t>
      </w:r>
      <w:r w:rsidR="003221CD" w:rsidRPr="00A10B7A">
        <w:rPr>
          <w:rFonts w:eastAsia="標楷體"/>
          <w:b/>
          <w:sz w:val="28"/>
          <w:szCs w:val="28"/>
        </w:rPr>
        <w:t>只需簡單周邊元件</w:t>
      </w:r>
      <w:r w:rsidR="003221CD" w:rsidRPr="00A10B7A">
        <w:rPr>
          <w:rFonts w:eastAsia="標楷體"/>
          <w:b/>
          <w:sz w:val="28"/>
          <w:szCs w:val="28"/>
        </w:rPr>
        <w:t>(</w:t>
      </w:r>
      <w:r w:rsidR="003221CD" w:rsidRPr="00A10B7A">
        <w:rPr>
          <w:rFonts w:eastAsia="標楷體"/>
          <w:b/>
          <w:sz w:val="28"/>
          <w:szCs w:val="28"/>
        </w:rPr>
        <w:t>電阻及電容</w:t>
      </w:r>
      <w:r w:rsidR="003221CD" w:rsidRPr="00A10B7A">
        <w:rPr>
          <w:rFonts w:eastAsia="標楷體"/>
          <w:b/>
          <w:sz w:val="28"/>
          <w:szCs w:val="28"/>
        </w:rPr>
        <w:t>)</w:t>
      </w:r>
      <w:r w:rsidR="003221CD" w:rsidRPr="00A10B7A">
        <w:rPr>
          <w:rFonts w:eastAsia="標楷體"/>
          <w:b/>
          <w:sz w:val="28"/>
          <w:szCs w:val="28"/>
        </w:rPr>
        <w:t>，就能完成特定的頻率設定。</w:t>
      </w:r>
    </w:p>
    <w:p w:rsidR="003221CD" w:rsidRPr="00A10B7A" w:rsidRDefault="00556B7B" w:rsidP="00556B7B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b</w:t>
      </w:r>
      <w:r w:rsidR="003221CD" w:rsidRPr="00A10B7A">
        <w:rPr>
          <w:rFonts w:eastAsia="標楷體"/>
          <w:b/>
          <w:sz w:val="28"/>
          <w:szCs w:val="28"/>
        </w:rPr>
        <w:t>.</w:t>
      </w:r>
      <w:r w:rsidR="003221CD" w:rsidRPr="00A10B7A">
        <w:rPr>
          <w:rFonts w:eastAsia="標楷體"/>
          <w:b/>
          <w:sz w:val="28"/>
          <w:szCs w:val="28"/>
        </w:rPr>
        <w:t>寬廣的時序設定，其範圍數小時至微秒。</w:t>
      </w:r>
    </w:p>
    <w:p w:rsidR="003221CD" w:rsidRPr="00A10B7A" w:rsidRDefault="00556B7B" w:rsidP="00556B7B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c</w:t>
      </w:r>
      <w:r w:rsidR="003221CD" w:rsidRPr="00A10B7A">
        <w:rPr>
          <w:rFonts w:eastAsia="標楷體"/>
          <w:b/>
          <w:sz w:val="28"/>
          <w:szCs w:val="28"/>
        </w:rPr>
        <w:t>.</w:t>
      </w:r>
      <w:r w:rsidR="003221CD" w:rsidRPr="00A10B7A">
        <w:rPr>
          <w:rFonts w:eastAsia="標楷體"/>
          <w:b/>
          <w:sz w:val="28"/>
          <w:szCs w:val="28"/>
        </w:rPr>
        <w:t>可調整的工作週期</w:t>
      </w:r>
      <w:r w:rsidR="003221CD" w:rsidRPr="00A10B7A">
        <w:rPr>
          <w:rFonts w:eastAsia="標楷體"/>
          <w:b/>
          <w:sz w:val="28"/>
          <w:szCs w:val="28"/>
        </w:rPr>
        <w:t xml:space="preserve">(duty cycle) </w:t>
      </w:r>
      <w:r w:rsidR="003221CD" w:rsidRPr="00A10B7A">
        <w:rPr>
          <w:rFonts w:eastAsia="標楷體"/>
          <w:b/>
          <w:sz w:val="28"/>
          <w:szCs w:val="28"/>
        </w:rPr>
        <w:t>。</w:t>
      </w:r>
    </w:p>
    <w:p w:rsidR="003221CD" w:rsidRPr="00A10B7A" w:rsidRDefault="00556B7B" w:rsidP="00556B7B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d</w:t>
      </w:r>
      <w:r w:rsidR="003221CD" w:rsidRPr="00A10B7A">
        <w:rPr>
          <w:rFonts w:eastAsia="標楷體"/>
          <w:b/>
          <w:sz w:val="28"/>
          <w:szCs w:val="28"/>
        </w:rPr>
        <w:t>.</w:t>
      </w:r>
      <w:r w:rsidR="003221CD" w:rsidRPr="00A10B7A">
        <w:rPr>
          <w:rFonts w:eastAsia="標楷體"/>
          <w:b/>
          <w:sz w:val="28"/>
          <w:szCs w:val="28"/>
        </w:rPr>
        <w:t>與</w:t>
      </w:r>
      <w:r w:rsidR="003221CD" w:rsidRPr="00A10B7A">
        <w:rPr>
          <w:rFonts w:eastAsia="標楷體"/>
          <w:b/>
          <w:sz w:val="28"/>
          <w:szCs w:val="28"/>
        </w:rPr>
        <w:t>TTL(</w:t>
      </w:r>
      <w:r w:rsidR="003221CD" w:rsidRPr="00A10B7A">
        <w:rPr>
          <w:rFonts w:eastAsia="標楷體"/>
          <w:b/>
          <w:sz w:val="28"/>
          <w:szCs w:val="28"/>
        </w:rPr>
        <w:t>雙電晶體邏輯閘</w:t>
      </w:r>
      <w:r w:rsidR="003221CD" w:rsidRPr="00A10B7A">
        <w:rPr>
          <w:rFonts w:eastAsia="標楷體"/>
          <w:b/>
          <w:sz w:val="28"/>
          <w:szCs w:val="28"/>
        </w:rPr>
        <w:t>)</w:t>
      </w:r>
      <w:r w:rsidR="003221CD" w:rsidRPr="00A10B7A">
        <w:rPr>
          <w:rFonts w:eastAsia="標楷體"/>
          <w:b/>
          <w:sz w:val="28"/>
          <w:szCs w:val="28"/>
        </w:rPr>
        <w:t>相容。</w:t>
      </w:r>
    </w:p>
    <w:p w:rsidR="003221CD" w:rsidRPr="00A10B7A" w:rsidRDefault="00556B7B" w:rsidP="00556B7B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e</w:t>
      </w:r>
      <w:r w:rsidR="003221CD" w:rsidRPr="00A10B7A">
        <w:rPr>
          <w:rFonts w:eastAsia="標楷體"/>
          <w:b/>
          <w:sz w:val="28"/>
          <w:szCs w:val="28"/>
        </w:rPr>
        <w:t>.</w:t>
      </w:r>
      <w:r w:rsidR="003221CD" w:rsidRPr="00A10B7A">
        <w:rPr>
          <w:rFonts w:eastAsia="標楷體"/>
          <w:b/>
          <w:sz w:val="28"/>
          <w:szCs w:val="28"/>
        </w:rPr>
        <w:t>輸出端能提供</w:t>
      </w:r>
      <w:r w:rsidR="003221CD" w:rsidRPr="00A10B7A">
        <w:rPr>
          <w:rFonts w:eastAsia="標楷體"/>
          <w:b/>
          <w:sz w:val="28"/>
          <w:szCs w:val="28"/>
        </w:rPr>
        <w:t>200mA</w:t>
      </w:r>
      <w:r w:rsidR="003221CD" w:rsidRPr="00A10B7A">
        <w:rPr>
          <w:rFonts w:eastAsia="標楷體"/>
          <w:b/>
          <w:sz w:val="28"/>
          <w:szCs w:val="28"/>
        </w:rPr>
        <w:t>的電流。</w:t>
      </w:r>
    </w:p>
    <w:p w:rsidR="002C002C" w:rsidRPr="00A10B7A" w:rsidRDefault="00556B7B" w:rsidP="00CD4DEA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lastRenderedPageBreak/>
        <w:t>f</w:t>
      </w:r>
      <w:r w:rsidR="003221CD" w:rsidRPr="00A10B7A">
        <w:rPr>
          <w:rFonts w:eastAsia="標楷體"/>
          <w:b/>
          <w:sz w:val="28"/>
          <w:szCs w:val="28"/>
        </w:rPr>
        <w:t>.</w:t>
      </w:r>
      <w:r w:rsidR="003221CD" w:rsidRPr="00A10B7A">
        <w:rPr>
          <w:rFonts w:eastAsia="標楷體"/>
          <w:b/>
          <w:sz w:val="28"/>
          <w:szCs w:val="28"/>
        </w:rPr>
        <w:t>精確的計時特性高溫度穩定性佳且價格便宜。</w:t>
      </w:r>
    </w:p>
    <w:p w:rsidR="003221CD" w:rsidRPr="00A10B7A" w:rsidRDefault="00ED0E69" w:rsidP="003221CD">
      <w:pPr>
        <w:numPr>
          <w:ilvl w:val="0"/>
          <w:numId w:val="2"/>
        </w:numPr>
        <w:spacing w:line="360" w:lineRule="auto"/>
        <w:jc w:val="both"/>
        <w:rPr>
          <w:rFonts w:eastAsia="標楷體" w:cs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</w:rPr>
        <w:t>IC 555</w:t>
      </w:r>
      <w:r w:rsidRPr="00A10B7A">
        <w:rPr>
          <w:rFonts w:eastAsia="標楷體"/>
          <w:b/>
          <w:sz w:val="28"/>
          <w:szCs w:val="28"/>
        </w:rPr>
        <w:t>的內部結構：</w:t>
      </w:r>
    </w:p>
    <w:p w:rsidR="00ED0E69" w:rsidRPr="00A10B7A" w:rsidRDefault="00ED0E69" w:rsidP="00A10B7A">
      <w:pPr>
        <w:spacing w:line="360" w:lineRule="auto"/>
        <w:ind w:firstLineChars="200" w:firstLine="561"/>
        <w:jc w:val="both"/>
        <w:rPr>
          <w:rFonts w:eastAsia="標楷體" w:cs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</w:rPr>
        <w:t>它包含兩個電壓比較器，一個</w:t>
      </w:r>
      <w:r w:rsidRPr="00A10B7A">
        <w:rPr>
          <w:rFonts w:eastAsia="標楷體"/>
          <w:b/>
          <w:sz w:val="28"/>
          <w:szCs w:val="28"/>
        </w:rPr>
        <w:t>SR</w:t>
      </w:r>
      <w:r w:rsidRPr="00A10B7A">
        <w:rPr>
          <w:rFonts w:eastAsia="標楷體"/>
          <w:b/>
          <w:sz w:val="28"/>
          <w:szCs w:val="28"/>
        </w:rPr>
        <w:t>正反器，一個內部電晶體及一個電阻分壓器，如圖</w:t>
      </w:r>
      <w:r w:rsidRPr="00A10B7A">
        <w:rPr>
          <w:rFonts w:eastAsia="標楷體"/>
          <w:b/>
          <w:sz w:val="28"/>
          <w:szCs w:val="28"/>
        </w:rPr>
        <w:t>(</w:t>
      </w:r>
      <w:r w:rsidRPr="00A10B7A">
        <w:rPr>
          <w:rFonts w:eastAsia="標楷體"/>
          <w:b/>
          <w:sz w:val="28"/>
          <w:szCs w:val="28"/>
        </w:rPr>
        <w:t>二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/>
          <w:b/>
          <w:sz w:val="28"/>
          <w:szCs w:val="28"/>
        </w:rPr>
        <w:t>所示。由</w:t>
      </w:r>
      <w:r w:rsidRPr="00A10B7A">
        <w:rPr>
          <w:rFonts w:eastAsia="標楷體"/>
          <w:b/>
          <w:sz w:val="28"/>
          <w:szCs w:val="28"/>
        </w:rPr>
        <w:t>Vcc</w:t>
      </w:r>
      <w:r w:rsidRPr="00A10B7A">
        <w:rPr>
          <w:rFonts w:eastAsia="標楷體" w:cs="標楷體"/>
          <w:b/>
          <w:sz w:val="28"/>
          <w:szCs w:val="28"/>
        </w:rPr>
        <w:t>＝</w:t>
      </w:r>
      <w:r w:rsidRPr="00A10B7A">
        <w:rPr>
          <w:rFonts w:eastAsia="標楷體"/>
          <w:b/>
          <w:sz w:val="28"/>
          <w:szCs w:val="28"/>
        </w:rPr>
        <w:t>5V</w:t>
      </w:r>
      <w:r w:rsidRPr="00A10B7A">
        <w:rPr>
          <w:rFonts w:eastAsia="標楷體" w:cs="標楷體"/>
          <w:b/>
          <w:sz w:val="28"/>
          <w:szCs w:val="28"/>
        </w:rPr>
        <w:t>經過</w:t>
      </w:r>
      <w:r w:rsidRPr="00A10B7A">
        <w:rPr>
          <w:rFonts w:eastAsia="標楷體"/>
          <w:b/>
          <w:sz w:val="28"/>
          <w:szCs w:val="28"/>
        </w:rPr>
        <w:t>3</w:t>
      </w:r>
      <w:r w:rsidRPr="00A10B7A">
        <w:rPr>
          <w:rFonts w:eastAsia="標楷體" w:cs="標楷體"/>
          <w:b/>
          <w:sz w:val="28"/>
          <w:szCs w:val="28"/>
        </w:rPr>
        <w:t>個內部電阻再</w:t>
      </w:r>
      <w:r w:rsidRPr="00A10B7A">
        <w:rPr>
          <w:rFonts w:eastAsia="標楷體"/>
          <w:b/>
          <w:sz w:val="28"/>
          <w:szCs w:val="28"/>
        </w:rPr>
        <w:t>至接地間的電壓分壓可產生</w:t>
      </w:r>
      <w:r w:rsidRPr="00A10B7A">
        <w:rPr>
          <w:rFonts w:eastAsia="標楷體"/>
          <w:b/>
          <w:sz w:val="28"/>
          <w:szCs w:val="28"/>
        </w:rPr>
        <w:t>Vcc</w:t>
      </w:r>
      <w:r w:rsidRPr="00A10B7A">
        <w:rPr>
          <w:rFonts w:eastAsia="標楷體"/>
          <w:b/>
          <w:sz w:val="28"/>
          <w:szCs w:val="28"/>
        </w:rPr>
        <w:t>的</w:t>
      </w:r>
      <w:r w:rsidRPr="00A10B7A">
        <w:rPr>
          <w:rFonts w:eastAsia="標楷體"/>
          <w:b/>
          <w:sz w:val="28"/>
          <w:szCs w:val="28"/>
        </w:rPr>
        <w:t>2/3</w:t>
      </w:r>
      <w:r w:rsidRPr="00A10B7A">
        <w:rPr>
          <w:rFonts w:eastAsia="標楷體"/>
          <w:b/>
          <w:sz w:val="28"/>
          <w:szCs w:val="28"/>
        </w:rPr>
        <w:t>及</w:t>
      </w:r>
      <w:r w:rsidRPr="00A10B7A">
        <w:rPr>
          <w:rFonts w:eastAsia="標楷體"/>
          <w:b/>
          <w:sz w:val="28"/>
          <w:szCs w:val="28"/>
        </w:rPr>
        <w:t>1/3</w:t>
      </w:r>
      <w:r w:rsidRPr="00A10B7A">
        <w:rPr>
          <w:rFonts w:eastAsia="標楷體"/>
          <w:b/>
          <w:sz w:val="28"/>
          <w:szCs w:val="28"/>
        </w:rPr>
        <w:t>值</w:t>
      </w:r>
      <w:r w:rsidRPr="00A10B7A">
        <w:rPr>
          <w:rFonts w:eastAsia="標楷體"/>
          <w:b/>
          <w:sz w:val="28"/>
          <w:szCs w:val="28"/>
        </w:rPr>
        <w:t>(</w:t>
      </w:r>
      <w:r w:rsidRPr="00A10B7A">
        <w:rPr>
          <w:rFonts w:eastAsia="標楷體"/>
          <w:b/>
          <w:sz w:val="28"/>
          <w:szCs w:val="28"/>
        </w:rPr>
        <w:t>即</w:t>
      </w:r>
      <w:r w:rsidRPr="00A10B7A">
        <w:rPr>
          <w:rFonts w:eastAsia="標楷體"/>
          <w:b/>
          <w:sz w:val="28"/>
          <w:szCs w:val="28"/>
        </w:rPr>
        <w:t>3.3V</w:t>
      </w:r>
      <w:r w:rsidRPr="00A10B7A">
        <w:rPr>
          <w:rFonts w:eastAsia="標楷體"/>
          <w:b/>
          <w:sz w:val="28"/>
          <w:szCs w:val="28"/>
        </w:rPr>
        <w:t>及</w:t>
      </w:r>
      <w:r w:rsidRPr="00A10B7A">
        <w:rPr>
          <w:rFonts w:eastAsia="標楷體"/>
          <w:b/>
          <w:sz w:val="28"/>
          <w:szCs w:val="28"/>
        </w:rPr>
        <w:t>1.7V)</w:t>
      </w:r>
      <w:r w:rsidRPr="00A10B7A">
        <w:rPr>
          <w:rFonts w:eastAsia="標楷體"/>
          <w:b/>
          <w:sz w:val="28"/>
          <w:szCs w:val="28"/>
        </w:rPr>
        <w:t>，來送入</w:t>
      </w:r>
      <w:r w:rsidRPr="00A10B7A">
        <w:rPr>
          <w:rFonts w:eastAsia="標楷體" w:cs="標楷體"/>
          <w:b/>
          <w:sz w:val="28"/>
          <w:szCs w:val="28"/>
        </w:rPr>
        <w:t>比較器的固定輸入。當接腳</w:t>
      </w:r>
      <w:r w:rsidRPr="00A10B7A">
        <w:rPr>
          <w:rFonts w:eastAsia="標楷體"/>
          <w:b/>
          <w:sz w:val="28"/>
          <w:szCs w:val="28"/>
        </w:rPr>
        <w:t>6</w:t>
      </w:r>
      <w:r w:rsidRPr="00A10B7A">
        <w:rPr>
          <w:rFonts w:eastAsia="標楷體" w:cs="標楷體"/>
          <w:b/>
          <w:sz w:val="28"/>
          <w:szCs w:val="28"/>
        </w:rPr>
        <w:t>的臨限輸入高於</w:t>
      </w:r>
      <w:r w:rsidRPr="00A10B7A">
        <w:rPr>
          <w:rFonts w:eastAsia="標楷體"/>
          <w:b/>
          <w:sz w:val="28"/>
          <w:szCs w:val="28"/>
        </w:rPr>
        <w:t>3.3V</w:t>
      </w:r>
      <w:r w:rsidRPr="00A10B7A">
        <w:rPr>
          <w:rFonts w:eastAsia="標楷體" w:cs="標楷體"/>
          <w:b/>
          <w:sz w:val="28"/>
          <w:szCs w:val="28"/>
        </w:rPr>
        <w:t>時，上面的比較器可將正反器重定</w:t>
      </w:r>
      <w:r w:rsidRPr="00A10B7A">
        <w:rPr>
          <w:rFonts w:eastAsia="標楷體" w:cs="標楷體"/>
          <w:b/>
          <w:sz w:val="28"/>
          <w:szCs w:val="28"/>
        </w:rPr>
        <w:t>(Reset)</w:t>
      </w:r>
      <w:r w:rsidRPr="00A10B7A">
        <w:rPr>
          <w:rFonts w:eastAsia="標楷體" w:cs="標楷體"/>
          <w:b/>
          <w:sz w:val="28"/>
          <w:szCs w:val="28"/>
        </w:rPr>
        <w:t>，而輸出變成約為</w:t>
      </w:r>
      <w:r w:rsidRPr="00A10B7A">
        <w:rPr>
          <w:rFonts w:eastAsia="標楷體"/>
          <w:b/>
          <w:sz w:val="28"/>
          <w:szCs w:val="28"/>
        </w:rPr>
        <w:t>0V</w:t>
      </w:r>
      <w:r w:rsidRPr="00A10B7A">
        <w:rPr>
          <w:rFonts w:eastAsia="標楷體" w:cs="標楷體"/>
          <w:b/>
          <w:sz w:val="28"/>
          <w:szCs w:val="28"/>
        </w:rPr>
        <w:t>的低準位。當接腳</w:t>
      </w:r>
      <w:r w:rsidRPr="00A10B7A">
        <w:rPr>
          <w:rFonts w:eastAsia="標楷體"/>
          <w:b/>
          <w:sz w:val="28"/>
          <w:szCs w:val="28"/>
        </w:rPr>
        <w:t>2</w:t>
      </w:r>
      <w:r w:rsidRPr="00A10B7A">
        <w:rPr>
          <w:rFonts w:eastAsia="標楷體" w:cs="標楷體"/>
          <w:b/>
          <w:sz w:val="28"/>
          <w:szCs w:val="28"/>
        </w:rPr>
        <w:t>的觸發輸入低於</w:t>
      </w:r>
      <w:r w:rsidRPr="00A10B7A">
        <w:rPr>
          <w:rFonts w:eastAsia="標楷體"/>
          <w:b/>
          <w:sz w:val="28"/>
          <w:szCs w:val="28"/>
        </w:rPr>
        <w:t>1.7V</w:t>
      </w:r>
      <w:r w:rsidRPr="00A10B7A">
        <w:rPr>
          <w:rFonts w:eastAsia="標楷體" w:cs="標楷體"/>
          <w:b/>
          <w:sz w:val="28"/>
          <w:szCs w:val="28"/>
        </w:rPr>
        <w:t>時，下面的比較器可置定正反器</w:t>
      </w:r>
      <w:r w:rsidRPr="00A10B7A">
        <w:rPr>
          <w:rFonts w:eastAsia="標楷體" w:cs="標楷體"/>
          <w:b/>
          <w:sz w:val="28"/>
          <w:szCs w:val="28"/>
        </w:rPr>
        <w:t>(Set)</w:t>
      </w:r>
      <w:r w:rsidRPr="00A10B7A">
        <w:rPr>
          <w:rFonts w:eastAsia="標楷體" w:cs="標楷體"/>
          <w:b/>
          <w:sz w:val="28"/>
          <w:szCs w:val="28"/>
        </w:rPr>
        <w:t>，而輸出變成約為</w:t>
      </w:r>
      <w:r w:rsidRPr="00A10B7A">
        <w:rPr>
          <w:rFonts w:eastAsia="標楷體"/>
          <w:b/>
          <w:sz w:val="28"/>
          <w:szCs w:val="28"/>
        </w:rPr>
        <w:t>5V</w:t>
      </w:r>
      <w:r w:rsidRPr="00A10B7A">
        <w:rPr>
          <w:rFonts w:eastAsia="標楷體" w:cs="標楷體"/>
          <w:b/>
          <w:sz w:val="28"/>
          <w:szCs w:val="28"/>
        </w:rPr>
        <w:t>的高準位。當輸出為低準位時，</w:t>
      </w:r>
      <w:r w:rsidRPr="00A10B7A">
        <w:rPr>
          <w:rFonts w:eastAsia="標楷體"/>
          <w:b/>
          <w:sz w:val="28"/>
          <w:szCs w:val="28"/>
        </w:rPr>
        <w:t>Q’</w:t>
      </w:r>
      <w:r w:rsidRPr="00A10B7A">
        <w:rPr>
          <w:rFonts w:eastAsia="標楷體" w:cs="標楷體"/>
          <w:b/>
          <w:sz w:val="28"/>
          <w:szCs w:val="28"/>
        </w:rPr>
        <w:t>為高準位，電晶體的基</w:t>
      </w:r>
      <w:r w:rsidRPr="00A10B7A">
        <w:rPr>
          <w:rFonts w:eastAsia="標楷體"/>
          <w:b/>
          <w:sz w:val="28"/>
          <w:szCs w:val="28"/>
        </w:rPr>
        <w:t>-</w:t>
      </w:r>
      <w:r w:rsidRPr="00A10B7A">
        <w:rPr>
          <w:rFonts w:eastAsia="標楷體" w:cs="標楷體"/>
          <w:b/>
          <w:sz w:val="28"/>
          <w:szCs w:val="28"/>
        </w:rPr>
        <w:t>射極接面為順向偏壓。當輸出為高準位時，</w:t>
      </w:r>
      <w:r w:rsidRPr="00A10B7A">
        <w:rPr>
          <w:rFonts w:eastAsia="標楷體"/>
          <w:b/>
          <w:sz w:val="28"/>
          <w:szCs w:val="28"/>
        </w:rPr>
        <w:t>Q’</w:t>
      </w:r>
      <w:r w:rsidRPr="00A10B7A">
        <w:rPr>
          <w:rFonts w:eastAsia="標楷體" w:cs="標楷體"/>
          <w:b/>
          <w:sz w:val="28"/>
          <w:szCs w:val="28"/>
        </w:rPr>
        <w:t>為低準位，電晶體變為截止。藉由外部</w:t>
      </w:r>
      <w:r w:rsidRPr="00A10B7A">
        <w:rPr>
          <w:rFonts w:eastAsia="標楷體"/>
          <w:b/>
          <w:sz w:val="28"/>
          <w:szCs w:val="28"/>
        </w:rPr>
        <w:t>RC</w:t>
      </w:r>
      <w:r w:rsidRPr="00A10B7A">
        <w:rPr>
          <w:rFonts w:eastAsia="標楷體" w:cs="標楷體"/>
          <w:b/>
          <w:sz w:val="28"/>
          <w:szCs w:val="28"/>
        </w:rPr>
        <w:t>控制，時脈電路具有產生高精確產生時脈波形的能力。</w:t>
      </w:r>
    </w:p>
    <w:p w:rsidR="00ED0E69" w:rsidRPr="00A10B7A" w:rsidRDefault="00CD4DEA">
      <w:pPr>
        <w:tabs>
          <w:tab w:val="left" w:pos="480"/>
        </w:tabs>
        <w:spacing w:line="360" w:lineRule="auto"/>
        <w:rPr>
          <w:rFonts w:eastAsia="標楷體"/>
          <w:b/>
          <w:sz w:val="28"/>
          <w:szCs w:val="28"/>
        </w:rPr>
      </w:pPr>
      <w:r>
        <w:rPr>
          <w:rFonts w:eastAsia="標楷體" w:hint="eastAsia"/>
          <w:b/>
          <w:sz w:val="28"/>
          <w:szCs w:val="28"/>
          <w:lang w:eastAsia="zh-TW"/>
        </w:rPr>
        <w:t>3</w:t>
      </w:r>
      <w:r w:rsidR="00ED0E69" w:rsidRPr="00A10B7A">
        <w:rPr>
          <w:rFonts w:eastAsia="標楷體"/>
          <w:b/>
          <w:sz w:val="28"/>
          <w:szCs w:val="28"/>
        </w:rPr>
        <w:t>.IC555</w:t>
      </w:r>
      <w:r w:rsidR="00ED0E69" w:rsidRPr="00A10B7A">
        <w:rPr>
          <w:rFonts w:eastAsia="標楷體" w:cs="標楷體"/>
          <w:b/>
          <w:sz w:val="28"/>
          <w:szCs w:val="28"/>
        </w:rPr>
        <w:t>接腳圖及接腳說明：</w:t>
      </w:r>
    </w:p>
    <w:p w:rsidR="00ED0E69" w:rsidRPr="00A10B7A" w:rsidRDefault="00556B7B" w:rsidP="00556B7B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a</w:t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接腳</w:t>
      </w:r>
      <w:r w:rsidR="00ED0E69" w:rsidRPr="00A10B7A">
        <w:rPr>
          <w:rFonts w:eastAsia="標楷體"/>
          <w:b/>
          <w:sz w:val="28"/>
          <w:szCs w:val="28"/>
        </w:rPr>
        <w:t>1</w:t>
      </w:r>
      <w:r w:rsidR="00ED0E69" w:rsidRPr="00A10B7A">
        <w:rPr>
          <w:rFonts w:eastAsia="標楷體" w:cs="標楷體"/>
          <w:b/>
          <w:sz w:val="28"/>
          <w:szCs w:val="28"/>
        </w:rPr>
        <w:t>：接地。</w:t>
      </w:r>
    </w:p>
    <w:p w:rsidR="00ED0E69" w:rsidRPr="00A10B7A" w:rsidRDefault="00556B7B" w:rsidP="00556B7B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b</w:t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接腳</w:t>
      </w:r>
      <w:r w:rsidR="00ED0E69" w:rsidRPr="00A10B7A">
        <w:rPr>
          <w:rFonts w:eastAsia="標楷體"/>
          <w:b/>
          <w:sz w:val="28"/>
          <w:szCs w:val="28"/>
        </w:rPr>
        <w:t>2</w:t>
      </w:r>
      <w:r w:rsidR="00ED0E69" w:rsidRPr="00A10B7A">
        <w:rPr>
          <w:rFonts w:eastAsia="標楷體" w:cs="標楷體"/>
          <w:b/>
          <w:sz w:val="28"/>
          <w:szCs w:val="28"/>
        </w:rPr>
        <w:t>：觸發輸入</w:t>
      </w:r>
      <w:r w:rsidR="00ED0E69" w:rsidRPr="00A10B7A">
        <w:rPr>
          <w:rFonts w:eastAsia="標楷體"/>
          <w:b/>
          <w:sz w:val="28"/>
          <w:szCs w:val="28"/>
        </w:rPr>
        <w:t>(Trigger input)</w:t>
      </w:r>
      <w:r w:rsidR="00ED0E69"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556B7B" w:rsidP="001F3AA4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c</w:t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接腳</w:t>
      </w:r>
      <w:r w:rsidR="00ED0E69" w:rsidRPr="00A10B7A">
        <w:rPr>
          <w:rFonts w:eastAsia="標楷體"/>
          <w:b/>
          <w:sz w:val="28"/>
          <w:szCs w:val="28"/>
        </w:rPr>
        <w:t>3</w:t>
      </w:r>
      <w:r w:rsidR="00ED0E69" w:rsidRPr="00A10B7A">
        <w:rPr>
          <w:rFonts w:eastAsia="標楷體" w:cs="標楷體"/>
          <w:b/>
          <w:sz w:val="28"/>
          <w:szCs w:val="28"/>
        </w:rPr>
        <w:t>：脈波輸出。</w:t>
      </w:r>
    </w:p>
    <w:p w:rsidR="00ED0E69" w:rsidRPr="00A10B7A" w:rsidRDefault="00556B7B" w:rsidP="00556B7B">
      <w:pPr>
        <w:spacing w:line="360" w:lineRule="auto"/>
        <w:ind w:leftChars="50" w:left="12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d</w:t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接腳</w:t>
      </w:r>
      <w:r w:rsidR="00ED0E69" w:rsidRPr="00A10B7A">
        <w:rPr>
          <w:rFonts w:eastAsia="標楷體"/>
          <w:b/>
          <w:sz w:val="28"/>
          <w:szCs w:val="28"/>
        </w:rPr>
        <w:t>4</w:t>
      </w:r>
      <w:r w:rsidR="00ED0E69" w:rsidRPr="00A10B7A">
        <w:rPr>
          <w:rFonts w:eastAsia="標楷體" w:cs="標楷體"/>
          <w:b/>
          <w:sz w:val="28"/>
          <w:szCs w:val="28"/>
        </w:rPr>
        <w:t>：重置輸入</w:t>
      </w:r>
      <w:r w:rsidR="00ED0E69" w:rsidRPr="00A10B7A">
        <w:rPr>
          <w:rFonts w:eastAsia="標楷體"/>
          <w:b/>
          <w:sz w:val="28"/>
          <w:szCs w:val="28"/>
        </w:rPr>
        <w:t>(Reset input)</w:t>
      </w:r>
      <w:r w:rsidR="00ED0E69" w:rsidRPr="00A10B7A">
        <w:rPr>
          <w:rFonts w:eastAsia="標楷體" w:cs="標楷體"/>
          <w:b/>
          <w:sz w:val="28"/>
          <w:szCs w:val="28"/>
        </w:rPr>
        <w:t>，此接腳不用時，需接至</w:t>
      </w:r>
      <w:r w:rsidR="00ED0E69" w:rsidRPr="00A10B7A">
        <w:rPr>
          <w:rFonts w:eastAsia="標楷體"/>
          <w:b/>
          <w:sz w:val="28"/>
          <w:szCs w:val="28"/>
        </w:rPr>
        <w:t>Vcc</w:t>
      </w:r>
      <w:r w:rsidR="00ED0E69"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556B7B" w:rsidP="001F3AA4">
      <w:pPr>
        <w:pStyle w:val="ad"/>
        <w:spacing w:line="360" w:lineRule="auto"/>
        <w:ind w:leftChars="50" w:left="120"/>
        <w:jc w:val="both"/>
        <w:rPr>
          <w:rFonts w:ascii="Times New Roman" w:eastAsia="標楷體" w:hAnsi="Times New Roman" w:cs="標楷體"/>
          <w:b/>
          <w:sz w:val="28"/>
          <w:szCs w:val="28"/>
        </w:rPr>
      </w:pP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t>e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接腳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5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：控制輸入電壓</w:t>
      </w:r>
      <w:r w:rsidRPr="00A10B7A">
        <w:rPr>
          <w:rFonts w:ascii="Times New Roman" w:eastAsia="標楷體" w:hAnsi="Times New Roman" w:cs="Times New Roman"/>
          <w:b/>
          <w:sz w:val="28"/>
          <w:szCs w:val="28"/>
        </w:rPr>
        <w:t>(Control input voltage)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。</w:t>
      </w:r>
    </w:p>
    <w:p w:rsidR="00ED0E69" w:rsidRPr="00A10B7A" w:rsidRDefault="00ED0E69" w:rsidP="00556B7B">
      <w:pPr>
        <w:pStyle w:val="ad"/>
        <w:spacing w:line="360" w:lineRule="auto"/>
        <w:ind w:leftChars="100" w:left="240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A10B7A">
        <w:rPr>
          <w:rFonts w:ascii="Times New Roman" w:eastAsia="標楷體" w:hAnsi="Times New Roman" w:cs="標楷體"/>
          <w:b/>
          <w:sz w:val="28"/>
          <w:szCs w:val="28"/>
        </w:rPr>
        <w:t>當作觸發電壓及臨界電壓之比較器的基準參考電壓，可以由外界輸入來設定，因此，可由外部控制輸出脈波的頻率或脈波寬度。如果不用時，為防止由外部感應而來的雜訊，一般將此接</w:t>
      </w:r>
      <w:r w:rsidRPr="00A10B7A">
        <w:rPr>
          <w:rFonts w:ascii="Times New Roman" w:eastAsia="標楷體" w:hAnsi="Times New Roman" w:cs="Times New Roman"/>
          <w:b/>
          <w:sz w:val="28"/>
          <w:szCs w:val="28"/>
        </w:rPr>
        <w:t>0.01uF</w:t>
      </w:r>
      <w:r w:rsidRPr="00A10B7A">
        <w:rPr>
          <w:rFonts w:ascii="Times New Roman" w:eastAsia="標楷體" w:hAnsi="Times New Roman" w:cs="標楷體"/>
          <w:b/>
          <w:sz w:val="28"/>
          <w:szCs w:val="28"/>
        </w:rPr>
        <w:t>旁路電容接地。</w:t>
      </w:r>
    </w:p>
    <w:p w:rsidR="00ED0E69" w:rsidRPr="00A10B7A" w:rsidRDefault="00556B7B" w:rsidP="001F3AA4">
      <w:pPr>
        <w:pStyle w:val="ad"/>
        <w:spacing w:line="360" w:lineRule="auto"/>
        <w:ind w:leftChars="50" w:left="120"/>
        <w:jc w:val="both"/>
        <w:rPr>
          <w:rFonts w:ascii="Times New Roman" w:eastAsia="標楷體" w:hAnsi="Times New Roman" w:cs="標楷體"/>
          <w:b/>
          <w:sz w:val="28"/>
          <w:szCs w:val="28"/>
        </w:rPr>
      </w:pP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t>f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接腳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6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：臨界輸入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(Threshold  input)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。</w:t>
      </w:r>
    </w:p>
    <w:p w:rsidR="00ED0E69" w:rsidRPr="00A10B7A" w:rsidRDefault="00ED0E69" w:rsidP="001F3AA4">
      <w:pPr>
        <w:pStyle w:val="ad"/>
        <w:spacing w:line="360" w:lineRule="auto"/>
        <w:ind w:leftChars="100" w:left="240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A10B7A">
        <w:rPr>
          <w:rFonts w:ascii="Times New Roman" w:eastAsia="標楷體" w:hAnsi="Times New Roman" w:cs="標楷體"/>
          <w:b/>
          <w:sz w:val="28"/>
          <w:szCs w:val="28"/>
        </w:rPr>
        <w:t>在臨界輸入電壓之正緣上升至</w:t>
      </w:r>
      <w:r w:rsidRPr="00A10B7A">
        <w:rPr>
          <w:rFonts w:ascii="Times New Roman" w:eastAsia="標楷體" w:hAnsi="Times New Roman" w:cs="Times New Roman"/>
          <w:b/>
          <w:sz w:val="28"/>
          <w:szCs w:val="28"/>
        </w:rPr>
        <w:t xml:space="preserve"> 2/3Vcc </w:t>
      </w:r>
      <w:r w:rsidRPr="00A10B7A">
        <w:rPr>
          <w:rFonts w:ascii="Times New Roman" w:eastAsia="標楷體" w:hAnsi="Times New Roman" w:cs="標楷體"/>
          <w:b/>
          <w:sz w:val="28"/>
          <w:szCs w:val="28"/>
        </w:rPr>
        <w:t>時，臨限比較器輸出重置</w:t>
      </w:r>
      <w:r w:rsidRPr="00A10B7A">
        <w:rPr>
          <w:rFonts w:ascii="Times New Roman" w:eastAsia="標楷體" w:hAnsi="Times New Roman" w:cs="Times New Roman"/>
          <w:b/>
          <w:sz w:val="28"/>
          <w:szCs w:val="28"/>
        </w:rPr>
        <w:t>(reset)</w:t>
      </w:r>
      <w:r w:rsidRPr="00A10B7A">
        <w:rPr>
          <w:rFonts w:ascii="Times New Roman" w:eastAsia="標楷體" w:hAnsi="Times New Roman" w:cs="標楷體"/>
          <w:b/>
          <w:sz w:val="28"/>
          <w:szCs w:val="28"/>
        </w:rPr>
        <w:t>正反器，使得</w:t>
      </w:r>
      <w:r w:rsidRPr="00A10B7A">
        <w:rPr>
          <w:rFonts w:ascii="Times New Roman" w:eastAsia="標楷體" w:hAnsi="Times New Roman" w:cs="Times New Roman"/>
          <w:b/>
          <w:sz w:val="28"/>
          <w:szCs w:val="28"/>
        </w:rPr>
        <w:t>Q</w:t>
      </w:r>
      <w:r w:rsidRPr="00A10B7A">
        <w:rPr>
          <w:rFonts w:ascii="Times New Roman" w:eastAsia="標楷體" w:hAnsi="Times New Roman" w:cs="標楷體"/>
          <w:b/>
          <w:sz w:val="28"/>
          <w:szCs w:val="28"/>
        </w:rPr>
        <w:t>＝</w:t>
      </w:r>
      <w:r w:rsidRPr="00A10B7A">
        <w:rPr>
          <w:rFonts w:ascii="Times New Roman" w:eastAsia="標楷體" w:hAnsi="Times New Roman" w:cs="Times New Roman"/>
          <w:b/>
          <w:sz w:val="28"/>
          <w:szCs w:val="28"/>
        </w:rPr>
        <w:t>0</w:t>
      </w:r>
      <w:r w:rsidRPr="00A10B7A">
        <w:rPr>
          <w:rFonts w:ascii="Times New Roman" w:eastAsia="標楷體" w:hAnsi="Times New Roman" w:cs="標楷體"/>
          <w:b/>
          <w:sz w:val="28"/>
          <w:szCs w:val="28"/>
        </w:rPr>
        <w:t>。</w:t>
      </w:r>
    </w:p>
    <w:p w:rsidR="00ED0E69" w:rsidRPr="00A10B7A" w:rsidRDefault="00556B7B" w:rsidP="00672334">
      <w:pPr>
        <w:pStyle w:val="ad"/>
        <w:spacing w:line="360" w:lineRule="auto"/>
        <w:ind w:leftChars="50" w:left="120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t>g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接腳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7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：放電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(Discharge)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。接一外加之計時電容至地。</w:t>
      </w:r>
    </w:p>
    <w:p w:rsidR="00ED0E69" w:rsidRPr="00A10B7A" w:rsidRDefault="003221CD" w:rsidP="00556B7B">
      <w:pPr>
        <w:pStyle w:val="ad"/>
        <w:tabs>
          <w:tab w:val="left" w:pos="720"/>
        </w:tabs>
        <w:spacing w:line="360" w:lineRule="auto"/>
        <w:ind w:leftChars="100" w:left="520" w:hangingChars="100" w:hanging="280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A10B7A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A10B7A">
        <w:rPr>
          <w:rFonts w:ascii="Times New Roman" w:eastAsia="標楷體" w:hAnsi="Times New Roman" w:cs="Times New Roman"/>
          <w:b/>
          <w:sz w:val="28"/>
          <w:szCs w:val="28"/>
          <w:lang w:eastAsia="zh-TW"/>
        </w:rPr>
        <w:instrText xml:space="preserve"> </w:instrText>
      </w: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instrText>○</w:instrText>
      </w: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instrText>,</w:instrText>
      </w:r>
      <w:r w:rsidRPr="00A10B7A">
        <w:rPr>
          <w:rFonts w:ascii="Times New Roman" w:eastAsia="標楷體" w:hAnsi="Times New Roman" w:cs="Times New Roman" w:hint="eastAsia"/>
          <w:b/>
          <w:position w:val="3"/>
          <w:sz w:val="19"/>
          <w:szCs w:val="28"/>
          <w:lang w:eastAsia="zh-TW"/>
        </w:rPr>
        <w:instrText>1</w:instrText>
      </w: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instrText>)</w:instrText>
      </w:r>
      <w:r w:rsidRPr="00A10B7A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當正反器重置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(Reset)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時，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Q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＝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0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、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Q'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＝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1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，電晶體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Q1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導通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，外接電容為放電狀態。</w:t>
      </w:r>
    </w:p>
    <w:p w:rsidR="00ED0E69" w:rsidRPr="00A10B7A" w:rsidRDefault="003221CD" w:rsidP="00556B7B">
      <w:pPr>
        <w:pStyle w:val="ad"/>
        <w:tabs>
          <w:tab w:val="left" w:pos="720"/>
        </w:tabs>
        <w:spacing w:line="360" w:lineRule="auto"/>
        <w:ind w:leftChars="100" w:left="520" w:hangingChars="100" w:hanging="280"/>
        <w:jc w:val="both"/>
        <w:rPr>
          <w:rFonts w:eastAsia="標楷體"/>
          <w:b/>
          <w:sz w:val="28"/>
          <w:szCs w:val="28"/>
        </w:rPr>
      </w:pPr>
      <w:r w:rsidRPr="00A10B7A">
        <w:rPr>
          <w:rFonts w:ascii="Times New Roman" w:eastAsia="標楷體" w:hAnsi="Times New Roman" w:cs="Times New Roman"/>
          <w:b/>
          <w:sz w:val="28"/>
          <w:szCs w:val="28"/>
        </w:rPr>
        <w:fldChar w:fldCharType="begin"/>
      </w:r>
      <w:r w:rsidRPr="00A10B7A">
        <w:rPr>
          <w:rFonts w:ascii="Times New Roman" w:eastAsia="標楷體" w:hAnsi="Times New Roman" w:cs="Times New Roman"/>
          <w:b/>
          <w:sz w:val="28"/>
          <w:szCs w:val="28"/>
          <w:lang w:eastAsia="zh-TW"/>
        </w:rPr>
        <w:instrText xml:space="preserve"> </w:instrText>
      </w: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instrText>○</w:instrText>
      </w: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instrText>,</w:instrText>
      </w:r>
      <w:r w:rsidRPr="00A10B7A">
        <w:rPr>
          <w:rFonts w:ascii="Times New Roman" w:eastAsia="標楷體" w:hAnsi="Times New Roman" w:cs="Times New Roman" w:hint="eastAsia"/>
          <w:b/>
          <w:position w:val="3"/>
          <w:sz w:val="19"/>
          <w:szCs w:val="28"/>
          <w:lang w:eastAsia="zh-TW"/>
        </w:rPr>
        <w:instrText>2</w:instrText>
      </w:r>
      <w:r w:rsidRPr="00A10B7A">
        <w:rPr>
          <w:rFonts w:ascii="Times New Roman" w:eastAsia="標楷體" w:hAnsi="Times New Roman" w:cs="Times New Roman" w:hint="eastAsia"/>
          <w:b/>
          <w:sz w:val="28"/>
          <w:szCs w:val="28"/>
          <w:lang w:eastAsia="zh-TW"/>
        </w:rPr>
        <w:instrText>)</w:instrText>
      </w:r>
      <w:r w:rsidRPr="00A10B7A">
        <w:rPr>
          <w:rFonts w:ascii="Times New Roman" w:eastAsia="標楷體" w:hAnsi="Times New Roman" w:cs="Times New Roman"/>
          <w:b/>
          <w:sz w:val="28"/>
          <w:szCs w:val="28"/>
        </w:rPr>
        <w:fldChar w:fldCharType="end"/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.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當正反器置定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(Set)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時，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Q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＝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1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、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Q'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＝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0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，電晶體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Q1</w:t>
      </w:r>
      <w:r w:rsidR="00ED0E69" w:rsidRPr="00A10B7A">
        <w:rPr>
          <w:rFonts w:ascii="Times New Roman" w:eastAsia="標楷體" w:hAnsi="Times New Roman" w:cs="Times New Roman"/>
          <w:b/>
          <w:sz w:val="28"/>
          <w:szCs w:val="28"/>
        </w:rPr>
        <w:t>截止</w:t>
      </w:r>
      <w:r w:rsidR="00ED0E69" w:rsidRPr="00A10B7A">
        <w:rPr>
          <w:rFonts w:ascii="Times New Roman" w:eastAsia="標楷體" w:hAnsi="Times New Roman" w:cs="標楷體"/>
          <w:b/>
          <w:sz w:val="28"/>
          <w:szCs w:val="28"/>
        </w:rPr>
        <w:t>，外接電容為充電狀態。</w:t>
      </w:r>
    </w:p>
    <w:p w:rsidR="00ED0E69" w:rsidRPr="00A10B7A" w:rsidRDefault="00556B7B" w:rsidP="00672334">
      <w:pPr>
        <w:spacing w:line="360" w:lineRule="auto"/>
        <w:ind w:leftChars="50" w:left="120"/>
        <w:rPr>
          <w:b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lastRenderedPageBreak/>
        <w:t>h</w:t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接腳</w:t>
      </w:r>
      <w:r w:rsidR="00ED0E69" w:rsidRPr="00A10B7A">
        <w:rPr>
          <w:rFonts w:eastAsia="標楷體"/>
          <w:b/>
          <w:sz w:val="28"/>
          <w:szCs w:val="28"/>
        </w:rPr>
        <w:t>8</w:t>
      </w:r>
      <w:r w:rsidR="00ED0E69" w:rsidRPr="00A10B7A">
        <w:rPr>
          <w:rFonts w:eastAsia="標楷體" w:cs="標楷體"/>
          <w:b/>
          <w:sz w:val="28"/>
          <w:szCs w:val="28"/>
        </w:rPr>
        <w:t>：</w:t>
      </w:r>
      <w:r w:rsidR="00ED0E69" w:rsidRPr="00A10B7A">
        <w:rPr>
          <w:rFonts w:eastAsia="標楷體"/>
          <w:b/>
          <w:sz w:val="28"/>
          <w:szCs w:val="28"/>
        </w:rPr>
        <w:t>Vcc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5V</w:t>
      </w:r>
      <w:r w:rsidR="00ED0E69"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5E7956">
      <w:pPr>
        <w:spacing w:line="360" w:lineRule="auto"/>
        <w:jc w:val="center"/>
        <w:rPr>
          <w:rFonts w:eastAsia="標楷體" w:cs="標楷體"/>
          <w:b/>
          <w:sz w:val="28"/>
          <w:szCs w:val="28"/>
        </w:rPr>
      </w:pPr>
      <w:r>
        <w:rPr>
          <w:rFonts w:eastAsia="標楷體"/>
          <w:b/>
          <w:noProof/>
          <w:lang w:eastAsia="zh-TW"/>
        </w:rPr>
        <w:drawing>
          <wp:inline distT="0" distB="0" distL="0" distR="0">
            <wp:extent cx="5095875" cy="41624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1624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69" w:rsidRPr="00A10B7A" w:rsidRDefault="00ED0E69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圖</w:t>
      </w:r>
      <w:r w:rsidRPr="00A10B7A">
        <w:rPr>
          <w:rFonts w:eastAsia="標楷體"/>
          <w:b/>
          <w:sz w:val="28"/>
          <w:szCs w:val="28"/>
        </w:rPr>
        <w:t>(</w:t>
      </w:r>
      <w:r w:rsidRPr="00A10B7A">
        <w:rPr>
          <w:rFonts w:eastAsia="標楷體" w:cs="標楷體"/>
          <w:b/>
          <w:sz w:val="28"/>
          <w:szCs w:val="28"/>
        </w:rPr>
        <w:t>二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 w:cs="標楷體"/>
          <w:b/>
          <w:sz w:val="28"/>
          <w:szCs w:val="28"/>
        </w:rPr>
        <w:t>：</w:t>
      </w:r>
      <w:r w:rsidRPr="00A10B7A">
        <w:rPr>
          <w:rFonts w:eastAsia="標楷體"/>
          <w:b/>
          <w:sz w:val="28"/>
          <w:szCs w:val="28"/>
        </w:rPr>
        <w:t>IC 555</w:t>
      </w:r>
      <w:r w:rsidRPr="00A10B7A">
        <w:rPr>
          <w:rFonts w:eastAsia="標楷體" w:cs="標楷體"/>
          <w:b/>
          <w:sz w:val="28"/>
          <w:szCs w:val="28"/>
        </w:rPr>
        <w:t>內部結構與非穩態操作的外部接線</w:t>
      </w:r>
    </w:p>
    <w:p w:rsidR="0026219C" w:rsidRPr="00A10B7A" w:rsidRDefault="0026219C">
      <w:pPr>
        <w:spacing w:line="360" w:lineRule="auto"/>
        <w:jc w:val="center"/>
        <w:rPr>
          <w:rFonts w:eastAsia="標楷體"/>
          <w:b/>
          <w:color w:val="0033CC"/>
          <w:sz w:val="28"/>
          <w:szCs w:val="28"/>
          <w:lang w:eastAsia="zh-TW"/>
        </w:rPr>
      </w:pPr>
    </w:p>
    <w:p w:rsidR="00ED0E69" w:rsidRPr="00A10B7A" w:rsidRDefault="00A033D9" w:rsidP="003221CD">
      <w:pPr>
        <w:spacing w:line="360" w:lineRule="auto"/>
        <w:jc w:val="both"/>
        <w:rPr>
          <w:rFonts w:eastAsia="標楷體" w:cs="標楷體"/>
          <w:b/>
          <w:color w:val="0000FF"/>
          <w:sz w:val="32"/>
          <w:szCs w:val="32"/>
        </w:rPr>
      </w:pPr>
      <w:r w:rsidRPr="00A10B7A">
        <w:rPr>
          <w:rFonts w:eastAsia="標楷體" w:cs="標楷體" w:hint="eastAsia"/>
          <w:b/>
          <w:color w:val="0000FF"/>
          <w:sz w:val="32"/>
          <w:szCs w:val="32"/>
          <w:lang w:eastAsia="zh-TW"/>
        </w:rPr>
        <w:t>四</w:t>
      </w:r>
      <w:r w:rsidR="003221CD" w:rsidRPr="00A10B7A">
        <w:rPr>
          <w:rFonts w:ascii="標楷體" w:eastAsia="標楷體" w:hAnsi="標楷體" w:cs="標楷體" w:hint="eastAsia"/>
          <w:b/>
          <w:color w:val="0000FF"/>
          <w:sz w:val="32"/>
          <w:szCs w:val="32"/>
          <w:lang w:eastAsia="zh-TW"/>
        </w:rPr>
        <w:t>、</w:t>
      </w:r>
      <w:r w:rsidR="00ED0E69" w:rsidRPr="00A10B7A">
        <w:rPr>
          <w:rFonts w:eastAsia="標楷體" w:cs="標楷體"/>
          <w:b/>
          <w:color w:val="0000FF"/>
          <w:sz w:val="32"/>
          <w:szCs w:val="32"/>
        </w:rPr>
        <w:t>電路說明</w:t>
      </w:r>
    </w:p>
    <w:p w:rsidR="00ED0E69" w:rsidRPr="00A10B7A" w:rsidRDefault="0048634C">
      <w:pPr>
        <w:spacing w:line="360" w:lineRule="auto"/>
        <w:jc w:val="both"/>
        <w:rPr>
          <w:rFonts w:eastAsia="標楷體"/>
          <w:b/>
          <w:color w:val="0000FF"/>
          <w:sz w:val="28"/>
          <w:szCs w:val="28"/>
        </w:rPr>
      </w:pPr>
      <w:r w:rsidRPr="00A10B7A">
        <w:rPr>
          <w:rFonts w:ascii="標楷體" w:eastAsia="標楷體" w:hAnsi="標楷體" w:cs="標楷體" w:hint="eastAsia"/>
          <w:b/>
          <w:color w:val="0000FF"/>
          <w:sz w:val="28"/>
          <w:szCs w:val="28"/>
          <w:lang w:eastAsia="zh-TW"/>
        </w:rPr>
        <w:t>■</w:t>
      </w:r>
      <w:r w:rsidR="00ED0E69" w:rsidRPr="00A10B7A">
        <w:rPr>
          <w:rFonts w:eastAsia="標楷體" w:cs="標楷體"/>
          <w:b/>
          <w:color w:val="0000FF"/>
          <w:sz w:val="28"/>
          <w:szCs w:val="28"/>
        </w:rPr>
        <w:t>脈波產生器</w:t>
      </w:r>
    </w:p>
    <w:p w:rsidR="00ED0E69" w:rsidRPr="00A10B7A" w:rsidRDefault="00ED0E69" w:rsidP="00AE00C4">
      <w:pPr>
        <w:spacing w:line="360" w:lineRule="auto"/>
        <w:ind w:firstLine="560"/>
        <w:jc w:val="both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IC 555</w:t>
      </w:r>
      <w:r w:rsidRPr="00A10B7A">
        <w:rPr>
          <w:rFonts w:eastAsia="標楷體" w:cs="標楷體"/>
          <w:b/>
          <w:sz w:val="28"/>
          <w:szCs w:val="28"/>
        </w:rPr>
        <w:t>在應用電路上，可以操作在非穩態電路、單穩態電路、寬度調變、脈波位置調變及順序計時器等應用電路。</w:t>
      </w:r>
    </w:p>
    <w:p w:rsidR="00ED0E69" w:rsidRPr="00A10B7A" w:rsidRDefault="00ED0E69" w:rsidP="00AE00C4">
      <w:pPr>
        <w:spacing w:line="360" w:lineRule="auto"/>
        <w:jc w:val="both"/>
        <w:rPr>
          <w:rFonts w:eastAsia="標楷體"/>
          <w:b/>
          <w:sz w:val="28"/>
        </w:rPr>
      </w:pPr>
      <w:r w:rsidRPr="00A10B7A">
        <w:rPr>
          <w:rFonts w:eastAsia="標楷體" w:cs="標楷體"/>
          <w:b/>
          <w:sz w:val="28"/>
          <w:szCs w:val="28"/>
        </w:rPr>
        <w:t>現在就介紹二種電路的操作方式。</w:t>
      </w:r>
    </w:p>
    <w:p w:rsidR="00ED0E69" w:rsidRPr="00A10B7A" w:rsidRDefault="00ED0E69" w:rsidP="00AE00C4">
      <w:pPr>
        <w:spacing w:line="360" w:lineRule="auto"/>
        <w:ind w:firstLine="560"/>
        <w:jc w:val="both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t>IC 555</w:t>
      </w:r>
      <w:r w:rsidRPr="00A10B7A">
        <w:rPr>
          <w:rFonts w:eastAsia="標楷體"/>
          <w:b/>
          <w:sz w:val="28"/>
        </w:rPr>
        <w:t>在應用電路上，可以操作在非穩態電路、單穩態電路、寬度調變、脈波位置調變及順序計時器等應用電路，相關資料可參閱</w:t>
      </w:r>
      <w:r w:rsidRPr="00A10B7A">
        <w:rPr>
          <w:rFonts w:eastAsia="標楷體"/>
          <w:b/>
          <w:sz w:val="28"/>
        </w:rPr>
        <w:t>IC Data Sheet</w:t>
      </w:r>
      <w:r w:rsidRPr="00A10B7A">
        <w:rPr>
          <w:rFonts w:eastAsia="標楷體"/>
          <w:b/>
          <w:sz w:val="28"/>
        </w:rPr>
        <w:t>。</w:t>
      </w:r>
    </w:p>
    <w:p w:rsidR="00ED0E69" w:rsidRPr="00A10B7A" w:rsidRDefault="00ED0E69" w:rsidP="00AE00C4">
      <w:pPr>
        <w:spacing w:line="360" w:lineRule="auto"/>
        <w:ind w:firstLine="560"/>
        <w:jc w:val="both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t>現在就介紹二種電路的操作方式。</w:t>
      </w:r>
    </w:p>
    <w:p w:rsidR="00CD4DEA" w:rsidRPr="00CD4DEA" w:rsidRDefault="00ED0E69" w:rsidP="00CD4DEA">
      <w:pPr>
        <w:pStyle w:val="af4"/>
        <w:numPr>
          <w:ilvl w:val="0"/>
          <w:numId w:val="14"/>
        </w:numPr>
        <w:tabs>
          <w:tab w:val="left" w:pos="840"/>
        </w:tabs>
        <w:spacing w:line="360" w:lineRule="auto"/>
        <w:ind w:leftChars="0"/>
        <w:jc w:val="both"/>
        <w:rPr>
          <w:rFonts w:eastAsia="標楷體" w:hint="eastAsia"/>
          <w:b/>
          <w:color w:val="0000FF"/>
          <w:sz w:val="28"/>
          <w:lang w:eastAsia="zh-TW"/>
        </w:rPr>
      </w:pPr>
      <w:r w:rsidRPr="00CD4DEA">
        <w:rPr>
          <w:rFonts w:eastAsia="標楷體"/>
          <w:b/>
          <w:color w:val="0000FF"/>
          <w:sz w:val="28"/>
        </w:rPr>
        <w:t>非穩態操作</w:t>
      </w:r>
      <w:r w:rsidR="00B4252E" w:rsidRPr="00CD4DEA">
        <w:rPr>
          <w:rFonts w:eastAsia="標楷體"/>
          <w:b/>
          <w:color w:val="0000FF"/>
          <w:sz w:val="28"/>
          <w:lang w:eastAsia="zh-TW"/>
        </w:rPr>
        <w:t>電路</w:t>
      </w:r>
    </w:p>
    <w:p w:rsidR="00632D16" w:rsidRPr="00A10B7A" w:rsidRDefault="005E7956" w:rsidP="00632D16">
      <w:pPr>
        <w:tabs>
          <w:tab w:val="left" w:pos="840"/>
        </w:tabs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  <w:lang w:eastAsia="zh-TW"/>
        </w:rPr>
        <w:lastRenderedPageBreak/>
        <w:drawing>
          <wp:inline distT="0" distB="0" distL="0" distR="0">
            <wp:extent cx="4400550" cy="277177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D16" w:rsidRPr="00A10B7A" w:rsidRDefault="00632D16" w:rsidP="00632D16">
      <w:pPr>
        <w:tabs>
          <w:tab w:val="left" w:pos="840"/>
        </w:tabs>
        <w:snapToGrid w:val="0"/>
        <w:ind w:left="360"/>
        <w:jc w:val="center"/>
        <w:rPr>
          <w:rFonts w:ascii="標楷體" w:eastAsia="標楷體" w:hAnsi="標楷體" w:cs="標楷體"/>
          <w:b/>
          <w:sz w:val="28"/>
          <w:lang w:eastAsia="zh-TW"/>
        </w:rPr>
      </w:pPr>
      <w:r w:rsidRPr="00A10B7A">
        <w:rPr>
          <w:rFonts w:eastAsia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="00F16D5F" w:rsidRPr="00A10B7A">
        <w:rPr>
          <w:rFonts w:eastAsia="標楷體" w:hint="eastAsia"/>
          <w:b/>
          <w:sz w:val="28"/>
          <w:lang w:eastAsia="zh-TW"/>
        </w:rPr>
        <w:t>三</w:t>
      </w:r>
      <w:r w:rsidRPr="00A10B7A">
        <w:rPr>
          <w:rFonts w:ascii="標楷體" w:eastAsia="標楷體" w:hAnsi="標楷體" w:cs="標楷體"/>
          <w:b/>
          <w:sz w:val="28"/>
        </w:rPr>
        <w:t>)：</w:t>
      </w:r>
      <w:r w:rsidRPr="00A10B7A">
        <w:rPr>
          <w:rFonts w:eastAsia="標楷體"/>
          <w:b/>
          <w:sz w:val="28"/>
        </w:rPr>
        <w:t>非穩態操作</w:t>
      </w:r>
      <w:r w:rsidRPr="00A10B7A">
        <w:rPr>
          <w:rFonts w:ascii="標楷體" w:eastAsia="標楷體" w:hAnsi="標楷體" w:cs="標楷體"/>
          <w:b/>
          <w:sz w:val="28"/>
        </w:rPr>
        <w:t>電路圖</w:t>
      </w:r>
    </w:p>
    <w:p w:rsidR="005E25D1" w:rsidRPr="00A10B7A" w:rsidRDefault="005E7956" w:rsidP="005E25D1">
      <w:pPr>
        <w:spacing w:line="360" w:lineRule="auto"/>
        <w:jc w:val="center"/>
        <w:rPr>
          <w:rFonts w:eastAsia="標楷體" w:cs="標楷體"/>
          <w:b/>
          <w:sz w:val="28"/>
          <w:szCs w:val="28"/>
        </w:rPr>
      </w:pPr>
      <w:r>
        <w:rPr>
          <w:rFonts w:eastAsia="標楷體"/>
          <w:b/>
          <w:noProof/>
          <w:sz w:val="28"/>
          <w:szCs w:val="28"/>
          <w:lang w:eastAsia="zh-TW"/>
        </w:rPr>
        <w:drawing>
          <wp:inline distT="0" distB="0" distL="0" distR="0">
            <wp:extent cx="3381375" cy="27908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790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5D1" w:rsidRPr="00A10B7A" w:rsidRDefault="005E25D1" w:rsidP="005E25D1">
      <w:pPr>
        <w:spacing w:line="360" w:lineRule="auto"/>
        <w:jc w:val="center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圖</w:t>
      </w:r>
      <w:r w:rsidRPr="00A10B7A">
        <w:rPr>
          <w:rFonts w:eastAsia="標楷體"/>
          <w:b/>
          <w:sz w:val="28"/>
          <w:szCs w:val="28"/>
        </w:rPr>
        <w:t>(</w:t>
      </w:r>
      <w:r w:rsidR="00F16D5F" w:rsidRPr="00A10B7A">
        <w:rPr>
          <w:rFonts w:eastAsia="標楷體" w:cs="標楷體" w:hint="eastAsia"/>
          <w:b/>
          <w:sz w:val="28"/>
          <w:szCs w:val="28"/>
          <w:lang w:eastAsia="zh-TW"/>
        </w:rPr>
        <w:t>四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 w:cs="標楷體"/>
          <w:b/>
          <w:sz w:val="28"/>
          <w:szCs w:val="28"/>
        </w:rPr>
        <w:t>：非穩態多諧振盪器電路輸出波形</w:t>
      </w:r>
    </w:p>
    <w:p w:rsidR="00ED0E69" w:rsidRPr="00194F38" w:rsidRDefault="001F3AA4" w:rsidP="001F3AA4">
      <w:pPr>
        <w:tabs>
          <w:tab w:val="left" w:pos="840"/>
        </w:tabs>
        <w:spacing w:line="360" w:lineRule="auto"/>
        <w:ind w:leftChars="50" w:left="120"/>
        <w:jc w:val="both"/>
        <w:rPr>
          <w:rFonts w:eastAsia="標楷體"/>
          <w:b/>
          <w:color w:val="FF0000"/>
          <w:sz w:val="28"/>
        </w:rPr>
      </w:pPr>
      <w:r w:rsidRPr="00194F38">
        <w:rPr>
          <w:rFonts w:eastAsia="標楷體" w:hint="eastAsia"/>
          <w:b/>
          <w:color w:val="FF0000"/>
          <w:sz w:val="28"/>
          <w:lang w:eastAsia="zh-TW"/>
        </w:rPr>
        <w:t>a</w:t>
      </w:r>
      <w:r w:rsidR="00ED0E69" w:rsidRPr="00194F38">
        <w:rPr>
          <w:rFonts w:eastAsia="標楷體"/>
          <w:b/>
          <w:color w:val="FF0000"/>
          <w:sz w:val="28"/>
        </w:rPr>
        <w:t>.</w:t>
      </w:r>
      <w:r w:rsidR="00ED0E69" w:rsidRPr="00194F38">
        <w:rPr>
          <w:rFonts w:eastAsia="標楷體"/>
          <w:b/>
          <w:color w:val="FF0000"/>
          <w:sz w:val="28"/>
        </w:rPr>
        <w:t>計算公式</w:t>
      </w:r>
      <w:r w:rsidR="00F16D5F" w:rsidRPr="00194F38">
        <w:rPr>
          <w:rFonts w:eastAsia="標楷體" w:hint="eastAsia"/>
          <w:b/>
          <w:color w:val="FF0000"/>
          <w:sz w:val="28"/>
          <w:lang w:eastAsia="zh-TW"/>
        </w:rPr>
        <w:t>(</w:t>
      </w:r>
      <w:r w:rsidR="00F16D5F" w:rsidRPr="00194F38">
        <w:rPr>
          <w:rFonts w:eastAsia="標楷體" w:hint="eastAsia"/>
          <w:b/>
          <w:color w:val="FF0000"/>
          <w:sz w:val="28"/>
          <w:lang w:eastAsia="zh-TW"/>
        </w:rPr>
        <w:t>實驗計算使用此兩式</w:t>
      </w:r>
      <w:r w:rsidR="00F16D5F" w:rsidRPr="00194F38">
        <w:rPr>
          <w:rFonts w:eastAsia="標楷體" w:hint="eastAsia"/>
          <w:b/>
          <w:color w:val="FF0000"/>
          <w:sz w:val="28"/>
          <w:lang w:eastAsia="zh-TW"/>
        </w:rPr>
        <w:t>)</w:t>
      </w:r>
    </w:p>
    <w:p w:rsidR="00ED0E69" w:rsidRPr="00194F38" w:rsidRDefault="00ED0E69">
      <w:pPr>
        <w:tabs>
          <w:tab w:val="left" w:pos="840"/>
        </w:tabs>
        <w:spacing w:line="360" w:lineRule="auto"/>
        <w:ind w:left="240"/>
        <w:jc w:val="both"/>
        <w:rPr>
          <w:b/>
          <w:color w:val="FF0000"/>
        </w:rPr>
      </w:pPr>
      <w:r w:rsidRPr="00194F38">
        <w:rPr>
          <w:rFonts w:eastAsia="標楷體"/>
          <w:b/>
          <w:color w:val="FF0000"/>
          <w:sz w:val="28"/>
        </w:rPr>
        <w:t>由計算推導結果，可得下列公式。</w:t>
      </w:r>
    </w:p>
    <w:p w:rsidR="00ED0E69" w:rsidRPr="00A10B7A" w:rsidRDefault="00ED0E69">
      <w:pPr>
        <w:tabs>
          <w:tab w:val="left" w:pos="840"/>
        </w:tabs>
        <w:spacing w:line="360" w:lineRule="auto"/>
        <w:ind w:left="240"/>
        <w:jc w:val="both"/>
        <w:rPr>
          <w:b/>
          <w:color w:val="0000CC"/>
        </w:rPr>
      </w:pPr>
      <w:r w:rsidRPr="00A10B7A">
        <w:rPr>
          <w:b/>
          <w:color w:val="0000CC"/>
          <w:position w:val="-7"/>
        </w:rPr>
        <w:object w:dxaOrig="3120" w:dyaOrig="380">
          <v:shape id="_x0000_i1029" type="#_x0000_t75" style="width:156pt;height:18.75pt" o:ole="" filled="t">
            <v:fill color2="black"/>
            <v:imagedata r:id="rId20" o:title=""/>
          </v:shape>
          <o:OLEObject Type="Embed" ProgID="Equation.3" ShapeID="_x0000_i1029" DrawAspect="Content" ObjectID="_1624791812" r:id="rId21"/>
        </w:object>
      </w:r>
      <w:r w:rsidRPr="00A10B7A">
        <w:rPr>
          <w:rFonts w:eastAsia="標楷體"/>
          <w:b/>
          <w:color w:val="0000CC"/>
          <w:sz w:val="28"/>
        </w:rPr>
        <w:t>……………………………………………….(1)</w:t>
      </w:r>
    </w:p>
    <w:p w:rsidR="00ED0E69" w:rsidRPr="00A10B7A" w:rsidRDefault="00ED0E69">
      <w:pPr>
        <w:tabs>
          <w:tab w:val="left" w:pos="840"/>
        </w:tabs>
        <w:spacing w:line="360" w:lineRule="auto"/>
        <w:ind w:left="240"/>
        <w:jc w:val="both"/>
        <w:rPr>
          <w:b/>
          <w:color w:val="0000CC"/>
        </w:rPr>
      </w:pPr>
      <w:r w:rsidRPr="00A10B7A">
        <w:rPr>
          <w:b/>
          <w:color w:val="0000CC"/>
          <w:position w:val="-7"/>
        </w:rPr>
        <w:object w:dxaOrig="2340" w:dyaOrig="380">
          <v:shape id="_x0000_i1030" type="#_x0000_t75" style="width:117pt;height:18.75pt" o:ole="" filled="t">
            <v:fill color2="black"/>
            <v:imagedata r:id="rId22" o:title=""/>
          </v:shape>
          <o:OLEObject Type="Embed" ProgID="Equation.3" ShapeID="_x0000_i1030" DrawAspect="Content" ObjectID="_1624791813" r:id="rId23"/>
        </w:object>
      </w:r>
      <w:r w:rsidRPr="00A10B7A">
        <w:rPr>
          <w:rFonts w:eastAsia="標楷體"/>
          <w:b/>
          <w:color w:val="0000CC"/>
          <w:sz w:val="28"/>
        </w:rPr>
        <w:t>………………………………………………………(2)</w:t>
      </w:r>
    </w:p>
    <w:p w:rsidR="00ED0E69" w:rsidRPr="00A10B7A" w:rsidRDefault="00ED0E69">
      <w:pPr>
        <w:tabs>
          <w:tab w:val="left" w:pos="840"/>
        </w:tabs>
        <w:spacing w:line="360" w:lineRule="auto"/>
        <w:ind w:left="240"/>
        <w:jc w:val="both"/>
        <w:rPr>
          <w:b/>
        </w:rPr>
      </w:pPr>
      <w:r w:rsidRPr="00A10B7A">
        <w:rPr>
          <w:b/>
          <w:position w:val="-5"/>
        </w:rPr>
        <w:object w:dxaOrig="1219" w:dyaOrig="380">
          <v:shape id="_x0000_i1031" type="#_x0000_t75" style="width:60.75pt;height:18.75pt" o:ole="" filled="t">
            <v:fill color2="black"/>
            <v:imagedata r:id="rId24" o:title=""/>
          </v:shape>
          <o:OLEObject Type="Embed" ProgID="Equation.3" ShapeID="_x0000_i1031" DrawAspect="Content" ObjectID="_1624791814" r:id="rId25"/>
        </w:object>
      </w:r>
    </w:p>
    <w:p w:rsidR="00ED0E69" w:rsidRPr="00A10B7A" w:rsidRDefault="00ED0E69">
      <w:pPr>
        <w:tabs>
          <w:tab w:val="left" w:pos="840"/>
        </w:tabs>
        <w:spacing w:line="360" w:lineRule="auto"/>
        <w:ind w:left="240"/>
        <w:jc w:val="both"/>
        <w:rPr>
          <w:b/>
        </w:rPr>
      </w:pPr>
      <w:r w:rsidRPr="00A10B7A">
        <w:rPr>
          <w:b/>
          <w:position w:val="-21"/>
        </w:rPr>
        <w:object w:dxaOrig="2900" w:dyaOrig="700">
          <v:shape id="_x0000_i1032" type="#_x0000_t75" style="width:144.75pt;height:35.25pt" o:ole="" filled="t">
            <v:fill color2="black"/>
            <v:imagedata r:id="rId26" o:title=""/>
          </v:shape>
          <o:OLEObject Type="Embed" ProgID="Equation.3" ShapeID="_x0000_i1032" DrawAspect="Content" ObjectID="_1624791815" r:id="rId27"/>
        </w:object>
      </w:r>
    </w:p>
    <w:p w:rsidR="00632D16" w:rsidRPr="00A10B7A" w:rsidRDefault="00632D16">
      <w:pPr>
        <w:tabs>
          <w:tab w:val="left" w:pos="840"/>
        </w:tabs>
        <w:snapToGrid w:val="0"/>
        <w:jc w:val="center"/>
        <w:rPr>
          <w:rFonts w:eastAsia="標楷體"/>
          <w:b/>
          <w:sz w:val="28"/>
          <w:lang w:eastAsia="zh-TW"/>
        </w:rPr>
      </w:pPr>
    </w:p>
    <w:p w:rsidR="00CD4DEA" w:rsidRDefault="00CD4DEA">
      <w:pPr>
        <w:widowControl/>
        <w:suppressAutoHyphens w:val="0"/>
        <w:rPr>
          <w:rFonts w:eastAsia="標楷體"/>
          <w:b/>
          <w:sz w:val="28"/>
          <w:lang w:eastAsia="zh-TW"/>
        </w:rPr>
      </w:pPr>
      <w:r>
        <w:rPr>
          <w:rFonts w:eastAsia="標楷體"/>
          <w:b/>
          <w:sz w:val="28"/>
          <w:lang w:eastAsia="zh-TW"/>
        </w:rPr>
        <w:br w:type="page"/>
      </w:r>
    </w:p>
    <w:p w:rsidR="00ED0E69" w:rsidRPr="00A10B7A" w:rsidRDefault="001F3AA4" w:rsidP="00B962F8">
      <w:pPr>
        <w:snapToGrid w:val="0"/>
        <w:spacing w:line="360" w:lineRule="auto"/>
        <w:ind w:leftChars="50" w:left="120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lang w:eastAsia="zh-TW"/>
        </w:rPr>
        <w:lastRenderedPageBreak/>
        <w:t>b</w:t>
      </w:r>
      <w:r w:rsidR="00ED0E69" w:rsidRPr="00A10B7A">
        <w:rPr>
          <w:rFonts w:eastAsia="標楷體"/>
          <w:b/>
          <w:sz w:val="28"/>
        </w:rPr>
        <w:t>.</w:t>
      </w:r>
      <w:r w:rsidR="00ED0E69" w:rsidRPr="00A10B7A">
        <w:rPr>
          <w:rFonts w:eastAsia="標楷體" w:cs="標楷體"/>
          <w:b/>
          <w:sz w:val="28"/>
        </w:rPr>
        <w:t>計算公式說明</w:t>
      </w:r>
    </w:p>
    <w:p w:rsidR="00ED0E69" w:rsidRPr="00A10B7A" w:rsidRDefault="001F3AA4" w:rsidP="00B962F8">
      <w:pPr>
        <w:snapToGrid w:val="0"/>
        <w:spacing w:line="360" w:lineRule="auto"/>
        <w:ind w:left="24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1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.RS-FF</w:t>
      </w:r>
      <w:r w:rsidR="00ED0E69" w:rsidRPr="00A10B7A">
        <w:rPr>
          <w:rFonts w:eastAsia="標楷體" w:cs="標楷體"/>
          <w:b/>
          <w:sz w:val="28"/>
          <w:szCs w:val="28"/>
        </w:rPr>
        <w:t>之真值表</w:t>
      </w:r>
    </w:p>
    <w:p w:rsidR="00ED0E69" w:rsidRPr="00A10B7A" w:rsidRDefault="00ED0E69">
      <w:pPr>
        <w:snapToGrid w:val="0"/>
        <w:ind w:left="240"/>
        <w:jc w:val="center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表</w:t>
      </w:r>
      <w:r w:rsidRPr="00A10B7A">
        <w:rPr>
          <w:rFonts w:eastAsia="標楷體"/>
          <w:b/>
          <w:sz w:val="28"/>
          <w:szCs w:val="28"/>
        </w:rPr>
        <w:t>(</w:t>
      </w:r>
      <w:r w:rsidR="00F16D5F" w:rsidRPr="00A10B7A">
        <w:rPr>
          <w:rFonts w:eastAsia="標楷體" w:hint="eastAsia"/>
          <w:b/>
          <w:sz w:val="28"/>
          <w:szCs w:val="28"/>
          <w:lang w:eastAsia="zh-TW"/>
        </w:rPr>
        <w:t>三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ascii="標楷體" w:eastAsia="標楷體" w:hAnsi="標楷體" w:cs="標楷體"/>
          <w:b/>
          <w:sz w:val="28"/>
          <w:szCs w:val="28"/>
        </w:rPr>
        <w:t>：</w:t>
      </w:r>
      <w:r w:rsidRPr="00A10B7A">
        <w:rPr>
          <w:rFonts w:eastAsia="標楷體"/>
          <w:b/>
          <w:sz w:val="28"/>
          <w:szCs w:val="28"/>
        </w:rPr>
        <w:t>RS-FF</w:t>
      </w:r>
      <w:r w:rsidRPr="00A10B7A">
        <w:rPr>
          <w:rFonts w:eastAsia="標楷體" w:cs="標楷體"/>
          <w:b/>
          <w:sz w:val="28"/>
          <w:szCs w:val="28"/>
        </w:rPr>
        <w:t>之真值表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394"/>
        <w:gridCol w:w="1394"/>
        <w:gridCol w:w="1395"/>
        <w:gridCol w:w="1983"/>
      </w:tblGrid>
      <w:tr w:rsidR="00ED0E69" w:rsidRPr="00A10B7A">
        <w:trPr>
          <w:tblHeader/>
          <w:jc w:val="center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S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77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R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51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Q(t+1)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08" w:firstLine="347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說</w:t>
            </w:r>
            <w:r w:rsidRPr="00A10B7A">
              <w:rPr>
                <w:rFonts w:eastAsia="標楷體"/>
                <w:b/>
                <w:sz w:val="28"/>
                <w:szCs w:val="28"/>
              </w:rPr>
              <w:t xml:space="preserve">  </w:t>
            </w:r>
            <w:r w:rsidRPr="00A10B7A">
              <w:rPr>
                <w:rFonts w:eastAsia="標楷體"/>
                <w:b/>
                <w:sz w:val="28"/>
                <w:szCs w:val="28"/>
              </w:rPr>
              <w:t>明</w:t>
            </w:r>
          </w:p>
        </w:tc>
      </w:tr>
      <w:tr w:rsidR="00ED0E69" w:rsidRPr="00A10B7A">
        <w:trPr>
          <w:jc w:val="center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0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77"/>
              <w:jc w:val="center"/>
              <w:rPr>
                <w:rFonts w:eastAsia="標楷體"/>
                <w:b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51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Q(t)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08" w:firstLine="347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維持原態</w:t>
            </w:r>
          </w:p>
        </w:tc>
      </w:tr>
      <w:tr w:rsidR="00ED0E69" w:rsidRPr="00A10B7A">
        <w:trPr>
          <w:jc w:val="center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0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77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51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0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08" w:firstLine="347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清除為</w:t>
            </w:r>
            <w:r w:rsidRPr="00A10B7A">
              <w:rPr>
                <w:rFonts w:eastAsia="標楷體"/>
                <w:b/>
                <w:sz w:val="28"/>
                <w:szCs w:val="28"/>
              </w:rPr>
              <w:t>0</w:t>
            </w:r>
          </w:p>
        </w:tc>
      </w:tr>
      <w:tr w:rsidR="00ED0E69" w:rsidRPr="00A10B7A">
        <w:trPr>
          <w:jc w:val="center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77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0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51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08" w:firstLine="347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設定為</w:t>
            </w: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</w:p>
        </w:tc>
      </w:tr>
      <w:tr w:rsidR="00ED0E69" w:rsidRPr="00A10B7A">
        <w:trPr>
          <w:jc w:val="center"/>
        </w:trPr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5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</w:p>
        </w:tc>
        <w:tc>
          <w:tcPr>
            <w:tcW w:w="1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77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1</w:t>
            </w:r>
          </w:p>
        </w:tc>
        <w:tc>
          <w:tcPr>
            <w:tcW w:w="13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51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?</w:t>
            </w:r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D0E69" w:rsidRPr="00A10B7A" w:rsidRDefault="00ED0E69">
            <w:pPr>
              <w:spacing w:line="360" w:lineRule="auto"/>
              <w:ind w:left="-108" w:firstLine="347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/>
                <w:b/>
                <w:sz w:val="28"/>
                <w:szCs w:val="28"/>
              </w:rPr>
              <w:t>未定值</w:t>
            </w:r>
          </w:p>
        </w:tc>
      </w:tr>
    </w:tbl>
    <w:p w:rsidR="00ED0E69" w:rsidRPr="00A10B7A" w:rsidRDefault="001F3AA4">
      <w:pPr>
        <w:spacing w:line="360" w:lineRule="auto"/>
        <w:ind w:left="240"/>
        <w:rPr>
          <w:b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2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電容充放電，</w:t>
      </w:r>
      <w:r w:rsidR="00ED0E69" w:rsidRPr="00A10B7A">
        <w:rPr>
          <w:b/>
          <w:position w:val="-19"/>
        </w:rPr>
        <w:object w:dxaOrig="1300" w:dyaOrig="620">
          <v:shape id="_x0000_i1033" type="#_x0000_t75" style="width:65.25pt;height:30.75pt" o:ole="" filled="t">
            <v:fill color2="black"/>
            <v:imagedata r:id="rId28" o:title=""/>
          </v:shape>
          <o:OLEObject Type="Embed" ProgID="Equation.3" ShapeID="_x0000_i1033" DrawAspect="Content" ObjectID="_1624791816" r:id="rId29"/>
        </w:object>
      </w:r>
      <w:r w:rsidR="00ED0E69" w:rsidRPr="00A10B7A">
        <w:rPr>
          <w:rFonts w:eastAsia="標楷體"/>
          <w:b/>
          <w:sz w:val="28"/>
          <w:szCs w:val="28"/>
        </w:rPr>
        <w:t xml:space="preserve"> </w:t>
      </w:r>
      <w:r w:rsidR="00ED0E69" w:rsidRPr="00A10B7A">
        <w:rPr>
          <w:rFonts w:eastAsia="標楷體" w:cs="標楷體"/>
          <w:b/>
          <w:sz w:val="28"/>
          <w:szCs w:val="28"/>
        </w:rPr>
        <w:t>時</w:t>
      </w:r>
    </w:p>
    <w:p w:rsidR="00ED0E69" w:rsidRPr="00A10B7A" w:rsidRDefault="00ED0E69">
      <w:pPr>
        <w:spacing w:line="360" w:lineRule="auto"/>
        <w:ind w:left="240"/>
        <w:rPr>
          <w:rFonts w:eastAsia="標楷體"/>
          <w:b/>
          <w:sz w:val="28"/>
          <w:szCs w:val="28"/>
        </w:rPr>
      </w:pPr>
      <w:r w:rsidRPr="00A10B7A">
        <w:rPr>
          <w:b/>
          <w:position w:val="-24"/>
        </w:rPr>
        <w:object w:dxaOrig="2120" w:dyaOrig="720">
          <v:shape id="_x0000_i1034" type="#_x0000_t75" style="width:105.75pt;height:36pt" o:ole="" filled="t">
            <v:fill color2="black"/>
            <v:imagedata r:id="rId30" o:title=""/>
          </v:shape>
          <o:OLEObject Type="Embed" ProgID="Equation.3" ShapeID="_x0000_i1034" DrawAspect="Content" ObjectID="_1624791817" r:id="rId31"/>
        </w:object>
      </w:r>
      <w:r w:rsidRPr="00A10B7A">
        <w:rPr>
          <w:rFonts w:eastAsia="標楷體"/>
          <w:b/>
          <w:sz w:val="28"/>
          <w:szCs w:val="28"/>
        </w:rPr>
        <w:t xml:space="preserve">   BJT  OFF </w:t>
      </w:r>
      <w:r w:rsidRPr="00A10B7A">
        <w:rPr>
          <w:rFonts w:eastAsia="標楷體" w:cs="標楷體"/>
          <w:b/>
          <w:sz w:val="28"/>
          <w:szCs w:val="28"/>
        </w:rPr>
        <w:t>電容經</w:t>
      </w:r>
      <w:r w:rsidRPr="00A10B7A">
        <w:rPr>
          <w:rFonts w:eastAsia="標楷體"/>
          <w:b/>
          <w:sz w:val="28"/>
          <w:szCs w:val="28"/>
        </w:rPr>
        <w:t>(</w:t>
      </w:r>
      <w:r w:rsidR="00194F38">
        <w:rPr>
          <w:rFonts w:eastAsia="標楷體" w:hint="eastAsia"/>
          <w:b/>
          <w:sz w:val="28"/>
          <w:szCs w:val="28"/>
          <w:lang w:eastAsia="zh-TW"/>
        </w:rPr>
        <w:t>R1</w:t>
      </w:r>
      <w:r w:rsidR="00194F38">
        <w:rPr>
          <w:rFonts w:eastAsia="標楷體" w:hint="eastAsia"/>
          <w:b/>
          <w:sz w:val="28"/>
          <w:szCs w:val="28"/>
          <w:lang w:eastAsia="zh-TW"/>
        </w:rPr>
        <w:t>及</w:t>
      </w:r>
      <w:r w:rsidR="00194F38">
        <w:rPr>
          <w:rFonts w:eastAsia="標楷體" w:hint="eastAsia"/>
          <w:b/>
          <w:sz w:val="28"/>
          <w:szCs w:val="28"/>
          <w:lang w:eastAsia="zh-TW"/>
        </w:rPr>
        <w:t>R2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 w:cs="標楷體"/>
          <w:b/>
          <w:sz w:val="28"/>
          <w:szCs w:val="28"/>
        </w:rPr>
        <w:t>充電。</w:t>
      </w:r>
    </w:p>
    <w:p w:rsidR="00ED0E69" w:rsidRPr="00A10B7A" w:rsidRDefault="001F3AA4">
      <w:pPr>
        <w:spacing w:line="360" w:lineRule="auto"/>
        <w:ind w:left="240"/>
        <w:rPr>
          <w:b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3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當電容充電之電壓為</w:t>
      </w:r>
      <w:r w:rsidR="00ED0E69" w:rsidRPr="00A10B7A">
        <w:rPr>
          <w:b/>
          <w:position w:val="-19"/>
        </w:rPr>
        <w:object w:dxaOrig="2060" w:dyaOrig="620">
          <v:shape id="_x0000_i1035" type="#_x0000_t75" style="width:102.75pt;height:30.75pt" o:ole="" filled="t">
            <v:fill color2="black"/>
            <v:imagedata r:id="rId32" o:title=""/>
          </v:shape>
          <o:OLEObject Type="Embed" ProgID="Equation.3" ShapeID="_x0000_i1035" DrawAspect="Content" ObjectID="_1624791818" r:id="rId33"/>
        </w:object>
      </w:r>
      <w:r w:rsidR="00ED0E69" w:rsidRPr="00A10B7A">
        <w:rPr>
          <w:rFonts w:eastAsia="標楷體" w:cs="標楷體"/>
          <w:b/>
          <w:sz w:val="28"/>
          <w:szCs w:val="28"/>
        </w:rPr>
        <w:t>時</w:t>
      </w:r>
    </w:p>
    <w:p w:rsidR="00ED0E69" w:rsidRPr="00A10B7A" w:rsidRDefault="00ED0E69">
      <w:pPr>
        <w:spacing w:line="360" w:lineRule="auto"/>
        <w:ind w:left="240"/>
        <w:rPr>
          <w:rFonts w:eastAsia="標楷體"/>
          <w:b/>
          <w:sz w:val="28"/>
          <w:szCs w:val="28"/>
        </w:rPr>
      </w:pPr>
      <w:r w:rsidRPr="00A10B7A">
        <w:rPr>
          <w:b/>
          <w:position w:val="-24"/>
        </w:rPr>
        <w:object w:dxaOrig="2700" w:dyaOrig="720">
          <v:shape id="_x0000_i1036" type="#_x0000_t75" style="width:135pt;height:36pt" o:ole="" filled="t">
            <v:fill color2="black"/>
            <v:imagedata r:id="rId34" o:title=""/>
          </v:shape>
          <o:OLEObject Type="Embed" ProgID="Equation.3" ShapeID="_x0000_i1036" DrawAspect="Content" ObjectID="_1624791819" r:id="rId35"/>
        </w:object>
      </w:r>
      <w:r w:rsidRPr="00A10B7A">
        <w:rPr>
          <w:rFonts w:eastAsia="標楷體"/>
          <w:b/>
          <w:sz w:val="28"/>
          <w:szCs w:val="28"/>
        </w:rPr>
        <w:t xml:space="preserve">  BJT  OFF </w:t>
      </w:r>
      <w:r w:rsidRPr="00A10B7A">
        <w:rPr>
          <w:rFonts w:eastAsia="標楷體" w:cs="標楷體"/>
          <w:b/>
          <w:sz w:val="28"/>
          <w:szCs w:val="28"/>
        </w:rPr>
        <w:t>電</w:t>
      </w:r>
      <w:r w:rsidRPr="00A10B7A">
        <w:rPr>
          <w:rFonts w:eastAsia="標楷體" w:cs="標楷體"/>
          <w:b/>
          <w:sz w:val="28"/>
          <w:szCs w:val="28"/>
        </w:rPr>
        <w:t>C4</w:t>
      </w:r>
      <w:r w:rsidRPr="00A10B7A">
        <w:rPr>
          <w:rFonts w:eastAsia="標楷體" w:cs="標楷體"/>
          <w:b/>
          <w:sz w:val="28"/>
          <w:szCs w:val="28"/>
        </w:rPr>
        <w:t>繼續充電。</w:t>
      </w:r>
    </w:p>
    <w:p w:rsidR="00ED0E69" w:rsidRPr="00A10B7A" w:rsidRDefault="001F3AA4">
      <w:pPr>
        <w:spacing w:line="360" w:lineRule="auto"/>
        <w:ind w:left="240"/>
        <w:rPr>
          <w:b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4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當電容充電之電壓為</w:t>
      </w:r>
      <w:r w:rsidR="00ED0E69" w:rsidRPr="00A10B7A">
        <w:rPr>
          <w:rFonts w:eastAsia="標楷體"/>
          <w:b/>
          <w:sz w:val="28"/>
          <w:szCs w:val="28"/>
        </w:rPr>
        <w:t xml:space="preserve"> </w:t>
      </w:r>
      <w:r w:rsidR="00ED0E69" w:rsidRPr="00A10B7A">
        <w:rPr>
          <w:b/>
          <w:position w:val="-19"/>
        </w:rPr>
        <w:object w:dxaOrig="1300" w:dyaOrig="620">
          <v:shape id="_x0000_i1037" type="#_x0000_t75" style="width:65.25pt;height:30.75pt" o:ole="" filled="t">
            <v:fill color2="black"/>
            <v:imagedata r:id="rId36" o:title=""/>
          </v:shape>
          <o:OLEObject Type="Embed" ProgID="Equation.3" ShapeID="_x0000_i1037" DrawAspect="Content" ObjectID="_1624791820" r:id="rId37"/>
        </w:object>
      </w:r>
      <w:r w:rsidR="00ED0E69" w:rsidRPr="00A10B7A">
        <w:rPr>
          <w:rFonts w:eastAsia="標楷體"/>
          <w:b/>
          <w:sz w:val="28"/>
          <w:szCs w:val="28"/>
        </w:rPr>
        <w:t xml:space="preserve"> </w:t>
      </w:r>
      <w:r w:rsidR="00ED0E69" w:rsidRPr="00A10B7A">
        <w:rPr>
          <w:rFonts w:eastAsia="標楷體" w:cs="標楷體"/>
          <w:b/>
          <w:sz w:val="28"/>
          <w:szCs w:val="28"/>
        </w:rPr>
        <w:t>時</w:t>
      </w:r>
    </w:p>
    <w:p w:rsidR="00ED0E69" w:rsidRPr="00A10B7A" w:rsidRDefault="00ED0E69">
      <w:pPr>
        <w:spacing w:line="360" w:lineRule="auto"/>
        <w:ind w:left="240"/>
        <w:rPr>
          <w:rFonts w:eastAsia="標楷體"/>
          <w:b/>
          <w:sz w:val="28"/>
          <w:szCs w:val="28"/>
        </w:rPr>
      </w:pPr>
      <w:r w:rsidRPr="00A10B7A">
        <w:rPr>
          <w:b/>
          <w:position w:val="-24"/>
        </w:rPr>
        <w:object w:dxaOrig="2079" w:dyaOrig="720">
          <v:shape id="_x0000_i1038" type="#_x0000_t75" style="width:104.25pt;height:36pt" o:ole="" filled="t">
            <v:fill color2="black"/>
            <v:imagedata r:id="rId38" o:title=""/>
          </v:shape>
          <o:OLEObject Type="Embed" ProgID="Equation.3" ShapeID="_x0000_i1038" DrawAspect="Content" ObjectID="_1624791821" r:id="rId39"/>
        </w:object>
      </w:r>
      <w:r w:rsidRPr="00A10B7A">
        <w:rPr>
          <w:rFonts w:eastAsia="標楷體"/>
          <w:b/>
          <w:sz w:val="28"/>
          <w:szCs w:val="28"/>
        </w:rPr>
        <w:t xml:space="preserve">  BJT  ON </w:t>
      </w:r>
      <w:r w:rsidRPr="00A10B7A">
        <w:rPr>
          <w:rFonts w:eastAsia="標楷體" w:cs="標楷體"/>
          <w:b/>
          <w:sz w:val="28"/>
          <w:szCs w:val="28"/>
        </w:rPr>
        <w:t>電容停止充電，電容電壓則經</w:t>
      </w:r>
      <w:r w:rsidRPr="00A10B7A">
        <w:rPr>
          <w:rFonts w:eastAsia="標楷體"/>
          <w:b/>
          <w:sz w:val="28"/>
          <w:szCs w:val="28"/>
        </w:rPr>
        <w:t>(</w:t>
      </w:r>
      <w:r w:rsidR="00194F38">
        <w:rPr>
          <w:rFonts w:hint="eastAsia"/>
          <w:b/>
          <w:lang w:eastAsia="zh-TW"/>
        </w:rPr>
        <w:t>R2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 w:cs="標楷體"/>
          <w:b/>
          <w:sz w:val="28"/>
          <w:szCs w:val="28"/>
        </w:rPr>
        <w:t>放電。</w:t>
      </w:r>
    </w:p>
    <w:p w:rsidR="00ED0E69" w:rsidRPr="00A10B7A" w:rsidRDefault="001F3AA4">
      <w:pPr>
        <w:spacing w:line="360" w:lineRule="auto"/>
        <w:ind w:left="240"/>
        <w:rPr>
          <w:b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5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當電容放電之電壓為</w:t>
      </w:r>
      <w:r w:rsidR="00ED0E69" w:rsidRPr="00A10B7A">
        <w:rPr>
          <w:rFonts w:eastAsia="標楷體"/>
          <w:b/>
          <w:sz w:val="28"/>
          <w:szCs w:val="28"/>
        </w:rPr>
        <w:t xml:space="preserve"> </w:t>
      </w:r>
      <w:r w:rsidR="00ED0E69" w:rsidRPr="00A10B7A">
        <w:rPr>
          <w:b/>
          <w:position w:val="-19"/>
        </w:rPr>
        <w:object w:dxaOrig="2060" w:dyaOrig="620">
          <v:shape id="_x0000_i1039" type="#_x0000_t75" style="width:102.75pt;height:30.75pt" o:ole="" filled="t">
            <v:fill color2="black"/>
            <v:imagedata r:id="rId32" o:title=""/>
          </v:shape>
          <o:OLEObject Type="Embed" ProgID="Equation.3" ShapeID="_x0000_i1039" DrawAspect="Content" ObjectID="_1624791822" r:id="rId40"/>
        </w:object>
      </w:r>
      <w:r w:rsidR="00ED0E69" w:rsidRPr="00A10B7A">
        <w:rPr>
          <w:rFonts w:eastAsia="標楷體" w:cs="標楷體"/>
          <w:b/>
          <w:sz w:val="28"/>
          <w:szCs w:val="28"/>
        </w:rPr>
        <w:t>時</w:t>
      </w:r>
    </w:p>
    <w:p w:rsidR="00ED0E69" w:rsidRPr="00A10B7A" w:rsidRDefault="00ED0E69">
      <w:pPr>
        <w:spacing w:line="360" w:lineRule="auto"/>
        <w:ind w:left="240"/>
        <w:rPr>
          <w:rFonts w:eastAsia="標楷體"/>
          <w:b/>
          <w:sz w:val="28"/>
          <w:szCs w:val="28"/>
        </w:rPr>
      </w:pPr>
      <w:r w:rsidRPr="00A10B7A">
        <w:rPr>
          <w:b/>
          <w:position w:val="-24"/>
        </w:rPr>
        <w:object w:dxaOrig="2760" w:dyaOrig="720">
          <v:shape id="_x0000_i1040" type="#_x0000_t75" style="width:138pt;height:36pt" o:ole="" filled="t">
            <v:fill color2="black"/>
            <v:imagedata r:id="rId41" o:title=""/>
          </v:shape>
          <o:OLEObject Type="Embed" ProgID="Equation.3" ShapeID="_x0000_i1040" DrawAspect="Content" ObjectID="_1624791823" r:id="rId42"/>
        </w:object>
      </w:r>
      <w:r w:rsidRPr="00A10B7A">
        <w:rPr>
          <w:rFonts w:eastAsia="標楷體"/>
          <w:b/>
          <w:sz w:val="28"/>
          <w:szCs w:val="28"/>
        </w:rPr>
        <w:t xml:space="preserve">   BJT  ON </w:t>
      </w:r>
      <w:r w:rsidRPr="00A10B7A">
        <w:rPr>
          <w:rFonts w:eastAsia="標楷體" w:cs="標楷體"/>
          <w:b/>
          <w:sz w:val="28"/>
          <w:szCs w:val="28"/>
        </w:rPr>
        <w:t>電容電壓繼續經</w:t>
      </w:r>
      <w:r w:rsidRPr="00A10B7A">
        <w:rPr>
          <w:rFonts w:eastAsia="標楷體"/>
          <w:b/>
          <w:sz w:val="28"/>
          <w:szCs w:val="28"/>
        </w:rPr>
        <w:t>(</w:t>
      </w:r>
      <w:r w:rsidR="00194F38">
        <w:rPr>
          <w:rFonts w:hint="eastAsia"/>
          <w:b/>
          <w:lang w:eastAsia="zh-TW"/>
        </w:rPr>
        <w:t>R2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 w:cs="標楷體"/>
          <w:b/>
          <w:sz w:val="28"/>
          <w:szCs w:val="28"/>
        </w:rPr>
        <w:t>放電。</w:t>
      </w:r>
    </w:p>
    <w:p w:rsidR="00ED0E69" w:rsidRPr="00A10B7A" w:rsidRDefault="001F3AA4">
      <w:pPr>
        <w:spacing w:line="360" w:lineRule="auto"/>
        <w:ind w:left="240"/>
        <w:rPr>
          <w:b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6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當電容放電之電壓為</w:t>
      </w:r>
      <w:r w:rsidR="00ED0E69" w:rsidRPr="00A10B7A">
        <w:rPr>
          <w:rFonts w:eastAsia="標楷體"/>
          <w:b/>
          <w:sz w:val="28"/>
          <w:szCs w:val="28"/>
        </w:rPr>
        <w:t xml:space="preserve"> </w:t>
      </w:r>
      <w:r w:rsidR="00ED0E69" w:rsidRPr="00A10B7A">
        <w:rPr>
          <w:b/>
          <w:position w:val="-19"/>
        </w:rPr>
        <w:object w:dxaOrig="1300" w:dyaOrig="620">
          <v:shape id="_x0000_i1041" type="#_x0000_t75" style="width:65.25pt;height:30.75pt" o:ole="" filled="t">
            <v:fill color2="black"/>
            <v:imagedata r:id="rId43" o:title=""/>
          </v:shape>
          <o:OLEObject Type="Embed" ProgID="Equation.3" ShapeID="_x0000_i1041" DrawAspect="Content" ObjectID="_1624791824" r:id="rId44"/>
        </w:object>
      </w:r>
      <w:r w:rsidR="00ED0E69" w:rsidRPr="00A10B7A">
        <w:rPr>
          <w:rFonts w:eastAsia="標楷體" w:cs="標楷體"/>
          <w:b/>
          <w:sz w:val="28"/>
          <w:szCs w:val="28"/>
        </w:rPr>
        <w:t>時</w:t>
      </w:r>
    </w:p>
    <w:p w:rsidR="00ED0E69" w:rsidRPr="00A10B7A" w:rsidRDefault="00ED0E69">
      <w:pPr>
        <w:spacing w:line="360" w:lineRule="auto"/>
        <w:ind w:left="240"/>
        <w:rPr>
          <w:rFonts w:eastAsia="標楷體"/>
          <w:b/>
        </w:rPr>
      </w:pPr>
      <w:r w:rsidRPr="00A10B7A">
        <w:rPr>
          <w:b/>
          <w:position w:val="-24"/>
        </w:rPr>
        <w:object w:dxaOrig="2120" w:dyaOrig="720">
          <v:shape id="_x0000_i1042" type="#_x0000_t75" style="width:105.75pt;height:36pt" o:ole="" filled="t">
            <v:fill color2="black"/>
            <v:imagedata r:id="rId30" o:title=""/>
          </v:shape>
          <o:OLEObject Type="Embed" ProgID="Equation.3" ShapeID="_x0000_i1042" DrawAspect="Content" ObjectID="_1624791825" r:id="rId45"/>
        </w:object>
      </w:r>
      <w:r w:rsidRPr="00A10B7A">
        <w:rPr>
          <w:rFonts w:eastAsia="標楷體"/>
          <w:b/>
          <w:sz w:val="28"/>
          <w:szCs w:val="28"/>
        </w:rPr>
        <w:t xml:space="preserve">   BJT  OFF </w:t>
      </w:r>
      <w:r w:rsidRPr="00A10B7A">
        <w:rPr>
          <w:rFonts w:eastAsia="標楷體" w:cs="標楷體"/>
          <w:b/>
          <w:sz w:val="28"/>
          <w:szCs w:val="28"/>
        </w:rPr>
        <w:t>電容經</w:t>
      </w:r>
      <w:r w:rsidRPr="00A10B7A">
        <w:rPr>
          <w:rFonts w:eastAsia="標楷體"/>
          <w:b/>
          <w:sz w:val="28"/>
          <w:szCs w:val="28"/>
        </w:rPr>
        <w:t>(</w:t>
      </w:r>
      <w:r w:rsidR="00194F38">
        <w:rPr>
          <w:rFonts w:eastAsia="標楷體" w:hint="eastAsia"/>
          <w:b/>
          <w:sz w:val="28"/>
          <w:szCs w:val="28"/>
          <w:lang w:eastAsia="zh-TW"/>
        </w:rPr>
        <w:t>R1</w:t>
      </w:r>
      <w:r w:rsidR="00194F38">
        <w:rPr>
          <w:rFonts w:eastAsia="標楷體" w:hint="eastAsia"/>
          <w:b/>
          <w:sz w:val="28"/>
          <w:szCs w:val="28"/>
          <w:lang w:eastAsia="zh-TW"/>
        </w:rPr>
        <w:t>及</w:t>
      </w:r>
      <w:r w:rsidR="00194F38">
        <w:rPr>
          <w:rFonts w:eastAsia="標楷體" w:hint="eastAsia"/>
          <w:b/>
          <w:sz w:val="28"/>
          <w:szCs w:val="28"/>
          <w:lang w:eastAsia="zh-TW"/>
        </w:rPr>
        <w:t>R2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 w:cs="標楷體"/>
          <w:b/>
          <w:sz w:val="28"/>
          <w:szCs w:val="28"/>
        </w:rPr>
        <w:t>再度充電。</w:t>
      </w:r>
    </w:p>
    <w:p w:rsidR="00ED0E69" w:rsidRPr="00194F38" w:rsidRDefault="001F3AA4" w:rsidP="001F3AA4">
      <w:pPr>
        <w:spacing w:line="360" w:lineRule="auto"/>
        <w:ind w:leftChars="50" w:left="120"/>
        <w:rPr>
          <w:rFonts w:eastAsia="標楷體" w:cs="標楷體"/>
          <w:b/>
          <w:color w:val="0000CC"/>
          <w:sz w:val="28"/>
          <w:szCs w:val="28"/>
        </w:rPr>
      </w:pPr>
      <w:r w:rsidRPr="00194F38">
        <w:rPr>
          <w:rFonts w:eastAsia="標楷體" w:cs="標楷體" w:hint="eastAsia"/>
          <w:b/>
          <w:color w:val="0000CC"/>
          <w:sz w:val="28"/>
          <w:szCs w:val="28"/>
          <w:lang w:eastAsia="zh-TW"/>
        </w:rPr>
        <w:t>c</w:t>
      </w:r>
      <w:r w:rsidR="00ED0E69" w:rsidRPr="00194F38">
        <w:rPr>
          <w:rFonts w:eastAsia="標楷體" w:cs="標楷體"/>
          <w:b/>
          <w:color w:val="0000CC"/>
          <w:sz w:val="28"/>
          <w:szCs w:val="28"/>
        </w:rPr>
        <w:t>.</w:t>
      </w:r>
      <w:r w:rsidR="00ED0E69" w:rsidRPr="00194F38">
        <w:rPr>
          <w:rFonts w:eastAsia="標楷體" w:cs="標楷體"/>
          <w:b/>
          <w:color w:val="0000CC"/>
          <w:sz w:val="28"/>
          <w:szCs w:val="28"/>
        </w:rPr>
        <w:t>充、放電時間周期之計算</w:t>
      </w:r>
    </w:p>
    <w:p w:rsidR="00ED0E69" w:rsidRPr="00A10B7A" w:rsidRDefault="001F3AA4">
      <w:pPr>
        <w:spacing w:line="360" w:lineRule="auto"/>
        <w:ind w:left="24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cs="標楷體" w:hint="eastAsia"/>
          <w:b/>
          <w:position w:val="3"/>
          <w:sz w:val="19"/>
          <w:szCs w:val="28"/>
          <w:lang w:eastAsia="zh-TW"/>
        </w:rPr>
        <w:instrText>1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 w:cs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 w:cs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充電時間周期：</w:t>
      </w:r>
    </w:p>
    <w:p w:rsidR="00ED0E69" w:rsidRPr="00A10B7A" w:rsidRDefault="00ED0E69" w:rsidP="001F3AA4">
      <w:pPr>
        <w:spacing w:line="360" w:lineRule="auto"/>
        <w:ind w:leftChars="100" w:left="24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電容充電電壓由</w:t>
      </w:r>
      <w:r w:rsidRPr="00A10B7A">
        <w:rPr>
          <w:b/>
          <w:position w:val="-19"/>
        </w:rPr>
        <w:object w:dxaOrig="1359" w:dyaOrig="620">
          <v:shape id="_x0000_i1043" type="#_x0000_t75" style="width:68.25pt;height:30.75pt" o:ole="" filled="t">
            <v:fill color2="black"/>
            <v:imagedata r:id="rId46" o:title=""/>
          </v:shape>
          <o:OLEObject Type="Embed" ProgID="Equation.3" ShapeID="_x0000_i1043" DrawAspect="Content" ObjectID="_1624791826" r:id="rId47"/>
        </w:object>
      </w:r>
      <w:r w:rsidRPr="00A10B7A">
        <w:rPr>
          <w:rFonts w:eastAsia="標楷體" w:cs="標楷體"/>
          <w:b/>
          <w:sz w:val="28"/>
          <w:szCs w:val="28"/>
        </w:rPr>
        <w:t>，充電之時間常數</w:t>
      </w:r>
      <w:r w:rsidRPr="00A10B7A">
        <w:rPr>
          <w:b/>
          <w:position w:val="-7"/>
        </w:rPr>
        <w:object w:dxaOrig="2299" w:dyaOrig="380">
          <v:shape id="_x0000_i1044" type="#_x0000_t75" style="width:114.75pt;height:18.75pt" o:ole="" filled="t">
            <v:fill color2="black"/>
            <v:imagedata r:id="rId48" o:title=""/>
          </v:shape>
          <o:OLEObject Type="Embed" ProgID="Equation.3" ShapeID="_x0000_i1044" DrawAspect="Content" ObjectID="_1624791827" r:id="rId49"/>
        </w:object>
      </w:r>
      <w:r w:rsidRPr="00A10B7A">
        <w:rPr>
          <w:rFonts w:eastAsia="標楷體" w:cs="標楷體"/>
          <w:b/>
          <w:sz w:val="28"/>
          <w:szCs w:val="28"/>
        </w:rPr>
        <w:t>，</w:t>
      </w:r>
      <w:r w:rsidRPr="00A10B7A">
        <w:rPr>
          <w:rFonts w:eastAsia="標楷體"/>
          <w:b/>
          <w:sz w:val="28"/>
          <w:szCs w:val="28"/>
        </w:rPr>
        <w:t>IC555</w:t>
      </w:r>
      <w:r w:rsidRPr="00A10B7A">
        <w:rPr>
          <w:rFonts w:eastAsia="標楷體" w:cs="標楷體"/>
          <w:b/>
          <w:sz w:val="28"/>
          <w:szCs w:val="28"/>
        </w:rPr>
        <w:t>輸出為</w:t>
      </w:r>
      <w:r w:rsidRPr="00A10B7A">
        <w:rPr>
          <w:rFonts w:eastAsia="標楷體"/>
          <w:b/>
          <w:sz w:val="28"/>
          <w:szCs w:val="28"/>
        </w:rPr>
        <w:t>H</w:t>
      </w:r>
      <w:r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194F38" w:rsidRDefault="00ED0E69" w:rsidP="001F3AA4">
      <w:pPr>
        <w:spacing w:line="360" w:lineRule="auto"/>
        <w:ind w:leftChars="100" w:left="240"/>
        <w:rPr>
          <w:b/>
          <w:color w:val="FF0000"/>
        </w:rPr>
      </w:pPr>
      <w:r w:rsidRPr="00194F38">
        <w:rPr>
          <w:rFonts w:eastAsia="標楷體" w:cs="標楷體"/>
          <w:b/>
          <w:color w:val="FF0000"/>
          <w:sz w:val="28"/>
          <w:szCs w:val="28"/>
        </w:rPr>
        <w:lastRenderedPageBreak/>
        <w:t>依電路學電容充、放電之計算公式：</w:t>
      </w:r>
    </w:p>
    <w:p w:rsidR="00ED0E69" w:rsidRPr="00A10B7A" w:rsidRDefault="00194F38" w:rsidP="001F3AA4">
      <w:pPr>
        <w:spacing w:line="360" w:lineRule="auto"/>
        <w:ind w:leftChars="100" w:left="240"/>
        <w:rPr>
          <w:b/>
        </w:rPr>
      </w:pPr>
      <w:r w:rsidRPr="00194F38">
        <w:rPr>
          <w:b/>
          <w:position w:val="-12"/>
        </w:rPr>
        <w:object w:dxaOrig="3800" w:dyaOrig="600">
          <v:shape id="_x0000_i1045" type="#_x0000_t75" style="width:190.5pt;height:30pt" o:ole="" filled="t">
            <v:fill color2="black"/>
            <v:imagedata r:id="rId50" o:title=""/>
          </v:shape>
          <o:OLEObject Type="Embed" ProgID="Equation.DSMT4" ShapeID="_x0000_i1045" DrawAspect="Content" ObjectID="_1624791828" r:id="rId51"/>
        </w:object>
      </w:r>
    </w:p>
    <w:p w:rsidR="00ED0E69" w:rsidRPr="00A10B7A" w:rsidRDefault="00ED0E69" w:rsidP="001F3AA4">
      <w:pPr>
        <w:ind w:leftChars="100" w:left="240"/>
        <w:rPr>
          <w:b/>
        </w:rPr>
      </w:pPr>
      <w:r w:rsidRPr="00A10B7A">
        <w:rPr>
          <w:b/>
          <w:position w:val="-21"/>
        </w:rPr>
        <w:object w:dxaOrig="3900" w:dyaOrig="700">
          <v:shape id="_x0000_i1046" type="#_x0000_t75" style="width:195pt;height:35.25pt" o:ole="" filled="t">
            <v:fill color2="black"/>
            <v:imagedata r:id="rId52" o:title=""/>
          </v:shape>
          <o:OLEObject Type="Embed" ProgID="Equation.3" ShapeID="_x0000_i1046" DrawAspect="Content" ObjectID="_1624791829" r:id="rId53"/>
        </w:object>
      </w:r>
    </w:p>
    <w:p w:rsidR="00ED0E69" w:rsidRPr="00A10B7A" w:rsidRDefault="00ED0E69" w:rsidP="001F3AA4">
      <w:pPr>
        <w:ind w:leftChars="100" w:left="240"/>
        <w:rPr>
          <w:b/>
        </w:rPr>
      </w:pPr>
      <w:r w:rsidRPr="00A10B7A">
        <w:rPr>
          <w:b/>
          <w:position w:val="-21"/>
        </w:rPr>
        <w:object w:dxaOrig="1939" w:dyaOrig="700">
          <v:shape id="_x0000_i1047" type="#_x0000_t75" style="width:96.75pt;height:35.25pt" o:ole="" filled="t">
            <v:fill color2="black"/>
            <v:imagedata r:id="rId54" o:title=""/>
          </v:shape>
          <o:OLEObject Type="Embed" ProgID="Equation.3" ShapeID="_x0000_i1047" DrawAspect="Content" ObjectID="_1624791830" r:id="rId55"/>
        </w:object>
      </w:r>
    </w:p>
    <w:p w:rsidR="00ED0E69" w:rsidRPr="00A10B7A" w:rsidRDefault="00ED0E69" w:rsidP="001F3AA4">
      <w:pPr>
        <w:ind w:leftChars="100" w:left="240"/>
        <w:rPr>
          <w:b/>
          <w:lang w:eastAsia="zh-TW"/>
        </w:rPr>
      </w:pPr>
      <w:r w:rsidRPr="00A10B7A">
        <w:rPr>
          <w:b/>
          <w:position w:val="-5"/>
        </w:rPr>
        <w:object w:dxaOrig="4260" w:dyaOrig="380">
          <v:shape id="_x0000_i1048" type="#_x0000_t75" style="width:213pt;height:18.75pt" o:ole="" filled="t">
            <v:fill color2="black"/>
            <v:imagedata r:id="rId56" o:title=""/>
          </v:shape>
          <o:OLEObject Type="Embed" ProgID="Equation.3" ShapeID="_x0000_i1048" DrawAspect="Content" ObjectID="_1624791831" r:id="rId57"/>
        </w:object>
      </w:r>
    </w:p>
    <w:p w:rsidR="00632D16" w:rsidRPr="00A10B7A" w:rsidRDefault="00632D16" w:rsidP="001F3AA4">
      <w:pPr>
        <w:ind w:leftChars="100" w:left="240"/>
        <w:rPr>
          <w:rFonts w:eastAsia="標楷體"/>
          <w:b/>
          <w:sz w:val="28"/>
          <w:szCs w:val="28"/>
          <w:lang w:eastAsia="zh-TW"/>
        </w:rPr>
      </w:pPr>
    </w:p>
    <w:p w:rsidR="00ED0E69" w:rsidRPr="00A10B7A" w:rsidRDefault="001F3AA4">
      <w:pPr>
        <w:ind w:left="24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6"/>
          <w:szCs w:val="28"/>
          <w:lang w:eastAsia="zh-TW"/>
        </w:rPr>
        <w:instrText>2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/>
          <w:b/>
          <w:szCs w:val="24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放電時間周期：</w:t>
      </w:r>
    </w:p>
    <w:p w:rsidR="00ED0E69" w:rsidRPr="00A10B7A" w:rsidRDefault="00ED0E69">
      <w:pPr>
        <w:ind w:left="24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t>放電電壓由</w:t>
      </w:r>
      <w:r w:rsidRPr="00A10B7A">
        <w:rPr>
          <w:b/>
          <w:position w:val="-19"/>
        </w:rPr>
        <w:object w:dxaOrig="1359" w:dyaOrig="620">
          <v:shape id="_x0000_i1049" type="#_x0000_t75" style="width:68.25pt;height:30.75pt" o:ole="" filled="t">
            <v:fill color2="black"/>
            <v:imagedata r:id="rId58" o:title=""/>
          </v:shape>
          <o:OLEObject Type="Embed" ProgID="Equation.3" ShapeID="_x0000_i1049" DrawAspect="Content" ObjectID="_1624791832" r:id="rId59"/>
        </w:object>
      </w:r>
      <w:r w:rsidRPr="00A10B7A">
        <w:rPr>
          <w:rFonts w:eastAsia="標楷體" w:cs="標楷體"/>
          <w:b/>
          <w:sz w:val="28"/>
          <w:szCs w:val="28"/>
        </w:rPr>
        <w:t>，放電之時間常數</w:t>
      </w:r>
      <w:r w:rsidRPr="00A10B7A">
        <w:rPr>
          <w:b/>
          <w:position w:val="-7"/>
        </w:rPr>
        <w:object w:dxaOrig="1520" w:dyaOrig="380">
          <v:shape id="_x0000_i1050" type="#_x0000_t75" style="width:75.75pt;height:18.75pt" o:ole="" filled="t">
            <v:fill color2="black"/>
            <v:imagedata r:id="rId60" o:title=""/>
          </v:shape>
          <o:OLEObject Type="Embed" ProgID="Equation.3" ShapeID="_x0000_i1050" DrawAspect="Content" ObjectID="_1624791833" r:id="rId61"/>
        </w:object>
      </w:r>
      <w:r w:rsidRPr="00A10B7A">
        <w:rPr>
          <w:rFonts w:eastAsia="標楷體" w:cs="標楷體"/>
          <w:b/>
          <w:sz w:val="28"/>
          <w:szCs w:val="28"/>
        </w:rPr>
        <w:t>，</w:t>
      </w:r>
      <w:r w:rsidRPr="00A10B7A">
        <w:rPr>
          <w:rFonts w:eastAsia="標楷體"/>
          <w:b/>
          <w:sz w:val="28"/>
          <w:szCs w:val="28"/>
        </w:rPr>
        <w:t>IC555</w:t>
      </w:r>
      <w:r w:rsidRPr="00A10B7A">
        <w:rPr>
          <w:rFonts w:eastAsia="標楷體" w:cs="標楷體"/>
          <w:b/>
          <w:sz w:val="28"/>
          <w:szCs w:val="28"/>
        </w:rPr>
        <w:t>輸出為</w:t>
      </w:r>
      <w:r w:rsidRPr="00A10B7A">
        <w:rPr>
          <w:rFonts w:eastAsia="標楷體"/>
          <w:b/>
          <w:sz w:val="28"/>
          <w:szCs w:val="28"/>
        </w:rPr>
        <w:t>L</w:t>
      </w:r>
      <w:r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ED0E69">
      <w:pPr>
        <w:ind w:left="240"/>
        <w:rPr>
          <w:b/>
        </w:rPr>
      </w:pPr>
      <w:r w:rsidRPr="00A10B7A">
        <w:rPr>
          <w:rFonts w:eastAsia="標楷體" w:cs="標楷體"/>
          <w:b/>
          <w:sz w:val="28"/>
          <w:szCs w:val="28"/>
        </w:rPr>
        <w:t>依電路學電容充、放電之計算公式：</w:t>
      </w:r>
    </w:p>
    <w:p w:rsidR="00ED0E69" w:rsidRPr="00A10B7A" w:rsidRDefault="00ED0E69">
      <w:pPr>
        <w:ind w:left="240"/>
        <w:rPr>
          <w:b/>
        </w:rPr>
      </w:pPr>
      <w:r w:rsidRPr="00A10B7A">
        <w:rPr>
          <w:b/>
          <w:position w:val="-15"/>
        </w:rPr>
        <w:object w:dxaOrig="3700" w:dyaOrig="580">
          <v:shape id="_x0000_i1051" type="#_x0000_t75" style="width:185.25pt;height:29.25pt" o:ole="" filled="t">
            <v:fill color2="black"/>
            <v:imagedata r:id="rId62" o:title=""/>
          </v:shape>
          <o:OLEObject Type="Embed" ProgID="Equation.3" ShapeID="_x0000_i1051" DrawAspect="Content" ObjectID="_1624791834" r:id="rId63"/>
        </w:object>
      </w:r>
    </w:p>
    <w:p w:rsidR="00ED0E69" w:rsidRPr="00A10B7A" w:rsidRDefault="00ED0E69">
      <w:pPr>
        <w:ind w:left="240"/>
        <w:rPr>
          <w:b/>
        </w:rPr>
      </w:pPr>
      <w:r w:rsidRPr="00A10B7A">
        <w:rPr>
          <w:b/>
          <w:position w:val="-21"/>
        </w:rPr>
        <w:object w:dxaOrig="3400" w:dyaOrig="700">
          <v:shape id="_x0000_i1052" type="#_x0000_t75" style="width:170.25pt;height:35.25pt" o:ole="" filled="t">
            <v:fill color2="black"/>
            <v:imagedata r:id="rId64" o:title=""/>
          </v:shape>
          <o:OLEObject Type="Embed" ProgID="Equation.3" ShapeID="_x0000_i1052" DrawAspect="Content" ObjectID="_1624791835" r:id="rId65"/>
        </w:object>
      </w:r>
    </w:p>
    <w:p w:rsidR="00ED0E69" w:rsidRPr="00A10B7A" w:rsidRDefault="00ED0E69">
      <w:pPr>
        <w:ind w:left="240"/>
        <w:rPr>
          <w:b/>
        </w:rPr>
      </w:pPr>
      <w:r w:rsidRPr="00A10B7A">
        <w:rPr>
          <w:b/>
          <w:position w:val="-22"/>
        </w:rPr>
        <w:object w:dxaOrig="1980" w:dyaOrig="720">
          <v:shape id="_x0000_i1053" type="#_x0000_t75" style="width:99pt;height:36pt" o:ole="" filled="t">
            <v:fill color2="black"/>
            <v:imagedata r:id="rId66" o:title=""/>
          </v:shape>
          <o:OLEObject Type="Embed" ProgID="Equation.3" ShapeID="_x0000_i1053" DrawAspect="Content" ObjectID="_1624791836" r:id="rId67"/>
        </w:object>
      </w:r>
    </w:p>
    <w:p w:rsidR="00ED0E69" w:rsidRPr="00A10B7A" w:rsidRDefault="00ED0E69">
      <w:pPr>
        <w:ind w:left="240"/>
        <w:rPr>
          <w:rFonts w:ascii="標楷體" w:eastAsia="標楷體" w:hAnsi="標楷體" w:cs="標楷體"/>
          <w:b/>
          <w:szCs w:val="24"/>
        </w:rPr>
      </w:pPr>
      <w:r w:rsidRPr="00A10B7A">
        <w:rPr>
          <w:b/>
          <w:position w:val="-5"/>
        </w:rPr>
        <w:object w:dxaOrig="3460" w:dyaOrig="380">
          <v:shape id="_x0000_i1054" type="#_x0000_t75" style="width:173.25pt;height:18.75pt" o:ole="" filled="t">
            <v:fill color2="black"/>
            <v:imagedata r:id="rId68" o:title=""/>
          </v:shape>
          <o:OLEObject Type="Embed" ProgID="Equation.3" ShapeID="_x0000_i1054" DrawAspect="Content" ObjectID="_1624791837" r:id="rId69"/>
        </w:object>
      </w:r>
    </w:p>
    <w:p w:rsidR="00ED0E69" w:rsidRPr="00A10B7A" w:rsidRDefault="00ED0E69">
      <w:pPr>
        <w:spacing w:line="360" w:lineRule="auto"/>
        <w:rPr>
          <w:rFonts w:ascii="標楷體" w:eastAsia="標楷體" w:hAnsi="標楷體" w:cs="標楷體"/>
          <w:b/>
          <w:szCs w:val="24"/>
        </w:rPr>
      </w:pPr>
    </w:p>
    <w:p w:rsidR="00ED0E69" w:rsidRPr="00A10B7A" w:rsidRDefault="001F3AA4" w:rsidP="001F3AA4">
      <w:pPr>
        <w:tabs>
          <w:tab w:val="left" w:pos="840"/>
        </w:tabs>
        <w:spacing w:line="360" w:lineRule="auto"/>
        <w:ind w:leftChars="50" w:left="120"/>
        <w:rPr>
          <w:rFonts w:eastAsia="標楷體"/>
          <w:b/>
          <w:sz w:val="28"/>
        </w:rPr>
      </w:pPr>
      <w:r w:rsidRPr="00A10B7A">
        <w:rPr>
          <w:rFonts w:eastAsia="標楷體" w:hint="eastAsia"/>
          <w:b/>
          <w:sz w:val="28"/>
          <w:lang w:eastAsia="zh-TW"/>
        </w:rPr>
        <w:t>d</w:t>
      </w:r>
      <w:r w:rsidR="00ED0E69" w:rsidRPr="00A10B7A">
        <w:rPr>
          <w:rFonts w:eastAsia="標楷體"/>
          <w:b/>
          <w:sz w:val="28"/>
        </w:rPr>
        <w:t>.</w:t>
      </w:r>
      <w:r w:rsidR="00ED0E69" w:rsidRPr="00A10B7A">
        <w:rPr>
          <w:rFonts w:ascii="標楷體" w:eastAsia="標楷體" w:hAnsi="標楷體" w:cs="標楷體"/>
          <w:b/>
          <w:sz w:val="28"/>
        </w:rPr>
        <w:t>元件說明</w:t>
      </w:r>
    </w:p>
    <w:p w:rsidR="00ED0E69" w:rsidRPr="00A10B7A" w:rsidRDefault="00C83079" w:rsidP="00AE00C4">
      <w:pPr>
        <w:tabs>
          <w:tab w:val="left" w:pos="840"/>
        </w:tabs>
        <w:spacing w:line="360" w:lineRule="auto"/>
        <w:ind w:leftChars="50" w:left="400" w:hangingChars="100" w:hanging="280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  <w:lang w:eastAsia="zh-TW"/>
        </w:rPr>
        <w:fldChar w:fldCharType="begin"/>
      </w:r>
      <w:r w:rsidRPr="00A10B7A">
        <w:rPr>
          <w:rFonts w:eastAsia="標楷體"/>
          <w:b/>
          <w:sz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lang w:eastAsia="zh-TW"/>
        </w:rPr>
        <w:instrText>1</w:instrText>
      </w:r>
      <w:r w:rsidRPr="00A10B7A">
        <w:rPr>
          <w:rFonts w:eastAsia="標楷體" w:hint="eastAsia"/>
          <w:b/>
          <w:sz w:val="28"/>
          <w:lang w:eastAsia="zh-TW"/>
        </w:rPr>
        <w:instrText>)</w:instrText>
      </w:r>
      <w:r w:rsidRPr="00A10B7A">
        <w:rPr>
          <w:rFonts w:eastAsia="標楷體"/>
          <w:b/>
          <w:sz w:val="28"/>
          <w:lang w:eastAsia="zh-TW"/>
        </w:rPr>
        <w:fldChar w:fldCharType="end"/>
      </w:r>
      <w:r w:rsidR="00ED0E69" w:rsidRPr="00A10B7A">
        <w:rPr>
          <w:rFonts w:eastAsia="標楷體"/>
          <w:b/>
          <w:sz w:val="28"/>
        </w:rPr>
        <w:t>.C1</w:t>
      </w:r>
      <w:r w:rsidR="00ED0E69" w:rsidRPr="00A10B7A">
        <w:rPr>
          <w:rFonts w:eastAsia="標楷體" w:cs="標楷體"/>
          <w:b/>
          <w:sz w:val="28"/>
        </w:rPr>
        <w:t>、</w:t>
      </w:r>
      <w:r w:rsidR="00ED0E69" w:rsidRPr="00A10B7A">
        <w:rPr>
          <w:rFonts w:eastAsia="標楷體"/>
          <w:b/>
          <w:sz w:val="28"/>
        </w:rPr>
        <w:t>C2</w:t>
      </w:r>
      <w:r w:rsidR="00414B01" w:rsidRPr="00A10B7A">
        <w:rPr>
          <w:rFonts w:eastAsia="標楷體" w:hint="eastAsia"/>
          <w:b/>
          <w:sz w:val="28"/>
          <w:lang w:eastAsia="zh-TW"/>
        </w:rPr>
        <w:t>及</w:t>
      </w:r>
      <w:r w:rsidR="00414B01" w:rsidRPr="00A10B7A">
        <w:rPr>
          <w:rFonts w:eastAsia="標楷體" w:hint="eastAsia"/>
          <w:b/>
          <w:sz w:val="28"/>
          <w:lang w:eastAsia="zh-TW"/>
        </w:rPr>
        <w:t>C5</w:t>
      </w:r>
      <w:r w:rsidR="00ED0E69" w:rsidRPr="00A10B7A">
        <w:rPr>
          <w:rFonts w:ascii="標楷體" w:eastAsia="標楷體" w:hAnsi="標楷體" w:cs="標楷體"/>
          <w:b/>
          <w:sz w:val="28"/>
        </w:rPr>
        <w:t>電容器：電源去耦合電容使用，消除電源雜訊的影響。</w:t>
      </w:r>
    </w:p>
    <w:p w:rsidR="00ED0E69" w:rsidRPr="00A10B7A" w:rsidRDefault="00C83079" w:rsidP="00AE00C4">
      <w:pPr>
        <w:tabs>
          <w:tab w:val="left" w:pos="840"/>
        </w:tabs>
        <w:spacing w:line="360" w:lineRule="auto"/>
        <w:ind w:leftChars="50" w:left="400" w:hangingChars="100" w:hanging="280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fldChar w:fldCharType="begin"/>
      </w:r>
      <w:r w:rsidRPr="00A10B7A">
        <w:rPr>
          <w:rFonts w:eastAsia="標楷體"/>
          <w:b/>
          <w:sz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lang w:eastAsia="zh-TW"/>
        </w:rPr>
        <w:instrText>2</w:instrText>
      </w:r>
      <w:r w:rsidRPr="00A10B7A">
        <w:rPr>
          <w:rFonts w:eastAsia="標楷體" w:hint="eastAsia"/>
          <w:b/>
          <w:sz w:val="28"/>
          <w:lang w:eastAsia="zh-TW"/>
        </w:rPr>
        <w:instrText>)</w:instrText>
      </w:r>
      <w:r w:rsidRPr="00A10B7A">
        <w:rPr>
          <w:rFonts w:eastAsia="標楷體"/>
          <w:b/>
          <w:sz w:val="28"/>
        </w:rPr>
        <w:fldChar w:fldCharType="end"/>
      </w:r>
      <w:r w:rsidR="00ED0E69" w:rsidRPr="00A10B7A">
        <w:rPr>
          <w:rFonts w:eastAsia="標楷體"/>
          <w:b/>
          <w:sz w:val="28"/>
        </w:rPr>
        <w:t>.C3</w:t>
      </w:r>
      <w:r w:rsidR="00ED0E69" w:rsidRPr="00A10B7A">
        <w:rPr>
          <w:rFonts w:ascii="標楷體" w:eastAsia="標楷體" w:hAnsi="標楷體" w:cs="標楷體"/>
          <w:b/>
          <w:sz w:val="28"/>
        </w:rPr>
        <w:t>電容器：旁路電容器使用，去除接腳</w:t>
      </w:r>
      <w:r w:rsidR="00ED0E69" w:rsidRPr="00A10B7A">
        <w:rPr>
          <w:rFonts w:eastAsia="標楷體"/>
          <w:b/>
          <w:sz w:val="28"/>
        </w:rPr>
        <w:t>5</w:t>
      </w:r>
      <w:r w:rsidR="00ED0E69" w:rsidRPr="00A10B7A">
        <w:rPr>
          <w:rFonts w:ascii="標楷體" w:eastAsia="標楷體" w:hAnsi="標楷體" w:cs="標楷體"/>
          <w:b/>
          <w:sz w:val="28"/>
        </w:rPr>
        <w:t>控制電壓之雜訊。</w:t>
      </w:r>
    </w:p>
    <w:p w:rsidR="00ED0E69" w:rsidRPr="00A10B7A" w:rsidRDefault="00C83079" w:rsidP="00AE00C4">
      <w:pPr>
        <w:tabs>
          <w:tab w:val="left" w:pos="840"/>
        </w:tabs>
        <w:spacing w:line="360" w:lineRule="auto"/>
        <w:ind w:leftChars="50" w:left="400" w:hangingChars="100" w:hanging="280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fldChar w:fldCharType="begin"/>
      </w:r>
      <w:r w:rsidRPr="00A10B7A">
        <w:rPr>
          <w:rFonts w:eastAsia="標楷體"/>
          <w:b/>
          <w:sz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lang w:eastAsia="zh-TW"/>
        </w:rPr>
        <w:instrText>3</w:instrText>
      </w:r>
      <w:r w:rsidRPr="00A10B7A">
        <w:rPr>
          <w:rFonts w:eastAsia="標楷體" w:hint="eastAsia"/>
          <w:b/>
          <w:sz w:val="28"/>
          <w:lang w:eastAsia="zh-TW"/>
        </w:rPr>
        <w:instrText>)</w:instrText>
      </w:r>
      <w:r w:rsidRPr="00A10B7A">
        <w:rPr>
          <w:rFonts w:eastAsia="標楷體"/>
          <w:b/>
          <w:sz w:val="28"/>
        </w:rPr>
        <w:fldChar w:fldCharType="end"/>
      </w:r>
      <w:r w:rsidR="00ED0E69" w:rsidRPr="00A10B7A">
        <w:rPr>
          <w:rFonts w:eastAsia="標楷體"/>
          <w:b/>
          <w:sz w:val="28"/>
        </w:rPr>
        <w:t>.C4</w:t>
      </w:r>
      <w:r w:rsidR="00ED0E69" w:rsidRPr="00A10B7A">
        <w:rPr>
          <w:rFonts w:ascii="標楷體" w:eastAsia="標楷體" w:hAnsi="標楷體" w:cs="標楷體"/>
          <w:b/>
          <w:sz w:val="28"/>
        </w:rPr>
        <w:t>電容器：計時電路中充、放電使用。</w:t>
      </w:r>
    </w:p>
    <w:p w:rsidR="00ED0E69" w:rsidRPr="00A10B7A" w:rsidRDefault="00C83079" w:rsidP="00AE00C4">
      <w:pPr>
        <w:tabs>
          <w:tab w:val="left" w:pos="840"/>
        </w:tabs>
        <w:spacing w:line="360" w:lineRule="auto"/>
        <w:ind w:leftChars="50" w:left="400" w:hangingChars="100" w:hanging="280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fldChar w:fldCharType="begin"/>
      </w:r>
      <w:r w:rsidRPr="00A10B7A">
        <w:rPr>
          <w:rFonts w:eastAsia="標楷體"/>
          <w:b/>
          <w:sz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lang w:eastAsia="zh-TW"/>
        </w:rPr>
        <w:instrText>4</w:instrText>
      </w:r>
      <w:r w:rsidRPr="00A10B7A">
        <w:rPr>
          <w:rFonts w:eastAsia="標楷體" w:hint="eastAsia"/>
          <w:b/>
          <w:sz w:val="28"/>
          <w:lang w:eastAsia="zh-TW"/>
        </w:rPr>
        <w:instrText>)</w:instrText>
      </w:r>
      <w:r w:rsidRPr="00A10B7A">
        <w:rPr>
          <w:rFonts w:eastAsia="標楷體"/>
          <w:b/>
          <w:sz w:val="28"/>
        </w:rPr>
        <w:fldChar w:fldCharType="end"/>
      </w:r>
      <w:r w:rsidR="00ED0E69" w:rsidRPr="00A10B7A">
        <w:rPr>
          <w:rFonts w:eastAsia="標楷體"/>
          <w:b/>
          <w:sz w:val="28"/>
        </w:rPr>
        <w:t>.R1</w:t>
      </w:r>
      <w:r w:rsidR="00ED0E69" w:rsidRPr="00A10B7A">
        <w:rPr>
          <w:rFonts w:eastAsia="標楷體" w:cs="標楷體"/>
          <w:b/>
          <w:sz w:val="28"/>
        </w:rPr>
        <w:t>、</w:t>
      </w:r>
      <w:r w:rsidR="00ED0E69" w:rsidRPr="00A10B7A">
        <w:rPr>
          <w:rFonts w:eastAsia="標楷體"/>
          <w:b/>
          <w:sz w:val="28"/>
        </w:rPr>
        <w:t>R2</w:t>
      </w:r>
      <w:r w:rsidR="005E25D1" w:rsidRPr="00A10B7A">
        <w:rPr>
          <w:rFonts w:eastAsia="標楷體" w:cs="標楷體"/>
          <w:b/>
          <w:sz w:val="28"/>
        </w:rPr>
        <w:t>、</w:t>
      </w:r>
      <w:r w:rsidR="005E25D1" w:rsidRPr="00A10B7A">
        <w:rPr>
          <w:rFonts w:eastAsia="標楷體" w:cs="標楷體" w:hint="eastAsia"/>
          <w:b/>
          <w:sz w:val="28"/>
          <w:lang w:eastAsia="zh-TW"/>
        </w:rPr>
        <w:t>R3</w:t>
      </w:r>
      <w:r w:rsidR="00ED0E69" w:rsidRPr="00A10B7A">
        <w:rPr>
          <w:rFonts w:eastAsia="標楷體" w:cs="標楷體"/>
          <w:b/>
          <w:sz w:val="28"/>
        </w:rPr>
        <w:t>：計時電阻使用</w:t>
      </w:r>
      <w:r w:rsidR="005E25D1" w:rsidRPr="00A10B7A">
        <w:rPr>
          <w:rFonts w:ascii="標楷體" w:eastAsia="標楷體" w:hAnsi="標楷體" w:cs="標楷體"/>
          <w:b/>
          <w:sz w:val="28"/>
        </w:rPr>
        <w:t>，</w:t>
      </w:r>
      <w:r w:rsidR="005E25D1" w:rsidRPr="00A10B7A">
        <w:rPr>
          <w:rFonts w:eastAsia="標楷體" w:cs="標楷體" w:hint="eastAsia"/>
          <w:b/>
          <w:sz w:val="28"/>
          <w:lang w:eastAsia="zh-TW"/>
        </w:rPr>
        <w:t>R3</w:t>
      </w:r>
      <w:r w:rsidR="005E25D1" w:rsidRPr="00A10B7A">
        <w:rPr>
          <w:rFonts w:eastAsia="標楷體" w:cs="標楷體" w:hint="eastAsia"/>
          <w:b/>
          <w:sz w:val="28"/>
          <w:lang w:eastAsia="zh-TW"/>
        </w:rPr>
        <w:t>可變電阻為調整脈波寬度使用</w:t>
      </w:r>
      <w:r w:rsidR="00ED0E69" w:rsidRPr="00A10B7A">
        <w:rPr>
          <w:rFonts w:eastAsia="標楷體" w:cs="標楷體"/>
          <w:b/>
          <w:sz w:val="28"/>
        </w:rPr>
        <w:t>。</w:t>
      </w:r>
      <w:r w:rsidR="00ED0E69" w:rsidRPr="00A10B7A">
        <w:rPr>
          <w:rFonts w:eastAsia="標楷體"/>
          <w:b/>
          <w:sz w:val="28"/>
        </w:rPr>
        <w:t>實用範</w:t>
      </w:r>
      <w:r w:rsidR="00ED0E69" w:rsidRPr="00A10B7A">
        <w:rPr>
          <w:rFonts w:eastAsia="標楷體" w:cs="標楷體"/>
          <w:b/>
          <w:sz w:val="28"/>
        </w:rPr>
        <w:t>圍－</w:t>
      </w:r>
      <w:r w:rsidR="00ED0E69" w:rsidRPr="00A10B7A">
        <w:rPr>
          <w:rFonts w:eastAsia="標楷體"/>
          <w:b/>
          <w:sz w:val="28"/>
        </w:rPr>
        <w:t>R1</w:t>
      </w:r>
      <w:r w:rsidR="00ED0E69" w:rsidRPr="00A10B7A">
        <w:rPr>
          <w:rFonts w:eastAsia="標楷體" w:cs="標楷體"/>
          <w:b/>
          <w:sz w:val="28"/>
        </w:rPr>
        <w:t>＞</w:t>
      </w:r>
      <w:r w:rsidR="00ED0E69" w:rsidRPr="00A10B7A">
        <w:rPr>
          <w:rFonts w:eastAsia="標楷體"/>
          <w:b/>
          <w:sz w:val="28"/>
        </w:rPr>
        <w:t>1KΩ</w:t>
      </w:r>
      <w:r w:rsidR="00ED0E69" w:rsidRPr="00A10B7A">
        <w:rPr>
          <w:rFonts w:eastAsia="標楷體" w:cs="標楷體"/>
          <w:b/>
          <w:sz w:val="28"/>
        </w:rPr>
        <w:t>，</w:t>
      </w:r>
      <w:r w:rsidR="00ED0E69" w:rsidRPr="00A10B7A">
        <w:rPr>
          <w:rFonts w:eastAsia="標楷體"/>
          <w:b/>
          <w:sz w:val="28"/>
        </w:rPr>
        <w:t>R1+R2</w:t>
      </w:r>
      <w:r w:rsidR="005E25D1" w:rsidRPr="00A10B7A">
        <w:rPr>
          <w:rFonts w:eastAsia="標楷體" w:hint="eastAsia"/>
          <w:b/>
          <w:sz w:val="28"/>
          <w:lang w:eastAsia="zh-TW"/>
        </w:rPr>
        <w:t>+R3</w:t>
      </w:r>
      <w:r w:rsidR="00ED0E69" w:rsidRPr="00A10B7A">
        <w:rPr>
          <w:rFonts w:eastAsia="標楷體" w:cs="標楷體"/>
          <w:b/>
          <w:sz w:val="28"/>
        </w:rPr>
        <w:t>＜</w:t>
      </w:r>
      <w:r w:rsidR="00ED0E69" w:rsidRPr="00A10B7A">
        <w:rPr>
          <w:rFonts w:eastAsia="標楷體"/>
          <w:b/>
          <w:sz w:val="28"/>
        </w:rPr>
        <w:t>1MΩ</w:t>
      </w:r>
      <w:r w:rsidR="00ED0E69" w:rsidRPr="00A10B7A">
        <w:rPr>
          <w:rFonts w:eastAsia="標楷體" w:cs="標楷體"/>
          <w:b/>
          <w:sz w:val="28"/>
        </w:rPr>
        <w:t>。</w:t>
      </w:r>
    </w:p>
    <w:p w:rsidR="00ED0E69" w:rsidRPr="00A10B7A" w:rsidRDefault="00C83079" w:rsidP="00AE00C4">
      <w:pPr>
        <w:tabs>
          <w:tab w:val="left" w:pos="840"/>
        </w:tabs>
        <w:spacing w:line="360" w:lineRule="auto"/>
        <w:ind w:leftChars="50" w:left="400" w:hangingChars="100" w:hanging="280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fldChar w:fldCharType="begin"/>
      </w:r>
      <w:r w:rsidRPr="00A10B7A">
        <w:rPr>
          <w:rFonts w:eastAsia="標楷體"/>
          <w:b/>
          <w:sz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lang w:eastAsia="zh-TW"/>
        </w:rPr>
        <w:instrText>5</w:instrText>
      </w:r>
      <w:r w:rsidRPr="00A10B7A">
        <w:rPr>
          <w:rFonts w:eastAsia="標楷體" w:hint="eastAsia"/>
          <w:b/>
          <w:sz w:val="28"/>
          <w:lang w:eastAsia="zh-TW"/>
        </w:rPr>
        <w:instrText>)</w:instrText>
      </w:r>
      <w:r w:rsidRPr="00A10B7A">
        <w:rPr>
          <w:rFonts w:eastAsia="標楷體"/>
          <w:b/>
          <w:sz w:val="28"/>
        </w:rPr>
        <w:fldChar w:fldCharType="end"/>
      </w:r>
      <w:r w:rsidR="005E25D1" w:rsidRPr="00A10B7A">
        <w:rPr>
          <w:rFonts w:eastAsia="標楷體"/>
          <w:b/>
          <w:sz w:val="28"/>
        </w:rPr>
        <w:t>.R</w:t>
      </w:r>
      <w:r w:rsidR="005E25D1" w:rsidRPr="00A10B7A">
        <w:rPr>
          <w:rFonts w:eastAsia="標楷體" w:hint="eastAsia"/>
          <w:b/>
          <w:sz w:val="28"/>
          <w:lang w:eastAsia="zh-TW"/>
        </w:rPr>
        <w:t>4</w:t>
      </w:r>
      <w:r w:rsidR="00ED0E69" w:rsidRPr="00A10B7A">
        <w:rPr>
          <w:rFonts w:eastAsia="標楷體" w:cs="標楷體"/>
          <w:b/>
          <w:sz w:val="28"/>
        </w:rPr>
        <w:t>：</w:t>
      </w:r>
      <w:r w:rsidR="005E25D1" w:rsidRPr="00A10B7A">
        <w:rPr>
          <w:rFonts w:eastAsia="標楷體" w:cs="標楷體" w:hint="eastAsia"/>
          <w:b/>
          <w:sz w:val="28"/>
          <w:lang w:eastAsia="zh-TW"/>
        </w:rPr>
        <w:t>作為</w:t>
      </w:r>
      <w:r w:rsidR="005E25D1" w:rsidRPr="00A10B7A">
        <w:rPr>
          <w:rFonts w:eastAsia="標楷體" w:cs="標楷體" w:hint="eastAsia"/>
          <w:b/>
          <w:sz w:val="28"/>
          <w:lang w:eastAsia="zh-TW"/>
        </w:rPr>
        <w:t>LED</w:t>
      </w:r>
      <w:r w:rsidR="00ED0E69" w:rsidRPr="00A10B7A">
        <w:rPr>
          <w:rFonts w:eastAsia="標楷體" w:cs="標楷體"/>
          <w:b/>
          <w:sz w:val="28"/>
        </w:rPr>
        <w:t>限流電阻使用。</w:t>
      </w:r>
    </w:p>
    <w:p w:rsidR="00ED0E69" w:rsidRPr="00A10B7A" w:rsidRDefault="00C83079" w:rsidP="00AE00C4">
      <w:pPr>
        <w:tabs>
          <w:tab w:val="left" w:pos="840"/>
        </w:tabs>
        <w:spacing w:line="360" w:lineRule="auto"/>
        <w:ind w:leftChars="50" w:left="400" w:hangingChars="100" w:hanging="280"/>
        <w:rPr>
          <w:rFonts w:eastAsia="標楷體" w:cs="標楷體"/>
          <w:b/>
          <w:sz w:val="28"/>
        </w:rPr>
      </w:pPr>
      <w:r w:rsidRPr="00A10B7A">
        <w:rPr>
          <w:rFonts w:eastAsia="標楷體"/>
          <w:b/>
          <w:sz w:val="28"/>
        </w:rPr>
        <w:fldChar w:fldCharType="begin"/>
      </w:r>
      <w:r w:rsidRPr="00A10B7A">
        <w:rPr>
          <w:rFonts w:eastAsia="標楷體"/>
          <w:b/>
          <w:sz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lang w:eastAsia="zh-TW"/>
        </w:rPr>
        <w:instrText>6</w:instrText>
      </w:r>
      <w:r w:rsidRPr="00A10B7A">
        <w:rPr>
          <w:rFonts w:eastAsia="標楷體" w:hint="eastAsia"/>
          <w:b/>
          <w:sz w:val="28"/>
          <w:lang w:eastAsia="zh-TW"/>
        </w:rPr>
        <w:instrText>)</w:instrText>
      </w:r>
      <w:r w:rsidRPr="00A10B7A">
        <w:rPr>
          <w:rFonts w:eastAsia="標楷體"/>
          <w:b/>
          <w:sz w:val="28"/>
        </w:rPr>
        <w:fldChar w:fldCharType="end"/>
      </w:r>
      <w:r w:rsidR="00ED0E69" w:rsidRPr="00A10B7A">
        <w:rPr>
          <w:rFonts w:eastAsia="標楷體"/>
          <w:b/>
          <w:sz w:val="28"/>
        </w:rPr>
        <w:t>.D1 LED</w:t>
      </w:r>
      <w:r w:rsidR="00ED0E69" w:rsidRPr="00A10B7A">
        <w:rPr>
          <w:rFonts w:ascii="標楷體" w:eastAsia="標楷體" w:hAnsi="標楷體" w:cs="標楷體"/>
          <w:b/>
          <w:sz w:val="28"/>
        </w:rPr>
        <w:t>：</w:t>
      </w:r>
      <w:r w:rsidR="00ED0E69" w:rsidRPr="00A10B7A">
        <w:rPr>
          <w:rFonts w:eastAsia="標楷體" w:cs="標楷體"/>
          <w:b/>
          <w:sz w:val="28"/>
        </w:rPr>
        <w:t>輸出顯示</w:t>
      </w:r>
      <w:r w:rsidR="00ED0E69" w:rsidRPr="00A10B7A">
        <w:rPr>
          <w:rFonts w:eastAsia="標楷體"/>
          <w:b/>
          <w:sz w:val="28"/>
        </w:rPr>
        <w:t>ON</w:t>
      </w:r>
      <w:r w:rsidR="00ED0E69" w:rsidRPr="00A10B7A">
        <w:rPr>
          <w:rFonts w:eastAsia="標楷體" w:cs="標楷體"/>
          <w:b/>
          <w:sz w:val="28"/>
        </w:rPr>
        <w:t>－</w:t>
      </w:r>
      <w:r w:rsidR="00ED0E69" w:rsidRPr="00A10B7A">
        <w:rPr>
          <w:rFonts w:eastAsia="標楷體"/>
          <w:b/>
          <w:sz w:val="28"/>
        </w:rPr>
        <w:t>Hi</w:t>
      </w:r>
      <w:r w:rsidR="00ED0E69" w:rsidRPr="00A10B7A">
        <w:rPr>
          <w:rFonts w:eastAsia="標楷體" w:cs="標楷體"/>
          <w:b/>
          <w:sz w:val="28"/>
        </w:rPr>
        <w:t>位準</w:t>
      </w:r>
      <w:r w:rsidR="00ED0E69" w:rsidRPr="00A10B7A">
        <w:rPr>
          <w:rFonts w:eastAsia="標楷體" w:cs="標楷體"/>
          <w:b/>
          <w:sz w:val="28"/>
        </w:rPr>
        <w:t>(</w:t>
      </w:r>
      <w:r w:rsidR="00ED0E69" w:rsidRPr="00A10B7A">
        <w:rPr>
          <w:b/>
          <w:position w:val="-7"/>
        </w:rPr>
        <w:object w:dxaOrig="440" w:dyaOrig="380">
          <v:shape id="_x0000_i1055" type="#_x0000_t75" style="width:21.75pt;height:18.75pt" o:ole="" filled="t">
            <v:fill color2="black"/>
            <v:imagedata r:id="rId70" o:title=""/>
          </v:shape>
          <o:OLEObject Type="Embed" ProgID="Equation.3" ShapeID="_x0000_i1055" DrawAspect="Content" ObjectID="_1624791838" r:id="rId71"/>
        </w:object>
      </w:r>
      <w:r w:rsidR="00ED0E69" w:rsidRPr="00A10B7A">
        <w:rPr>
          <w:rFonts w:eastAsia="標楷體" w:cs="標楷體"/>
          <w:b/>
          <w:sz w:val="28"/>
        </w:rPr>
        <w:t>)</w:t>
      </w:r>
      <w:r w:rsidR="00ED0E69" w:rsidRPr="00A10B7A">
        <w:rPr>
          <w:rFonts w:eastAsia="標楷體" w:cs="標楷體"/>
          <w:b/>
          <w:sz w:val="28"/>
        </w:rPr>
        <w:t>，輸出顯示</w:t>
      </w:r>
      <w:r w:rsidR="00ED0E69" w:rsidRPr="00A10B7A">
        <w:rPr>
          <w:rFonts w:eastAsia="標楷體"/>
          <w:b/>
          <w:sz w:val="28"/>
        </w:rPr>
        <w:t>OFF</w:t>
      </w:r>
      <w:r w:rsidR="00ED0E69" w:rsidRPr="00A10B7A">
        <w:rPr>
          <w:rFonts w:eastAsia="標楷體" w:cs="標楷體"/>
          <w:b/>
          <w:sz w:val="28"/>
        </w:rPr>
        <w:t>－</w:t>
      </w:r>
      <w:r w:rsidR="00ED0E69" w:rsidRPr="00A10B7A">
        <w:rPr>
          <w:rFonts w:eastAsia="標楷體"/>
          <w:b/>
          <w:sz w:val="28"/>
        </w:rPr>
        <w:t>Low</w:t>
      </w:r>
      <w:r w:rsidR="00ED0E69" w:rsidRPr="00A10B7A">
        <w:rPr>
          <w:rFonts w:eastAsia="標楷體" w:cs="標楷體"/>
          <w:b/>
          <w:sz w:val="28"/>
        </w:rPr>
        <w:t>位準</w:t>
      </w:r>
      <w:r w:rsidR="00ED0E69" w:rsidRPr="00A10B7A">
        <w:rPr>
          <w:rFonts w:eastAsia="標楷體" w:cs="標楷體"/>
          <w:b/>
          <w:sz w:val="28"/>
        </w:rPr>
        <w:t>(</w:t>
      </w:r>
      <w:r w:rsidR="00ED0E69" w:rsidRPr="00A10B7A">
        <w:rPr>
          <w:b/>
          <w:position w:val="-7"/>
        </w:rPr>
        <w:object w:dxaOrig="400" w:dyaOrig="380">
          <v:shape id="_x0000_i1056" type="#_x0000_t75" style="width:20.25pt;height:18.75pt" o:ole="" filled="t">
            <v:fill color2="black"/>
            <v:imagedata r:id="rId72" o:title=""/>
          </v:shape>
          <o:OLEObject Type="Embed" ProgID="Equation.3" ShapeID="_x0000_i1056" DrawAspect="Content" ObjectID="_1624791839" r:id="rId73"/>
        </w:object>
      </w:r>
      <w:r w:rsidR="00ED0E69" w:rsidRPr="00A10B7A">
        <w:rPr>
          <w:rFonts w:eastAsia="標楷體" w:cs="標楷體"/>
          <w:b/>
          <w:sz w:val="28"/>
        </w:rPr>
        <w:t>)</w:t>
      </w:r>
      <w:r w:rsidR="00ED0E69" w:rsidRPr="00A10B7A">
        <w:rPr>
          <w:rFonts w:eastAsia="標楷體" w:cs="標楷體"/>
          <w:b/>
          <w:sz w:val="28"/>
        </w:rPr>
        <w:t>。</w:t>
      </w:r>
    </w:p>
    <w:p w:rsidR="00ED0E69" w:rsidRPr="00A10B7A" w:rsidRDefault="00C83079" w:rsidP="00AE00C4">
      <w:pPr>
        <w:tabs>
          <w:tab w:val="left" w:pos="840"/>
        </w:tabs>
        <w:spacing w:line="360" w:lineRule="auto"/>
        <w:ind w:leftChars="50" w:left="400" w:hangingChars="100" w:hanging="280"/>
        <w:rPr>
          <w:b/>
        </w:rPr>
      </w:pPr>
      <w:r w:rsidRPr="00A10B7A">
        <w:rPr>
          <w:rFonts w:eastAsia="標楷體" w:cs="標楷體"/>
          <w:b/>
          <w:sz w:val="28"/>
        </w:rPr>
        <w:fldChar w:fldCharType="begin"/>
      </w:r>
      <w:r w:rsidRPr="00A10B7A">
        <w:rPr>
          <w:rFonts w:eastAsia="標楷體" w:cs="標楷體"/>
          <w:b/>
          <w:sz w:val="28"/>
          <w:lang w:eastAsia="zh-TW"/>
        </w:rPr>
        <w:instrText xml:space="preserve"> </w:instrText>
      </w:r>
      <w:r w:rsidRPr="00A10B7A">
        <w:rPr>
          <w:rFonts w:eastAsia="標楷體" w:cs="標楷體" w:hint="eastAsia"/>
          <w:b/>
          <w:sz w:val="28"/>
          <w:lang w:eastAsia="zh-TW"/>
        </w:rPr>
        <w:instrText>eq \o\ac(</w:instrText>
      </w:r>
      <w:r w:rsidRPr="00A10B7A">
        <w:rPr>
          <w:rFonts w:eastAsia="標楷體" w:cs="標楷體" w:hint="eastAsia"/>
          <w:b/>
          <w:sz w:val="28"/>
          <w:lang w:eastAsia="zh-TW"/>
        </w:rPr>
        <w:instrText>○</w:instrText>
      </w:r>
      <w:r w:rsidRPr="00A10B7A">
        <w:rPr>
          <w:rFonts w:eastAsia="標楷體" w:cs="標楷體" w:hint="eastAsia"/>
          <w:b/>
          <w:sz w:val="28"/>
          <w:lang w:eastAsia="zh-TW"/>
        </w:rPr>
        <w:instrText>,</w:instrText>
      </w:r>
      <w:r w:rsidRPr="00A10B7A">
        <w:rPr>
          <w:rFonts w:eastAsia="標楷體" w:cs="標楷體" w:hint="eastAsia"/>
          <w:b/>
          <w:position w:val="3"/>
          <w:sz w:val="19"/>
          <w:lang w:eastAsia="zh-TW"/>
        </w:rPr>
        <w:instrText>7</w:instrText>
      </w:r>
      <w:r w:rsidRPr="00A10B7A">
        <w:rPr>
          <w:rFonts w:eastAsia="標楷體" w:cs="標楷體" w:hint="eastAsia"/>
          <w:b/>
          <w:sz w:val="28"/>
          <w:lang w:eastAsia="zh-TW"/>
        </w:rPr>
        <w:instrText>)</w:instrText>
      </w:r>
      <w:r w:rsidRPr="00A10B7A">
        <w:rPr>
          <w:rFonts w:eastAsia="標楷體" w:cs="標楷體"/>
          <w:b/>
          <w:sz w:val="28"/>
        </w:rPr>
        <w:fldChar w:fldCharType="end"/>
      </w:r>
      <w:r w:rsidR="00ED0E69" w:rsidRPr="00A10B7A">
        <w:rPr>
          <w:rFonts w:eastAsia="標楷體" w:cs="標楷體"/>
          <w:b/>
          <w:sz w:val="28"/>
        </w:rPr>
        <w:t>.I</w:t>
      </w:r>
      <w:r w:rsidR="00ED0E69" w:rsidRPr="00A10B7A">
        <w:rPr>
          <w:rFonts w:eastAsia="標楷體"/>
          <w:b/>
          <w:sz w:val="28"/>
        </w:rPr>
        <w:t>C555</w:t>
      </w:r>
      <w:r w:rsidR="00ED0E69" w:rsidRPr="00A10B7A">
        <w:rPr>
          <w:rFonts w:eastAsia="標楷體"/>
          <w:b/>
          <w:sz w:val="28"/>
        </w:rPr>
        <w:t>無穩態電路振盪頻率之最高頻率為</w:t>
      </w:r>
      <w:r w:rsidR="00ED0E69" w:rsidRPr="00A10B7A">
        <w:rPr>
          <w:rFonts w:eastAsia="標楷體"/>
          <w:b/>
          <w:sz w:val="28"/>
        </w:rPr>
        <w:t>100KHz</w:t>
      </w:r>
      <w:r w:rsidR="00ED0E69" w:rsidRPr="00A10B7A">
        <w:rPr>
          <w:rFonts w:eastAsia="標楷體" w:cs="標楷體"/>
          <w:b/>
          <w:sz w:val="28"/>
        </w:rPr>
        <w:t>。</w:t>
      </w:r>
    </w:p>
    <w:p w:rsidR="0048634C" w:rsidRPr="00A10B7A" w:rsidRDefault="0048634C">
      <w:pPr>
        <w:tabs>
          <w:tab w:val="left" w:pos="840"/>
        </w:tabs>
        <w:spacing w:line="360" w:lineRule="auto"/>
        <w:jc w:val="both"/>
        <w:rPr>
          <w:rFonts w:eastAsia="標楷體"/>
          <w:b/>
          <w:color w:val="0000FF"/>
          <w:sz w:val="28"/>
          <w:szCs w:val="28"/>
          <w:shd w:val="pct15" w:color="auto" w:fill="FFFFFF"/>
          <w:lang w:eastAsia="zh-TW"/>
        </w:rPr>
      </w:pPr>
    </w:p>
    <w:p w:rsidR="00ED0E69" w:rsidRPr="00A10B7A" w:rsidRDefault="00A033D9">
      <w:pPr>
        <w:tabs>
          <w:tab w:val="left" w:pos="840"/>
        </w:tabs>
        <w:spacing w:line="360" w:lineRule="auto"/>
        <w:jc w:val="both"/>
        <w:rPr>
          <w:rFonts w:eastAsia="標楷體"/>
          <w:b/>
          <w:color w:val="0000FF"/>
          <w:sz w:val="28"/>
          <w:szCs w:val="28"/>
        </w:rPr>
      </w:pPr>
      <w:r w:rsidRPr="00A10B7A">
        <w:rPr>
          <w:rFonts w:eastAsia="標楷體"/>
          <w:b/>
          <w:color w:val="0000FF"/>
          <w:sz w:val="28"/>
          <w:szCs w:val="28"/>
          <w:lang w:eastAsia="zh-TW"/>
        </w:rPr>
        <w:br w:type="page"/>
      </w:r>
      <w:r w:rsidR="0048634C" w:rsidRPr="00A10B7A">
        <w:rPr>
          <w:rFonts w:eastAsia="標楷體" w:hint="eastAsia"/>
          <w:b/>
          <w:color w:val="0000FF"/>
          <w:sz w:val="28"/>
          <w:szCs w:val="28"/>
          <w:lang w:eastAsia="zh-TW"/>
        </w:rPr>
        <w:lastRenderedPageBreak/>
        <w:t>2</w:t>
      </w:r>
      <w:r w:rsidR="00ED0E69" w:rsidRPr="00A10B7A">
        <w:rPr>
          <w:rFonts w:eastAsia="標楷體"/>
          <w:b/>
          <w:color w:val="0000FF"/>
          <w:sz w:val="28"/>
          <w:szCs w:val="28"/>
        </w:rPr>
        <w:t>.</w:t>
      </w:r>
      <w:r w:rsidR="00ED0E69" w:rsidRPr="00A10B7A">
        <w:rPr>
          <w:rFonts w:eastAsia="標楷體" w:cs="標楷體"/>
          <w:b/>
          <w:color w:val="0000FF"/>
          <w:sz w:val="28"/>
          <w:szCs w:val="28"/>
        </w:rPr>
        <w:t>單穩態操作</w:t>
      </w:r>
    </w:p>
    <w:p w:rsidR="00ED0E69" w:rsidRPr="00A10B7A" w:rsidRDefault="00ED0E69" w:rsidP="00AE00C4">
      <w:pPr>
        <w:spacing w:line="360" w:lineRule="auto"/>
        <w:ind w:firstLine="561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此電路具有一穩定狀態</w:t>
      </w:r>
      <w:r w:rsidRPr="00A10B7A">
        <w:rPr>
          <w:rFonts w:eastAsia="標楷體"/>
          <w:b/>
          <w:sz w:val="28"/>
          <w:szCs w:val="28"/>
        </w:rPr>
        <w:t>(</w:t>
      </w:r>
      <w:r w:rsidRPr="00A10B7A">
        <w:rPr>
          <w:rFonts w:eastAsia="標楷體"/>
          <w:b/>
          <w:sz w:val="28"/>
          <w:szCs w:val="28"/>
        </w:rPr>
        <w:t>輸出</w:t>
      </w:r>
      <w:r w:rsidRPr="00A10B7A">
        <w:rPr>
          <w:rFonts w:eastAsia="標楷體"/>
          <w:b/>
          <w:sz w:val="28"/>
          <w:szCs w:val="28"/>
        </w:rPr>
        <w:t>L)</w:t>
      </w:r>
      <w:r w:rsidRPr="00A10B7A">
        <w:rPr>
          <w:rFonts w:eastAsia="標楷體"/>
          <w:b/>
          <w:sz w:val="28"/>
          <w:szCs w:val="28"/>
        </w:rPr>
        <w:t>及暫穩定狀態</w:t>
      </w:r>
      <w:r w:rsidRPr="00A10B7A">
        <w:rPr>
          <w:rFonts w:eastAsia="標楷體"/>
          <w:b/>
          <w:sz w:val="28"/>
          <w:szCs w:val="28"/>
        </w:rPr>
        <w:t>(</w:t>
      </w:r>
      <w:r w:rsidRPr="00A10B7A">
        <w:rPr>
          <w:rFonts w:eastAsia="標楷體"/>
          <w:b/>
          <w:sz w:val="28"/>
          <w:szCs w:val="28"/>
        </w:rPr>
        <w:t>輸出</w:t>
      </w:r>
      <w:r w:rsidRPr="00A10B7A">
        <w:rPr>
          <w:rFonts w:eastAsia="標楷體"/>
          <w:b/>
          <w:sz w:val="28"/>
          <w:szCs w:val="28"/>
        </w:rPr>
        <w:t>H , Quasistable)</w:t>
      </w:r>
      <w:r w:rsidRPr="00A10B7A">
        <w:rPr>
          <w:rFonts w:eastAsia="標楷體"/>
          <w:b/>
          <w:sz w:val="28"/>
          <w:szCs w:val="28"/>
        </w:rPr>
        <w:t>。因為只具有一個穩定狀態，</w:t>
      </w:r>
      <w:r w:rsidRPr="00194F38">
        <w:rPr>
          <w:rFonts w:eastAsia="標楷體"/>
          <w:b/>
          <w:color w:val="0000CC"/>
          <w:sz w:val="28"/>
          <w:szCs w:val="28"/>
        </w:rPr>
        <w:t>又稱為單穩態多諧振盪器</w:t>
      </w:r>
      <w:r w:rsidRPr="00A10B7A">
        <w:rPr>
          <w:rFonts w:eastAsia="標楷體"/>
          <w:b/>
          <w:sz w:val="28"/>
          <w:szCs w:val="28"/>
        </w:rPr>
        <w:t>(Monostable Multivibrator)</w:t>
      </w:r>
      <w:r w:rsidRPr="00A10B7A">
        <w:rPr>
          <w:rFonts w:eastAsia="標楷體"/>
          <w:b/>
          <w:sz w:val="28"/>
          <w:szCs w:val="28"/>
        </w:rPr>
        <w:t>，</w:t>
      </w:r>
      <w:r w:rsidRPr="00194F38">
        <w:rPr>
          <w:rFonts w:eastAsia="標楷體"/>
          <w:b/>
          <w:color w:val="0000CC"/>
          <w:sz w:val="28"/>
          <w:szCs w:val="28"/>
        </w:rPr>
        <w:t>此時</w:t>
      </w:r>
      <w:r w:rsidRPr="00194F38">
        <w:rPr>
          <w:rFonts w:eastAsia="標楷體"/>
          <w:b/>
          <w:color w:val="0000CC"/>
          <w:sz w:val="28"/>
          <w:szCs w:val="28"/>
        </w:rPr>
        <w:t>IC 555</w:t>
      </w:r>
      <w:r w:rsidRPr="00194F38">
        <w:rPr>
          <w:rFonts w:eastAsia="標楷體"/>
          <w:b/>
          <w:color w:val="0000CC"/>
          <w:sz w:val="28"/>
          <w:szCs w:val="28"/>
        </w:rPr>
        <w:t>計時器改接成單穩態電路亦稱為單擊電路</w:t>
      </w:r>
      <w:r w:rsidRPr="00A10B7A">
        <w:rPr>
          <w:rFonts w:eastAsia="標楷體"/>
          <w:b/>
          <w:sz w:val="28"/>
          <w:szCs w:val="28"/>
        </w:rPr>
        <w:t>(One-Shot</w:t>
      </w:r>
      <w:r w:rsidRPr="00A10B7A">
        <w:rPr>
          <w:rFonts w:ascii="標楷體" w:eastAsia="標楷體" w:hAnsi="標楷體" w:cs="標楷體"/>
          <w:b/>
          <w:sz w:val="28"/>
          <w:szCs w:val="28"/>
        </w:rPr>
        <w:t>)，</w:t>
      </w:r>
      <w:r w:rsidRPr="00A10B7A">
        <w:rPr>
          <w:rFonts w:eastAsia="標楷體" w:cs="新細明體"/>
          <w:b/>
          <w:color w:val="000000"/>
          <w:sz w:val="28"/>
          <w:szCs w:val="28"/>
        </w:rPr>
        <w:t>電路</w:t>
      </w:r>
      <w:r w:rsidRPr="00A10B7A">
        <w:rPr>
          <w:rFonts w:eastAsia="標楷體"/>
          <w:b/>
          <w:sz w:val="28"/>
          <w:szCs w:val="28"/>
        </w:rPr>
        <w:t>一旦電路進入暫穩態就不再接受觸發，除非在重置接腳輸入負信號。基本單穩態電路，當輸入端有信號觸發，則輸出端可得預先設定好的脈波寬度。</w:t>
      </w:r>
    </w:p>
    <w:p w:rsidR="00ED0E69" w:rsidRPr="00A10B7A" w:rsidRDefault="00ED0E69" w:rsidP="00AE00C4">
      <w:pPr>
        <w:ind w:leftChars="50" w:left="120"/>
        <w:rPr>
          <w:b/>
        </w:rPr>
      </w:pPr>
      <w:r w:rsidRPr="00A10B7A">
        <w:rPr>
          <w:rFonts w:eastAsia="標楷體" w:cs="標楷體"/>
          <w:b/>
          <w:sz w:val="28"/>
          <w:szCs w:val="28"/>
        </w:rPr>
        <w:t>a.</w:t>
      </w:r>
      <w:r w:rsidRPr="00A10B7A">
        <w:rPr>
          <w:rFonts w:eastAsia="標楷體" w:cs="標楷體"/>
          <w:b/>
          <w:sz w:val="28"/>
          <w:szCs w:val="28"/>
        </w:rPr>
        <w:t>單穩態操作的外部接線</w:t>
      </w:r>
    </w:p>
    <w:p w:rsidR="00ED0E69" w:rsidRPr="00A10B7A" w:rsidRDefault="005E7956">
      <w:pPr>
        <w:jc w:val="center"/>
        <w:rPr>
          <w:rFonts w:eastAsia="標楷體"/>
          <w:b/>
          <w:sz w:val="28"/>
          <w:szCs w:val="28"/>
        </w:rPr>
      </w:pPr>
      <w:r>
        <w:rPr>
          <w:rFonts w:eastAsia="標楷體"/>
          <w:b/>
          <w:noProof/>
          <w:lang w:eastAsia="zh-TW"/>
        </w:rPr>
        <w:drawing>
          <wp:inline distT="0" distB="0" distL="0" distR="0">
            <wp:extent cx="4705350" cy="40386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03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69" w:rsidRPr="00A10B7A" w:rsidRDefault="00ED0E69">
      <w:pPr>
        <w:spacing w:line="360" w:lineRule="auto"/>
        <w:jc w:val="center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圖</w:t>
      </w:r>
      <w:r w:rsidRPr="00A10B7A">
        <w:rPr>
          <w:rFonts w:eastAsia="標楷體"/>
          <w:b/>
          <w:sz w:val="28"/>
          <w:szCs w:val="28"/>
        </w:rPr>
        <w:t>(</w:t>
      </w:r>
      <w:r w:rsidR="00F16D5F" w:rsidRPr="00A10B7A">
        <w:rPr>
          <w:rFonts w:eastAsia="標楷體" w:hint="eastAsia"/>
          <w:b/>
          <w:sz w:val="28"/>
          <w:szCs w:val="28"/>
          <w:lang w:eastAsia="zh-TW"/>
        </w:rPr>
        <w:t>五</w:t>
      </w:r>
      <w:r w:rsidRPr="00A10B7A">
        <w:rPr>
          <w:rFonts w:eastAsia="標楷體"/>
          <w:b/>
          <w:sz w:val="28"/>
          <w:szCs w:val="28"/>
        </w:rPr>
        <w:t>)</w:t>
      </w:r>
      <w:r w:rsidRPr="00A10B7A">
        <w:rPr>
          <w:rFonts w:eastAsia="標楷體" w:cs="標楷體"/>
          <w:b/>
          <w:sz w:val="28"/>
          <w:szCs w:val="28"/>
        </w:rPr>
        <w:t>：</w:t>
      </w:r>
      <w:r w:rsidRPr="00A10B7A">
        <w:rPr>
          <w:rFonts w:eastAsia="標楷體"/>
          <w:b/>
          <w:sz w:val="28"/>
          <w:szCs w:val="28"/>
        </w:rPr>
        <w:t>IC 555</w:t>
      </w:r>
      <w:r w:rsidRPr="00A10B7A">
        <w:rPr>
          <w:rFonts w:eastAsia="標楷體" w:cs="標楷體"/>
          <w:b/>
          <w:sz w:val="28"/>
          <w:szCs w:val="28"/>
        </w:rPr>
        <w:t>內部結構與單穩態操作的外部接線</w:t>
      </w:r>
      <w:r w:rsidR="00441EB3" w:rsidRPr="00A10B7A">
        <w:rPr>
          <w:rFonts w:eastAsia="標楷體" w:cs="標楷體" w:hint="eastAsia"/>
          <w:b/>
          <w:sz w:val="28"/>
          <w:szCs w:val="28"/>
          <w:lang w:eastAsia="zh-TW"/>
        </w:rPr>
        <w:t>[3]</w:t>
      </w:r>
    </w:p>
    <w:p w:rsidR="00ED0E69" w:rsidRPr="00A10B7A" w:rsidRDefault="00AE00C4" w:rsidP="00910655">
      <w:pPr>
        <w:spacing w:line="360" w:lineRule="auto"/>
        <w:ind w:leftChars="50" w:left="120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 w:hint="eastAsia"/>
          <w:b/>
          <w:sz w:val="28"/>
          <w:szCs w:val="28"/>
          <w:lang w:eastAsia="zh-TW"/>
        </w:rPr>
        <w:t>b</w:t>
      </w:r>
      <w:r w:rsidR="00ED0E69" w:rsidRPr="00A10B7A">
        <w:rPr>
          <w:rFonts w:eastAsia="標楷體" w:cs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電路說明</w:t>
      </w:r>
    </w:p>
    <w:p w:rsidR="00ED0E69" w:rsidRPr="00A10B7A" w:rsidRDefault="00AE00C4" w:rsidP="00910655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1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/>
          <w:b/>
          <w:sz w:val="28"/>
          <w:szCs w:val="28"/>
        </w:rPr>
        <w:t>在穩定狀態</w:t>
      </w:r>
      <w:r w:rsidR="00ED0E69" w:rsidRPr="00A10B7A">
        <w:rPr>
          <w:rFonts w:eastAsia="標楷體"/>
          <w:b/>
          <w:sz w:val="28"/>
          <w:szCs w:val="28"/>
        </w:rPr>
        <w:t>(Stable state)</w:t>
      </w:r>
    </w:p>
    <w:p w:rsidR="00ED0E69" w:rsidRPr="00A10B7A" w:rsidRDefault="00910655" w:rsidP="00910655">
      <w:pPr>
        <w:spacing w:line="360" w:lineRule="auto"/>
        <w:ind w:leftChars="200" w:left="480"/>
        <w:rPr>
          <w:rFonts w:ascii="標楷體" w:eastAsia="標楷體" w:hAnsi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a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/>
          <w:b/>
          <w:sz w:val="28"/>
          <w:szCs w:val="28"/>
        </w:rPr>
        <w:t>正反器－</w:t>
      </w:r>
      <w:r w:rsidR="00ED0E69" w:rsidRPr="00A10B7A">
        <w:rPr>
          <w:rFonts w:eastAsia="標楷體"/>
          <w:b/>
          <w:sz w:val="28"/>
          <w:szCs w:val="28"/>
        </w:rPr>
        <w:t xml:space="preserve">Reset  State </w:t>
      </w:r>
      <w:r w:rsidR="00ED0E69" w:rsidRPr="00A10B7A">
        <w:rPr>
          <w:b/>
          <w:position w:val="-7"/>
        </w:rPr>
        <w:object w:dxaOrig="300" w:dyaOrig="380">
          <v:shape id="_x0000_i1057" type="#_x0000_t75" style="width:15pt;height:18.75pt" o:ole="" filled="t">
            <v:fill color2="black"/>
            <v:imagedata r:id="rId75" o:title=""/>
          </v:shape>
          <o:OLEObject Type="Embed" ProgID="Equation.3" ShapeID="_x0000_i1057" DrawAspect="Content" ObjectID="_1624791840" r:id="rId76"/>
        </w:objec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Hi</w:t>
      </w:r>
      <w:r w:rsidR="00ED0E69" w:rsidRPr="00A10B7A">
        <w:rPr>
          <w:rFonts w:eastAsia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BJT ON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 xml:space="preserve">BJT  </w:t>
      </w:r>
      <w:r w:rsidR="00ED0E69" w:rsidRPr="00A10B7A">
        <w:rPr>
          <w:rFonts w:eastAsia="標楷體"/>
          <w:b/>
          <w:sz w:val="28"/>
          <w:szCs w:val="28"/>
        </w:rPr>
        <w:t>Satutated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b/>
          <w:position w:val="-7"/>
        </w:rPr>
        <w:object w:dxaOrig="1160" w:dyaOrig="380">
          <v:shape id="_x0000_i1058" type="#_x0000_t75" style="width:57.75pt;height:18.75pt" o:ole="" filled="t">
            <v:fill color2="black"/>
            <v:imagedata r:id="rId77" o:title=""/>
          </v:shape>
          <o:OLEObject Type="Embed" ProgID="Equation.3" ShapeID="_x0000_i1058" DrawAspect="Content" ObjectID="_1624791841" r:id="rId78"/>
        </w:object>
      </w:r>
      <w:r w:rsidR="00ED0E69" w:rsidRPr="00A10B7A">
        <w:rPr>
          <w:rFonts w:eastAsia="標楷體" w:cs="標楷體"/>
          <w:b/>
          <w:sz w:val="28"/>
          <w:szCs w:val="28"/>
        </w:rPr>
        <w:t>，電容</w:t>
      </w:r>
      <w:r w:rsidR="00ED0E69" w:rsidRPr="00A10B7A">
        <w:rPr>
          <w:b/>
          <w:position w:val="-7"/>
        </w:rPr>
        <w:object w:dxaOrig="960" w:dyaOrig="380">
          <v:shape id="_x0000_i1059" type="#_x0000_t75" style="width:48pt;height:18.75pt" o:ole="" filled="t">
            <v:fill color2="black"/>
            <v:imagedata r:id="rId79" o:title=""/>
          </v:shape>
          <o:OLEObject Type="Embed" ProgID="Equation.3" ShapeID="_x0000_i1059" DrawAspect="Content" ObjectID="_1624791842" r:id="rId80"/>
        </w:objec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Pin6(Threshold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)－</w:t>
      </w:r>
      <w:r w:rsidR="00ED0E69" w:rsidRPr="00A10B7A">
        <w:rPr>
          <w:rFonts w:eastAsia="標楷體"/>
          <w:b/>
          <w:sz w:val="28"/>
          <w:szCs w:val="28"/>
        </w:rPr>
        <w:t>Low</w:t>
      </w:r>
      <w:r w:rsidR="00ED0E69" w:rsidRPr="00A10B7A">
        <w:rPr>
          <w:rFonts w:eastAsia="標楷體" w:cs="標楷體"/>
          <w:b/>
          <w:sz w:val="28"/>
          <w:szCs w:val="28"/>
        </w:rPr>
        <w:t>位準，比較器</w:t>
      </w:r>
      <w:r w:rsidR="00ED0E69" w:rsidRPr="00A10B7A">
        <w:rPr>
          <w:rFonts w:eastAsia="標楷體"/>
          <w:b/>
          <w:sz w:val="28"/>
          <w:szCs w:val="28"/>
        </w:rPr>
        <w:t>1</w:t>
      </w:r>
      <w:r w:rsidR="00ED0E69" w:rsidRPr="00A10B7A">
        <w:rPr>
          <w:rFonts w:eastAsia="標楷體" w:cs="標楷體"/>
          <w:b/>
          <w:sz w:val="28"/>
          <w:szCs w:val="28"/>
        </w:rPr>
        <w:t>輸出為</w:t>
      </w:r>
      <w:r w:rsidR="00ED0E69" w:rsidRPr="00A10B7A">
        <w:rPr>
          <w:rFonts w:eastAsia="標楷體"/>
          <w:b/>
          <w:sz w:val="28"/>
          <w:szCs w:val="28"/>
        </w:rPr>
        <w:t>Low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R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Low</w:t>
      </w:r>
      <w:r w:rsidR="00ED0E69"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910655" w:rsidP="00910655">
      <w:pPr>
        <w:spacing w:line="360" w:lineRule="auto"/>
        <w:ind w:leftChars="200" w:left="48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ascii="標楷體" w:eastAsia="標楷體" w:hint="eastAsia"/>
          <w:b/>
          <w:position w:val="3"/>
          <w:sz w:val="19"/>
          <w:szCs w:val="28"/>
          <w:lang w:eastAsia="zh-TW"/>
        </w:rPr>
        <w:instrText>b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.</w:t>
      </w:r>
      <w:r w:rsidR="00ED0E69" w:rsidRPr="00A10B7A">
        <w:rPr>
          <w:rFonts w:eastAsia="標楷體"/>
          <w:b/>
          <w:sz w:val="28"/>
          <w:szCs w:val="28"/>
        </w:rPr>
        <w:t>Pin2(Trigger)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The voltage at the trigger input terminal</w:t>
      </w:r>
      <w:r w:rsidR="00ED0E69" w:rsidRPr="00A10B7A">
        <w:rPr>
          <w:rFonts w:eastAsia="標楷體" w:cs="標楷體"/>
          <w:b/>
          <w:sz w:val="28"/>
          <w:szCs w:val="28"/>
        </w:rPr>
        <w:t>：</w:t>
      </w:r>
      <w:r w:rsidR="00ED0E69" w:rsidRPr="00A10B7A">
        <w:rPr>
          <w:b/>
          <w:position w:val="-9"/>
        </w:rPr>
        <w:object w:dxaOrig="1780" w:dyaOrig="420">
          <v:shape id="_x0000_i1060" type="#_x0000_t75" style="width:89.25pt;height:21pt" o:ole="" filled="t">
            <v:fill color2="black"/>
            <v:imagedata r:id="rId81" o:title=""/>
          </v:shape>
          <o:OLEObject Type="Embed" ProgID="Equation.3" ShapeID="_x0000_i1060" DrawAspect="Content" ObjectID="_1624791843" r:id="rId82"/>
        </w:object>
      </w:r>
      <w:r w:rsidR="00ED0E69" w:rsidRPr="00A10B7A">
        <w:rPr>
          <w:rFonts w:eastAsia="標楷體" w:cs="標楷體"/>
          <w:b/>
          <w:sz w:val="28"/>
          <w:szCs w:val="28"/>
        </w:rPr>
        <w:t>，比較器</w:t>
      </w:r>
      <w:r w:rsidR="00ED0E69" w:rsidRPr="00A10B7A">
        <w:rPr>
          <w:rFonts w:eastAsia="標楷體"/>
          <w:b/>
          <w:sz w:val="28"/>
          <w:szCs w:val="28"/>
        </w:rPr>
        <w:t>2</w:t>
      </w:r>
      <w:r w:rsidR="00ED0E69" w:rsidRPr="00A10B7A">
        <w:rPr>
          <w:rFonts w:eastAsia="標楷體" w:cs="標楷體"/>
          <w:b/>
          <w:sz w:val="28"/>
          <w:szCs w:val="28"/>
        </w:rPr>
        <w:t>輸出為</w:t>
      </w:r>
      <w:r w:rsidR="00ED0E69" w:rsidRPr="00A10B7A">
        <w:rPr>
          <w:rFonts w:eastAsia="標楷體"/>
          <w:b/>
          <w:sz w:val="28"/>
          <w:szCs w:val="28"/>
        </w:rPr>
        <w:t>Low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S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Low</w:t>
      </w:r>
      <w:r w:rsidR="00ED0E69"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910655" w:rsidP="00910655">
      <w:pPr>
        <w:spacing w:line="360" w:lineRule="auto"/>
        <w:ind w:leftChars="200" w:left="48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cs="標楷體" w:hint="eastAsia"/>
          <w:b/>
          <w:position w:val="3"/>
          <w:sz w:val="19"/>
          <w:szCs w:val="28"/>
          <w:lang w:eastAsia="zh-TW"/>
        </w:rPr>
        <w:instrText>c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 w:cs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 w:cs="標楷體"/>
          <w:b/>
          <w:sz w:val="28"/>
          <w:szCs w:val="28"/>
        </w:rPr>
        <w:t>.</w:t>
      </w:r>
      <w:r w:rsidR="00ED0E69" w:rsidRPr="00A10B7A">
        <w:rPr>
          <w:rFonts w:eastAsia="標楷體"/>
          <w:b/>
          <w:sz w:val="28"/>
          <w:szCs w:val="28"/>
        </w:rPr>
        <w:t>SR-FF</w:t>
      </w:r>
      <w:r w:rsidR="00ED0E69" w:rsidRPr="00A10B7A">
        <w:rPr>
          <w:rFonts w:eastAsia="標楷體"/>
          <w:b/>
          <w:sz w:val="28"/>
          <w:szCs w:val="28"/>
        </w:rPr>
        <w:t>：</w:t>
      </w:r>
      <w:r w:rsidR="00ED0E69" w:rsidRPr="00A10B7A">
        <w:rPr>
          <w:rFonts w:eastAsia="標楷體"/>
          <w:b/>
          <w:sz w:val="28"/>
          <w:szCs w:val="28"/>
        </w:rPr>
        <w:t>“SR</w:t>
      </w:r>
      <w:r w:rsidR="00ED0E69" w:rsidRPr="00A10B7A">
        <w:rPr>
          <w:rFonts w:eastAsia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00”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>∵</w:t>
      </w:r>
      <w:r w:rsidR="00ED0E69" w:rsidRPr="00A10B7A">
        <w:rPr>
          <w:rFonts w:eastAsia="標楷體"/>
          <w:b/>
          <w:sz w:val="28"/>
          <w:szCs w:val="28"/>
        </w:rPr>
        <w:t>正反器－</w:t>
      </w:r>
      <w:r w:rsidR="00ED0E69" w:rsidRPr="00A10B7A">
        <w:rPr>
          <w:rFonts w:eastAsia="標楷體"/>
          <w:b/>
          <w:sz w:val="28"/>
          <w:szCs w:val="28"/>
        </w:rPr>
        <w:t>Reset  State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Q=Low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>∴</w:t>
      </w:r>
      <w:r w:rsidR="00ED0E69" w:rsidRPr="00A10B7A">
        <w:rPr>
          <w:rFonts w:eastAsia="標楷體" w:cs="標楷體"/>
          <w:b/>
          <w:sz w:val="28"/>
          <w:szCs w:val="28"/>
        </w:rPr>
        <w:t>輸出</w:t>
      </w:r>
      <w:r w:rsidR="00ED0E69" w:rsidRPr="00A10B7A">
        <w:rPr>
          <w:b/>
          <w:position w:val="-7"/>
        </w:rPr>
        <w:object w:dxaOrig="900" w:dyaOrig="380">
          <v:shape id="_x0000_i1061" type="#_x0000_t75" style="width:45pt;height:18.75pt" o:ole="" filled="t">
            <v:fill color2="black"/>
            <v:imagedata r:id="rId83" o:title=""/>
          </v:shape>
          <o:OLEObject Type="Embed" ProgID="Equation.3" ShapeID="_x0000_i1061" DrawAspect="Content" ObjectID="_1624791844" r:id="rId84"/>
        </w:objec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Low</w:t>
      </w:r>
      <w:r w:rsidR="00ED0E69"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910655" w:rsidP="00910655">
      <w:pPr>
        <w:spacing w:line="360" w:lineRule="auto"/>
        <w:ind w:leftChars="100" w:left="24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  <w:lang w:eastAsia="zh-TW"/>
        </w:rPr>
        <w:fldChar w:fldCharType="begin"/>
      </w:r>
      <w:r w:rsidRPr="00A10B7A">
        <w:rPr>
          <w:rFonts w:eastAsia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cs="標楷體" w:hint="eastAsia"/>
          <w:b/>
          <w:position w:val="3"/>
          <w:sz w:val="19"/>
          <w:szCs w:val="28"/>
          <w:lang w:eastAsia="zh-TW"/>
        </w:rPr>
        <w:instrText>2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 w:cs="標楷體"/>
          <w:b/>
          <w:sz w:val="28"/>
          <w:szCs w:val="28"/>
          <w:lang w:eastAsia="zh-TW"/>
        </w:rPr>
        <w:fldChar w:fldCharType="end"/>
      </w:r>
      <w:r w:rsidR="00ED0E69" w:rsidRPr="00A10B7A">
        <w:rPr>
          <w:rFonts w:eastAsia="標楷體" w:cs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觸發負向脈波，輸入電容充電</w:t>
      </w:r>
    </w:p>
    <w:p w:rsidR="00ED0E69" w:rsidRPr="00A10B7A" w:rsidRDefault="00910655" w:rsidP="00910655">
      <w:pPr>
        <w:spacing w:line="360" w:lineRule="auto"/>
        <w:ind w:leftChars="200" w:left="480"/>
        <w:rPr>
          <w:rFonts w:eastAsia="標楷體" w:cs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fldChar w:fldCharType="begin"/>
      </w:r>
      <w:r w:rsidRPr="00A10B7A">
        <w:rPr>
          <w:rFonts w:eastAsia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cs="標楷體" w:hint="eastAsia"/>
          <w:b/>
          <w:position w:val="3"/>
          <w:sz w:val="19"/>
          <w:szCs w:val="28"/>
          <w:lang w:eastAsia="zh-TW"/>
        </w:rPr>
        <w:instrText>a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 w:cs="標楷體"/>
          <w:b/>
          <w:sz w:val="28"/>
          <w:szCs w:val="28"/>
        </w:rPr>
        <w:fldChar w:fldCharType="end"/>
      </w:r>
      <w:r w:rsidR="00ED0E69" w:rsidRPr="00A10B7A">
        <w:rPr>
          <w:rFonts w:eastAsia="標楷體" w:cs="標楷體"/>
          <w:b/>
          <w:sz w:val="28"/>
          <w:szCs w:val="28"/>
        </w:rPr>
        <w:t>.</w:t>
      </w:r>
      <w:r w:rsidR="00ED0E69" w:rsidRPr="00A10B7A">
        <w:rPr>
          <w:b/>
          <w:position w:val="-9"/>
        </w:rPr>
        <w:object w:dxaOrig="1200" w:dyaOrig="420">
          <v:shape id="_x0000_i1062" type="#_x0000_t75" style="width:60pt;height:21pt" o:ole="" filled="t">
            <v:fill color2="black"/>
            <v:imagedata r:id="rId85" o:title=""/>
          </v:shape>
          <o:OLEObject Type="Embed" ProgID="Equation.3" ShapeID="_x0000_i1062" DrawAspect="Content" ObjectID="_1624791845" r:id="rId86"/>
        </w:objec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>比較器</w:t>
      </w:r>
      <w:r w:rsidR="00ED0E69" w:rsidRPr="00A10B7A">
        <w:rPr>
          <w:rFonts w:eastAsia="標楷體"/>
          <w:b/>
          <w:sz w:val="28"/>
          <w:szCs w:val="28"/>
        </w:rPr>
        <w:t>2</w:t>
      </w:r>
      <w:r w:rsidR="00ED0E69" w:rsidRPr="00A10B7A">
        <w:rPr>
          <w:rFonts w:eastAsia="標楷體" w:cs="標楷體"/>
          <w:b/>
          <w:sz w:val="28"/>
          <w:szCs w:val="28"/>
        </w:rPr>
        <w:t>輸出為</w:t>
      </w:r>
      <w:r w:rsidR="00ED0E69" w:rsidRPr="00A10B7A">
        <w:rPr>
          <w:rFonts w:eastAsia="標楷體"/>
          <w:b/>
          <w:sz w:val="28"/>
          <w:szCs w:val="28"/>
        </w:rPr>
        <w:t>Hi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S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Hi</w:t>
      </w:r>
      <w:r w:rsidR="00ED0E69"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910655" w:rsidP="00910655">
      <w:pPr>
        <w:spacing w:line="360" w:lineRule="auto"/>
        <w:ind w:leftChars="200" w:left="480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fldChar w:fldCharType="begin"/>
      </w:r>
      <w:r w:rsidRPr="00A10B7A">
        <w:rPr>
          <w:rFonts w:eastAsia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cs="標楷體" w:hint="eastAsia"/>
          <w:b/>
          <w:position w:val="3"/>
          <w:sz w:val="19"/>
          <w:szCs w:val="28"/>
          <w:lang w:eastAsia="zh-TW"/>
        </w:rPr>
        <w:instrText>b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 w:cs="標楷體"/>
          <w:b/>
          <w:sz w:val="28"/>
          <w:szCs w:val="28"/>
        </w:rPr>
        <w:fldChar w:fldCharType="end"/>
      </w:r>
      <w:r w:rsidR="00ED0E69" w:rsidRPr="00A10B7A">
        <w:rPr>
          <w:rFonts w:eastAsia="標楷體" w:cs="標楷體"/>
          <w:b/>
          <w:sz w:val="28"/>
          <w:szCs w:val="28"/>
        </w:rPr>
        <w:t>.</w:t>
      </w:r>
      <w:r w:rsidR="00ED0E69" w:rsidRPr="00A10B7A">
        <w:rPr>
          <w:rFonts w:eastAsia="標楷體"/>
          <w:b/>
          <w:sz w:val="28"/>
          <w:szCs w:val="28"/>
        </w:rPr>
        <w:t>SR-FF</w:t>
      </w:r>
      <w:r w:rsidR="00ED0E69" w:rsidRPr="00A10B7A">
        <w:rPr>
          <w:rFonts w:eastAsia="標楷體"/>
          <w:b/>
          <w:sz w:val="28"/>
          <w:szCs w:val="28"/>
        </w:rPr>
        <w:t>：</w:t>
      </w:r>
      <w:r w:rsidR="00ED0E69" w:rsidRPr="00A10B7A">
        <w:rPr>
          <w:rFonts w:eastAsia="標楷體"/>
          <w:b/>
          <w:sz w:val="28"/>
          <w:szCs w:val="28"/>
        </w:rPr>
        <w:t>“SR</w:t>
      </w:r>
      <w:r w:rsidR="00ED0E69" w:rsidRPr="00A10B7A">
        <w:rPr>
          <w:rFonts w:eastAsia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10”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>∵</w:t>
      </w:r>
      <w:r w:rsidR="00ED0E69" w:rsidRPr="00A10B7A">
        <w:rPr>
          <w:rFonts w:eastAsia="標楷體"/>
          <w:b/>
          <w:sz w:val="28"/>
          <w:szCs w:val="28"/>
        </w:rPr>
        <w:t>正反器－</w:t>
      </w:r>
      <w:r w:rsidR="00ED0E69" w:rsidRPr="00A10B7A">
        <w:rPr>
          <w:rFonts w:eastAsia="標楷體"/>
          <w:b/>
          <w:sz w:val="28"/>
          <w:szCs w:val="28"/>
        </w:rPr>
        <w:t>Set  State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Q=Hi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>∴</w:t>
      </w:r>
      <w:r w:rsidR="00ED0E69" w:rsidRPr="00A10B7A">
        <w:rPr>
          <w:rFonts w:eastAsia="標楷體" w:cs="標楷體"/>
          <w:b/>
          <w:sz w:val="28"/>
          <w:szCs w:val="28"/>
        </w:rPr>
        <w:t>輸出</w:t>
      </w:r>
      <w:r w:rsidR="00ED0E69" w:rsidRPr="00A10B7A">
        <w:rPr>
          <w:b/>
          <w:position w:val="-7"/>
        </w:rPr>
        <w:object w:dxaOrig="940" w:dyaOrig="380">
          <v:shape id="_x0000_i1063" type="#_x0000_t75" style="width:47.25pt;height:18.75pt" o:ole="" filled="t">
            <v:fill color2="black"/>
            <v:imagedata r:id="rId87" o:title=""/>
          </v:shape>
          <o:OLEObject Type="Embed" ProgID="Equation.3" ShapeID="_x0000_i1063" DrawAspect="Content" ObjectID="_1624791846" r:id="rId88"/>
        </w:objec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Hi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>B</w:t>
      </w:r>
      <w:r w:rsidR="00ED0E69" w:rsidRPr="00A10B7A">
        <w:rPr>
          <w:rFonts w:eastAsia="標楷體"/>
          <w:b/>
          <w:sz w:val="28"/>
          <w:szCs w:val="28"/>
        </w:rPr>
        <w:t>JT</w:t>
      </w:r>
      <w:r w:rsidR="00ED0E69" w:rsidRPr="00A10B7A">
        <w:rPr>
          <w:rFonts w:eastAsia="標楷體" w:cs="標楷體"/>
          <w:b/>
          <w:sz w:val="28"/>
          <w:szCs w:val="28"/>
        </w:rPr>
        <w:t>：</w:t>
      </w:r>
      <w:r w:rsidR="00ED0E69" w:rsidRPr="00A10B7A">
        <w:rPr>
          <w:b/>
          <w:position w:val="-7"/>
        </w:rPr>
        <w:object w:dxaOrig="300" w:dyaOrig="380">
          <v:shape id="_x0000_i1064" type="#_x0000_t75" style="width:15pt;height:18.75pt" o:ole="" filled="t">
            <v:fill color2="black"/>
            <v:imagedata r:id="rId75" o:title=""/>
          </v:shape>
          <o:OLEObject Type="Embed" ProgID="Equation.3" ShapeID="_x0000_i1064" DrawAspect="Content" ObjectID="_1624791847" r:id="rId89"/>
        </w:objec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Low</w:t>
      </w:r>
      <w:r w:rsidR="00ED0E69" w:rsidRPr="00A10B7A">
        <w:rPr>
          <w:rFonts w:eastAsia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BJT OFF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>C4</w:t>
      </w:r>
      <w:r w:rsidR="00ED0E69" w:rsidRPr="00A10B7A">
        <w:rPr>
          <w:rFonts w:eastAsia="標楷體" w:cs="標楷體"/>
          <w:b/>
          <w:sz w:val="28"/>
          <w:szCs w:val="28"/>
        </w:rPr>
        <w:t>開始經</w:t>
      </w:r>
      <w:r w:rsidR="00ED0E69" w:rsidRPr="00A10B7A">
        <w:rPr>
          <w:rFonts w:eastAsia="標楷體" w:cs="標楷體"/>
          <w:b/>
          <w:sz w:val="28"/>
          <w:szCs w:val="28"/>
        </w:rPr>
        <w:t>R1</w:t>
      </w:r>
      <w:r w:rsidR="00ED0E69" w:rsidRPr="00A10B7A">
        <w:rPr>
          <w:rFonts w:eastAsia="標楷體" w:cs="標楷體"/>
          <w:b/>
          <w:sz w:val="28"/>
          <w:szCs w:val="28"/>
        </w:rPr>
        <w:t>充電，</w:t>
      </w:r>
      <w:r w:rsidR="00ED0E69" w:rsidRPr="00A10B7A">
        <w:rPr>
          <w:b/>
          <w:position w:val="-7"/>
        </w:rPr>
        <w:object w:dxaOrig="1080" w:dyaOrig="380">
          <v:shape id="_x0000_i1065" type="#_x0000_t75" style="width:54pt;height:18.75pt" o:ole="" filled="t">
            <v:fill color2="black"/>
            <v:imagedata r:id="rId90" o:title=""/>
          </v:shape>
          <o:OLEObject Type="Embed" ProgID="Equation.3" ShapeID="_x0000_i1065" DrawAspect="Content" ObjectID="_1624791848" r:id="rId91"/>
        </w:objec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。</w:t>
      </w:r>
    </w:p>
    <w:p w:rsidR="00ED0E69" w:rsidRPr="00A10B7A" w:rsidRDefault="00910655" w:rsidP="00910655">
      <w:pPr>
        <w:spacing w:line="360" w:lineRule="auto"/>
        <w:ind w:leftChars="100" w:left="240"/>
        <w:rPr>
          <w:rFonts w:ascii="標楷體" w:eastAsia="標楷體" w:hAnsi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3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充電過程</w:t>
      </w:r>
    </w:p>
    <w:p w:rsidR="00ED0E69" w:rsidRPr="00A10B7A" w:rsidRDefault="00910655" w:rsidP="00910655">
      <w:pPr>
        <w:spacing w:line="360" w:lineRule="auto"/>
        <w:ind w:leftChars="200" w:left="480"/>
        <w:rPr>
          <w:rFonts w:ascii="標楷體" w:eastAsia="標楷體" w:hAnsi="標楷體" w:cs="標楷體"/>
          <w:b/>
          <w:sz w:val="28"/>
          <w:szCs w:val="28"/>
        </w:rPr>
      </w:pPr>
      <w:r w:rsidRPr="00A10B7A">
        <w:rPr>
          <w:rFonts w:ascii="標楷體" w:eastAsia="標楷體" w:hAnsi="標楷體" w:cs="標楷體"/>
          <w:b/>
          <w:sz w:val="28"/>
          <w:szCs w:val="28"/>
        </w:rPr>
        <w:fldChar w:fldCharType="begin"/>
      </w:r>
      <w:r w:rsidRPr="00A10B7A">
        <w:rPr>
          <w:rFonts w:ascii="標楷體" w:eastAsia="標楷體" w:hAnsi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instrText>eq \o\ac(○,</w:instrText>
      </w:r>
      <w:r w:rsidRPr="00A10B7A">
        <w:rPr>
          <w:rFonts w:ascii="標楷體" w:eastAsia="標楷體" w:hAnsi="標楷體" w:cs="標楷體" w:hint="eastAsia"/>
          <w:b/>
          <w:position w:val="3"/>
          <w:sz w:val="19"/>
          <w:szCs w:val="28"/>
          <w:lang w:eastAsia="zh-TW"/>
        </w:rPr>
        <w:instrText>a</w:instrTex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ascii="標楷體" w:eastAsia="標楷體" w:hAnsi="標楷體" w:cs="標楷體"/>
          <w:b/>
          <w:sz w:val="28"/>
          <w:szCs w:val="28"/>
        </w:rPr>
        <w:fldChar w:fldCharType="end"/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.若</w:t>
      </w:r>
      <w:r w:rsidR="00ED0E69" w:rsidRPr="00A10B7A">
        <w:rPr>
          <w:b/>
          <w:position w:val="-9"/>
        </w:rPr>
        <w:object w:dxaOrig="1740" w:dyaOrig="420">
          <v:shape id="_x0000_i1066" type="#_x0000_t75" style="width:87pt;height:21pt" o:ole="" filled="t">
            <v:fill color2="black"/>
            <v:imagedata r:id="rId92" o:title=""/>
          </v:shape>
          <o:OLEObject Type="Embed" ProgID="Equation.3" ShapeID="_x0000_i1066" DrawAspect="Content" ObjectID="_1624791849" r:id="rId93"/>
        </w:objec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b/>
          <w:position w:val="-7"/>
        </w:rPr>
        <w:object w:dxaOrig="999" w:dyaOrig="380">
          <v:shape id="_x0000_i1067" type="#_x0000_t75" style="width:50.25pt;height:18.75pt" o:ole="" filled="t">
            <v:fill color2="black"/>
            <v:imagedata r:id="rId94" o:title=""/>
          </v:shape>
          <o:OLEObject Type="Embed" ProgID="Equation.3" ShapeID="_x0000_i1067" DrawAspect="Content" ObjectID="_1624791850" r:id="rId95"/>
        </w:objec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>“</w:t>
      </w:r>
      <w:r w:rsidR="00ED0E69" w:rsidRPr="00A10B7A">
        <w:rPr>
          <w:rFonts w:eastAsia="標楷體"/>
          <w:b/>
          <w:sz w:val="28"/>
          <w:szCs w:val="28"/>
        </w:rPr>
        <w:t>SR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10</w:t>
      </w:r>
      <w:r w:rsidR="00ED0E69" w:rsidRPr="00A10B7A">
        <w:rPr>
          <w:rFonts w:eastAsia="標楷體" w:cs="標楷體"/>
          <w:b/>
          <w:sz w:val="28"/>
          <w:szCs w:val="28"/>
        </w:rPr>
        <w:t>”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Q=Hi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BJT OFF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C4</w:t>
      </w:r>
      <w:r w:rsidR="00ED0E69" w:rsidRPr="00A10B7A">
        <w:rPr>
          <w:rFonts w:eastAsia="標楷體"/>
          <w:b/>
          <w:sz w:val="28"/>
          <w:szCs w:val="28"/>
        </w:rPr>
        <w:t>繼</w:t>
      </w:r>
      <w:r w:rsidR="00ED0E69" w:rsidRPr="00A10B7A">
        <w:rPr>
          <w:rFonts w:eastAsia="標楷體" w:cs="標楷體"/>
          <w:b/>
          <w:sz w:val="28"/>
          <w:szCs w:val="28"/>
        </w:rPr>
        <w:t>續充</w: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t>電</w:t>
      </w:r>
      <w:r w:rsidR="00ED0E69" w:rsidRPr="00A10B7A">
        <w:rPr>
          <w:rFonts w:eastAsia="標楷體" w:cs="標楷體"/>
          <w:b/>
          <w:sz w:val="28"/>
          <w:szCs w:val="28"/>
        </w:rPr>
        <w:t>。</w:t>
      </w:r>
    </w:p>
    <w:p w:rsidR="00ED0E69" w:rsidRPr="00A10B7A" w:rsidRDefault="00910655" w:rsidP="00910655">
      <w:pPr>
        <w:spacing w:line="360" w:lineRule="auto"/>
        <w:ind w:leftChars="200" w:left="480"/>
        <w:rPr>
          <w:rFonts w:ascii="標楷體" w:eastAsia="標楷體" w:hAnsi="標楷體" w:cs="標楷體"/>
          <w:b/>
          <w:sz w:val="28"/>
          <w:szCs w:val="28"/>
        </w:rPr>
      </w:pPr>
      <w:r w:rsidRPr="00A10B7A">
        <w:rPr>
          <w:rFonts w:ascii="標楷體" w:eastAsia="標楷體" w:hAnsi="標楷體" w:cs="標楷體"/>
          <w:b/>
          <w:sz w:val="28"/>
          <w:szCs w:val="28"/>
        </w:rPr>
        <w:fldChar w:fldCharType="begin"/>
      </w:r>
      <w:r w:rsidRPr="00A10B7A">
        <w:rPr>
          <w:rFonts w:ascii="標楷體" w:eastAsia="標楷體" w:hAnsi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instrText>eq \o\ac(○,</w:instrText>
      </w:r>
      <w:r w:rsidRPr="00A10B7A">
        <w:rPr>
          <w:rFonts w:ascii="標楷體" w:eastAsia="標楷體" w:hAnsi="標楷體" w:cs="標楷體" w:hint="eastAsia"/>
          <w:b/>
          <w:position w:val="3"/>
          <w:sz w:val="19"/>
          <w:szCs w:val="28"/>
          <w:lang w:eastAsia="zh-TW"/>
        </w:rPr>
        <w:instrText>b</w:instrTex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ascii="標楷體" w:eastAsia="標楷體" w:hAnsi="標楷體" w:cs="標楷體"/>
          <w:b/>
          <w:sz w:val="28"/>
          <w:szCs w:val="28"/>
        </w:rPr>
        <w:fldChar w:fldCharType="end"/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.若</w:t>
      </w:r>
      <w:r w:rsidR="00ED0E69" w:rsidRPr="00A10B7A">
        <w:rPr>
          <w:b/>
          <w:position w:val="-9"/>
        </w:rPr>
        <w:object w:dxaOrig="1740" w:dyaOrig="420">
          <v:shape id="_x0000_i1068" type="#_x0000_t75" style="width:87pt;height:21pt" o:ole="" filled="t">
            <v:fill color2="black"/>
            <v:imagedata r:id="rId92" o:title=""/>
          </v:shape>
          <o:OLEObject Type="Embed" ProgID="Equation.3" ShapeID="_x0000_i1068" DrawAspect="Content" ObjectID="_1624791851" r:id="rId96"/>
        </w:objec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b/>
          <w:position w:val="-7"/>
        </w:rPr>
        <w:object w:dxaOrig="999" w:dyaOrig="380">
          <v:shape id="_x0000_i1069" type="#_x0000_t75" style="width:50.25pt;height:18.75pt" o:ole="" filled="t">
            <v:fill color2="black"/>
            <v:imagedata r:id="rId97" o:title=""/>
          </v:shape>
          <o:OLEObject Type="Embed" ProgID="Equation.3" ShapeID="_x0000_i1069" DrawAspect="Content" ObjectID="_1624791852" r:id="rId98"/>
        </w:objec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“SR</w:t>
      </w:r>
      <w:r w:rsidR="00ED0E69" w:rsidRPr="00A10B7A">
        <w:rPr>
          <w:rFonts w:eastAsia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11”</w:t>
      </w:r>
      <w:r w:rsidR="00ED0E69" w:rsidRPr="00A10B7A">
        <w:rPr>
          <w:rFonts w:eastAsia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SR-FF</w:t>
      </w:r>
      <w:r w:rsidR="00ED0E69" w:rsidRPr="00A10B7A">
        <w:rPr>
          <w:rFonts w:eastAsia="標楷體"/>
          <w:b/>
          <w:sz w:val="28"/>
          <w:szCs w:val="28"/>
        </w:rPr>
        <w:t>未定義，</w:t>
      </w:r>
      <w:r w:rsidR="00ED0E69" w:rsidRPr="00A10B7A">
        <w:rPr>
          <w:rFonts w:eastAsia="標楷體"/>
          <w:b/>
          <w:sz w:val="28"/>
          <w:szCs w:val="28"/>
        </w:rPr>
        <w:t>Q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?，則不可行。</w:t>
      </w:r>
    </w:p>
    <w:p w:rsidR="00ED0E69" w:rsidRPr="00A10B7A" w:rsidRDefault="00910655" w:rsidP="00910655">
      <w:pPr>
        <w:spacing w:line="360" w:lineRule="auto"/>
        <w:ind w:leftChars="200" w:left="480"/>
        <w:rPr>
          <w:rFonts w:eastAsia="標楷體" w:cs="標楷體"/>
          <w:b/>
          <w:sz w:val="28"/>
          <w:szCs w:val="28"/>
        </w:rPr>
      </w:pPr>
      <w:r w:rsidRPr="00A10B7A">
        <w:rPr>
          <w:rFonts w:ascii="標楷體" w:eastAsia="標楷體" w:hAnsi="標楷體" w:cs="標楷體"/>
          <w:b/>
          <w:sz w:val="28"/>
          <w:szCs w:val="28"/>
        </w:rPr>
        <w:fldChar w:fldCharType="begin"/>
      </w:r>
      <w:r w:rsidRPr="00A10B7A">
        <w:rPr>
          <w:rFonts w:ascii="標楷體" w:eastAsia="標楷體" w:hAnsi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instrText>eq \o\ac(○,</w:instrText>
      </w:r>
      <w:r w:rsidRPr="00A10B7A">
        <w:rPr>
          <w:rFonts w:ascii="標楷體" w:eastAsia="標楷體" w:hAnsi="標楷體" w:cs="標楷體" w:hint="eastAsia"/>
          <w:b/>
          <w:position w:val="3"/>
          <w:sz w:val="19"/>
          <w:szCs w:val="28"/>
          <w:lang w:eastAsia="zh-TW"/>
        </w:rPr>
        <w:instrText>c</w:instrTex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ascii="標楷體" w:eastAsia="標楷體" w:hAnsi="標楷體" w:cs="標楷體"/>
          <w:b/>
          <w:sz w:val="28"/>
          <w:szCs w:val="28"/>
        </w:rPr>
        <w:fldChar w:fldCharType="end"/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.若</w:t>
      </w:r>
      <w:r w:rsidR="00ED0E69" w:rsidRPr="00A10B7A">
        <w:rPr>
          <w:b/>
          <w:position w:val="-9"/>
        </w:rPr>
        <w:object w:dxaOrig="1760" w:dyaOrig="420">
          <v:shape id="_x0000_i1070" type="#_x0000_t75" style="width:87.75pt;height:21pt" o:ole="" filled="t">
            <v:fill color2="black"/>
            <v:imagedata r:id="rId99" o:title=""/>
          </v:shape>
          <o:OLEObject Type="Embed" ProgID="Equation.3" ShapeID="_x0000_i1070" DrawAspect="Content" ObjectID="_1624791853" r:id="rId100"/>
        </w:objec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b/>
          <w:position w:val="-7"/>
        </w:rPr>
        <w:object w:dxaOrig="999" w:dyaOrig="380">
          <v:shape id="_x0000_i1071" type="#_x0000_t75" style="width:50.25pt;height:18.75pt" o:ole="" filled="t">
            <v:fill color2="black"/>
            <v:imagedata r:id="rId94" o:title=""/>
          </v:shape>
          <o:OLEObject Type="Embed" ProgID="Equation.3" ShapeID="_x0000_i1071" DrawAspect="Content" ObjectID="_1624791854" r:id="rId101"/>
        </w:objec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，“</w:t>
      </w:r>
      <w:r w:rsidR="00ED0E69" w:rsidRPr="00A10B7A">
        <w:rPr>
          <w:rFonts w:eastAsia="標楷體"/>
          <w:b/>
          <w:sz w:val="28"/>
          <w:szCs w:val="28"/>
        </w:rPr>
        <w:t>SR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00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”，</w:t>
      </w:r>
      <w:r w:rsidR="00ED0E69" w:rsidRPr="00A10B7A">
        <w:rPr>
          <w:rFonts w:eastAsia="標楷體"/>
          <w:b/>
          <w:sz w:val="28"/>
          <w:szCs w:val="28"/>
        </w:rPr>
        <w:t>Q(t+1)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Q(t)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Q=Hi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BJT OFF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C4</w:t>
      </w:r>
      <w:r w:rsidR="00ED0E69" w:rsidRPr="00A10B7A">
        <w:rPr>
          <w:rFonts w:eastAsia="標楷體"/>
          <w:b/>
          <w:sz w:val="28"/>
          <w:szCs w:val="28"/>
        </w:rPr>
        <w:t>繼</w:t>
      </w:r>
      <w:r w:rsidR="00ED0E69" w:rsidRPr="00A10B7A">
        <w:rPr>
          <w:rFonts w:eastAsia="標楷體" w:cs="標楷體"/>
          <w:b/>
          <w:sz w:val="28"/>
          <w:szCs w:val="28"/>
        </w:rPr>
        <w:t>續充電。</w:t>
      </w:r>
    </w:p>
    <w:p w:rsidR="00ED0E69" w:rsidRPr="00A10B7A" w:rsidRDefault="00910655" w:rsidP="00910655">
      <w:pPr>
        <w:spacing w:line="360" w:lineRule="auto"/>
        <w:ind w:leftChars="200" w:left="480"/>
        <w:rPr>
          <w:rFonts w:eastAsia="標楷體"/>
          <w:b/>
          <w:sz w:val="28"/>
          <w:szCs w:val="28"/>
        </w:rPr>
      </w:pPr>
      <w:r w:rsidRPr="00A10B7A">
        <w:rPr>
          <w:rFonts w:eastAsia="標楷體" w:cs="標楷體"/>
          <w:b/>
          <w:sz w:val="28"/>
          <w:szCs w:val="28"/>
        </w:rPr>
        <w:fldChar w:fldCharType="begin"/>
      </w:r>
      <w:r w:rsidRPr="00A10B7A">
        <w:rPr>
          <w:rFonts w:eastAsia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cs="標楷體" w:hint="eastAsia"/>
          <w:b/>
          <w:position w:val="3"/>
          <w:sz w:val="19"/>
          <w:szCs w:val="28"/>
          <w:lang w:eastAsia="zh-TW"/>
        </w:rPr>
        <w:instrText>d</w:instrText>
      </w:r>
      <w:r w:rsidRPr="00A10B7A">
        <w:rPr>
          <w:rFonts w:eastAsia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 w:cs="標楷體"/>
          <w:b/>
          <w:sz w:val="28"/>
          <w:szCs w:val="28"/>
        </w:rPr>
        <w:fldChar w:fldCharType="end"/>
      </w:r>
      <w:r w:rsidR="00ED0E69" w:rsidRPr="00A10B7A">
        <w:rPr>
          <w:rFonts w:eastAsia="標楷體" w:cs="標楷體"/>
          <w:b/>
          <w:sz w:val="28"/>
          <w:szCs w:val="28"/>
        </w:rPr>
        <w:t>.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若</w:t>
      </w:r>
      <w:r w:rsidR="00ED0E69" w:rsidRPr="00A10B7A">
        <w:rPr>
          <w:b/>
          <w:position w:val="-9"/>
        </w:rPr>
        <w:object w:dxaOrig="1760" w:dyaOrig="420">
          <v:shape id="_x0000_i1072" type="#_x0000_t75" style="width:87.75pt;height:21pt" o:ole="" filled="t">
            <v:fill color2="black"/>
            <v:imagedata r:id="rId99" o:title=""/>
          </v:shape>
          <o:OLEObject Type="Embed" ProgID="Equation.3" ShapeID="_x0000_i1072" DrawAspect="Content" ObjectID="_1624791855" r:id="rId102"/>
        </w:objec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b/>
          <w:position w:val="-7"/>
        </w:rPr>
        <w:object w:dxaOrig="999" w:dyaOrig="380">
          <v:shape id="_x0000_i1073" type="#_x0000_t75" style="width:50.25pt;height:18.75pt" o:ole="" filled="t">
            <v:fill color2="black"/>
            <v:imagedata r:id="rId97" o:title=""/>
          </v:shape>
          <o:OLEObject Type="Embed" ProgID="Equation.3" ShapeID="_x0000_i1073" DrawAspect="Content" ObjectID="_1624791856" r:id="rId103"/>
        </w:objec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“SR</w:t>
      </w:r>
      <w:r w:rsidR="00ED0E69" w:rsidRPr="00A10B7A">
        <w:rPr>
          <w:rFonts w:eastAsia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01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 w:cs="標楷體"/>
          <w:b/>
          <w:sz w:val="28"/>
          <w:szCs w:val="28"/>
        </w:rPr>
        <w:t xml:space="preserve">SR-FF  Reset  </w:t>
      </w:r>
      <w:r w:rsidR="00ED0E69" w:rsidRPr="00A10B7A">
        <w:rPr>
          <w:rFonts w:eastAsia="標楷體"/>
          <w:b/>
          <w:sz w:val="28"/>
          <w:szCs w:val="28"/>
        </w:rPr>
        <w:t>Q=Low</w:t>
      </w:r>
      <w:r w:rsidR="00ED0E69" w:rsidRPr="00A10B7A">
        <w:rPr>
          <w:rFonts w:eastAsia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BJT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ON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，電容放電。</w:t>
      </w:r>
    </w:p>
    <w:p w:rsidR="00ED0E69" w:rsidRPr="00A10B7A" w:rsidRDefault="00910655" w:rsidP="00910655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4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/>
          <w:b/>
          <w:sz w:val="28"/>
          <w:szCs w:val="28"/>
        </w:rPr>
        <w:t>充電過程</w:t>
      </w:r>
    </w:p>
    <w:p w:rsidR="00ED0E69" w:rsidRPr="00A10B7A" w:rsidRDefault="00910655" w:rsidP="00910655">
      <w:pPr>
        <w:spacing w:line="360" w:lineRule="auto"/>
        <w:ind w:leftChars="200" w:left="480"/>
        <w:rPr>
          <w:rFonts w:ascii="標楷體" w:eastAsia="標楷體" w:hAnsi="標楷體" w:cs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fldChar w:fldCharType="begin"/>
      </w:r>
      <w:r w:rsidRPr="00A10B7A">
        <w:rPr>
          <w:rFonts w:eastAsia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eq \o\ac(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○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,</w:instrText>
      </w:r>
      <w:r w:rsidRPr="00A10B7A">
        <w:rPr>
          <w:rFonts w:eastAsia="標楷體" w:hint="eastAsia"/>
          <w:b/>
          <w:position w:val="3"/>
          <w:sz w:val="19"/>
          <w:szCs w:val="28"/>
          <w:lang w:eastAsia="zh-TW"/>
        </w:rPr>
        <w:instrText>a</w:instrText>
      </w:r>
      <w:r w:rsidRPr="00A10B7A">
        <w:rPr>
          <w:rFonts w:eastAsia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eastAsia="標楷體"/>
          <w:b/>
          <w:sz w:val="28"/>
          <w:szCs w:val="28"/>
        </w:rPr>
        <w:fldChar w:fldCharType="end"/>
      </w:r>
      <w:r w:rsidR="00ED0E69" w:rsidRPr="00A10B7A">
        <w:rPr>
          <w:rFonts w:eastAsia="標楷體"/>
          <w:b/>
          <w:sz w:val="28"/>
          <w:szCs w:val="28"/>
        </w:rPr>
        <w:t>.</w:t>
      </w:r>
      <w:r w:rsidR="00ED0E69" w:rsidRPr="00A10B7A">
        <w:rPr>
          <w:rFonts w:eastAsia="標楷體" w:cs="標楷體"/>
          <w:b/>
          <w:sz w:val="28"/>
          <w:szCs w:val="28"/>
        </w:rPr>
        <w:t>SR-FF  Reset</w:t>
      </w:r>
      <w:r w:rsidR="00ED0E69" w:rsidRPr="00A10B7A">
        <w:rPr>
          <w:rFonts w:eastAsia="標楷體"/>
          <w:b/>
          <w:sz w:val="28"/>
          <w:szCs w:val="28"/>
        </w:rPr>
        <w:t xml:space="preserve">  BJT</w:t>
      </w:r>
      <w:r w:rsidR="00ED0E69" w:rsidRPr="00A10B7A">
        <w:rPr>
          <w:rFonts w:eastAsia="標楷體"/>
          <w:b/>
          <w:sz w:val="28"/>
          <w:szCs w:val="28"/>
        </w:rPr>
        <w:t>導通，電容之電荷經</w:t>
      </w:r>
      <w:r w:rsidR="00ED0E69" w:rsidRPr="00A10B7A">
        <w:rPr>
          <w:rFonts w:eastAsia="標楷體"/>
          <w:b/>
          <w:sz w:val="28"/>
          <w:szCs w:val="28"/>
        </w:rPr>
        <w:t>BJT</w:t>
      </w:r>
      <w:r w:rsidR="00ED0E69" w:rsidRPr="00A10B7A">
        <w:rPr>
          <w:rFonts w:eastAsia="標楷體"/>
          <w:b/>
          <w:sz w:val="28"/>
          <w:szCs w:val="28"/>
        </w:rPr>
        <w:t>快速地放電</w:t>
      </w:r>
      <w:r w:rsidR="00ED0E69" w:rsidRPr="00A10B7A">
        <w:rPr>
          <w:rFonts w:eastAsia="標楷體"/>
          <w:b/>
          <w:sz w:val="28"/>
          <w:szCs w:val="28"/>
        </w:rPr>
        <w:t>(</w:t>
      </w:r>
      <w:r w:rsidR="00ED0E69" w:rsidRPr="00A10B7A">
        <w:rPr>
          <w:rFonts w:eastAsia="標楷體"/>
          <w:b/>
          <w:sz w:val="28"/>
          <w:szCs w:val="28"/>
        </w:rPr>
        <w:t>因低阻抗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)，</w:t>
      </w:r>
      <w:r w:rsidR="00ED0E69" w:rsidRPr="00A10B7A">
        <w:rPr>
          <w:b/>
          <w:position w:val="-7"/>
        </w:rPr>
        <w:object w:dxaOrig="1060" w:dyaOrig="380">
          <v:shape id="_x0000_i1074" type="#_x0000_t75" style="width:53.25pt;height:18.75pt" o:ole="" filled="t">
            <v:fill color2="black"/>
            <v:imagedata r:id="rId104" o:title=""/>
          </v:shape>
          <o:OLEObject Type="Embed" ProgID="Equation.3" ShapeID="_x0000_i1074" DrawAspect="Content" ObjectID="_1624791857" r:id="rId105"/>
        </w:objec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</w:t>
      </w:r>
      <w:r w:rsidR="00ED0E69" w:rsidRPr="00A10B7A">
        <w:rPr>
          <w:rFonts w:eastAsia="標楷體"/>
          <w:b/>
          <w:sz w:val="28"/>
          <w:szCs w:val="28"/>
        </w:rPr>
        <w:t>Q(</w:t>
      </w:r>
      <w:r w:rsidR="00ED0E69" w:rsidRPr="00A10B7A">
        <w:rPr>
          <w:rFonts w:eastAsia="標楷體"/>
          <w:b/>
          <w:sz w:val="28"/>
          <w:szCs w:val="28"/>
        </w:rPr>
        <w:t>輸出</w:t>
      </w:r>
      <w:r w:rsidR="00ED0E69" w:rsidRPr="00A10B7A">
        <w:rPr>
          <w:rFonts w:eastAsia="標楷體"/>
          <w:b/>
          <w:sz w:val="28"/>
          <w:szCs w:val="28"/>
        </w:rPr>
        <w:t>)=Low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，“</w:t>
      </w:r>
      <w:r w:rsidR="00ED0E69" w:rsidRPr="00A10B7A">
        <w:rPr>
          <w:rFonts w:eastAsia="標楷體"/>
          <w:b/>
          <w:sz w:val="28"/>
          <w:szCs w:val="28"/>
        </w:rPr>
        <w:t>SR</w:t>
      </w:r>
      <w:r w:rsidR="00ED0E69" w:rsidRPr="00A10B7A">
        <w:rPr>
          <w:rFonts w:eastAsia="標楷體" w:cs="標楷體"/>
          <w:b/>
          <w:sz w:val="28"/>
          <w:szCs w:val="28"/>
        </w:rPr>
        <w:t>＝</w:t>
      </w:r>
      <w:r w:rsidR="00ED0E69" w:rsidRPr="00A10B7A">
        <w:rPr>
          <w:rFonts w:eastAsia="標楷體"/>
          <w:b/>
          <w:sz w:val="28"/>
          <w:szCs w:val="28"/>
        </w:rPr>
        <w:t>00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”，</w:t>
      </w:r>
      <w:r w:rsidR="00ED0E69" w:rsidRPr="00A10B7A">
        <w:rPr>
          <w:rFonts w:eastAsia="標楷體"/>
          <w:b/>
          <w:sz w:val="28"/>
          <w:szCs w:val="28"/>
        </w:rPr>
        <w:t>SR-FF</w:t>
      </w:r>
      <w:r w:rsidR="00ED0E69" w:rsidRPr="00A10B7A">
        <w:rPr>
          <w:rFonts w:eastAsia="標楷體" w:cs="標楷體"/>
          <w:b/>
          <w:sz w:val="28"/>
          <w:szCs w:val="28"/>
        </w:rPr>
        <w:t>維持原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態，單穩態電路回復穩態狀態。</w:t>
      </w:r>
    </w:p>
    <w:p w:rsidR="00ED0E69" w:rsidRPr="00A10B7A" w:rsidRDefault="00910655" w:rsidP="00910655">
      <w:pPr>
        <w:spacing w:line="360" w:lineRule="auto"/>
        <w:ind w:leftChars="200" w:left="480"/>
        <w:rPr>
          <w:rFonts w:ascii="標楷體" w:eastAsia="標楷體" w:hAnsi="標楷體" w:cs="標楷體"/>
          <w:b/>
          <w:color w:val="0000FF"/>
          <w:sz w:val="28"/>
          <w:szCs w:val="28"/>
        </w:rPr>
      </w:pPr>
      <w:r w:rsidRPr="00A10B7A">
        <w:rPr>
          <w:rFonts w:ascii="標楷體" w:eastAsia="標楷體" w:hAnsi="標楷體" w:cs="標楷體"/>
          <w:b/>
          <w:sz w:val="28"/>
          <w:szCs w:val="28"/>
        </w:rPr>
        <w:fldChar w:fldCharType="begin"/>
      </w:r>
      <w:r w:rsidRPr="00A10B7A">
        <w:rPr>
          <w:rFonts w:ascii="標楷體" w:eastAsia="標楷體" w:hAnsi="標楷體" w:cs="標楷體"/>
          <w:b/>
          <w:sz w:val="28"/>
          <w:szCs w:val="28"/>
          <w:lang w:eastAsia="zh-TW"/>
        </w:rPr>
        <w:instrText xml:space="preserve"> </w:instrTex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instrText>eq \o\ac(○,</w:instrText>
      </w:r>
      <w:r w:rsidRPr="00A10B7A">
        <w:rPr>
          <w:rFonts w:ascii="標楷體" w:eastAsia="標楷體" w:hAnsi="標楷體" w:cs="標楷體" w:hint="eastAsia"/>
          <w:b/>
          <w:position w:val="3"/>
          <w:sz w:val="19"/>
          <w:szCs w:val="28"/>
          <w:lang w:eastAsia="zh-TW"/>
        </w:rPr>
        <w:instrText>b</w:instrText>
      </w: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instrText>)</w:instrText>
      </w:r>
      <w:r w:rsidRPr="00A10B7A">
        <w:rPr>
          <w:rFonts w:ascii="標楷體" w:eastAsia="標楷體" w:hAnsi="標楷體" w:cs="標楷體"/>
          <w:b/>
          <w:sz w:val="28"/>
          <w:szCs w:val="28"/>
        </w:rPr>
        <w:fldChar w:fldCharType="end"/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.單穩態電路回復穩態狀態，等待下一次觸發。</w:t>
      </w:r>
    </w:p>
    <w:p w:rsidR="00ED0E69" w:rsidRPr="00A10B7A" w:rsidRDefault="00910655" w:rsidP="00414B01">
      <w:pPr>
        <w:spacing w:line="360" w:lineRule="auto"/>
        <w:ind w:leftChars="50" w:left="120"/>
        <w:rPr>
          <w:rFonts w:ascii="標楷體" w:eastAsia="標楷體" w:hAnsi="標楷體" w:cs="標楷體"/>
          <w:b/>
          <w:sz w:val="28"/>
          <w:szCs w:val="28"/>
        </w:rPr>
      </w:pPr>
      <w:r w:rsidRPr="00A10B7A">
        <w:rPr>
          <w:rFonts w:ascii="標楷體" w:eastAsia="標楷體" w:hAnsi="標楷體" w:cs="標楷體" w:hint="eastAsia"/>
          <w:b/>
          <w:sz w:val="28"/>
          <w:szCs w:val="28"/>
          <w:lang w:eastAsia="zh-TW"/>
        </w:rPr>
        <w:t>c</w:t>
      </w:r>
      <w:r w:rsidR="00ED0E69" w:rsidRPr="00A10B7A">
        <w:rPr>
          <w:rFonts w:ascii="標楷體" w:eastAsia="標楷體" w:hAnsi="標楷體" w:cs="標楷體"/>
          <w:b/>
          <w:sz w:val="28"/>
          <w:szCs w:val="28"/>
        </w:rPr>
        <w:t>.計算脈波寬度</w:t>
      </w:r>
    </w:p>
    <w:p w:rsidR="00ED0E69" w:rsidRPr="00A10B7A" w:rsidRDefault="00ED0E69" w:rsidP="00C12998">
      <w:pPr>
        <w:spacing w:line="360" w:lineRule="auto"/>
        <w:ind w:leftChars="100" w:left="240"/>
        <w:rPr>
          <w:rFonts w:ascii="標楷體" w:eastAsia="標楷體" w:hAnsi="標楷體" w:cs="標楷體"/>
          <w:b/>
          <w:sz w:val="28"/>
          <w:szCs w:val="28"/>
        </w:rPr>
      </w:pPr>
      <w:r w:rsidRPr="00A10B7A">
        <w:rPr>
          <w:rFonts w:ascii="標楷體" w:eastAsia="標楷體" w:hAnsi="標楷體" w:cs="標楷體"/>
          <w:b/>
          <w:sz w:val="28"/>
          <w:szCs w:val="28"/>
        </w:rPr>
        <w:t>電容電壓</w:t>
      </w:r>
      <w:r w:rsidRPr="00A10B7A">
        <w:rPr>
          <w:b/>
          <w:position w:val="-12"/>
        </w:rPr>
        <w:object w:dxaOrig="3500" w:dyaOrig="480">
          <v:shape id="_x0000_i1075" type="#_x0000_t75" style="width:174.75pt;height:24pt" o:ole="" filled="t">
            <v:fill color2="black"/>
            <v:imagedata r:id="rId106" o:title=""/>
          </v:shape>
          <o:OLEObject Type="Embed" ProgID="Equation.3" ShapeID="_x0000_i1075" DrawAspect="Content" ObjectID="_1624791858" r:id="rId107"/>
        </w:object>
      </w:r>
      <w:r w:rsidRPr="00A10B7A">
        <w:rPr>
          <w:rFonts w:ascii="標楷體" w:eastAsia="標楷體" w:hAnsi="標楷體" w:cs="標楷體"/>
          <w:b/>
          <w:sz w:val="28"/>
          <w:szCs w:val="28"/>
        </w:rPr>
        <w:t>。</w:t>
      </w:r>
    </w:p>
    <w:p w:rsidR="00ED0E69" w:rsidRPr="00A10B7A" w:rsidRDefault="00ED0E69" w:rsidP="00C12998">
      <w:pPr>
        <w:spacing w:line="360" w:lineRule="auto"/>
        <w:ind w:leftChars="100" w:left="240"/>
        <w:rPr>
          <w:b/>
        </w:rPr>
      </w:pPr>
      <w:r w:rsidRPr="00A10B7A">
        <w:rPr>
          <w:rFonts w:ascii="標楷體" w:eastAsia="標楷體" w:hAnsi="標楷體" w:cs="標楷體"/>
          <w:b/>
          <w:sz w:val="28"/>
          <w:szCs w:val="28"/>
        </w:rPr>
        <w:t>在</w:t>
      </w:r>
      <w:r w:rsidRPr="00A10B7A">
        <w:rPr>
          <w:rFonts w:eastAsia="標楷體"/>
          <w:b/>
          <w:i/>
          <w:sz w:val="28"/>
          <w:szCs w:val="28"/>
        </w:rPr>
        <w:t>t=T</w:t>
      </w:r>
      <w:r w:rsidRPr="00A10B7A">
        <w:rPr>
          <w:rFonts w:ascii="標楷體" w:eastAsia="標楷體" w:hAnsi="標楷體" w:cs="標楷體"/>
          <w:b/>
          <w:sz w:val="28"/>
          <w:szCs w:val="28"/>
        </w:rPr>
        <w:t>時，</w:t>
      </w:r>
      <w:r w:rsidRPr="00A10B7A">
        <w:rPr>
          <w:b/>
          <w:position w:val="-24"/>
        </w:rPr>
        <w:object w:dxaOrig="7100" w:dyaOrig="720">
          <v:shape id="_x0000_i1076" type="#_x0000_t75" style="width:354.75pt;height:36pt" o:ole="" filled="t">
            <v:fill color2="black"/>
            <v:imagedata r:id="rId108" o:title=""/>
          </v:shape>
          <o:OLEObject Type="Embed" ProgID="Equation.3" ShapeID="_x0000_i1076" DrawAspect="Content" ObjectID="_1624791859" r:id="rId109"/>
        </w:object>
      </w:r>
    </w:p>
    <w:p w:rsidR="00ED0E69" w:rsidRPr="00A10B7A" w:rsidRDefault="00ED0E69" w:rsidP="00C12998">
      <w:pPr>
        <w:spacing w:line="360" w:lineRule="auto"/>
        <w:ind w:leftChars="100" w:left="240"/>
        <w:rPr>
          <w:b/>
          <w:lang w:eastAsia="zh-TW"/>
        </w:rPr>
      </w:pPr>
      <w:r w:rsidRPr="00A10B7A">
        <w:rPr>
          <w:b/>
          <w:position w:val="-1"/>
        </w:rPr>
        <w:object w:dxaOrig="1860" w:dyaOrig="300">
          <v:shape id="_x0000_i1077" type="#_x0000_t75" style="width:93pt;height:15pt" o:ole="" filled="t">
            <v:fill color2="black"/>
            <v:imagedata r:id="rId110" o:title=""/>
          </v:shape>
          <o:OLEObject Type="Embed" ProgID="Equation.3" ShapeID="_x0000_i1077" DrawAspect="Content" ObjectID="_1624791860" r:id="rId111"/>
        </w:object>
      </w:r>
    </w:p>
    <w:p w:rsidR="0056275B" w:rsidRPr="00A10B7A" w:rsidRDefault="0056275B" w:rsidP="00C12998">
      <w:pPr>
        <w:spacing w:line="360" w:lineRule="auto"/>
        <w:ind w:leftChars="100" w:left="240"/>
        <w:rPr>
          <w:rFonts w:eastAsia="標楷體"/>
          <w:b/>
          <w:bCs/>
          <w:sz w:val="28"/>
          <w:szCs w:val="28"/>
          <w:lang w:eastAsia="zh-TW"/>
        </w:rPr>
      </w:pPr>
    </w:p>
    <w:p w:rsidR="00ED0E69" w:rsidRPr="00A10B7A" w:rsidRDefault="00941072">
      <w:pPr>
        <w:spacing w:line="360" w:lineRule="auto"/>
        <w:jc w:val="both"/>
        <w:rPr>
          <w:rFonts w:ascii="標楷體" w:eastAsia="標楷體" w:hAnsi="標楷體" w:cs="標楷體"/>
          <w:b/>
          <w:color w:val="0033CC"/>
          <w:sz w:val="28"/>
        </w:rPr>
      </w:pPr>
      <w:r w:rsidRPr="00A10B7A">
        <w:rPr>
          <w:rFonts w:eastAsia="標楷體"/>
          <w:b/>
          <w:bCs/>
          <w:color w:val="0033CC"/>
          <w:sz w:val="28"/>
          <w:szCs w:val="28"/>
          <w:lang w:eastAsia="zh-TW"/>
        </w:rPr>
        <w:br w:type="page"/>
      </w:r>
      <w:r w:rsidR="0048634C" w:rsidRPr="00A10B7A">
        <w:rPr>
          <w:rFonts w:eastAsia="標楷體" w:hint="eastAsia"/>
          <w:b/>
          <w:bCs/>
          <w:color w:val="0033CC"/>
          <w:sz w:val="28"/>
          <w:szCs w:val="28"/>
          <w:lang w:eastAsia="zh-TW"/>
        </w:rPr>
        <w:lastRenderedPageBreak/>
        <w:t>3</w:t>
      </w:r>
      <w:r w:rsidR="00ED0E69" w:rsidRPr="00A10B7A">
        <w:rPr>
          <w:rFonts w:eastAsia="標楷體"/>
          <w:b/>
          <w:bCs/>
          <w:color w:val="0033CC"/>
          <w:sz w:val="28"/>
          <w:szCs w:val="28"/>
        </w:rPr>
        <w:t>.</w:t>
      </w:r>
      <w:r w:rsidR="00ED0E69" w:rsidRPr="00A10B7A">
        <w:rPr>
          <w:rFonts w:eastAsia="標楷體"/>
          <w:b/>
          <w:bCs/>
          <w:color w:val="0033CC"/>
          <w:sz w:val="28"/>
          <w:szCs w:val="28"/>
        </w:rPr>
        <w:t>單擊脈波產生器電路</w:t>
      </w:r>
    </w:p>
    <w:p w:rsidR="00ED0E69" w:rsidRPr="00A10B7A" w:rsidRDefault="00ED0E69" w:rsidP="00A10B7A">
      <w:pPr>
        <w:pStyle w:val="af1"/>
        <w:tabs>
          <w:tab w:val="left" w:pos="0"/>
          <w:tab w:val="left" w:pos="426"/>
        </w:tabs>
        <w:spacing w:line="360" w:lineRule="auto"/>
        <w:ind w:left="0" w:firstLineChars="200" w:firstLine="561"/>
        <w:rPr>
          <w:rFonts w:ascii="標楷體" w:eastAsia="標楷體" w:hAnsi="標楷體" w:cs="標楷體"/>
          <w:b/>
          <w:sz w:val="28"/>
        </w:rPr>
      </w:pPr>
      <w:r w:rsidRPr="00A10B7A">
        <w:rPr>
          <w:rFonts w:ascii="標楷體" w:eastAsia="標楷體" w:hAnsi="標楷體" w:cs="標楷體"/>
          <w:b/>
          <w:sz w:val="28"/>
        </w:rPr>
        <w:t>所有的機械式開闢，其接點由閉合變成打開或由打關轉變成閉合時，都會</w:t>
      </w:r>
      <w:r w:rsidRPr="00194F38">
        <w:rPr>
          <w:rFonts w:ascii="標楷體" w:eastAsia="標楷體" w:hAnsi="標楷體" w:cs="標楷體"/>
          <w:b/>
          <w:color w:val="0000CC"/>
          <w:sz w:val="28"/>
        </w:rPr>
        <w:t>發生接點反彈跳</w:t>
      </w:r>
      <w:r w:rsidRPr="00A10B7A">
        <w:rPr>
          <w:rFonts w:ascii="標楷體" w:eastAsia="標楷體" w:hAnsi="標楷體" w:cs="標楷體"/>
          <w:b/>
          <w:sz w:val="28"/>
        </w:rPr>
        <w:t>(即實際上接點是經過接合'離開'再接合'再離開，終至靜止狀態)。因此按一次按鈕，實際上卻輸出了好幾個脈波。接點反彈跳會使邏輯電路產生錯誤的結果。</w:t>
      </w:r>
    </w:p>
    <w:p w:rsidR="00506D18" w:rsidRPr="00A10B7A" w:rsidRDefault="00ED0E69" w:rsidP="00A10B7A">
      <w:pPr>
        <w:pStyle w:val="af1"/>
        <w:tabs>
          <w:tab w:val="left" w:pos="0"/>
          <w:tab w:val="left" w:pos="426"/>
        </w:tabs>
        <w:spacing w:line="360" w:lineRule="auto"/>
        <w:ind w:left="0" w:firstLineChars="200" w:firstLine="561"/>
        <w:rPr>
          <w:rFonts w:eastAsia="標楷體" w:cs="標楷體"/>
          <w:b/>
          <w:sz w:val="28"/>
          <w:lang w:eastAsia="zh-TW"/>
        </w:rPr>
      </w:pPr>
      <w:r w:rsidRPr="00A10B7A">
        <w:rPr>
          <w:rFonts w:ascii="標楷體" w:eastAsia="標楷體" w:hAnsi="標楷體" w:cs="標楷體"/>
          <w:b/>
          <w:sz w:val="28"/>
        </w:rPr>
        <w:t>查閱</w:t>
      </w:r>
      <w:r w:rsidRPr="00A10B7A">
        <w:rPr>
          <w:rFonts w:eastAsia="標楷體"/>
          <w:b/>
          <w:sz w:val="28"/>
        </w:rPr>
        <w:t>4093 Data Sheet</w:t>
      </w:r>
      <w:r w:rsidRPr="00A10B7A">
        <w:rPr>
          <w:rFonts w:eastAsia="標楷體"/>
          <w:b/>
          <w:sz w:val="28"/>
        </w:rPr>
        <w:t>內容，使用</w:t>
      </w:r>
      <w:r w:rsidRPr="00A10B7A">
        <w:rPr>
          <w:rFonts w:eastAsia="標楷體"/>
          <w:b/>
          <w:sz w:val="28"/>
        </w:rPr>
        <w:t>RC</w:t>
      </w:r>
      <w:r w:rsidRPr="00A10B7A">
        <w:rPr>
          <w:rFonts w:eastAsia="標楷體"/>
          <w:b/>
          <w:sz w:val="28"/>
        </w:rPr>
        <w:t>積分、微分組態可以來產生脈波邊緣觸發電路，見圖</w:t>
      </w:r>
      <w:r w:rsidRPr="00A10B7A">
        <w:rPr>
          <w:rFonts w:eastAsia="標楷體"/>
          <w:b/>
          <w:sz w:val="28"/>
        </w:rPr>
        <w:t>(</w:t>
      </w:r>
      <w:r w:rsidR="004A37A3" w:rsidRPr="00A10B7A">
        <w:rPr>
          <w:rFonts w:eastAsia="標楷體" w:hint="eastAsia"/>
          <w:b/>
          <w:sz w:val="28"/>
          <w:lang w:eastAsia="zh-TW"/>
        </w:rPr>
        <w:t>九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</w:t>
      </w:r>
      <w:r w:rsidRPr="00A10B7A">
        <w:rPr>
          <w:rFonts w:eastAsia="標楷體"/>
          <w:b/>
          <w:sz w:val="28"/>
        </w:rPr>
        <w:t>脈波邊緣觸發電路。</w:t>
      </w:r>
      <w:r w:rsidR="00F16D5F" w:rsidRPr="00A10B7A">
        <w:rPr>
          <w:rFonts w:eastAsia="標楷體" w:hint="eastAsia"/>
          <w:b/>
          <w:color w:val="FF0000"/>
          <w:sz w:val="28"/>
          <w:lang w:eastAsia="zh-TW"/>
        </w:rPr>
        <w:t>注意</w:t>
      </w:r>
      <w:r w:rsidR="00F16D5F" w:rsidRPr="00A10B7A">
        <w:rPr>
          <w:rFonts w:eastAsia="標楷體" w:hint="eastAsia"/>
          <w:b/>
          <w:color w:val="FF0000"/>
          <w:sz w:val="28"/>
          <w:lang w:eastAsia="zh-TW"/>
        </w:rPr>
        <w:t>IC</w:t>
      </w:r>
      <w:r w:rsidR="00F16D5F" w:rsidRPr="00A10B7A">
        <w:rPr>
          <w:rFonts w:eastAsia="標楷體" w:hint="eastAsia"/>
          <w:b/>
          <w:color w:val="FF0000"/>
          <w:sz w:val="28"/>
          <w:lang w:eastAsia="zh-TW"/>
        </w:rPr>
        <w:t>要接</w:t>
      </w:r>
      <w:r w:rsidR="00F16D5F" w:rsidRPr="00A10B7A">
        <w:rPr>
          <w:rFonts w:eastAsia="標楷體" w:hint="eastAsia"/>
          <w:b/>
          <w:color w:val="FF0000"/>
          <w:sz w:val="28"/>
          <w:lang w:eastAsia="zh-TW"/>
        </w:rPr>
        <w:t>+5V(PIN14)</w:t>
      </w:r>
      <w:r w:rsidR="00F16D5F" w:rsidRPr="00A10B7A">
        <w:rPr>
          <w:rFonts w:eastAsia="標楷體" w:hint="eastAsia"/>
          <w:b/>
          <w:color w:val="FF0000"/>
          <w:sz w:val="28"/>
          <w:lang w:eastAsia="zh-TW"/>
        </w:rPr>
        <w:t>及接地端</w:t>
      </w:r>
      <w:r w:rsidR="00F16D5F" w:rsidRPr="00A10B7A">
        <w:rPr>
          <w:rFonts w:ascii="新細明體" w:hAnsi="新細明體" w:hint="eastAsia"/>
          <w:b/>
          <w:color w:val="FF0000"/>
          <w:sz w:val="28"/>
          <w:lang w:eastAsia="zh-TW"/>
        </w:rPr>
        <w:t>『</w:t>
      </w:r>
      <w:r w:rsidR="00F16D5F" w:rsidRPr="00A10B7A">
        <w:rPr>
          <w:rFonts w:eastAsia="標楷體" w:hint="eastAsia"/>
          <w:b/>
          <w:color w:val="FF0000"/>
          <w:sz w:val="28"/>
          <w:lang w:eastAsia="zh-TW"/>
        </w:rPr>
        <w:t>GND</w:t>
      </w:r>
      <w:r w:rsidR="00F16D5F" w:rsidRPr="00A10B7A">
        <w:rPr>
          <w:rFonts w:ascii="新細明體" w:hAnsi="新細明體" w:hint="eastAsia"/>
          <w:b/>
          <w:color w:val="FF0000"/>
          <w:sz w:val="28"/>
          <w:lang w:eastAsia="zh-TW"/>
        </w:rPr>
        <w:t>』</w:t>
      </w:r>
      <w:r w:rsidR="00F16D5F" w:rsidRPr="00A10B7A">
        <w:rPr>
          <w:b/>
          <w:color w:val="FF0000"/>
          <w:sz w:val="28"/>
          <w:lang w:eastAsia="zh-TW"/>
        </w:rPr>
        <w:t>(PIN7)</w:t>
      </w:r>
      <w:r w:rsidR="00F16D5F" w:rsidRPr="00A10B7A">
        <w:rPr>
          <w:rFonts w:hint="eastAsia"/>
          <w:b/>
          <w:color w:val="FF0000"/>
          <w:sz w:val="28"/>
          <w:lang w:eastAsia="zh-TW"/>
        </w:rPr>
        <w:t>。</w:t>
      </w:r>
    </w:p>
    <w:p w:rsidR="00ED0E69" w:rsidRPr="00A10B7A" w:rsidRDefault="005E7956">
      <w:pPr>
        <w:pStyle w:val="af1"/>
        <w:tabs>
          <w:tab w:val="left" w:pos="0"/>
          <w:tab w:val="left" w:pos="180"/>
        </w:tabs>
        <w:spacing w:line="360" w:lineRule="auto"/>
        <w:ind w:left="0"/>
        <w:jc w:val="center"/>
        <w:rPr>
          <w:b/>
        </w:rPr>
      </w:pPr>
      <w:r>
        <w:rPr>
          <w:b/>
          <w:noProof/>
          <w:lang w:eastAsia="zh-TW"/>
        </w:rPr>
        <w:drawing>
          <wp:inline distT="0" distB="0" distL="0" distR="0">
            <wp:extent cx="6115050" cy="2314575"/>
            <wp:effectExtent l="0" t="0" r="0" b="9525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69" w:rsidRPr="00A10B7A" w:rsidRDefault="005E7956">
      <w:pPr>
        <w:pStyle w:val="af1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lang w:eastAsia="zh-TW"/>
        </w:rPr>
      </w:pPr>
      <w:r>
        <w:rPr>
          <w:rFonts w:eastAsia="標楷體"/>
          <w:b/>
          <w:noProof/>
          <w:sz w:val="28"/>
          <w:lang w:eastAsia="zh-TW"/>
        </w:rPr>
        <w:drawing>
          <wp:inline distT="0" distB="0" distL="0" distR="0">
            <wp:extent cx="6115050" cy="2371725"/>
            <wp:effectExtent l="0" t="0" r="0" b="952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D18" w:rsidRPr="00A10B7A" w:rsidRDefault="005E7956">
      <w:pPr>
        <w:pStyle w:val="af1"/>
        <w:tabs>
          <w:tab w:val="left" w:pos="0"/>
          <w:tab w:val="left" w:pos="180"/>
        </w:tabs>
        <w:spacing w:line="360" w:lineRule="auto"/>
        <w:ind w:left="0"/>
        <w:jc w:val="center"/>
        <w:rPr>
          <w:rFonts w:eastAsia="標楷體"/>
          <w:b/>
          <w:sz w:val="28"/>
          <w:lang w:eastAsia="zh-TW"/>
        </w:rPr>
      </w:pPr>
      <w:r>
        <w:rPr>
          <w:rFonts w:eastAsia="標楷體" w:cs="標楷體"/>
          <w:b/>
          <w:noProof/>
          <w:sz w:val="28"/>
          <w:lang w:eastAsia="zh-TW"/>
        </w:rPr>
        <w:lastRenderedPageBreak/>
        <w:drawing>
          <wp:inline distT="0" distB="0" distL="0" distR="0">
            <wp:extent cx="4505325" cy="3181350"/>
            <wp:effectExtent l="0" t="0" r="9525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E69" w:rsidRPr="00A10B7A" w:rsidRDefault="00ED0E69">
      <w:pPr>
        <w:pStyle w:val="af1"/>
        <w:tabs>
          <w:tab w:val="left" w:pos="0"/>
          <w:tab w:val="left" w:pos="180"/>
        </w:tabs>
        <w:spacing w:line="360" w:lineRule="auto"/>
        <w:ind w:left="0"/>
        <w:jc w:val="center"/>
        <w:rPr>
          <w:rFonts w:ascii="標楷體" w:eastAsia="標楷體" w:hAnsi="標楷體" w:cs="標楷體"/>
          <w:b/>
          <w:sz w:val="28"/>
        </w:rPr>
      </w:pPr>
      <w:r w:rsidRPr="00A10B7A">
        <w:rPr>
          <w:rFonts w:eastAsia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="00F16D5F" w:rsidRPr="00A10B7A">
        <w:rPr>
          <w:rFonts w:eastAsia="標楷體" w:hint="eastAsia"/>
          <w:b/>
          <w:sz w:val="28"/>
          <w:lang w:eastAsia="zh-TW"/>
        </w:rPr>
        <w:t>六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</w:t>
      </w:r>
      <w:r w:rsidR="00F16D5F" w:rsidRPr="00A10B7A">
        <w:rPr>
          <w:rFonts w:eastAsia="標楷體"/>
          <w:b/>
          <w:sz w:val="28"/>
          <w:lang w:eastAsia="zh-TW"/>
        </w:rPr>
        <w:t>IC</w:t>
      </w:r>
      <w:r w:rsidR="00F16D5F" w:rsidRPr="00A10B7A">
        <w:rPr>
          <w:rFonts w:ascii="標楷體" w:eastAsia="標楷體" w:hAnsi="標楷體" w:cs="標楷體" w:hint="eastAsia"/>
          <w:b/>
          <w:sz w:val="28"/>
          <w:lang w:eastAsia="zh-TW"/>
        </w:rPr>
        <w:t>內部連接圖與</w:t>
      </w:r>
      <w:r w:rsidRPr="00A10B7A">
        <w:rPr>
          <w:rFonts w:eastAsia="標楷體"/>
          <w:b/>
          <w:sz w:val="28"/>
        </w:rPr>
        <w:t>脈波邊緣觸發電路</w:t>
      </w:r>
      <w:r w:rsidR="00441EB3" w:rsidRPr="00A10B7A">
        <w:rPr>
          <w:rFonts w:eastAsia="標楷體" w:hint="eastAsia"/>
          <w:b/>
          <w:sz w:val="28"/>
          <w:lang w:eastAsia="zh-TW"/>
        </w:rPr>
        <w:t>[2]</w:t>
      </w:r>
    </w:p>
    <w:p w:rsidR="009F0C8A" w:rsidRPr="00A10B7A" w:rsidRDefault="009F0C8A" w:rsidP="00A10B7A">
      <w:pPr>
        <w:pStyle w:val="af1"/>
        <w:tabs>
          <w:tab w:val="left" w:pos="0"/>
          <w:tab w:val="left" w:pos="426"/>
        </w:tabs>
        <w:spacing w:line="360" w:lineRule="auto"/>
        <w:ind w:left="0" w:firstLineChars="200" w:firstLine="561"/>
        <w:rPr>
          <w:b/>
        </w:rPr>
      </w:pPr>
      <w:r w:rsidRPr="00A10B7A">
        <w:rPr>
          <w:rFonts w:eastAsia="標楷體" w:cs="標楷體"/>
          <w:b/>
          <w:sz w:val="28"/>
        </w:rPr>
        <w:t>運用</w:t>
      </w:r>
      <w:r w:rsidRPr="00A10B7A">
        <w:rPr>
          <w:rFonts w:eastAsia="標楷體"/>
          <w:b/>
          <w:sz w:val="28"/>
        </w:rPr>
        <w:t>RC</w:t>
      </w:r>
      <w:r w:rsidRPr="00A10B7A">
        <w:rPr>
          <w:rFonts w:eastAsia="標楷體" w:cs="標楷體"/>
          <w:b/>
          <w:sz w:val="28"/>
        </w:rPr>
        <w:t>微分電路及</w:t>
      </w:r>
      <w:r w:rsidRPr="00A10B7A">
        <w:rPr>
          <w:rFonts w:eastAsia="標楷體"/>
          <w:b/>
          <w:sz w:val="28"/>
        </w:rPr>
        <w:t>RC</w:t>
      </w:r>
      <w:r w:rsidRPr="00A10B7A">
        <w:rPr>
          <w:rFonts w:eastAsia="標楷體" w:cs="標楷體"/>
          <w:b/>
          <w:sz w:val="28"/>
        </w:rPr>
        <w:t>積分電路，並使用</w:t>
      </w:r>
      <w:r w:rsidRPr="00A10B7A">
        <w:rPr>
          <w:rFonts w:eastAsia="標楷體"/>
          <w:b/>
          <w:sz w:val="28"/>
        </w:rPr>
        <w:t>CMSO IC 4093 Schmitt-trigger circuit Threshold Voltage Positive-Going</w:t>
      </w:r>
      <w:r w:rsidRPr="00A10B7A">
        <w:rPr>
          <w:rFonts w:eastAsia="標楷體"/>
          <w:b/>
          <w:sz w:val="28"/>
        </w:rPr>
        <w:t>，</w:t>
      </w:r>
      <w:r w:rsidRPr="00A10B7A">
        <w:rPr>
          <w:b/>
          <w:position w:val="-7"/>
        </w:rPr>
        <w:object w:dxaOrig="1340" w:dyaOrig="380">
          <v:shape id="_x0000_i1078" type="#_x0000_t75" style="width:66.75pt;height:18.75pt" o:ole="" filled="t">
            <v:fill color2="black"/>
            <v:imagedata r:id="rId115" o:title=""/>
          </v:shape>
          <o:OLEObject Type="Embed" ProgID="Equation.3" ShapeID="_x0000_i1078" DrawAspect="Content" ObjectID="_1624791861" r:id="rId116"/>
        </w:object>
      </w:r>
      <w:r w:rsidRPr="00A10B7A">
        <w:rPr>
          <w:rFonts w:eastAsia="標楷體"/>
          <w:b/>
          <w:sz w:val="28"/>
        </w:rPr>
        <w:t>(typ)</w:t>
      </w:r>
      <w:r w:rsidRPr="00A10B7A">
        <w:rPr>
          <w:rFonts w:eastAsia="標楷體"/>
          <w:b/>
          <w:sz w:val="28"/>
        </w:rPr>
        <w:t>，</w:t>
      </w:r>
      <w:r w:rsidRPr="00A10B7A">
        <w:rPr>
          <w:rFonts w:eastAsia="標楷體"/>
          <w:b/>
          <w:sz w:val="28"/>
        </w:rPr>
        <w:t>Negative-Going</w:t>
      </w:r>
      <w:r w:rsidRPr="00A10B7A">
        <w:rPr>
          <w:rFonts w:eastAsia="標楷體"/>
          <w:b/>
          <w:sz w:val="28"/>
        </w:rPr>
        <w:t>，</w:t>
      </w:r>
      <w:r w:rsidRPr="00A10B7A">
        <w:rPr>
          <w:b/>
          <w:position w:val="-7"/>
        </w:rPr>
        <w:object w:dxaOrig="1320" w:dyaOrig="380">
          <v:shape id="_x0000_i1079" type="#_x0000_t75" style="width:66pt;height:18.75pt" o:ole="" filled="t">
            <v:fill color2="black"/>
            <v:imagedata r:id="rId117" o:title=""/>
          </v:shape>
          <o:OLEObject Type="Embed" ProgID="Equation.3" ShapeID="_x0000_i1079" DrawAspect="Content" ObjectID="_1624791862" r:id="rId118"/>
        </w:object>
      </w:r>
      <w:r w:rsidRPr="00A10B7A">
        <w:rPr>
          <w:rFonts w:eastAsia="標楷體"/>
          <w:b/>
          <w:sz w:val="28"/>
        </w:rPr>
        <w:t>(typ)</w:t>
      </w:r>
      <w:r w:rsidRPr="00A10B7A">
        <w:rPr>
          <w:rFonts w:eastAsia="標楷體"/>
          <w:b/>
          <w:sz w:val="28"/>
        </w:rPr>
        <w:t>電壓特性，完成</w:t>
      </w:r>
      <w:r w:rsidRPr="00A10B7A">
        <w:rPr>
          <w:rFonts w:eastAsia="標楷體"/>
          <w:b/>
          <w:sz w:val="28"/>
        </w:rPr>
        <w:t>Gated One-Shot</w:t>
      </w:r>
      <w:r w:rsidRPr="00A10B7A">
        <w:rPr>
          <w:rFonts w:eastAsia="標楷體"/>
          <w:b/>
          <w:sz w:val="28"/>
        </w:rPr>
        <w:t>電路，參閱</w:t>
      </w:r>
      <w:r w:rsidRPr="00A10B7A">
        <w:rPr>
          <w:rFonts w:eastAsia="標楷體"/>
          <w:b/>
          <w:sz w:val="28"/>
        </w:rPr>
        <w:t>IC Data Sheet CD4093BC.pdf</w:t>
      </w:r>
      <w:r w:rsidRPr="00A10B7A">
        <w:rPr>
          <w:rFonts w:eastAsia="標楷體"/>
          <w:b/>
          <w:sz w:val="28"/>
        </w:rPr>
        <w:t>內容，可完成單擊脈波產生器輸出，作為單一脈波訊號使用</w:t>
      </w:r>
      <w:r w:rsidRPr="00A10B7A">
        <w:rPr>
          <w:rFonts w:eastAsia="標楷體" w:cs="標楷體"/>
          <w:b/>
          <w:sz w:val="28"/>
        </w:rPr>
        <w:t>。</w:t>
      </w:r>
    </w:p>
    <w:p w:rsidR="00ED0E69" w:rsidRPr="00A10B7A" w:rsidRDefault="00ED0E69" w:rsidP="00A10B7A">
      <w:pPr>
        <w:pStyle w:val="af1"/>
        <w:tabs>
          <w:tab w:val="left" w:pos="0"/>
          <w:tab w:val="left" w:pos="426"/>
        </w:tabs>
        <w:spacing w:line="360" w:lineRule="auto"/>
        <w:ind w:left="0" w:firstLineChars="200" w:firstLine="561"/>
        <w:rPr>
          <w:b/>
        </w:rPr>
      </w:pPr>
      <w:r w:rsidRPr="00A10B7A">
        <w:rPr>
          <w:rFonts w:ascii="標楷體" w:eastAsia="標楷體" w:hAnsi="標楷體" w:cs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="008C2322" w:rsidRPr="00A10B7A">
        <w:rPr>
          <w:rFonts w:eastAsia="標楷體" w:hint="eastAsia"/>
          <w:b/>
          <w:sz w:val="28"/>
          <w:lang w:eastAsia="zh-TW"/>
        </w:rPr>
        <w:t>八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：實驗電路圖－單擊脈波產生器及防止彈跳電路所示，為接點反彈跳之消除電</w:t>
      </w:r>
      <w:r w:rsidR="004A37A3" w:rsidRPr="00A10B7A">
        <w:rPr>
          <w:rFonts w:ascii="標楷體" w:eastAsia="標楷體" w:hAnsi="標楷體" w:cs="標楷體"/>
          <w:b/>
          <w:sz w:val="28"/>
        </w:rPr>
        <w:t>路，每當按鈕被按一下（或開關被動一次）僅輸出一個脈波。此種電路</w:t>
      </w:r>
      <w:r w:rsidR="004A37A3" w:rsidRPr="00A10B7A">
        <w:rPr>
          <w:rFonts w:ascii="標楷體" w:eastAsia="標楷體" w:hAnsi="標楷體" w:cs="標楷體" w:hint="eastAsia"/>
          <w:b/>
          <w:sz w:val="28"/>
          <w:lang w:eastAsia="zh-TW"/>
        </w:rPr>
        <w:t>稱</w:t>
      </w:r>
      <w:r w:rsidRPr="00A10B7A">
        <w:rPr>
          <w:rFonts w:ascii="標楷體" w:eastAsia="標楷體" w:hAnsi="標楷體" w:cs="標楷體"/>
          <w:b/>
          <w:sz w:val="28"/>
        </w:rPr>
        <w:t>為手動脈波產生器。</w:t>
      </w:r>
    </w:p>
    <w:p w:rsidR="00B25A0E" w:rsidRPr="00A10B7A" w:rsidRDefault="00B25A0E">
      <w:pPr>
        <w:pStyle w:val="af1"/>
        <w:tabs>
          <w:tab w:val="left" w:pos="0"/>
          <w:tab w:val="left" w:pos="426"/>
        </w:tabs>
        <w:spacing w:line="360" w:lineRule="auto"/>
        <w:ind w:left="240" w:firstLine="560"/>
        <w:rPr>
          <w:b/>
          <w:lang w:eastAsia="zh-TW"/>
        </w:rPr>
      </w:pPr>
    </w:p>
    <w:p w:rsidR="00BB2558" w:rsidRPr="00A10B7A" w:rsidRDefault="00941072" w:rsidP="00B25A0E">
      <w:pPr>
        <w:pStyle w:val="ad"/>
        <w:spacing w:line="360" w:lineRule="auto"/>
        <w:jc w:val="both"/>
        <w:rPr>
          <w:rFonts w:eastAsia="標楷體"/>
          <w:b/>
          <w:bCs/>
          <w:color w:val="0033CC"/>
          <w:sz w:val="28"/>
          <w:szCs w:val="28"/>
          <w:lang w:eastAsia="zh-TW"/>
        </w:rPr>
      </w:pPr>
      <w:r w:rsidRPr="00A10B7A">
        <w:rPr>
          <w:rFonts w:eastAsia="標楷體"/>
          <w:b/>
          <w:bCs/>
          <w:color w:val="0033CC"/>
          <w:sz w:val="28"/>
          <w:szCs w:val="28"/>
          <w:lang w:eastAsia="zh-TW"/>
        </w:rPr>
        <w:br w:type="page"/>
      </w:r>
      <w:r w:rsidR="00A033D9" w:rsidRPr="00A10B7A">
        <w:rPr>
          <w:rFonts w:eastAsia="標楷體" w:hint="eastAsia"/>
          <w:b/>
          <w:bCs/>
          <w:color w:val="0033CC"/>
          <w:sz w:val="28"/>
          <w:szCs w:val="28"/>
          <w:lang w:eastAsia="zh-TW"/>
        </w:rPr>
        <w:lastRenderedPageBreak/>
        <w:t>五</w:t>
      </w:r>
      <w:r w:rsidR="00BB2558" w:rsidRPr="00A10B7A">
        <w:rPr>
          <w:rFonts w:ascii="標楷體" w:eastAsia="標楷體" w:hAnsi="標楷體" w:hint="eastAsia"/>
          <w:b/>
          <w:bCs/>
          <w:color w:val="0033CC"/>
          <w:sz w:val="28"/>
          <w:szCs w:val="28"/>
          <w:lang w:eastAsia="zh-TW"/>
        </w:rPr>
        <w:t>、</w:t>
      </w:r>
      <w:r w:rsidR="00BB2558" w:rsidRPr="00A10B7A">
        <w:rPr>
          <w:rFonts w:eastAsia="標楷體" w:hint="eastAsia"/>
          <w:b/>
          <w:bCs/>
          <w:color w:val="0033CC"/>
          <w:sz w:val="28"/>
          <w:szCs w:val="28"/>
          <w:lang w:eastAsia="zh-TW"/>
        </w:rPr>
        <w:t>實驗計算</w:t>
      </w:r>
    </w:p>
    <w:p w:rsidR="00BB2558" w:rsidRPr="00A10B7A" w:rsidRDefault="00BB2558" w:rsidP="00BB2558">
      <w:pPr>
        <w:tabs>
          <w:tab w:val="left" w:pos="600"/>
        </w:tabs>
        <w:spacing w:line="360" w:lineRule="auto"/>
        <w:ind w:left="280" w:hangingChars="100" w:hanging="280"/>
        <w:jc w:val="both"/>
        <w:rPr>
          <w:rFonts w:eastAsia="標楷體"/>
          <w:b/>
          <w:bCs/>
          <w:color w:val="0033CC"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1.</w:t>
      </w:r>
      <w:r w:rsidRPr="00194F38">
        <w:rPr>
          <w:rFonts w:eastAsia="標楷體"/>
          <w:b/>
          <w:color w:val="0000CC"/>
          <w:sz w:val="28"/>
        </w:rPr>
        <w:t>實驗要求</w:t>
      </w:r>
      <w:r w:rsidRPr="00194F38">
        <w:rPr>
          <w:rFonts w:ascii="標楷體" w:eastAsia="標楷體" w:hAnsi="標楷體" w:cs="標楷體"/>
          <w:b/>
          <w:color w:val="0000CC"/>
          <w:sz w:val="28"/>
        </w:rPr>
        <w:t>：</w:t>
      </w:r>
      <w:r w:rsidRPr="00A10B7A">
        <w:rPr>
          <w:rFonts w:ascii="標楷體" w:eastAsia="標楷體" w:hAnsi="標楷體" w:cs="標楷體"/>
          <w:b/>
          <w:sz w:val="28"/>
        </w:rPr>
        <w:t>依據</w:t>
      </w:r>
      <w:r w:rsidRPr="00A10B7A">
        <w:rPr>
          <w:rFonts w:eastAsia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="00FE070D" w:rsidRPr="00A10B7A">
        <w:rPr>
          <w:rFonts w:eastAsia="標楷體" w:hint="eastAsia"/>
          <w:b/>
          <w:sz w:val="28"/>
          <w:lang w:eastAsia="zh-TW"/>
        </w:rPr>
        <w:t>七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</w:t>
      </w:r>
      <w:r w:rsidR="00FE070D" w:rsidRPr="00A10B7A">
        <w:rPr>
          <w:rFonts w:eastAsia="標楷體"/>
          <w:b/>
          <w:sz w:val="28"/>
        </w:rPr>
        <w:t>非穩態時脈振盪器</w:t>
      </w:r>
      <w:r w:rsidR="00FE070D" w:rsidRPr="00A10B7A">
        <w:rPr>
          <w:rFonts w:eastAsia="標楷體" w:hint="eastAsia"/>
          <w:b/>
          <w:sz w:val="28"/>
          <w:lang w:eastAsia="zh-TW"/>
        </w:rPr>
        <w:t>，</w:t>
      </w:r>
      <w:r w:rsidRPr="00A10B7A">
        <w:rPr>
          <w:rFonts w:eastAsia="標楷體"/>
          <w:b/>
          <w:sz w:val="28"/>
        </w:rPr>
        <w:t>選用</w:t>
      </w:r>
      <w:r w:rsidRPr="00A10B7A">
        <w:rPr>
          <w:rFonts w:eastAsia="標楷體"/>
          <w:b/>
          <w:sz w:val="28"/>
        </w:rPr>
        <w:t>C4=39uF</w:t>
      </w:r>
      <w:r w:rsidRPr="00A10B7A">
        <w:rPr>
          <w:rFonts w:eastAsia="標楷體"/>
          <w:b/>
          <w:sz w:val="28"/>
        </w:rPr>
        <w:t>電容，利用計算公式、選用適當電阻</w:t>
      </w:r>
      <w:r w:rsidRPr="00A10B7A">
        <w:rPr>
          <w:rFonts w:eastAsia="標楷體"/>
          <w:b/>
          <w:sz w:val="28"/>
        </w:rPr>
        <w:t>R1</w:t>
      </w:r>
      <w:r w:rsidRPr="00A10B7A">
        <w:rPr>
          <w:rFonts w:ascii="標楷體" w:eastAsia="標楷體" w:hAnsi="標楷體" w:hint="eastAsia"/>
          <w:b/>
          <w:sz w:val="28"/>
        </w:rPr>
        <w:t>、</w:t>
      </w:r>
      <w:r w:rsidRPr="00A10B7A">
        <w:rPr>
          <w:rFonts w:eastAsia="標楷體"/>
          <w:b/>
          <w:sz w:val="28"/>
        </w:rPr>
        <w:t>R2</w:t>
      </w:r>
      <w:r w:rsidRPr="00A10B7A">
        <w:rPr>
          <w:rFonts w:eastAsia="標楷體" w:hint="eastAsia"/>
          <w:b/>
          <w:sz w:val="28"/>
          <w:lang w:eastAsia="zh-TW"/>
        </w:rPr>
        <w:t>及</w:t>
      </w:r>
      <w:r w:rsidRPr="00A10B7A">
        <w:rPr>
          <w:rFonts w:eastAsia="標楷體" w:hint="eastAsia"/>
          <w:b/>
          <w:sz w:val="28"/>
          <w:lang w:eastAsia="zh-TW"/>
        </w:rPr>
        <w:t>VR 5K</w:t>
      </w:r>
      <w:r w:rsidRPr="00A10B7A">
        <w:rPr>
          <w:rFonts w:eastAsia="標楷體"/>
          <w:b/>
          <w:sz w:val="28"/>
          <w:lang w:eastAsia="zh-TW"/>
        </w:rPr>
        <w:t>Ω</w:t>
      </w:r>
      <w:r w:rsidRPr="00A10B7A">
        <w:rPr>
          <w:rFonts w:eastAsia="標楷體"/>
          <w:b/>
          <w:sz w:val="28"/>
        </w:rPr>
        <w:t>，使得</w:t>
      </w:r>
      <w:r w:rsidRPr="00A10B7A">
        <w:rPr>
          <w:rFonts w:eastAsia="標楷體"/>
          <w:b/>
          <w:sz w:val="28"/>
        </w:rPr>
        <w:t>IC555</w:t>
      </w:r>
      <w:r w:rsidRPr="00A10B7A">
        <w:rPr>
          <w:rFonts w:eastAsia="標楷體"/>
          <w:b/>
          <w:sz w:val="28"/>
        </w:rPr>
        <w:t>輸出頻率約為</w:t>
      </w:r>
      <w:r w:rsidRPr="00A10B7A">
        <w:rPr>
          <w:rFonts w:eastAsia="標楷體"/>
          <w:b/>
          <w:sz w:val="28"/>
        </w:rPr>
        <w:t>1Hz</w:t>
      </w:r>
      <w:r w:rsidRPr="00A10B7A">
        <w:rPr>
          <w:rFonts w:eastAsia="標楷體"/>
          <w:b/>
          <w:sz w:val="28"/>
        </w:rPr>
        <w:t>的低頻率脈波輸出，設定</w:t>
      </w:r>
      <w:r w:rsidRPr="00A10B7A">
        <w:rPr>
          <w:rFonts w:eastAsia="標楷體"/>
          <w:b/>
          <w:sz w:val="28"/>
        </w:rPr>
        <w:t>duty cycle≒</w:t>
      </w:r>
      <w:r w:rsidRPr="00A10B7A">
        <w:rPr>
          <w:b/>
          <w:position w:val="-27"/>
        </w:rPr>
        <w:object w:dxaOrig="1780" w:dyaOrig="780">
          <v:shape id="_x0000_i1080" type="#_x0000_t75" style="width:89.25pt;height:39pt" o:ole="" filled="t">
            <v:fill color2="black"/>
            <v:imagedata r:id="rId119" o:title=""/>
          </v:shape>
          <o:OLEObject Type="Embed" ProgID="Equation.3" ShapeID="_x0000_i1080" DrawAspect="Content" ObjectID="_1624791863" r:id="rId120"/>
        </w:object>
      </w:r>
      <w:r w:rsidRPr="00A10B7A">
        <w:rPr>
          <w:rFonts w:eastAsia="標楷體"/>
          <w:b/>
          <w:sz w:val="28"/>
        </w:rPr>
        <w:t>=55</w:t>
      </w:r>
      <w:r w:rsidRPr="00A10B7A">
        <w:rPr>
          <w:rFonts w:eastAsia="標楷體"/>
          <w:b/>
          <w:sz w:val="28"/>
        </w:rPr>
        <w:t>﹪。</w:t>
      </w:r>
    </w:p>
    <w:p w:rsidR="00BB2558" w:rsidRPr="00A10B7A" w:rsidRDefault="005E7956" w:rsidP="00BB2558">
      <w:pPr>
        <w:spacing w:line="360" w:lineRule="auto"/>
        <w:jc w:val="center"/>
        <w:rPr>
          <w:rFonts w:eastAsia="標楷體"/>
          <w:b/>
          <w:sz w:val="28"/>
        </w:rPr>
      </w:pPr>
      <w:r>
        <w:rPr>
          <w:rFonts w:eastAsia="標楷體"/>
          <w:b/>
          <w:noProof/>
          <w:sz w:val="28"/>
          <w:lang w:eastAsia="zh-TW"/>
        </w:rPr>
        <w:drawing>
          <wp:inline distT="0" distB="0" distL="0" distR="0">
            <wp:extent cx="4400550" cy="2771775"/>
            <wp:effectExtent l="0" t="0" r="0" b="952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771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558" w:rsidRPr="00A10B7A" w:rsidRDefault="00BB2558" w:rsidP="00BB2558">
      <w:pPr>
        <w:spacing w:line="360" w:lineRule="auto"/>
        <w:jc w:val="center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="00FE070D" w:rsidRPr="00A10B7A">
        <w:rPr>
          <w:rFonts w:eastAsia="標楷體" w:hint="eastAsia"/>
          <w:b/>
          <w:sz w:val="28"/>
          <w:lang w:eastAsia="zh-TW"/>
        </w:rPr>
        <w:t>七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</w:t>
      </w:r>
      <w:r w:rsidRPr="00A10B7A">
        <w:rPr>
          <w:rFonts w:eastAsia="標楷體"/>
          <w:b/>
          <w:sz w:val="28"/>
        </w:rPr>
        <w:t>非穩態時脈振盪器</w:t>
      </w:r>
    </w:p>
    <w:p w:rsidR="009E2927" w:rsidRPr="00194F38" w:rsidRDefault="00BB2558" w:rsidP="00194F38">
      <w:pPr>
        <w:pStyle w:val="af8"/>
        <w:spacing w:line="360" w:lineRule="auto"/>
        <w:ind w:left="280" w:hangingChars="100" w:hanging="280"/>
        <w:rPr>
          <w:rFonts w:ascii="標楷體" w:eastAsia="標楷體" w:hAnsi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</w:rPr>
        <w:t>2.</w:t>
      </w:r>
      <w:r w:rsidRPr="00A10B7A">
        <w:rPr>
          <w:rFonts w:eastAsia="標楷體" w:hint="eastAsia"/>
          <w:b/>
          <w:bCs/>
          <w:sz w:val="28"/>
          <w:szCs w:val="28"/>
        </w:rPr>
        <w:t>計算列式</w:t>
      </w:r>
      <w:r w:rsidRPr="00A10B7A">
        <w:rPr>
          <w:rFonts w:ascii="標楷體" w:eastAsia="標楷體" w:hAnsi="標楷體" w:hint="eastAsia"/>
          <w:b/>
          <w:bCs/>
          <w:sz w:val="28"/>
          <w:szCs w:val="28"/>
        </w:rPr>
        <w:t>：</w:t>
      </w:r>
      <w:r w:rsidR="00194F38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如材料包</w:t>
      </w:r>
      <w:r w:rsidR="00194F38" w:rsidRPr="00194F38">
        <w:rPr>
          <w:rFonts w:eastAsia="標楷體"/>
          <w:b/>
          <w:bCs/>
          <w:sz w:val="28"/>
          <w:szCs w:val="28"/>
          <w:lang w:eastAsia="zh-TW"/>
        </w:rPr>
        <w:t>C4</w:t>
      </w:r>
      <w:r w:rsidR="00194F38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為其他數值之電容值，請自行將之值代入公式計算。</w:t>
      </w:r>
      <w:r w:rsidR="005525F2" w:rsidRPr="00A10B7A">
        <w:rPr>
          <w:rFonts w:eastAsia="標楷體" w:cs="標楷體" w:hint="eastAsia"/>
          <w:b/>
          <w:bCs/>
          <w:sz w:val="28"/>
          <w:szCs w:val="28"/>
        </w:rPr>
        <w:t xml:space="preserve"> </w:t>
      </w:r>
    </w:p>
    <w:p w:rsidR="00FA4E7D" w:rsidRPr="00A10B7A" w:rsidRDefault="009D1513" w:rsidP="00FA4E7D">
      <w:pPr>
        <w:tabs>
          <w:tab w:val="left" w:pos="840"/>
        </w:tabs>
        <w:spacing w:line="360" w:lineRule="auto"/>
        <w:ind w:left="240"/>
        <w:jc w:val="both"/>
        <w:rPr>
          <w:b/>
          <w:sz w:val="28"/>
          <w:szCs w:val="28"/>
          <w:lang w:eastAsia="zh-TW"/>
        </w:rPr>
      </w:pPr>
      <w:r w:rsidRPr="00A10B7A">
        <w:rPr>
          <w:rFonts w:ascii="標楷體" w:eastAsia="標楷體" w:hAnsi="標楷體" w:hint="eastAsia"/>
          <w:b/>
          <w:sz w:val="28"/>
          <w:szCs w:val="28"/>
          <w:lang w:eastAsia="zh-TW"/>
        </w:rPr>
        <w:t>設定</w:t>
      </w:r>
      <w:r w:rsidRPr="00A10B7A">
        <w:rPr>
          <w:b/>
          <w:position w:val="-5"/>
          <w:sz w:val="28"/>
          <w:szCs w:val="28"/>
        </w:rPr>
        <w:object w:dxaOrig="1219" w:dyaOrig="380">
          <v:shape id="_x0000_i1081" type="#_x0000_t75" style="width:60.75pt;height:18.75pt" o:ole="" filled="t">
            <v:fill color2="black"/>
            <v:imagedata r:id="rId24" o:title=""/>
          </v:shape>
          <o:OLEObject Type="Embed" ProgID="Equation.3" ShapeID="_x0000_i1081" DrawAspect="Content" ObjectID="_1624791864" r:id="rId122"/>
        </w:object>
      </w:r>
      <w:r w:rsidRPr="00A10B7A">
        <w:rPr>
          <w:rFonts w:hint="eastAsia"/>
          <w:b/>
          <w:sz w:val="28"/>
          <w:szCs w:val="28"/>
          <w:lang w:eastAsia="zh-TW"/>
        </w:rPr>
        <w:t>=1(sec)</w:t>
      </w:r>
      <w:r w:rsidRPr="00A10B7A">
        <w:rPr>
          <w:rFonts w:hint="eastAsia"/>
          <w:b/>
          <w:sz w:val="28"/>
          <w:szCs w:val="28"/>
          <w:lang w:eastAsia="zh-TW"/>
        </w:rPr>
        <w:t>，</w:t>
      </w:r>
      <w:r w:rsidR="00FA4E7D" w:rsidRPr="00A10B7A">
        <w:rPr>
          <w:b/>
          <w:position w:val="-21"/>
          <w:sz w:val="28"/>
          <w:szCs w:val="28"/>
        </w:rPr>
        <w:object w:dxaOrig="2900" w:dyaOrig="700">
          <v:shape id="_x0000_i1082" type="#_x0000_t75" style="width:144.75pt;height:35.25pt" o:ole="" filled="t">
            <v:fill color2="black"/>
            <v:imagedata r:id="rId26" o:title=""/>
          </v:shape>
          <o:OLEObject Type="Embed" ProgID="Equation.3" ShapeID="_x0000_i1082" DrawAspect="Content" ObjectID="_1624791865" r:id="rId123"/>
        </w:object>
      </w:r>
      <w:r w:rsidR="00FE339B" w:rsidRPr="00A10B7A">
        <w:rPr>
          <w:rFonts w:hint="eastAsia"/>
          <w:b/>
          <w:sz w:val="28"/>
          <w:szCs w:val="28"/>
          <w:lang w:eastAsia="zh-TW"/>
        </w:rPr>
        <w:t>=55%</w:t>
      </w:r>
    </w:p>
    <w:p w:rsidR="00FA4E7D" w:rsidRPr="00A10B7A" w:rsidRDefault="00042417" w:rsidP="00FA4E7D">
      <w:pPr>
        <w:tabs>
          <w:tab w:val="left" w:pos="840"/>
        </w:tabs>
        <w:spacing w:line="360" w:lineRule="auto"/>
        <w:ind w:left="240"/>
        <w:jc w:val="both"/>
        <w:rPr>
          <w:rFonts w:ascii="標楷體" w:eastAsia="標楷體" w:hAnsi="標楷體"/>
          <w:b/>
          <w:sz w:val="28"/>
          <w:szCs w:val="28"/>
          <w:lang w:eastAsia="zh-TW"/>
        </w:rPr>
      </w:pPr>
      <w:r w:rsidRPr="00A10B7A">
        <w:rPr>
          <w:b/>
          <w:position w:val="-12"/>
          <w:sz w:val="28"/>
          <w:szCs w:val="28"/>
        </w:rPr>
        <w:object w:dxaOrig="3620" w:dyaOrig="380">
          <v:shape id="_x0000_i1083" type="#_x0000_t75" style="width:180.75pt;height:18.75pt" o:ole="" filled="t">
            <v:fill color2="black"/>
            <v:imagedata r:id="rId124" o:title=""/>
          </v:shape>
          <o:OLEObject Type="Embed" ProgID="Equation.3" ShapeID="_x0000_i1083" DrawAspect="Content" ObjectID="_1624791866" r:id="rId125"/>
        </w:object>
      </w:r>
      <w:r w:rsidRPr="00A10B7A">
        <w:rPr>
          <w:rFonts w:ascii="標楷體" w:eastAsia="標楷體" w:hAnsi="標楷體" w:hint="eastAsia"/>
          <w:b/>
          <w:sz w:val="28"/>
          <w:szCs w:val="28"/>
          <w:lang w:eastAsia="zh-TW"/>
        </w:rPr>
        <w:t>，此電阻包含可變電阻</w:t>
      </w:r>
      <w:r w:rsidRPr="00A10B7A">
        <w:rPr>
          <w:rFonts w:eastAsia="標楷體"/>
          <w:b/>
          <w:sz w:val="28"/>
          <w:szCs w:val="28"/>
          <w:lang w:eastAsia="zh-TW"/>
        </w:rPr>
        <w:t>R3</w:t>
      </w:r>
      <w:r w:rsidRPr="00A10B7A">
        <w:rPr>
          <w:rFonts w:ascii="標楷體" w:eastAsia="標楷體" w:hAnsi="標楷體" w:hint="eastAsia"/>
          <w:b/>
          <w:sz w:val="28"/>
          <w:szCs w:val="28"/>
          <w:lang w:eastAsia="zh-TW"/>
        </w:rPr>
        <w:t>。</w:t>
      </w:r>
    </w:p>
    <w:p w:rsidR="005525F2" w:rsidRPr="00A10B7A" w:rsidRDefault="005525F2" w:rsidP="00FA4E7D">
      <w:pPr>
        <w:tabs>
          <w:tab w:val="left" w:pos="840"/>
        </w:tabs>
        <w:spacing w:line="360" w:lineRule="auto"/>
        <w:ind w:left="240"/>
        <w:jc w:val="both"/>
        <w:rPr>
          <w:b/>
          <w:sz w:val="28"/>
          <w:szCs w:val="28"/>
          <w:lang w:eastAsia="zh-TW"/>
        </w:rPr>
      </w:pPr>
      <w:r w:rsidRPr="00A10B7A">
        <w:rPr>
          <w:b/>
          <w:position w:val="-28"/>
          <w:sz w:val="28"/>
          <w:szCs w:val="28"/>
          <w:lang w:eastAsia="zh-TW"/>
        </w:rPr>
        <w:object w:dxaOrig="3820" w:dyaOrig="720">
          <v:shape id="_x0000_i1084" type="#_x0000_t75" style="width:191.25pt;height:36pt" o:ole="">
            <v:imagedata r:id="rId126" o:title=""/>
          </v:shape>
          <o:OLEObject Type="Embed" ProgID="Equation.3" ShapeID="_x0000_i1084" DrawAspect="Content" ObjectID="_1624791867" r:id="rId127"/>
        </w:object>
      </w:r>
    </w:p>
    <w:p w:rsidR="00042417" w:rsidRPr="00A10B7A" w:rsidRDefault="00042417" w:rsidP="00FA4E7D">
      <w:pPr>
        <w:tabs>
          <w:tab w:val="left" w:pos="840"/>
        </w:tabs>
        <w:spacing w:line="360" w:lineRule="auto"/>
        <w:ind w:left="240"/>
        <w:jc w:val="both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  <w:lang w:eastAsia="zh-TW"/>
        </w:rPr>
        <w:t>可變電阻為</w:t>
      </w:r>
      <w:r w:rsidR="009D1513" w:rsidRPr="00A10B7A">
        <w:rPr>
          <w:rFonts w:eastAsia="標楷體" w:hint="eastAsia"/>
          <w:b/>
          <w:sz w:val="28"/>
          <w:szCs w:val="28"/>
          <w:lang w:eastAsia="zh-TW"/>
        </w:rPr>
        <w:t>R3=</w:t>
      </w:r>
      <w:r w:rsidRPr="00A10B7A">
        <w:rPr>
          <w:rFonts w:eastAsia="標楷體"/>
          <w:b/>
          <w:sz w:val="28"/>
          <w:szCs w:val="28"/>
          <w:lang w:eastAsia="zh-TW"/>
        </w:rPr>
        <w:t>5K</w:t>
      </w:r>
      <w:r w:rsidRPr="00A10B7A">
        <w:rPr>
          <w:rFonts w:eastAsia="標楷體"/>
          <w:b/>
          <w:bCs/>
          <w:sz w:val="28"/>
          <w:szCs w:val="28"/>
        </w:rPr>
        <w:t>Ω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，選用固定電阻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=</w:t>
      </w:r>
      <w:r w:rsidRPr="00A10B7A">
        <w:rPr>
          <w:rFonts w:eastAsia="標楷體"/>
          <w:b/>
          <w:bCs/>
          <w:position w:val="-26"/>
          <w:sz w:val="28"/>
          <w:szCs w:val="28"/>
          <w:lang w:eastAsia="zh-TW"/>
        </w:rPr>
        <w:object w:dxaOrig="3240" w:dyaOrig="700">
          <v:shape id="_x0000_i1085" type="#_x0000_t75" style="width:162pt;height:35.25pt" o:ole="">
            <v:imagedata r:id="rId128" o:title=""/>
          </v:shape>
          <o:OLEObject Type="Embed" ProgID="Equation.3" ShapeID="_x0000_i1085" DrawAspect="Content" ObjectID="_1624791868" r:id="rId129"/>
        </w:objec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，</w:t>
      </w:r>
      <w:r w:rsidR="009D1513" w:rsidRPr="00A10B7A">
        <w:rPr>
          <w:rFonts w:eastAsia="標楷體" w:hint="eastAsia"/>
          <w:b/>
          <w:bCs/>
          <w:sz w:val="28"/>
          <w:szCs w:val="28"/>
          <w:lang w:eastAsia="zh-TW"/>
        </w:rPr>
        <w:t>使用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串接</w:t>
      </w:r>
      <w:r w:rsidRPr="00A10B7A">
        <w:rPr>
          <w:rFonts w:eastAsia="標楷體"/>
          <w:b/>
          <w:sz w:val="28"/>
          <w:szCs w:val="28"/>
          <w:lang w:eastAsia="zh-TW"/>
        </w:rPr>
        <w:t>12KΩ+2.2KΩ</w:t>
      </w:r>
      <w:r w:rsidRPr="00A10B7A">
        <w:rPr>
          <w:rFonts w:eastAsia="標楷體" w:hint="eastAsia"/>
          <w:b/>
          <w:sz w:val="28"/>
          <w:szCs w:val="28"/>
          <w:lang w:eastAsia="zh-TW"/>
        </w:rPr>
        <w:t>兩顆</w:t>
      </w:r>
      <w:r w:rsidRPr="00A10B7A">
        <w:rPr>
          <w:rFonts w:ascii="標楷體" w:eastAsia="標楷體" w:hAnsi="標楷體"/>
          <w:b/>
          <w:bCs/>
          <w:position w:val="-26"/>
          <w:sz w:val="28"/>
          <w:szCs w:val="28"/>
          <w:lang w:eastAsia="zh-TW"/>
        </w:rPr>
        <w:object w:dxaOrig="520" w:dyaOrig="700">
          <v:shape id="_x0000_i1086" type="#_x0000_t75" style="width:26.25pt;height:35.25pt" o:ole="">
            <v:imagedata r:id="rId130" o:title=""/>
          </v:shape>
          <o:OLEObject Type="Embed" ProgID="Equation.3" ShapeID="_x0000_i1086" DrawAspect="Content" ObjectID="_1624791869" r:id="rId131"/>
        </w:object>
      </w:r>
      <w:r w:rsidRPr="00A10B7A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碳</w:t>
      </w:r>
      <w:r w:rsidR="009D1513" w:rsidRPr="00A10B7A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膜電阻</w:t>
      </w:r>
      <w:r w:rsidRPr="00A10B7A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。</w:t>
      </w:r>
    </w:p>
    <w:p w:rsidR="00FA4E7D" w:rsidRPr="00A10B7A" w:rsidRDefault="00101562" w:rsidP="00FA4E7D">
      <w:pPr>
        <w:tabs>
          <w:tab w:val="left" w:pos="840"/>
        </w:tabs>
        <w:spacing w:line="360" w:lineRule="auto"/>
        <w:ind w:left="240"/>
        <w:jc w:val="both"/>
        <w:rPr>
          <w:b/>
          <w:sz w:val="28"/>
          <w:szCs w:val="28"/>
          <w:lang w:eastAsia="zh-TW"/>
        </w:rPr>
      </w:pPr>
      <w:r w:rsidRPr="00A10B7A">
        <w:rPr>
          <w:b/>
          <w:position w:val="-12"/>
          <w:sz w:val="28"/>
          <w:szCs w:val="28"/>
        </w:rPr>
        <w:object w:dxaOrig="4420" w:dyaOrig="380">
          <v:shape id="_x0000_i1087" type="#_x0000_t75" style="width:221.25pt;height:18.75pt" o:ole="" filled="t">
            <v:fill color2="black"/>
            <v:imagedata r:id="rId132" o:title=""/>
          </v:shape>
          <o:OLEObject Type="Embed" ProgID="Equation.3" ShapeID="_x0000_i1087" DrawAspect="Content" ObjectID="_1624791870" r:id="rId133"/>
        </w:object>
      </w:r>
    </w:p>
    <w:p w:rsidR="005525F2" w:rsidRPr="00A10B7A" w:rsidRDefault="00101562" w:rsidP="00FA4E7D">
      <w:pPr>
        <w:tabs>
          <w:tab w:val="left" w:pos="840"/>
        </w:tabs>
        <w:spacing w:line="360" w:lineRule="auto"/>
        <w:ind w:left="240"/>
        <w:jc w:val="both"/>
        <w:rPr>
          <w:b/>
          <w:sz w:val="28"/>
          <w:szCs w:val="28"/>
          <w:lang w:eastAsia="zh-TW"/>
        </w:rPr>
      </w:pPr>
      <w:r w:rsidRPr="00A10B7A">
        <w:rPr>
          <w:b/>
          <w:position w:val="-28"/>
          <w:sz w:val="28"/>
          <w:szCs w:val="28"/>
          <w:lang w:eastAsia="zh-TW"/>
        </w:rPr>
        <w:object w:dxaOrig="4400" w:dyaOrig="720">
          <v:shape id="_x0000_i1088" type="#_x0000_t75" style="width:219.75pt;height:36pt" o:ole="">
            <v:imagedata r:id="rId134" o:title=""/>
          </v:shape>
          <o:OLEObject Type="Embed" ProgID="Equation.3" ShapeID="_x0000_i1088" DrawAspect="Content" ObjectID="_1624791871" r:id="rId135"/>
        </w:object>
      </w:r>
    </w:p>
    <w:p w:rsidR="00101562" w:rsidRPr="00A10B7A" w:rsidRDefault="00101562" w:rsidP="00FA4E7D">
      <w:pPr>
        <w:tabs>
          <w:tab w:val="left" w:pos="840"/>
        </w:tabs>
        <w:spacing w:line="360" w:lineRule="auto"/>
        <w:ind w:left="240"/>
        <w:jc w:val="both"/>
        <w:rPr>
          <w:b/>
          <w:lang w:eastAsia="zh-TW"/>
        </w:rPr>
      </w:pPr>
      <w:r w:rsidRPr="00A10B7A">
        <w:rPr>
          <w:b/>
          <w:position w:val="-6"/>
          <w:lang w:eastAsia="zh-TW"/>
        </w:rPr>
        <w:object w:dxaOrig="4000" w:dyaOrig="300">
          <v:shape id="_x0000_i1089" type="#_x0000_t75" style="width:200.25pt;height:15pt" o:ole="">
            <v:imagedata r:id="rId136" o:title=""/>
          </v:shape>
          <o:OLEObject Type="Embed" ProgID="Equation.3" ShapeID="_x0000_i1089" DrawAspect="Content" ObjectID="_1624791872" r:id="rId137"/>
        </w:object>
      </w:r>
      <w:r w:rsidR="00042417" w:rsidRPr="00A10B7A">
        <w:rPr>
          <w:rFonts w:hint="eastAsia"/>
          <w:b/>
          <w:lang w:eastAsia="zh-TW"/>
        </w:rPr>
        <w:t>，</w:t>
      </w:r>
      <w:r w:rsidR="009D1513" w:rsidRPr="00A10B7A">
        <w:rPr>
          <w:rFonts w:eastAsia="標楷體" w:hint="eastAsia"/>
          <w:b/>
          <w:bCs/>
          <w:sz w:val="28"/>
          <w:szCs w:val="28"/>
          <w:lang w:eastAsia="zh-TW"/>
        </w:rPr>
        <w:t>使用串接</w:t>
      </w:r>
      <w:r w:rsidR="009D1513" w:rsidRPr="00A10B7A">
        <w:rPr>
          <w:rFonts w:eastAsia="標楷體" w:hint="eastAsia"/>
          <w:b/>
          <w:sz w:val="28"/>
          <w:szCs w:val="28"/>
          <w:lang w:eastAsia="zh-TW"/>
        </w:rPr>
        <w:t>3.6</w:t>
      </w:r>
      <w:r w:rsidR="009D1513" w:rsidRPr="00A10B7A">
        <w:rPr>
          <w:rFonts w:eastAsia="標楷體"/>
          <w:b/>
          <w:sz w:val="28"/>
          <w:szCs w:val="28"/>
          <w:lang w:eastAsia="zh-TW"/>
        </w:rPr>
        <w:t>KΩ+</w:t>
      </w:r>
      <w:r w:rsidR="009D1513" w:rsidRPr="00A10B7A">
        <w:rPr>
          <w:rFonts w:eastAsia="標楷體" w:hint="eastAsia"/>
          <w:b/>
          <w:sz w:val="28"/>
          <w:szCs w:val="28"/>
          <w:lang w:eastAsia="zh-TW"/>
        </w:rPr>
        <w:t>100</w:t>
      </w:r>
      <w:r w:rsidR="009D1513" w:rsidRPr="00A10B7A">
        <w:rPr>
          <w:rFonts w:eastAsia="標楷體"/>
          <w:b/>
          <w:sz w:val="28"/>
          <w:szCs w:val="28"/>
          <w:lang w:eastAsia="zh-TW"/>
        </w:rPr>
        <w:t>Ω</w:t>
      </w:r>
      <w:r w:rsidR="009D1513" w:rsidRPr="00A10B7A">
        <w:rPr>
          <w:rFonts w:eastAsia="標楷體" w:hint="eastAsia"/>
          <w:b/>
          <w:sz w:val="28"/>
          <w:szCs w:val="28"/>
          <w:lang w:eastAsia="zh-TW"/>
        </w:rPr>
        <w:t>兩顆</w:t>
      </w:r>
      <w:r w:rsidR="009D1513" w:rsidRPr="00A10B7A">
        <w:rPr>
          <w:rFonts w:ascii="標楷體" w:eastAsia="標楷體" w:hAnsi="標楷體"/>
          <w:b/>
          <w:bCs/>
          <w:position w:val="-26"/>
          <w:sz w:val="28"/>
          <w:szCs w:val="28"/>
          <w:lang w:eastAsia="zh-TW"/>
        </w:rPr>
        <w:object w:dxaOrig="520" w:dyaOrig="700">
          <v:shape id="_x0000_i1090" type="#_x0000_t75" style="width:26.25pt;height:35.25pt" o:ole="">
            <v:imagedata r:id="rId130" o:title=""/>
          </v:shape>
          <o:OLEObject Type="Embed" ProgID="Equation.3" ShapeID="_x0000_i1090" DrawAspect="Content" ObjectID="_1624791873" r:id="rId138"/>
        </w:object>
      </w:r>
      <w:r w:rsidR="009D1513" w:rsidRPr="00A10B7A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碳膜電阻。</w:t>
      </w:r>
    </w:p>
    <w:p w:rsidR="003C00C2" w:rsidRPr="00A10B7A" w:rsidRDefault="009D1513" w:rsidP="003C00C2">
      <w:pPr>
        <w:snapToGrid w:val="0"/>
        <w:spacing w:line="360" w:lineRule="auto"/>
        <w:ind w:left="280" w:hanging="280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lastRenderedPageBreak/>
        <w:t>3</w:t>
      </w:r>
      <w:r w:rsidR="00FA4E7D" w:rsidRPr="00A10B7A">
        <w:rPr>
          <w:rFonts w:eastAsia="標楷體"/>
          <w:b/>
          <w:sz w:val="28"/>
          <w:szCs w:val="28"/>
          <w:lang w:eastAsia="zh-TW"/>
        </w:rPr>
        <w:t>.</w:t>
      </w:r>
      <w:r w:rsidR="003C00C2" w:rsidRPr="00A10B7A">
        <w:rPr>
          <w:rFonts w:eastAsia="標楷體"/>
          <w:b/>
          <w:sz w:val="28"/>
          <w:szCs w:val="28"/>
          <w:lang w:eastAsia="zh-TW"/>
        </w:rPr>
        <w:t>參閱</w:t>
      </w:r>
      <w:r w:rsidR="003C00C2" w:rsidRPr="00A10B7A">
        <w:rPr>
          <w:rFonts w:eastAsia="標楷體"/>
          <w:b/>
          <w:sz w:val="28"/>
        </w:rPr>
        <w:t>圖</w:t>
      </w:r>
      <w:r w:rsidR="003C00C2" w:rsidRPr="00A10B7A">
        <w:rPr>
          <w:rFonts w:eastAsia="標楷體"/>
          <w:b/>
          <w:sz w:val="28"/>
        </w:rPr>
        <w:t>(</w:t>
      </w:r>
      <w:r w:rsidR="00FE070D" w:rsidRPr="00A10B7A">
        <w:rPr>
          <w:rFonts w:eastAsia="標楷體" w:hint="eastAsia"/>
          <w:b/>
          <w:sz w:val="28"/>
          <w:lang w:eastAsia="zh-TW"/>
        </w:rPr>
        <w:t>八</w:t>
      </w:r>
      <w:r w:rsidR="003C00C2" w:rsidRPr="00A10B7A">
        <w:rPr>
          <w:rFonts w:eastAsia="標楷體"/>
          <w:b/>
          <w:sz w:val="28"/>
        </w:rPr>
        <w:t>)</w:t>
      </w:r>
      <w:r w:rsidR="003C00C2" w:rsidRPr="00A10B7A">
        <w:rPr>
          <w:rFonts w:eastAsia="標楷體"/>
          <w:b/>
          <w:sz w:val="28"/>
        </w:rPr>
        <w:t>：單擊脈波產生器及防止彈跳電路</w:t>
      </w:r>
      <w:r w:rsidR="003C00C2" w:rsidRPr="00A10B7A">
        <w:rPr>
          <w:rFonts w:eastAsia="標楷體" w:hint="eastAsia"/>
          <w:b/>
          <w:sz w:val="28"/>
          <w:lang w:eastAsia="zh-TW"/>
        </w:rPr>
        <w:t>，計算節點</w:t>
      </w:r>
      <w:r w:rsidR="003C00C2" w:rsidRPr="00A10B7A">
        <w:rPr>
          <w:rFonts w:eastAsia="標楷體" w:hint="eastAsia"/>
          <w:b/>
          <w:sz w:val="28"/>
          <w:lang w:eastAsia="zh-TW"/>
        </w:rPr>
        <w:t>[A1]</w:t>
      </w:r>
      <w:r w:rsidR="003C00C2" w:rsidRPr="00A10B7A">
        <w:rPr>
          <w:rFonts w:eastAsia="標楷體" w:hint="eastAsia"/>
          <w:b/>
          <w:sz w:val="28"/>
          <w:lang w:eastAsia="zh-TW"/>
        </w:rPr>
        <w:t>的</w:t>
      </w:r>
      <w:r w:rsidR="003C00C2" w:rsidRPr="00A10B7A">
        <w:rPr>
          <w:rFonts w:eastAsia="標楷體" w:hint="eastAsia"/>
          <w:b/>
          <w:sz w:val="28"/>
          <w:lang w:eastAsia="zh-TW"/>
        </w:rPr>
        <w:t>RC</w:t>
      </w:r>
      <w:r w:rsidR="003C00C2" w:rsidRPr="00A10B7A">
        <w:rPr>
          <w:rFonts w:eastAsia="標楷體" w:hint="eastAsia"/>
          <w:b/>
          <w:sz w:val="28"/>
          <w:lang w:eastAsia="zh-TW"/>
        </w:rPr>
        <w:t>充</w:t>
      </w:r>
      <w:r w:rsidR="003C00C2" w:rsidRPr="00A10B7A">
        <w:rPr>
          <w:rFonts w:ascii="標楷體" w:eastAsia="標楷體" w:hAnsi="標楷體" w:hint="eastAsia"/>
          <w:b/>
          <w:sz w:val="28"/>
          <w:lang w:eastAsia="zh-TW"/>
        </w:rPr>
        <w:t>、</w:t>
      </w:r>
      <w:r w:rsidR="003C00C2" w:rsidRPr="00A10B7A">
        <w:rPr>
          <w:rFonts w:eastAsia="標楷體" w:hint="eastAsia"/>
          <w:b/>
          <w:sz w:val="28"/>
          <w:lang w:eastAsia="zh-TW"/>
        </w:rPr>
        <w:t>放電時間常數。計算節點</w:t>
      </w:r>
      <w:r w:rsidR="003C00C2" w:rsidRPr="00A10B7A">
        <w:rPr>
          <w:rFonts w:eastAsia="標楷體" w:hint="eastAsia"/>
          <w:b/>
          <w:sz w:val="28"/>
          <w:lang w:eastAsia="zh-TW"/>
        </w:rPr>
        <w:t>[A2]</w:t>
      </w:r>
      <w:r w:rsidR="003C00C2" w:rsidRPr="00A10B7A">
        <w:rPr>
          <w:rFonts w:eastAsia="標楷體" w:hint="eastAsia"/>
          <w:b/>
          <w:sz w:val="28"/>
          <w:lang w:eastAsia="zh-TW"/>
        </w:rPr>
        <w:t>的</w:t>
      </w:r>
      <w:r w:rsidR="003C00C2" w:rsidRPr="00A10B7A">
        <w:rPr>
          <w:rFonts w:eastAsia="標楷體" w:hint="eastAsia"/>
          <w:b/>
          <w:sz w:val="28"/>
          <w:lang w:eastAsia="zh-TW"/>
        </w:rPr>
        <w:t>RC</w:t>
      </w:r>
      <w:r w:rsidR="003C00C2" w:rsidRPr="00A10B7A">
        <w:rPr>
          <w:rFonts w:eastAsia="標楷體" w:hint="eastAsia"/>
          <w:b/>
          <w:sz w:val="28"/>
          <w:lang w:eastAsia="zh-TW"/>
        </w:rPr>
        <w:t>放電時間常數</w:t>
      </w:r>
      <w:r w:rsidR="00224D18" w:rsidRPr="00A10B7A">
        <w:rPr>
          <w:rFonts w:eastAsia="標楷體" w:hint="eastAsia"/>
          <w:b/>
          <w:sz w:val="28"/>
          <w:lang w:eastAsia="zh-TW"/>
        </w:rPr>
        <w:t>，時脈寬度</w:t>
      </w:r>
      <w:r w:rsidR="003C00C2" w:rsidRPr="00A10B7A">
        <w:rPr>
          <w:rFonts w:eastAsia="標楷體" w:hint="eastAsia"/>
          <w:b/>
          <w:sz w:val="28"/>
          <w:lang w:eastAsia="zh-TW"/>
        </w:rPr>
        <w:t>。</w:t>
      </w:r>
    </w:p>
    <w:p w:rsidR="003C00C2" w:rsidRPr="00A10B7A" w:rsidRDefault="005E7956" w:rsidP="003C00C2">
      <w:pPr>
        <w:spacing w:line="360" w:lineRule="auto"/>
        <w:rPr>
          <w:rFonts w:eastAsia="標楷體"/>
          <w:b/>
          <w:sz w:val="28"/>
        </w:rPr>
      </w:pPr>
      <w:r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6115050" cy="2162175"/>
            <wp:effectExtent l="0" t="0" r="0" b="9525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62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0C2" w:rsidRPr="00A10B7A" w:rsidRDefault="003C00C2" w:rsidP="003C00C2">
      <w:pPr>
        <w:spacing w:line="360" w:lineRule="auto"/>
        <w:jc w:val="center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="00FE070D" w:rsidRPr="00A10B7A">
        <w:rPr>
          <w:rFonts w:eastAsia="標楷體" w:hint="eastAsia"/>
          <w:b/>
          <w:sz w:val="28"/>
          <w:lang w:eastAsia="zh-TW"/>
        </w:rPr>
        <w:t>八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：單擊脈波產生器及防止彈跳電路</w:t>
      </w:r>
    </w:p>
    <w:p w:rsidR="003E2994" w:rsidRPr="00A10B7A" w:rsidRDefault="003E2994" w:rsidP="00324467">
      <w:pPr>
        <w:tabs>
          <w:tab w:val="left" w:pos="600"/>
        </w:tabs>
        <w:spacing w:line="360" w:lineRule="auto"/>
        <w:jc w:val="both"/>
        <w:rPr>
          <w:rFonts w:ascii="標楷體" w:eastAsia="標楷體" w:hAnsi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4.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計算列式</w:t>
      </w:r>
      <w:r w:rsidRPr="00A10B7A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：</w:t>
      </w:r>
    </w:p>
    <w:p w:rsidR="00324467" w:rsidRPr="00A10B7A" w:rsidRDefault="00324467" w:rsidP="00324467">
      <w:p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a.</w:t>
      </w:r>
      <w:r w:rsidRPr="00A10B7A">
        <w:rPr>
          <w:rFonts w:eastAsia="標楷體" w:hint="eastAsia"/>
          <w:b/>
          <w:sz w:val="28"/>
          <w:lang w:eastAsia="zh-TW"/>
        </w:rPr>
        <w:t>節點</w:t>
      </w:r>
      <w:r w:rsidRPr="00A10B7A">
        <w:rPr>
          <w:rFonts w:eastAsia="標楷體" w:hint="eastAsia"/>
          <w:b/>
          <w:sz w:val="28"/>
          <w:lang w:eastAsia="zh-TW"/>
        </w:rPr>
        <w:t>[A1]</w:t>
      </w:r>
      <w:r w:rsidRPr="00A10B7A">
        <w:rPr>
          <w:rFonts w:eastAsia="標楷體" w:hint="eastAsia"/>
          <w:b/>
          <w:sz w:val="28"/>
          <w:lang w:eastAsia="zh-TW"/>
        </w:rPr>
        <w:t>充電時間常數</w:t>
      </w:r>
      <w:r w:rsidRPr="00A10B7A">
        <w:rPr>
          <w:rFonts w:ascii="標楷體" w:eastAsia="標楷體" w:hAnsi="標楷體" w:hint="eastAsia"/>
          <w:b/>
          <w:sz w:val="28"/>
          <w:lang w:eastAsia="zh-TW"/>
        </w:rPr>
        <w:t>：</w:t>
      </w:r>
      <w:r w:rsidR="009D1513" w:rsidRPr="00A10B7A">
        <w:rPr>
          <w:rFonts w:ascii="標楷體" w:eastAsia="標楷體" w:hAnsi="標楷體"/>
          <w:b/>
          <w:position w:val="-12"/>
          <w:sz w:val="28"/>
          <w:lang w:eastAsia="zh-TW"/>
        </w:rPr>
        <w:object w:dxaOrig="5260" w:dyaOrig="400">
          <v:shape id="_x0000_i1091" type="#_x0000_t75" style="width:263.25pt;height:20.25pt" o:ole="">
            <v:imagedata r:id="rId140" o:title=""/>
          </v:shape>
          <o:OLEObject Type="Embed" ProgID="Equation.3" ShapeID="_x0000_i1091" DrawAspect="Content" ObjectID="_1624791874" r:id="rId141"/>
        </w:object>
      </w:r>
    </w:p>
    <w:p w:rsidR="00324467" w:rsidRPr="00A10B7A" w:rsidRDefault="00324467" w:rsidP="00324467">
      <w:p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b.</w:t>
      </w:r>
      <w:r w:rsidRPr="00A10B7A">
        <w:rPr>
          <w:rFonts w:eastAsia="標楷體" w:hint="eastAsia"/>
          <w:b/>
          <w:sz w:val="28"/>
          <w:lang w:eastAsia="zh-TW"/>
        </w:rPr>
        <w:t>節點</w:t>
      </w:r>
      <w:r w:rsidRPr="00A10B7A">
        <w:rPr>
          <w:rFonts w:eastAsia="標楷體" w:hint="eastAsia"/>
          <w:b/>
          <w:sz w:val="28"/>
          <w:lang w:eastAsia="zh-TW"/>
        </w:rPr>
        <w:t>[A1]</w:t>
      </w:r>
      <w:r w:rsidRPr="00A10B7A">
        <w:rPr>
          <w:rFonts w:eastAsia="標楷體" w:hint="eastAsia"/>
          <w:b/>
          <w:sz w:val="28"/>
          <w:lang w:eastAsia="zh-TW"/>
        </w:rPr>
        <w:t>放電時間常數</w:t>
      </w:r>
      <w:r w:rsidRPr="00A10B7A">
        <w:rPr>
          <w:rFonts w:ascii="標楷體" w:eastAsia="標楷體" w:hAnsi="標楷體" w:hint="eastAsia"/>
          <w:b/>
          <w:sz w:val="28"/>
          <w:lang w:eastAsia="zh-TW"/>
        </w:rPr>
        <w:t>：</w:t>
      </w:r>
      <w:r w:rsidR="00224D18" w:rsidRPr="00A10B7A">
        <w:rPr>
          <w:rFonts w:ascii="標楷體" w:eastAsia="標楷體" w:hAnsi="標楷體"/>
          <w:b/>
          <w:position w:val="-12"/>
          <w:sz w:val="28"/>
          <w:lang w:eastAsia="zh-TW"/>
        </w:rPr>
        <w:object w:dxaOrig="5319" w:dyaOrig="400">
          <v:shape id="_x0000_i1092" type="#_x0000_t75" style="width:266.25pt;height:20.25pt" o:ole="">
            <v:imagedata r:id="rId142" o:title=""/>
          </v:shape>
          <o:OLEObject Type="Embed" ProgID="Equation.3" ShapeID="_x0000_i1092" DrawAspect="Content" ObjectID="_1624791875" r:id="rId143"/>
        </w:object>
      </w:r>
    </w:p>
    <w:p w:rsidR="00324467" w:rsidRPr="00A10B7A" w:rsidRDefault="00324467" w:rsidP="00324467">
      <w:pPr>
        <w:spacing w:line="360" w:lineRule="auto"/>
        <w:rPr>
          <w:rFonts w:ascii="標楷體" w:eastAsia="標楷體" w:hAnsi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c.</w:t>
      </w:r>
      <w:r w:rsidRPr="00A10B7A">
        <w:rPr>
          <w:rFonts w:eastAsia="標楷體" w:hint="eastAsia"/>
          <w:b/>
          <w:sz w:val="28"/>
          <w:lang w:eastAsia="zh-TW"/>
        </w:rPr>
        <w:t>節點</w:t>
      </w:r>
      <w:r w:rsidR="0097623D" w:rsidRPr="00A10B7A">
        <w:rPr>
          <w:rFonts w:eastAsia="標楷體" w:hint="eastAsia"/>
          <w:b/>
          <w:sz w:val="28"/>
          <w:lang w:eastAsia="zh-TW"/>
        </w:rPr>
        <w:t>[A2</w:t>
      </w:r>
      <w:r w:rsidRPr="00A10B7A">
        <w:rPr>
          <w:rFonts w:eastAsia="標楷體" w:hint="eastAsia"/>
          <w:b/>
          <w:sz w:val="28"/>
          <w:lang w:eastAsia="zh-TW"/>
        </w:rPr>
        <w:t>]</w:t>
      </w:r>
      <w:r w:rsidRPr="00A10B7A">
        <w:rPr>
          <w:rFonts w:eastAsia="標楷體" w:hint="eastAsia"/>
          <w:b/>
          <w:sz w:val="28"/>
          <w:lang w:eastAsia="zh-TW"/>
        </w:rPr>
        <w:t>放電時間常數</w:t>
      </w:r>
      <w:r w:rsidRPr="00A10B7A">
        <w:rPr>
          <w:rFonts w:ascii="標楷體" w:eastAsia="標楷體" w:hAnsi="標楷體" w:hint="eastAsia"/>
          <w:b/>
          <w:sz w:val="28"/>
          <w:lang w:eastAsia="zh-TW"/>
        </w:rPr>
        <w:t>：</w:t>
      </w:r>
      <w:r w:rsidR="00224D18" w:rsidRPr="00A10B7A">
        <w:rPr>
          <w:rFonts w:ascii="標楷體" w:eastAsia="標楷體" w:hAnsi="標楷體"/>
          <w:b/>
          <w:position w:val="-12"/>
          <w:sz w:val="28"/>
          <w:lang w:eastAsia="zh-TW"/>
        </w:rPr>
        <w:object w:dxaOrig="5580" w:dyaOrig="400">
          <v:shape id="_x0000_i1093" type="#_x0000_t75" style="width:279pt;height:20.25pt" o:ole="">
            <v:imagedata r:id="rId144" o:title=""/>
          </v:shape>
          <o:OLEObject Type="Embed" ProgID="Equation.3" ShapeID="_x0000_i1093" DrawAspect="Content" ObjectID="_1624791876" r:id="rId145"/>
        </w:object>
      </w:r>
    </w:p>
    <w:p w:rsidR="009C1742" w:rsidRPr="00A10B7A" w:rsidRDefault="005E7956" w:rsidP="00324467">
      <w:pPr>
        <w:spacing w:line="360" w:lineRule="auto"/>
        <w:rPr>
          <w:rFonts w:eastAsia="標楷體"/>
          <w:b/>
          <w:color w:val="0000FF"/>
          <w:sz w:val="28"/>
          <w:szCs w:val="28"/>
          <w:lang w:eastAsia="zh-TW"/>
        </w:rPr>
      </w:pPr>
      <w:r>
        <w:rPr>
          <w:rFonts w:eastAsia="標楷體"/>
          <w:b/>
          <w:noProof/>
          <w:color w:val="0000FF"/>
          <w:sz w:val="28"/>
          <w:szCs w:val="28"/>
          <w:lang w:eastAsia="zh-TW"/>
        </w:rPr>
        <w:drawing>
          <wp:inline distT="0" distB="0" distL="0" distR="0">
            <wp:extent cx="6115050" cy="2295525"/>
            <wp:effectExtent l="0" t="0" r="0" b="952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742" w:rsidRPr="00A10B7A" w:rsidRDefault="009C1742" w:rsidP="00324467">
      <w:pPr>
        <w:spacing w:line="360" w:lineRule="auto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參考</w:t>
      </w:r>
      <w:r w:rsidRPr="00A10B7A">
        <w:rPr>
          <w:rFonts w:eastAsia="標楷體" w:hint="eastAsia"/>
          <w:b/>
          <w:sz w:val="28"/>
          <w:szCs w:val="28"/>
          <w:lang w:eastAsia="zh-TW"/>
        </w:rPr>
        <w:t>IC Data Sheet</w:t>
      </w:r>
      <w:r w:rsidRPr="00A10B7A">
        <w:rPr>
          <w:rFonts w:eastAsia="標楷體" w:hint="eastAsia"/>
          <w:b/>
          <w:sz w:val="28"/>
          <w:szCs w:val="28"/>
          <w:lang w:eastAsia="zh-TW"/>
        </w:rPr>
        <w:t>，選用</w:t>
      </w:r>
      <w:r w:rsidRPr="00A10B7A">
        <w:rPr>
          <w:rFonts w:eastAsia="標楷體"/>
          <w:b/>
          <w:position w:val="-12"/>
          <w:sz w:val="28"/>
          <w:szCs w:val="28"/>
          <w:lang w:eastAsia="zh-TW"/>
        </w:rPr>
        <w:object w:dxaOrig="1200" w:dyaOrig="380">
          <v:shape id="_x0000_i1094" type="#_x0000_t75" style="width:60pt;height:18.75pt" o:ole="">
            <v:imagedata r:id="rId147" o:title=""/>
          </v:shape>
          <o:OLEObject Type="Embed" ProgID="Equation.3" ShapeID="_x0000_i1094" DrawAspect="Content" ObjectID="_1624791877" r:id="rId148"/>
        </w:object>
      </w:r>
      <w:r w:rsidRPr="00A10B7A">
        <w:rPr>
          <w:rFonts w:eastAsia="標楷體" w:hint="eastAsia"/>
          <w:b/>
          <w:sz w:val="28"/>
          <w:szCs w:val="28"/>
          <w:lang w:eastAsia="zh-TW"/>
        </w:rPr>
        <w:t>。</w:t>
      </w:r>
    </w:p>
    <w:p w:rsidR="00B25A0E" w:rsidRPr="00A10B7A" w:rsidRDefault="00224D18" w:rsidP="00595709">
      <w:pPr>
        <w:tabs>
          <w:tab w:val="left" w:pos="600"/>
        </w:tabs>
        <w:spacing w:line="360" w:lineRule="auto"/>
        <w:jc w:val="both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d.</w:t>
      </w:r>
      <w:r w:rsidRPr="00A10B7A">
        <w:rPr>
          <w:rFonts w:eastAsia="標楷體" w:hint="eastAsia"/>
          <w:b/>
          <w:sz w:val="28"/>
          <w:lang w:eastAsia="zh-TW"/>
        </w:rPr>
        <w:t>計算節點</w:t>
      </w:r>
      <w:r w:rsidRPr="00A10B7A">
        <w:rPr>
          <w:rFonts w:eastAsia="標楷體" w:hint="eastAsia"/>
          <w:b/>
          <w:sz w:val="28"/>
          <w:lang w:eastAsia="zh-TW"/>
        </w:rPr>
        <w:t>[A</w:t>
      </w:r>
      <w:r w:rsidR="009C1742" w:rsidRPr="00A10B7A">
        <w:rPr>
          <w:rFonts w:eastAsia="標楷體" w:hint="eastAsia"/>
          <w:b/>
          <w:sz w:val="28"/>
          <w:lang w:eastAsia="zh-TW"/>
        </w:rPr>
        <w:t>3</w:t>
      </w:r>
      <w:r w:rsidRPr="00A10B7A">
        <w:rPr>
          <w:rFonts w:eastAsia="標楷體" w:hint="eastAsia"/>
          <w:b/>
          <w:sz w:val="28"/>
          <w:lang w:eastAsia="zh-TW"/>
        </w:rPr>
        <w:t>]</w:t>
      </w:r>
      <w:r w:rsidRPr="00A10B7A">
        <w:rPr>
          <w:rFonts w:eastAsia="標楷體" w:hint="eastAsia"/>
          <w:b/>
          <w:sz w:val="28"/>
          <w:lang w:eastAsia="zh-TW"/>
        </w:rPr>
        <w:t>的時脈寬度</w:t>
      </w:r>
      <w:r w:rsidRPr="00A10B7A">
        <w:rPr>
          <w:rFonts w:ascii="標楷體" w:eastAsia="標楷體" w:hAnsi="標楷體" w:hint="eastAsia"/>
          <w:b/>
          <w:sz w:val="28"/>
          <w:lang w:eastAsia="zh-TW"/>
        </w:rPr>
        <w:t>：</w:t>
      </w:r>
      <w:r w:rsidR="0097623D" w:rsidRPr="00A10B7A">
        <w:rPr>
          <w:rFonts w:ascii="標楷體" w:eastAsia="標楷體" w:hAnsi="標楷體"/>
          <w:b/>
          <w:position w:val="-36"/>
          <w:sz w:val="28"/>
          <w:lang w:eastAsia="zh-TW"/>
        </w:rPr>
        <w:object w:dxaOrig="6120" w:dyaOrig="859">
          <v:shape id="_x0000_i1095" type="#_x0000_t75" style="width:306pt;height:42.75pt" o:ole="">
            <v:imagedata r:id="rId149" o:title=""/>
          </v:shape>
          <o:OLEObject Type="Embed" ProgID="Equation.DSMT4" ShapeID="_x0000_i1095" DrawAspect="Content" ObjectID="_1624791878" r:id="rId150"/>
        </w:object>
      </w:r>
    </w:p>
    <w:p w:rsidR="00224D18" w:rsidRPr="00A10B7A" w:rsidRDefault="00224D18" w:rsidP="00595709">
      <w:pPr>
        <w:tabs>
          <w:tab w:val="left" w:pos="600"/>
        </w:tabs>
        <w:spacing w:line="360" w:lineRule="auto"/>
        <w:jc w:val="both"/>
        <w:rPr>
          <w:rFonts w:eastAsia="標楷體"/>
          <w:b/>
          <w:color w:val="0000FF"/>
          <w:sz w:val="28"/>
          <w:szCs w:val="28"/>
          <w:lang w:eastAsia="zh-TW"/>
        </w:rPr>
      </w:pPr>
    </w:p>
    <w:p w:rsidR="009F2C82" w:rsidRPr="00A10B7A" w:rsidRDefault="00941072" w:rsidP="00595709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color w:val="0033CC"/>
          <w:sz w:val="28"/>
          <w:szCs w:val="28"/>
          <w:lang w:eastAsia="zh-TW"/>
        </w:rPr>
      </w:pPr>
      <w:r w:rsidRPr="00A10B7A">
        <w:rPr>
          <w:rFonts w:eastAsia="標楷體"/>
          <w:b/>
          <w:color w:val="0000FF"/>
          <w:sz w:val="28"/>
          <w:szCs w:val="28"/>
          <w:lang w:eastAsia="zh-TW"/>
        </w:rPr>
        <w:br w:type="page"/>
      </w:r>
      <w:r w:rsidR="00A033D9" w:rsidRPr="00A10B7A">
        <w:rPr>
          <w:rFonts w:eastAsia="標楷體" w:hint="eastAsia"/>
          <w:b/>
          <w:color w:val="0000FF"/>
          <w:sz w:val="28"/>
          <w:szCs w:val="28"/>
          <w:lang w:eastAsia="zh-TW"/>
        </w:rPr>
        <w:lastRenderedPageBreak/>
        <w:t>六</w:t>
      </w:r>
      <w:r w:rsidR="00B25A0E" w:rsidRPr="00A10B7A">
        <w:rPr>
          <w:rFonts w:ascii="標楷體" w:eastAsia="標楷體" w:hAnsi="標楷體" w:hint="eastAsia"/>
          <w:b/>
          <w:bCs/>
          <w:color w:val="0033CC"/>
          <w:sz w:val="28"/>
          <w:szCs w:val="28"/>
          <w:lang w:eastAsia="zh-TW"/>
        </w:rPr>
        <w:t>、</w:t>
      </w:r>
      <w:r w:rsidR="00B25A0E" w:rsidRPr="00A10B7A">
        <w:rPr>
          <w:rFonts w:eastAsia="標楷體" w:hint="eastAsia"/>
          <w:b/>
          <w:bCs/>
          <w:color w:val="0033CC"/>
          <w:sz w:val="28"/>
          <w:szCs w:val="28"/>
          <w:lang w:eastAsia="zh-TW"/>
        </w:rPr>
        <w:t>實驗電路模擬</w:t>
      </w:r>
    </w:p>
    <w:p w:rsidR="00863458" w:rsidRPr="00A10B7A" w:rsidRDefault="00863458" w:rsidP="00595709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使用模擬軟體可以完成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IC555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模擬。</w:t>
      </w:r>
    </w:p>
    <w:p w:rsidR="00863458" w:rsidRPr="00A10B7A" w:rsidRDefault="00863458" w:rsidP="00595709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1.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實驗電路圖</w:t>
      </w:r>
    </w:p>
    <w:p w:rsidR="00863458" w:rsidRPr="00A10B7A" w:rsidRDefault="00863458" w:rsidP="00595709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經實驗計算之後，將數值代入到實驗元件中，其電路圖如</w:t>
      </w:r>
      <w:r w:rsidR="009E7B9E" w:rsidRPr="00A10B7A">
        <w:rPr>
          <w:rFonts w:eastAsia="標楷體" w:hint="eastAsia"/>
          <w:b/>
          <w:bCs/>
          <w:sz w:val="28"/>
          <w:szCs w:val="28"/>
          <w:lang w:eastAsia="zh-TW"/>
        </w:rPr>
        <w:t>圖</w:t>
      </w:r>
      <w:r w:rsidR="009E7B9E" w:rsidRPr="00A10B7A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FE070D" w:rsidRPr="00A10B7A">
        <w:rPr>
          <w:rFonts w:eastAsia="標楷體" w:hint="eastAsia"/>
          <w:b/>
          <w:bCs/>
          <w:sz w:val="28"/>
          <w:szCs w:val="28"/>
          <w:lang w:eastAsia="zh-TW"/>
        </w:rPr>
        <w:t>九</w:t>
      </w:r>
      <w:r w:rsidR="009E7B9E" w:rsidRPr="00A10B7A">
        <w:rPr>
          <w:rFonts w:eastAsia="標楷體" w:hint="eastAsia"/>
          <w:b/>
          <w:bCs/>
          <w:sz w:val="28"/>
          <w:szCs w:val="28"/>
          <w:lang w:eastAsia="zh-TW"/>
        </w:rPr>
        <w:t>)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所示，其中二極體是使用兩顆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1N4148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來代替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LED</w:t>
      </w:r>
      <w:r w:rsidR="009E7B9E" w:rsidRPr="00A10B7A">
        <w:rPr>
          <w:rFonts w:eastAsia="標楷體" w:hint="eastAsia"/>
          <w:b/>
          <w:bCs/>
          <w:sz w:val="28"/>
          <w:szCs w:val="28"/>
          <w:lang w:eastAsia="zh-TW"/>
        </w:rPr>
        <w:t>的導通電壓值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，經計算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LED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限流電阻選用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330</w:t>
      </w:r>
      <w:r w:rsidRPr="00A10B7A">
        <w:rPr>
          <w:b/>
          <w:bCs/>
          <w:sz w:val="28"/>
          <w:szCs w:val="28"/>
          <w:lang w:eastAsia="zh-TW"/>
        </w:rPr>
        <w:t>Ω</w:t>
      </w:r>
      <w:r w:rsidRPr="00A10B7A">
        <w:rPr>
          <w:rFonts w:eastAsia="標楷體"/>
          <w:b/>
          <w:bCs/>
          <w:sz w:val="28"/>
          <w:szCs w:val="28"/>
          <w:lang w:eastAsia="zh-TW"/>
        </w:rPr>
        <w:t>。</w:t>
      </w:r>
    </w:p>
    <w:p w:rsidR="009E7B9E" w:rsidRPr="00A10B7A" w:rsidRDefault="009E7B9E" w:rsidP="00595709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計算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LED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限流電阻</w:t>
      </w:r>
      <w:r w:rsidRPr="00A10B7A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：</w:t>
      </w:r>
      <w:r w:rsidRPr="00A10B7A">
        <w:rPr>
          <w:rFonts w:eastAsia="標楷體"/>
          <w:b/>
          <w:bCs/>
          <w:position w:val="-28"/>
          <w:sz w:val="28"/>
          <w:szCs w:val="28"/>
          <w:lang w:eastAsia="zh-TW"/>
        </w:rPr>
        <w:object w:dxaOrig="4420" w:dyaOrig="760">
          <v:shape id="_x0000_i1096" type="#_x0000_t75" style="width:221.25pt;height:38.25pt" o:ole="">
            <v:imagedata r:id="rId151" o:title=""/>
          </v:shape>
          <o:OLEObject Type="Embed" ProgID="Equation.3" ShapeID="_x0000_i1096" DrawAspect="Content" ObjectID="_1624791879" r:id="rId152"/>
        </w:objec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。</w:t>
      </w:r>
    </w:p>
    <w:p w:rsidR="00863458" w:rsidRPr="00A10B7A" w:rsidRDefault="005E7956" w:rsidP="00863458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4724400" cy="3067050"/>
            <wp:effectExtent l="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8" w:rsidRPr="00A10B7A" w:rsidRDefault="00863458" w:rsidP="00863458">
      <w:pPr>
        <w:tabs>
          <w:tab w:val="left" w:pos="600"/>
        </w:tabs>
        <w:spacing w:line="360" w:lineRule="auto"/>
        <w:jc w:val="center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圖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FE070D" w:rsidRPr="00A10B7A">
        <w:rPr>
          <w:rFonts w:eastAsia="標楷體" w:hint="eastAsia"/>
          <w:b/>
          <w:bCs/>
          <w:sz w:val="28"/>
          <w:szCs w:val="28"/>
          <w:lang w:eastAsia="zh-TW"/>
        </w:rPr>
        <w:t>九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)</w:t>
      </w:r>
      <w:r w:rsidRPr="00A10B7A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：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IC555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模擬電路圖</w:t>
      </w:r>
    </w:p>
    <w:p w:rsidR="00863458" w:rsidRDefault="00863458" w:rsidP="00863458">
      <w:pPr>
        <w:spacing w:line="360" w:lineRule="auto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2</w:t>
      </w:r>
      <w:r w:rsidRPr="00A10B7A">
        <w:rPr>
          <w:rFonts w:eastAsia="標楷體"/>
          <w:b/>
          <w:sz w:val="28"/>
          <w:szCs w:val="28"/>
        </w:rPr>
        <w:t>.</w:t>
      </w:r>
      <w:r w:rsidRPr="00A10B7A">
        <w:rPr>
          <w:rFonts w:eastAsia="標楷體"/>
          <w:b/>
          <w:sz w:val="28"/>
          <w:szCs w:val="28"/>
        </w:rPr>
        <w:t>模擬結果</w:t>
      </w:r>
    </w:p>
    <w:p w:rsidR="00863458" w:rsidRDefault="005E7956" w:rsidP="00863458">
      <w:pPr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/>
          <w:b/>
          <w:noProof/>
          <w:sz w:val="28"/>
          <w:szCs w:val="28"/>
          <w:lang w:eastAsia="zh-TW"/>
        </w:rPr>
        <w:drawing>
          <wp:inline distT="0" distB="0" distL="0" distR="0">
            <wp:extent cx="4819650" cy="2571750"/>
            <wp:effectExtent l="0" t="0" r="0" b="0"/>
            <wp:docPr id="89" name="圖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DEA" w:rsidRDefault="00CD4DEA" w:rsidP="00863458">
      <w:pPr>
        <w:spacing w:line="360" w:lineRule="auto"/>
        <w:jc w:val="center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 w:hint="eastAsia"/>
          <w:b/>
          <w:sz w:val="28"/>
          <w:szCs w:val="28"/>
          <w:lang w:eastAsia="zh-TW"/>
        </w:rPr>
        <w:t>圖</w:t>
      </w:r>
      <w:r>
        <w:rPr>
          <w:rFonts w:eastAsia="標楷體" w:hint="eastAsia"/>
          <w:b/>
          <w:sz w:val="28"/>
          <w:szCs w:val="28"/>
          <w:lang w:eastAsia="zh-TW"/>
        </w:rPr>
        <w:t>(</w:t>
      </w:r>
      <w:r>
        <w:rPr>
          <w:rFonts w:eastAsia="標楷體" w:hint="eastAsia"/>
          <w:b/>
          <w:sz w:val="28"/>
          <w:szCs w:val="28"/>
          <w:lang w:eastAsia="zh-TW"/>
        </w:rPr>
        <w:t>十</w:t>
      </w:r>
      <w:r>
        <w:rPr>
          <w:rFonts w:eastAsia="標楷體" w:hint="eastAsia"/>
          <w:b/>
          <w:sz w:val="28"/>
          <w:szCs w:val="28"/>
          <w:lang w:eastAsia="zh-TW"/>
        </w:rPr>
        <w:t>)</w:t>
      </w:r>
      <w:r>
        <w:rPr>
          <w:rFonts w:ascii="標楷體" w:eastAsia="標楷體" w:hAnsi="標楷體" w:hint="eastAsia"/>
          <w:b/>
          <w:sz w:val="28"/>
          <w:szCs w:val="28"/>
          <w:lang w:eastAsia="zh-TW"/>
        </w:rPr>
        <w:t>：</w:t>
      </w:r>
      <w:r w:rsidRPr="00A10B7A">
        <w:rPr>
          <w:rFonts w:eastAsia="標楷體" w:hint="eastAsia"/>
          <w:b/>
          <w:sz w:val="28"/>
          <w:szCs w:val="28"/>
          <w:lang w:eastAsia="zh-TW"/>
        </w:rPr>
        <w:t>節點電壓</w:t>
      </w:r>
    </w:p>
    <w:p w:rsidR="00863458" w:rsidRPr="00A10B7A" w:rsidRDefault="005E7956" w:rsidP="00CD4DEA">
      <w:pPr>
        <w:snapToGrid w:val="0"/>
        <w:jc w:val="center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/>
          <w:b/>
          <w:noProof/>
          <w:sz w:val="28"/>
          <w:szCs w:val="28"/>
          <w:lang w:eastAsia="zh-TW"/>
        </w:rPr>
        <w:lastRenderedPageBreak/>
        <w:drawing>
          <wp:inline distT="0" distB="0" distL="0" distR="0">
            <wp:extent cx="4819650" cy="2733675"/>
            <wp:effectExtent l="0" t="0" r="0" b="0"/>
            <wp:docPr id="90" name="圖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B9E" w:rsidRPr="00A10B7A" w:rsidRDefault="009E7B9E" w:rsidP="00CD4DEA">
      <w:pPr>
        <w:snapToGrid w:val="0"/>
        <w:jc w:val="center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</w:rPr>
        <w:t>圖</w:t>
      </w:r>
      <w:r w:rsidR="00FE070D" w:rsidRPr="00A10B7A">
        <w:rPr>
          <w:rFonts w:eastAsia="標楷體" w:hint="eastAsia"/>
          <w:b/>
          <w:sz w:val="28"/>
          <w:szCs w:val="28"/>
          <w:lang w:eastAsia="zh-TW"/>
        </w:rPr>
        <w:t>(</w:t>
      </w:r>
      <w:r w:rsidR="00FE070D" w:rsidRPr="00A10B7A">
        <w:rPr>
          <w:rFonts w:eastAsia="標楷體" w:hint="eastAsia"/>
          <w:b/>
          <w:sz w:val="28"/>
          <w:szCs w:val="28"/>
          <w:lang w:eastAsia="zh-TW"/>
        </w:rPr>
        <w:t>十</w:t>
      </w:r>
      <w:r w:rsidR="00CD4DEA">
        <w:rPr>
          <w:rFonts w:eastAsia="標楷體" w:hint="eastAsia"/>
          <w:b/>
          <w:sz w:val="28"/>
          <w:szCs w:val="28"/>
          <w:lang w:eastAsia="zh-TW"/>
        </w:rPr>
        <w:t>一</w:t>
      </w:r>
      <w:r w:rsidRPr="00A10B7A">
        <w:rPr>
          <w:rFonts w:eastAsia="標楷體" w:hint="eastAsia"/>
          <w:b/>
          <w:sz w:val="28"/>
          <w:szCs w:val="28"/>
          <w:lang w:eastAsia="zh-TW"/>
        </w:rPr>
        <w:t>)</w:t>
      </w:r>
      <w:r w:rsidRPr="00A10B7A">
        <w:rPr>
          <w:rFonts w:eastAsia="標楷體"/>
          <w:b/>
          <w:sz w:val="28"/>
          <w:szCs w:val="28"/>
        </w:rPr>
        <w:t>：</w:t>
      </w:r>
      <w:r w:rsidRPr="00A10B7A">
        <w:rPr>
          <w:rFonts w:eastAsia="標楷體" w:hint="eastAsia"/>
          <w:b/>
          <w:sz w:val="28"/>
          <w:szCs w:val="28"/>
          <w:lang w:eastAsia="zh-TW"/>
        </w:rPr>
        <w:t>分支電流</w:t>
      </w:r>
    </w:p>
    <w:p w:rsidR="00863458" w:rsidRPr="00A10B7A" w:rsidRDefault="005E7956" w:rsidP="00CD4DEA">
      <w:pPr>
        <w:snapToGrid w:val="0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/>
          <w:b/>
          <w:noProof/>
          <w:sz w:val="28"/>
          <w:szCs w:val="28"/>
          <w:lang w:eastAsia="zh-TW"/>
        </w:rPr>
        <w:drawing>
          <wp:inline distT="0" distB="0" distL="0" distR="0">
            <wp:extent cx="6115050" cy="2781300"/>
            <wp:effectExtent l="0" t="0" r="0" b="0"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8" w:rsidRPr="00A10B7A" w:rsidRDefault="00863458" w:rsidP="00CD4DEA">
      <w:pPr>
        <w:snapToGrid w:val="0"/>
        <w:jc w:val="center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</w:rPr>
        <w:t>圖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(</w:t>
      </w:r>
      <w:r w:rsidR="00CD4DEA">
        <w:rPr>
          <w:rFonts w:eastAsia="標楷體" w:hint="eastAsia"/>
          <w:b/>
          <w:sz w:val="28"/>
          <w:szCs w:val="28"/>
          <w:lang w:eastAsia="zh-TW"/>
        </w:rPr>
        <w:t>十二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)</w:t>
      </w:r>
      <w:r w:rsidRPr="00A10B7A">
        <w:rPr>
          <w:rFonts w:eastAsia="標楷體"/>
          <w:b/>
          <w:sz w:val="28"/>
          <w:szCs w:val="28"/>
        </w:rPr>
        <w:t>：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輸出脈波波形</w:t>
      </w:r>
    </w:p>
    <w:p w:rsidR="00863458" w:rsidRPr="00A10B7A" w:rsidRDefault="005E7956" w:rsidP="00CD4DEA">
      <w:pPr>
        <w:snapToGrid w:val="0"/>
        <w:jc w:val="center"/>
        <w:rPr>
          <w:rFonts w:ascii="標楷體" w:hAnsi="標楷體"/>
          <w:b/>
          <w:sz w:val="28"/>
          <w:szCs w:val="28"/>
          <w:lang w:eastAsia="zh-TW"/>
        </w:rPr>
      </w:pPr>
      <w:r>
        <w:rPr>
          <w:rFonts w:ascii="標楷體" w:hAnsi="標楷體"/>
          <w:b/>
          <w:noProof/>
          <w:sz w:val="28"/>
          <w:szCs w:val="28"/>
          <w:lang w:eastAsia="zh-TW"/>
        </w:rPr>
        <w:drawing>
          <wp:inline distT="0" distB="0" distL="0" distR="0">
            <wp:extent cx="6115050" cy="3019425"/>
            <wp:effectExtent l="0" t="0" r="0" b="0"/>
            <wp:docPr id="92" name="圖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458" w:rsidRPr="00A10B7A" w:rsidRDefault="00863458" w:rsidP="00CD4DEA">
      <w:pPr>
        <w:snapToGrid w:val="0"/>
        <w:jc w:val="center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</w:rPr>
        <w:t>圖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(</w:t>
      </w:r>
      <w:r w:rsidR="00FE070D" w:rsidRPr="00A10B7A">
        <w:rPr>
          <w:rFonts w:eastAsia="標楷體" w:hint="eastAsia"/>
          <w:b/>
          <w:sz w:val="28"/>
          <w:szCs w:val="28"/>
          <w:lang w:eastAsia="zh-TW"/>
        </w:rPr>
        <w:t>十二</w:t>
      </w:r>
      <w:r w:rsidR="009E7B9E" w:rsidRPr="00A10B7A">
        <w:rPr>
          <w:rFonts w:eastAsia="標楷體" w:hint="eastAsia"/>
          <w:b/>
          <w:sz w:val="28"/>
          <w:szCs w:val="28"/>
          <w:lang w:eastAsia="zh-TW"/>
        </w:rPr>
        <w:t>)</w:t>
      </w:r>
      <w:r w:rsidRPr="00A10B7A">
        <w:rPr>
          <w:rFonts w:eastAsia="標楷體"/>
          <w:b/>
          <w:sz w:val="28"/>
          <w:szCs w:val="28"/>
        </w:rPr>
        <w:t>：</w:t>
      </w:r>
      <w:r w:rsidRPr="00A10B7A">
        <w:rPr>
          <w:rFonts w:eastAsia="標楷體"/>
          <w:b/>
          <w:sz w:val="28"/>
          <w:szCs w:val="28"/>
        </w:rPr>
        <w:t>FFT</w:t>
      </w:r>
      <w:r w:rsidRPr="00A10B7A">
        <w:rPr>
          <w:rFonts w:eastAsia="標楷體"/>
          <w:b/>
          <w:sz w:val="28"/>
          <w:szCs w:val="28"/>
        </w:rPr>
        <w:t>輸出</w:t>
      </w:r>
      <w:r w:rsidRPr="00A10B7A">
        <w:rPr>
          <w:rFonts w:eastAsia="標楷體"/>
          <w:b/>
          <w:sz w:val="28"/>
          <w:szCs w:val="28"/>
        </w:rPr>
        <w:t>(</w:t>
      </w:r>
      <w:r w:rsidRPr="00A10B7A">
        <w:rPr>
          <w:rFonts w:eastAsia="標楷體"/>
          <w:b/>
          <w:sz w:val="28"/>
          <w:szCs w:val="28"/>
        </w:rPr>
        <w:t>頻域</w:t>
      </w:r>
      <w:r w:rsidRPr="00A10B7A">
        <w:rPr>
          <w:rFonts w:eastAsia="標楷體"/>
          <w:b/>
          <w:sz w:val="28"/>
          <w:szCs w:val="28"/>
        </w:rPr>
        <w:t>)</w:t>
      </w:r>
    </w:p>
    <w:p w:rsidR="00174236" w:rsidRDefault="00174236" w:rsidP="00CD4DEA">
      <w:pPr>
        <w:snapToGrid w:val="0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週期性方波波形的</w:t>
      </w:r>
      <w:r w:rsidRPr="00194F38">
        <w:rPr>
          <w:rFonts w:eastAsia="標楷體" w:hint="eastAsia"/>
          <w:b/>
          <w:color w:val="FF0000"/>
          <w:sz w:val="28"/>
          <w:szCs w:val="28"/>
          <w:lang w:eastAsia="zh-TW"/>
        </w:rPr>
        <w:t>Fourier Series</w:t>
      </w:r>
      <w:r w:rsidRPr="00194F38">
        <w:rPr>
          <w:rFonts w:eastAsia="標楷體" w:hint="eastAsia"/>
          <w:b/>
          <w:color w:val="FF0000"/>
          <w:sz w:val="28"/>
          <w:szCs w:val="28"/>
          <w:lang w:eastAsia="zh-TW"/>
        </w:rPr>
        <w:t>展開</w:t>
      </w:r>
      <w:r w:rsidRPr="00A10B7A">
        <w:rPr>
          <w:rFonts w:eastAsia="標楷體" w:hint="eastAsia"/>
          <w:b/>
          <w:sz w:val="28"/>
          <w:szCs w:val="28"/>
          <w:lang w:eastAsia="zh-TW"/>
        </w:rPr>
        <w:t>，頻域展開，可得到方波的諧波分量。</w:t>
      </w:r>
    </w:p>
    <w:p w:rsidR="00ED0E69" w:rsidRPr="00A10B7A" w:rsidRDefault="00A033D9" w:rsidP="00CD4DEA">
      <w:pPr>
        <w:tabs>
          <w:tab w:val="left" w:pos="600"/>
        </w:tabs>
        <w:snapToGrid w:val="0"/>
        <w:jc w:val="both"/>
        <w:rPr>
          <w:rFonts w:eastAsia="標楷體"/>
          <w:b/>
          <w:bCs/>
          <w:color w:val="0033CC"/>
          <w:sz w:val="32"/>
          <w:szCs w:val="32"/>
          <w:lang w:eastAsia="zh-TW"/>
        </w:rPr>
      </w:pPr>
      <w:r w:rsidRPr="00A10B7A">
        <w:rPr>
          <w:rFonts w:eastAsia="標楷體" w:hint="eastAsia"/>
          <w:b/>
          <w:bCs/>
          <w:color w:val="0033CC"/>
          <w:sz w:val="32"/>
          <w:szCs w:val="32"/>
          <w:lang w:eastAsia="zh-TW"/>
        </w:rPr>
        <w:lastRenderedPageBreak/>
        <w:t>七</w:t>
      </w:r>
      <w:r w:rsidR="00414B01" w:rsidRPr="00A10B7A">
        <w:rPr>
          <w:rFonts w:ascii="標楷體" w:eastAsia="標楷體" w:hAnsi="標楷體" w:hint="eastAsia"/>
          <w:b/>
          <w:bCs/>
          <w:color w:val="0033CC"/>
          <w:sz w:val="32"/>
          <w:szCs w:val="32"/>
          <w:lang w:eastAsia="zh-TW"/>
        </w:rPr>
        <w:t>、</w:t>
      </w:r>
      <w:r w:rsidR="00ED0E69" w:rsidRPr="00A10B7A">
        <w:rPr>
          <w:rFonts w:eastAsia="標楷體"/>
          <w:b/>
          <w:bCs/>
          <w:color w:val="0033CC"/>
          <w:sz w:val="32"/>
          <w:szCs w:val="32"/>
        </w:rPr>
        <w:t>實驗步驟</w:t>
      </w:r>
      <w:r w:rsidR="006F4E90" w:rsidRPr="00A10B7A">
        <w:rPr>
          <w:rFonts w:eastAsia="標楷體" w:hint="eastAsia"/>
          <w:b/>
          <w:bCs/>
          <w:color w:val="0033CC"/>
          <w:sz w:val="32"/>
          <w:szCs w:val="32"/>
          <w:lang w:eastAsia="zh-TW"/>
        </w:rPr>
        <w:t>與實驗測試項目</w:t>
      </w:r>
    </w:p>
    <w:p w:rsidR="003C3FB5" w:rsidRPr="00A10B7A" w:rsidRDefault="00C313B3" w:rsidP="003C3FB5">
      <w:pPr>
        <w:spacing w:line="360" w:lineRule="auto"/>
        <w:rPr>
          <w:rFonts w:ascii="標楷體" w:eastAsia="標楷體" w:hAnsi="標楷體"/>
          <w:b/>
          <w:color w:val="0000CC"/>
          <w:sz w:val="28"/>
          <w:szCs w:val="28"/>
        </w:rPr>
      </w:pPr>
      <w:r w:rsidRPr="001E3F6D">
        <w:rPr>
          <w:rFonts w:ascii="標楷體" w:eastAsia="標楷體" w:hAnsi="標楷體" w:hint="eastAsia"/>
          <w:b/>
          <w:sz w:val="28"/>
          <w:szCs w:val="28"/>
        </w:rPr>
        <w:t>★</w:t>
      </w:r>
      <w:r>
        <w:rPr>
          <w:rFonts w:ascii="標楷體" w:eastAsia="標楷體" w:hAnsi="標楷體" w:hint="eastAsia"/>
          <w:b/>
          <w:sz w:val="28"/>
          <w:szCs w:val="28"/>
        </w:rPr>
        <w:t>各項實驗</w:t>
      </w:r>
      <w:r w:rsidRPr="001E3F6D">
        <w:rPr>
          <w:rFonts w:ascii="標楷體" w:eastAsia="標楷體" w:hAnsi="標楷體" w:hint="eastAsia"/>
          <w:b/>
          <w:sz w:val="28"/>
          <w:szCs w:val="28"/>
        </w:rPr>
        <w:t>紀錄</w:t>
      </w:r>
      <w:r w:rsidRPr="001E3F6D">
        <w:rPr>
          <w:rFonts w:ascii="標楷體" w:eastAsia="標楷體" w:hAnsi="標楷體" w:hint="eastAsia"/>
          <w:b/>
          <w:color w:val="0000CC"/>
          <w:sz w:val="28"/>
          <w:szCs w:val="28"/>
        </w:rPr>
        <w:t>(藍色字體)</w:t>
      </w:r>
      <w:r w:rsidRPr="001E3F6D">
        <w:rPr>
          <w:rFonts w:ascii="標楷體" w:eastAsia="標楷體" w:hAnsi="標楷體" w:hint="eastAsia"/>
          <w:b/>
          <w:sz w:val="28"/>
          <w:szCs w:val="28"/>
        </w:rPr>
        <w:t>、撰寫實驗波形分析與實驗數據分析</w:t>
      </w:r>
      <w:r w:rsidRPr="001E3F6D">
        <w:rPr>
          <w:rFonts w:ascii="標楷體" w:eastAsia="標楷體" w:hAnsi="標楷體" w:hint="eastAsia"/>
          <w:b/>
          <w:color w:val="0000CC"/>
          <w:sz w:val="28"/>
          <w:szCs w:val="28"/>
        </w:rPr>
        <w:t>(藍色字體)</w:t>
      </w:r>
      <w:r w:rsidRPr="001E3F6D">
        <w:rPr>
          <w:rFonts w:ascii="標楷體" w:eastAsia="標楷體" w:hAnsi="標楷體" w:hint="eastAsia"/>
          <w:b/>
          <w:sz w:val="28"/>
          <w:szCs w:val="28"/>
        </w:rPr>
        <w:t>、撰寫實驗問題與討論</w:t>
      </w:r>
      <w:r w:rsidRPr="001E3F6D">
        <w:rPr>
          <w:rFonts w:ascii="標楷體" w:eastAsia="標楷體" w:hAnsi="標楷體" w:hint="eastAsia"/>
          <w:b/>
          <w:color w:val="0000CC"/>
          <w:sz w:val="28"/>
          <w:szCs w:val="28"/>
        </w:rPr>
        <w:t>(藍色字體)</w:t>
      </w:r>
      <w:r w:rsidRPr="001E3F6D">
        <w:rPr>
          <w:rFonts w:ascii="標楷體" w:eastAsia="標楷體" w:hAnsi="標楷體" w:hint="eastAsia"/>
          <w:b/>
          <w:sz w:val="28"/>
          <w:szCs w:val="28"/>
        </w:rPr>
        <w:t>、撰寫實驗結論</w:t>
      </w:r>
      <w:r w:rsidRPr="001E3F6D">
        <w:rPr>
          <w:rFonts w:ascii="標楷體" w:eastAsia="標楷體" w:hAnsi="標楷體" w:hint="eastAsia"/>
          <w:b/>
          <w:color w:val="0000CC"/>
          <w:sz w:val="28"/>
          <w:szCs w:val="28"/>
        </w:rPr>
        <w:t>(藍色字體)</w:t>
      </w:r>
      <w:r w:rsidRPr="001E3F6D">
        <w:rPr>
          <w:rFonts w:ascii="標楷體" w:eastAsia="標楷體" w:hAnsi="標楷體" w:hint="eastAsia"/>
          <w:b/>
          <w:sz w:val="28"/>
          <w:szCs w:val="28"/>
        </w:rPr>
        <w:t>、按時繳交實驗報告</w:t>
      </w:r>
      <w:r w:rsidRPr="001E3F6D">
        <w:rPr>
          <w:rFonts w:ascii="標楷體" w:eastAsia="標楷體" w:hAnsi="標楷體" w:hint="eastAsia"/>
          <w:b/>
          <w:color w:val="FF0000"/>
          <w:sz w:val="28"/>
          <w:szCs w:val="28"/>
        </w:rPr>
        <w:t>(遲交</w:t>
      </w:r>
      <w:r w:rsidRPr="009365C2">
        <w:rPr>
          <w:rFonts w:eastAsia="標楷體" w:hAnsi="標楷體"/>
          <w:b/>
          <w:color w:val="FF0000"/>
          <w:sz w:val="28"/>
          <w:szCs w:val="28"/>
        </w:rPr>
        <w:t>扣分</w:t>
      </w:r>
      <w:r w:rsidRPr="009365C2">
        <w:rPr>
          <w:rFonts w:eastAsia="標楷體"/>
          <w:b/>
          <w:color w:val="FF0000"/>
          <w:sz w:val="28"/>
          <w:szCs w:val="28"/>
        </w:rPr>
        <w:t>)</w:t>
      </w:r>
      <w:r>
        <w:rPr>
          <w:rFonts w:eastAsia="標楷體" w:hAnsi="標楷體" w:hint="eastAsia"/>
          <w:b/>
          <w:sz w:val="28"/>
          <w:szCs w:val="28"/>
        </w:rPr>
        <w:t>，</w:t>
      </w:r>
      <w:r w:rsidRPr="00294B9D">
        <w:rPr>
          <w:rFonts w:eastAsia="標楷體" w:hAnsi="標楷體"/>
          <w:b/>
          <w:color w:val="0000CC"/>
          <w:sz w:val="28"/>
          <w:szCs w:val="28"/>
        </w:rPr>
        <w:t>非</w:t>
      </w:r>
      <w:r w:rsidRPr="00294B9D">
        <w:rPr>
          <w:rFonts w:eastAsia="標楷體"/>
          <w:b/>
          <w:color w:val="0000CC"/>
          <w:sz w:val="28"/>
          <w:szCs w:val="28"/>
        </w:rPr>
        <w:t>(</w:t>
      </w:r>
      <w:r w:rsidRPr="00294B9D">
        <w:rPr>
          <w:rFonts w:eastAsia="標楷體" w:hAnsi="標楷體"/>
          <w:b/>
          <w:color w:val="0000CC"/>
          <w:sz w:val="28"/>
          <w:szCs w:val="28"/>
        </w:rPr>
        <w:t>藍色字體</w:t>
      </w:r>
      <w:r w:rsidRPr="00294B9D">
        <w:rPr>
          <w:rFonts w:eastAsia="標楷體"/>
          <w:b/>
          <w:color w:val="0000CC"/>
          <w:sz w:val="28"/>
          <w:szCs w:val="28"/>
        </w:rPr>
        <w:t>)</w:t>
      </w:r>
      <w:r w:rsidRPr="009365C2">
        <w:rPr>
          <w:rFonts w:eastAsia="標楷體" w:hAnsi="標楷體"/>
          <w:b/>
          <w:color w:val="FF0000"/>
          <w:sz w:val="28"/>
          <w:szCs w:val="28"/>
        </w:rPr>
        <w:t>扣分</w:t>
      </w:r>
      <w:r w:rsidR="003C3FB5" w:rsidRPr="00A10B7A">
        <w:rPr>
          <w:rFonts w:ascii="標楷體" w:eastAsia="標楷體" w:hAnsi="標楷體" w:hint="eastAsia"/>
          <w:b/>
          <w:color w:val="FF0000"/>
          <w:sz w:val="28"/>
          <w:szCs w:val="28"/>
        </w:rPr>
        <w:t>。</w:t>
      </w:r>
    </w:p>
    <w:p w:rsidR="00ED0E69" w:rsidRPr="00A10B7A" w:rsidRDefault="00ED0E69">
      <w:pPr>
        <w:spacing w:line="360" w:lineRule="auto"/>
        <w:jc w:val="both"/>
        <w:rPr>
          <w:rFonts w:eastAsia="標楷體"/>
          <w:b/>
          <w:bCs/>
          <w:color w:val="0033CC"/>
          <w:sz w:val="28"/>
          <w:szCs w:val="28"/>
        </w:rPr>
      </w:pPr>
      <w:r w:rsidRPr="00A10B7A">
        <w:rPr>
          <w:rFonts w:ascii="標楷體" w:eastAsia="標楷體" w:hAnsi="標楷體" w:cs="標楷體"/>
          <w:b/>
          <w:bCs/>
          <w:color w:val="0033CC"/>
          <w:sz w:val="28"/>
          <w:szCs w:val="28"/>
        </w:rPr>
        <w:t>※完成</w:t>
      </w:r>
      <w:r w:rsidRPr="00A10B7A">
        <w:rPr>
          <w:rFonts w:eastAsia="標楷體"/>
          <w:b/>
          <w:bCs/>
          <w:color w:val="0033CC"/>
          <w:sz w:val="28"/>
          <w:szCs w:val="28"/>
        </w:rPr>
        <w:t>本實驗單元後，實驗電路為後續實驗單元所使用，所以請好好保留下列實驗電路</w:t>
      </w:r>
      <w:r w:rsidR="00881689" w:rsidRPr="00A10B7A">
        <w:rPr>
          <w:rFonts w:eastAsia="標楷體" w:hint="eastAsia"/>
          <w:b/>
          <w:bCs/>
          <w:color w:val="0033CC"/>
          <w:sz w:val="28"/>
          <w:szCs w:val="28"/>
          <w:lang w:eastAsia="zh-TW"/>
        </w:rPr>
        <w:t>，</w:t>
      </w:r>
      <w:r w:rsidR="00881689" w:rsidRPr="00A10B7A">
        <w:rPr>
          <w:rFonts w:eastAsia="標楷體" w:hint="eastAsia"/>
          <w:b/>
          <w:bCs/>
          <w:color w:val="FF0000"/>
          <w:sz w:val="28"/>
          <w:szCs w:val="28"/>
          <w:lang w:eastAsia="zh-TW"/>
        </w:rPr>
        <w:t>所以麵包板接電路時，務必要求接線及元件佈置平面整齊，元件不可架高，接線貼平，此項要求，列入實驗檢查項目中</w:t>
      </w:r>
      <w:r w:rsidRPr="00A10B7A">
        <w:rPr>
          <w:rFonts w:eastAsia="標楷體"/>
          <w:b/>
          <w:bCs/>
          <w:color w:val="FF0000"/>
          <w:sz w:val="28"/>
          <w:szCs w:val="28"/>
        </w:rPr>
        <w:t>。</w:t>
      </w:r>
    </w:p>
    <w:p w:rsidR="00ED0E69" w:rsidRPr="00A10B7A" w:rsidRDefault="00414B01" w:rsidP="00414B01">
      <w:pPr>
        <w:tabs>
          <w:tab w:val="left" w:pos="142"/>
        </w:tabs>
        <w:spacing w:line="360" w:lineRule="auto"/>
        <w:jc w:val="both"/>
        <w:rPr>
          <w:rFonts w:eastAsia="標楷體"/>
          <w:b/>
          <w:color w:val="0033CC"/>
          <w:sz w:val="28"/>
          <w:lang w:eastAsia="zh-TW"/>
        </w:rPr>
      </w:pPr>
      <w:r w:rsidRPr="00A10B7A">
        <w:rPr>
          <w:rFonts w:ascii="標楷體" w:eastAsia="標楷體" w:hAnsi="標楷體" w:hint="eastAsia"/>
          <w:b/>
          <w:bCs/>
          <w:color w:val="0033CC"/>
          <w:sz w:val="28"/>
          <w:szCs w:val="28"/>
          <w:lang w:eastAsia="zh-TW"/>
        </w:rPr>
        <w:t>■</w:t>
      </w:r>
      <w:r w:rsidR="0097623D" w:rsidRPr="00A10B7A">
        <w:rPr>
          <w:rFonts w:eastAsia="標楷體"/>
          <w:b/>
          <w:bCs/>
          <w:color w:val="0033CC"/>
          <w:sz w:val="28"/>
          <w:szCs w:val="28"/>
        </w:rPr>
        <w:t>實</w:t>
      </w:r>
      <w:r w:rsidR="00DF1F62" w:rsidRPr="00A10B7A">
        <w:rPr>
          <w:rFonts w:eastAsia="標楷體" w:hint="eastAsia"/>
          <w:b/>
          <w:bCs/>
          <w:color w:val="0033CC"/>
          <w:sz w:val="28"/>
          <w:szCs w:val="28"/>
          <w:lang w:eastAsia="zh-TW"/>
        </w:rPr>
        <w:t>驗</w:t>
      </w:r>
      <w:r w:rsidR="00B4252E" w:rsidRPr="00A10B7A">
        <w:rPr>
          <w:rFonts w:eastAsia="標楷體" w:cs="標楷體" w:hint="eastAsia"/>
          <w:b/>
          <w:bCs/>
          <w:color w:val="0033CC"/>
          <w:sz w:val="28"/>
          <w:szCs w:val="28"/>
          <w:lang w:eastAsia="zh-TW"/>
        </w:rPr>
        <w:t>項目</w:t>
      </w:r>
      <w:r w:rsidR="00ED0E69" w:rsidRPr="00A10B7A">
        <w:rPr>
          <w:rFonts w:eastAsia="標楷體"/>
          <w:b/>
          <w:bCs/>
          <w:color w:val="0033CC"/>
          <w:sz w:val="28"/>
          <w:szCs w:val="28"/>
        </w:rPr>
        <w:t>(</w:t>
      </w:r>
      <w:r w:rsidR="00ED0E69" w:rsidRPr="00A10B7A">
        <w:rPr>
          <w:rFonts w:eastAsia="標楷體"/>
          <w:b/>
          <w:bCs/>
          <w:color w:val="0033CC"/>
          <w:sz w:val="28"/>
          <w:szCs w:val="28"/>
        </w:rPr>
        <w:t>一</w:t>
      </w:r>
      <w:r w:rsidR="00ED0E69" w:rsidRPr="00A10B7A">
        <w:rPr>
          <w:rFonts w:eastAsia="標楷體"/>
          <w:b/>
          <w:bCs/>
          <w:color w:val="0033CC"/>
          <w:sz w:val="28"/>
          <w:szCs w:val="28"/>
        </w:rPr>
        <w:t>)</w:t>
      </w:r>
      <w:r w:rsidR="00ED0E69" w:rsidRPr="00A10B7A">
        <w:rPr>
          <w:rFonts w:ascii="標楷體" w:eastAsia="標楷體" w:hAnsi="標楷體" w:cs="標楷體"/>
          <w:b/>
          <w:bCs/>
          <w:color w:val="0033CC"/>
          <w:sz w:val="28"/>
          <w:szCs w:val="28"/>
        </w:rPr>
        <w:t>：</w:t>
      </w:r>
      <w:r w:rsidR="00ED0E69" w:rsidRPr="00A10B7A">
        <w:rPr>
          <w:rFonts w:eastAsia="標楷體"/>
          <w:b/>
          <w:color w:val="0033CC"/>
          <w:sz w:val="28"/>
        </w:rPr>
        <w:t>非穩態時脈振盪器</w:t>
      </w:r>
    </w:p>
    <w:p w:rsidR="00FE070D" w:rsidRPr="00A10B7A" w:rsidRDefault="005E7956" w:rsidP="00075F7C">
      <w:pPr>
        <w:tabs>
          <w:tab w:val="left" w:pos="142"/>
        </w:tabs>
        <w:spacing w:line="360" w:lineRule="auto"/>
        <w:jc w:val="center"/>
        <w:rPr>
          <w:rFonts w:eastAsia="標楷體"/>
          <w:b/>
          <w:color w:val="0033CC"/>
          <w:sz w:val="28"/>
          <w:lang w:eastAsia="zh-TW"/>
        </w:rPr>
      </w:pPr>
      <w:r>
        <w:rPr>
          <w:rFonts w:eastAsia="標楷體"/>
          <w:b/>
          <w:noProof/>
          <w:color w:val="0033CC"/>
          <w:sz w:val="28"/>
          <w:lang w:eastAsia="zh-TW"/>
        </w:rPr>
        <w:drawing>
          <wp:inline distT="0" distB="0" distL="0" distR="0">
            <wp:extent cx="4248150" cy="3114675"/>
            <wp:effectExtent l="0" t="0" r="0" b="0"/>
            <wp:docPr id="93" name="圖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70D" w:rsidRPr="00A10B7A" w:rsidRDefault="00FE070D" w:rsidP="00075F7C">
      <w:pPr>
        <w:tabs>
          <w:tab w:val="left" w:pos="142"/>
        </w:tabs>
        <w:spacing w:line="360" w:lineRule="auto"/>
        <w:jc w:val="center"/>
        <w:rPr>
          <w:rFonts w:eastAsia="標楷體"/>
          <w:b/>
          <w:color w:val="0033CC"/>
          <w:sz w:val="28"/>
          <w:lang w:eastAsia="zh-TW"/>
        </w:rPr>
      </w:pPr>
      <w:r w:rsidRPr="00A10B7A">
        <w:rPr>
          <w:rFonts w:eastAsia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="00194F38">
        <w:rPr>
          <w:rFonts w:eastAsia="標楷體" w:hint="eastAsia"/>
          <w:b/>
          <w:sz w:val="28"/>
          <w:lang w:eastAsia="zh-TW"/>
        </w:rPr>
        <w:t>3-</w:t>
      </w:r>
      <w:r w:rsidRPr="00A10B7A">
        <w:rPr>
          <w:rFonts w:eastAsia="標楷體" w:hint="eastAsia"/>
          <w:b/>
          <w:sz w:val="28"/>
          <w:lang w:eastAsia="zh-TW"/>
        </w:rPr>
        <w:t>1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：實驗電路圖－</w:t>
      </w:r>
      <w:r w:rsidRPr="00A10B7A">
        <w:rPr>
          <w:rFonts w:eastAsia="標楷體"/>
          <w:b/>
          <w:sz w:val="28"/>
        </w:rPr>
        <w:t>非穩態時脈振盪器</w:t>
      </w:r>
    </w:p>
    <w:p w:rsidR="00B70A2B" w:rsidRDefault="00075F7C" w:rsidP="00B70A2B">
      <w:pPr>
        <w:numPr>
          <w:ilvl w:val="0"/>
          <w:numId w:val="13"/>
        </w:num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選用依前述電路計算所得元件值，測量上述元件數值</w:t>
      </w:r>
      <w:r w:rsidR="008002C1" w:rsidRPr="00A10B7A">
        <w:rPr>
          <w:rFonts w:eastAsia="標楷體" w:hint="eastAsia"/>
          <w:b/>
          <w:bCs/>
          <w:sz w:val="28"/>
          <w:szCs w:val="28"/>
          <w:lang w:eastAsia="zh-TW"/>
        </w:rPr>
        <w:t>，</w:t>
      </w:r>
      <w:r w:rsidR="003442C3" w:rsidRPr="00A10B7A">
        <w:rPr>
          <w:rFonts w:eastAsia="標楷體" w:hint="eastAsia"/>
          <w:b/>
          <w:sz w:val="28"/>
          <w:lang w:eastAsia="zh-TW"/>
        </w:rPr>
        <w:t>使用萬用電表測量電阻</w:t>
      </w:r>
      <w:r w:rsidR="003442C3" w:rsidRPr="00A10B7A">
        <w:rPr>
          <w:rFonts w:eastAsia="標楷體" w:hint="eastAsia"/>
          <w:b/>
          <w:sz w:val="28"/>
          <w:lang w:eastAsia="zh-TW"/>
        </w:rPr>
        <w:t>(4</w:t>
      </w:r>
      <w:r w:rsidR="003442C3" w:rsidRPr="00A10B7A">
        <w:rPr>
          <w:rFonts w:eastAsia="標楷體" w:hint="eastAsia"/>
          <w:b/>
          <w:sz w:val="28"/>
          <w:lang w:eastAsia="zh-TW"/>
        </w:rPr>
        <w:t>位半顯示</w:t>
      </w:r>
      <w:r w:rsidR="003442C3" w:rsidRPr="00A10B7A">
        <w:rPr>
          <w:rFonts w:eastAsia="標楷體" w:hint="eastAsia"/>
          <w:b/>
          <w:sz w:val="28"/>
          <w:lang w:eastAsia="zh-TW"/>
        </w:rPr>
        <w:t>)</w:t>
      </w:r>
      <w:r w:rsidR="003442C3" w:rsidRPr="00A10B7A">
        <w:rPr>
          <w:rFonts w:eastAsia="標楷體" w:hint="eastAsia"/>
          <w:b/>
          <w:sz w:val="28"/>
          <w:lang w:eastAsia="zh-TW"/>
        </w:rPr>
        <w:t>，使用</w:t>
      </w:r>
      <w:r w:rsidR="003442C3" w:rsidRPr="00A10B7A">
        <w:rPr>
          <w:rFonts w:eastAsia="標楷體" w:hint="eastAsia"/>
          <w:b/>
          <w:sz w:val="28"/>
          <w:lang w:eastAsia="zh-TW"/>
        </w:rPr>
        <w:t>RLC Meter</w:t>
      </w:r>
      <w:r w:rsidR="003442C3" w:rsidRPr="00A10B7A">
        <w:rPr>
          <w:rFonts w:eastAsia="標楷體" w:hint="eastAsia"/>
          <w:b/>
          <w:sz w:val="28"/>
          <w:lang w:eastAsia="zh-TW"/>
        </w:rPr>
        <w:t>測量電容，</w:t>
      </w:r>
      <w:r w:rsidR="00436FE0" w:rsidRPr="00A10B7A">
        <w:rPr>
          <w:rFonts w:eastAsia="標楷體" w:hint="eastAsia"/>
          <w:b/>
          <w:sz w:val="28"/>
          <w:lang w:eastAsia="zh-TW"/>
        </w:rPr>
        <w:t>將元件測量值記錄在</w:t>
      </w:r>
      <w:r w:rsidR="00436FE0" w:rsidRPr="00A10B7A">
        <w:rPr>
          <w:rFonts w:eastAsia="標楷體" w:cs="標楷體"/>
          <w:b/>
          <w:bCs/>
          <w:sz w:val="28"/>
          <w:szCs w:val="28"/>
        </w:rPr>
        <w:t>表</w:t>
      </w:r>
      <w:r w:rsidR="00436FE0"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1</w:t>
      </w:r>
      <w:r w:rsidR="00436FE0" w:rsidRPr="00A10B7A">
        <w:rPr>
          <w:rFonts w:eastAsia="標楷體"/>
          <w:b/>
          <w:bCs/>
          <w:sz w:val="28"/>
          <w:szCs w:val="28"/>
        </w:rPr>
        <w:t>)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中，</w:t>
      </w:r>
      <w:r w:rsidR="008002C1" w:rsidRPr="00A10B7A">
        <w:rPr>
          <w:rFonts w:eastAsia="標楷體" w:hint="eastAsia"/>
          <w:b/>
          <w:bCs/>
          <w:sz w:val="28"/>
          <w:szCs w:val="28"/>
          <w:lang w:eastAsia="zh-TW"/>
        </w:rPr>
        <w:t>並將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元件</w:t>
      </w:r>
      <w:r w:rsidR="008002C1" w:rsidRPr="00A10B7A">
        <w:rPr>
          <w:rFonts w:eastAsia="標楷體" w:hint="eastAsia"/>
          <w:b/>
          <w:bCs/>
          <w:sz w:val="28"/>
          <w:szCs w:val="28"/>
          <w:lang w:eastAsia="zh-TW"/>
        </w:rPr>
        <w:t>數值代入前計算式，完成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實驗</w:t>
      </w:r>
      <w:r w:rsidR="008002C1" w:rsidRPr="00A10B7A">
        <w:rPr>
          <w:rFonts w:eastAsia="標楷體" w:hint="eastAsia"/>
          <w:b/>
          <w:bCs/>
          <w:sz w:val="28"/>
          <w:szCs w:val="28"/>
          <w:lang w:eastAsia="zh-TW"/>
        </w:rPr>
        <w:t>數值計算</w:t>
      </w:r>
      <w:r w:rsidRPr="00A10B7A">
        <w:rPr>
          <w:rFonts w:eastAsia="標楷體" w:hint="eastAsia"/>
          <w:b/>
          <w:sz w:val="28"/>
          <w:lang w:eastAsia="zh-TW"/>
        </w:rPr>
        <w:t>，將</w:t>
      </w:r>
      <w:r w:rsidR="00436FE0" w:rsidRPr="00A10B7A">
        <w:rPr>
          <w:rFonts w:eastAsia="標楷體" w:hint="eastAsia"/>
          <w:b/>
          <w:sz w:val="28"/>
          <w:lang w:eastAsia="zh-TW"/>
        </w:rPr>
        <w:t>結果</w:t>
      </w:r>
      <w:r w:rsidRPr="00A10B7A">
        <w:rPr>
          <w:rFonts w:eastAsia="標楷體" w:hint="eastAsia"/>
          <w:b/>
          <w:sz w:val="28"/>
          <w:lang w:eastAsia="zh-TW"/>
        </w:rPr>
        <w:t>記錄在</w:t>
      </w:r>
      <w:r w:rsidRPr="00A10B7A">
        <w:rPr>
          <w:rFonts w:eastAsia="標楷體" w:cs="標楷體"/>
          <w:b/>
          <w:bCs/>
          <w:sz w:val="28"/>
          <w:szCs w:val="28"/>
        </w:rPr>
        <w:t>表</w:t>
      </w:r>
      <w:r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2</w:t>
      </w:r>
      <w:r w:rsidRPr="00A10B7A">
        <w:rPr>
          <w:rFonts w:eastAsia="標楷體"/>
          <w:b/>
          <w:bCs/>
          <w:sz w:val="28"/>
          <w:szCs w:val="28"/>
        </w:rPr>
        <w:t>)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中</w:t>
      </w:r>
      <w:r w:rsidRPr="00A10B7A">
        <w:rPr>
          <w:rFonts w:eastAsia="標楷體" w:hint="eastAsia"/>
          <w:b/>
          <w:sz w:val="28"/>
          <w:lang w:eastAsia="zh-TW"/>
        </w:rPr>
        <w:t>。</w:t>
      </w:r>
    </w:p>
    <w:p w:rsidR="009E2927" w:rsidRPr="00A10B7A" w:rsidRDefault="009E2927" w:rsidP="009E2927">
      <w:pPr>
        <w:snapToGrid w:val="0"/>
        <w:spacing w:line="360" w:lineRule="auto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  <w:r w:rsidRPr="00A10B7A">
        <w:rPr>
          <w:rFonts w:eastAsia="標楷體" w:cs="標楷體"/>
          <w:b/>
          <w:bCs/>
          <w:sz w:val="28"/>
          <w:szCs w:val="28"/>
        </w:rPr>
        <w:t>表</w:t>
      </w:r>
      <w:r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FE070D" w:rsidRPr="00A10B7A">
        <w:rPr>
          <w:rFonts w:eastAsia="標楷體" w:hint="eastAsia"/>
          <w:b/>
          <w:bCs/>
          <w:sz w:val="28"/>
          <w:szCs w:val="28"/>
          <w:lang w:eastAsia="zh-TW"/>
        </w:rPr>
        <w:t>1</w:t>
      </w:r>
      <w:r w:rsidRPr="00A10B7A">
        <w:rPr>
          <w:rFonts w:eastAsia="標楷體"/>
          <w:b/>
          <w:bCs/>
          <w:sz w:val="28"/>
          <w:szCs w:val="28"/>
        </w:rPr>
        <w:t>)</w:t>
      </w:r>
      <w:r w:rsidR="00075F7C" w:rsidRPr="00A10B7A">
        <w:rPr>
          <w:rFonts w:eastAsia="標楷體" w:cs="標楷體"/>
          <w:b/>
          <w:bCs/>
          <w:sz w:val="28"/>
          <w:szCs w:val="28"/>
        </w:rPr>
        <w:t>：</w:t>
      </w:r>
      <w:r w:rsidR="00E508C5" w:rsidRPr="00A10B7A">
        <w:rPr>
          <w:rFonts w:eastAsia="標楷體" w:cs="標楷體"/>
          <w:b/>
          <w:bCs/>
          <w:sz w:val="28"/>
          <w:szCs w:val="28"/>
        </w:rPr>
        <w:t>元件測量值</w:t>
      </w:r>
      <w:r w:rsidR="00E508C5" w:rsidRPr="00A10B7A">
        <w:rPr>
          <w:rFonts w:eastAsia="標楷體" w:cs="標楷體" w:hint="eastAsia"/>
          <w:b/>
          <w:bCs/>
          <w:sz w:val="28"/>
          <w:szCs w:val="28"/>
          <w:lang w:eastAsia="zh-TW"/>
        </w:rPr>
        <w:t>與數值計算值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68"/>
        <w:gridCol w:w="2268"/>
        <w:gridCol w:w="2268"/>
      </w:tblGrid>
      <w:tr w:rsidR="00436FE0" w:rsidRPr="00A10B7A" w:rsidTr="003555CD">
        <w:trPr>
          <w:trHeight w:val="567"/>
          <w:tblHeader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元件名稱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元件設計值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 w:cs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元件</w:t>
            </w:r>
            <w:r w:rsidRPr="00A10B7A">
              <w:rPr>
                <w:rFonts w:eastAsia="標楷體"/>
                <w:b/>
                <w:bCs/>
                <w:sz w:val="28"/>
                <w:szCs w:val="28"/>
              </w:rPr>
              <w:t>測量值</w:t>
            </w: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R1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3.6K</w:t>
            </w:r>
            <w:r w:rsidRPr="00A10B7A">
              <w:rPr>
                <w:b/>
                <w:bCs/>
                <w:sz w:val="28"/>
                <w:szCs w:val="28"/>
                <w:lang w:eastAsia="zh-TW"/>
              </w:rPr>
              <w:t>Ω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R12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hint="eastAsia"/>
                <w:b/>
                <w:bCs/>
                <w:sz w:val="28"/>
                <w:szCs w:val="28"/>
                <w:lang w:eastAsia="zh-TW"/>
              </w:rPr>
              <w:t>100</w:t>
            </w:r>
            <w:r w:rsidRPr="00A10B7A">
              <w:rPr>
                <w:b/>
                <w:bCs/>
                <w:sz w:val="28"/>
                <w:szCs w:val="28"/>
                <w:lang w:eastAsia="zh-TW"/>
              </w:rPr>
              <w:t>Ω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R21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hint="eastAsia"/>
                <w:b/>
                <w:bCs/>
                <w:sz w:val="28"/>
                <w:szCs w:val="28"/>
                <w:lang w:eastAsia="zh-TW"/>
              </w:rPr>
              <w:t>12K</w:t>
            </w:r>
            <w:r w:rsidRPr="00A10B7A">
              <w:rPr>
                <w:b/>
                <w:bCs/>
                <w:sz w:val="28"/>
                <w:szCs w:val="28"/>
                <w:lang w:eastAsia="zh-TW"/>
              </w:rPr>
              <w:t>Ω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R2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hint="eastAsia"/>
                <w:b/>
                <w:bCs/>
                <w:sz w:val="28"/>
                <w:szCs w:val="28"/>
                <w:lang w:eastAsia="zh-TW"/>
              </w:rPr>
              <w:t>2.2K</w:t>
            </w:r>
            <w:r w:rsidRPr="00A10B7A">
              <w:rPr>
                <w:b/>
                <w:bCs/>
                <w:sz w:val="28"/>
                <w:szCs w:val="28"/>
                <w:lang w:eastAsia="zh-TW"/>
              </w:rPr>
              <w:t>Ω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lastRenderedPageBreak/>
              <w:t>C4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39uF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</w:tbl>
    <w:p w:rsidR="00ED0E69" w:rsidRPr="00A10B7A" w:rsidRDefault="00075F7C">
      <w:pPr>
        <w:spacing w:line="360" w:lineRule="auto"/>
        <w:ind w:left="280" w:hanging="280"/>
        <w:jc w:val="both"/>
        <w:rPr>
          <w:rFonts w:eastAsia="標楷體"/>
          <w:b/>
          <w:sz w:val="28"/>
          <w:lang w:eastAsia="zh-TW"/>
        </w:rPr>
      </w:pPr>
      <w:r w:rsidRPr="00A10B7A">
        <w:rPr>
          <w:rFonts w:eastAsia="標楷體" w:cs="標楷體" w:hint="eastAsia"/>
          <w:b/>
          <w:sz w:val="28"/>
          <w:lang w:eastAsia="zh-TW"/>
        </w:rPr>
        <w:t>2</w:t>
      </w:r>
      <w:r w:rsidR="00ED0E69" w:rsidRPr="00A10B7A">
        <w:rPr>
          <w:rFonts w:eastAsia="標楷體" w:cs="標楷體"/>
          <w:b/>
          <w:sz w:val="28"/>
        </w:rPr>
        <w:t>.</w:t>
      </w:r>
      <w:r w:rsidR="00436FE0" w:rsidRPr="00A10B7A">
        <w:rPr>
          <w:rFonts w:eastAsia="標楷體" w:hint="eastAsia"/>
          <w:b/>
          <w:sz w:val="28"/>
          <w:lang w:eastAsia="zh-TW"/>
        </w:rPr>
        <w:t>依</w:t>
      </w:r>
      <w:r w:rsidR="00436FE0" w:rsidRPr="00A10B7A">
        <w:rPr>
          <w:rFonts w:eastAsia="標楷體"/>
          <w:b/>
          <w:sz w:val="28"/>
        </w:rPr>
        <w:t>圖</w:t>
      </w:r>
      <w:r w:rsidR="00436FE0" w:rsidRPr="00A10B7A">
        <w:rPr>
          <w:rFonts w:eastAsia="標楷體"/>
          <w:b/>
          <w:sz w:val="28"/>
        </w:rPr>
        <w:t>(</w:t>
      </w:r>
      <w:r w:rsidR="00194F38">
        <w:rPr>
          <w:rFonts w:eastAsia="標楷體" w:hint="eastAsia"/>
          <w:b/>
          <w:sz w:val="28"/>
          <w:lang w:eastAsia="zh-TW"/>
        </w:rPr>
        <w:t>3-</w:t>
      </w:r>
      <w:r w:rsidR="00436FE0" w:rsidRPr="00A10B7A">
        <w:rPr>
          <w:rFonts w:eastAsia="標楷體" w:hint="eastAsia"/>
          <w:b/>
          <w:sz w:val="28"/>
          <w:lang w:eastAsia="zh-TW"/>
        </w:rPr>
        <w:t>1</w:t>
      </w:r>
      <w:r w:rsidR="00436FE0" w:rsidRPr="00A10B7A">
        <w:rPr>
          <w:rFonts w:eastAsia="標楷體"/>
          <w:b/>
          <w:sz w:val="28"/>
        </w:rPr>
        <w:t>)</w:t>
      </w:r>
      <w:r w:rsidR="00436FE0" w:rsidRPr="00A10B7A">
        <w:rPr>
          <w:rFonts w:ascii="標楷體" w:eastAsia="標楷體" w:hAnsi="標楷體" w:cs="標楷體"/>
          <w:b/>
          <w:sz w:val="28"/>
        </w:rPr>
        <w:t>：實驗電路圖－</w:t>
      </w:r>
      <w:r w:rsidR="00436FE0" w:rsidRPr="00A10B7A">
        <w:rPr>
          <w:rFonts w:eastAsia="標楷體"/>
          <w:b/>
          <w:sz w:val="28"/>
        </w:rPr>
        <w:t>非穩態時脈振盪器</w:t>
      </w:r>
      <w:r w:rsidR="00436FE0" w:rsidRPr="00A10B7A">
        <w:rPr>
          <w:rFonts w:eastAsia="標楷體" w:hint="eastAsia"/>
          <w:b/>
          <w:sz w:val="28"/>
          <w:lang w:eastAsia="zh-TW"/>
        </w:rPr>
        <w:t>，</w:t>
      </w:r>
      <w:r w:rsidR="00436FE0" w:rsidRPr="00A10B7A">
        <w:rPr>
          <w:rFonts w:eastAsia="標楷體"/>
          <w:b/>
          <w:sz w:val="28"/>
        </w:rPr>
        <w:t>組裝</w:t>
      </w:r>
      <w:r w:rsidR="00436FE0" w:rsidRPr="00A10B7A">
        <w:rPr>
          <w:rFonts w:eastAsia="標楷體" w:hint="eastAsia"/>
          <w:b/>
          <w:sz w:val="28"/>
          <w:lang w:eastAsia="zh-TW"/>
        </w:rPr>
        <w:t>此電路</w:t>
      </w:r>
      <w:r w:rsidR="00436FE0" w:rsidRPr="00A10B7A">
        <w:rPr>
          <w:rFonts w:eastAsia="標楷體"/>
          <w:b/>
          <w:sz w:val="28"/>
        </w:rPr>
        <w:t>。</w:t>
      </w:r>
      <w:r w:rsidR="00ED0E69" w:rsidRPr="00A10B7A">
        <w:rPr>
          <w:rFonts w:eastAsia="標楷體"/>
          <w:b/>
          <w:bCs/>
          <w:sz w:val="28"/>
          <w:szCs w:val="28"/>
        </w:rPr>
        <w:t>接上</w:t>
      </w:r>
      <w:r w:rsidR="00ED0E69" w:rsidRPr="00A10B7A">
        <w:rPr>
          <w:rFonts w:eastAsia="標楷體"/>
          <w:b/>
          <w:bCs/>
          <w:sz w:val="28"/>
          <w:szCs w:val="28"/>
        </w:rPr>
        <w:t>5V</w:t>
      </w:r>
      <w:r w:rsidR="00ED0E69" w:rsidRPr="00A10B7A">
        <w:rPr>
          <w:rFonts w:eastAsia="標楷體"/>
          <w:b/>
          <w:bCs/>
          <w:sz w:val="28"/>
          <w:szCs w:val="28"/>
        </w:rPr>
        <w:t>電源，</w:t>
      </w:r>
      <w:r w:rsidR="009E2927" w:rsidRPr="00A10B7A">
        <w:rPr>
          <w:rFonts w:eastAsia="標楷體" w:hint="eastAsia"/>
          <w:b/>
          <w:bCs/>
          <w:sz w:val="28"/>
          <w:szCs w:val="28"/>
          <w:lang w:eastAsia="zh-TW"/>
        </w:rPr>
        <w:t>使用</w:t>
      </w:r>
      <w:r w:rsidR="00ED0E69" w:rsidRPr="00A10B7A">
        <w:rPr>
          <w:rFonts w:eastAsia="標楷體"/>
          <w:b/>
          <w:bCs/>
          <w:sz w:val="28"/>
          <w:szCs w:val="28"/>
        </w:rPr>
        <w:t>示波器</w:t>
      </w:r>
      <w:r w:rsidR="00ED0E69" w:rsidRPr="00A10B7A">
        <w:rPr>
          <w:rFonts w:eastAsia="標楷體"/>
          <w:b/>
          <w:bCs/>
          <w:color w:val="FF0000"/>
          <w:sz w:val="28"/>
          <w:szCs w:val="28"/>
        </w:rPr>
        <w:t>(</w:t>
      </w:r>
      <w:r w:rsidR="00ED0E69" w:rsidRPr="00A10B7A">
        <w:rPr>
          <w:rFonts w:eastAsia="標楷體"/>
          <w:b/>
          <w:bCs/>
          <w:color w:val="FF0000"/>
          <w:sz w:val="28"/>
          <w:szCs w:val="28"/>
        </w:rPr>
        <w:t>直流耦合</w:t>
      </w:r>
      <w:r w:rsidR="00ED0E69" w:rsidRPr="00A10B7A">
        <w:rPr>
          <w:rFonts w:eastAsia="標楷體"/>
          <w:b/>
          <w:bCs/>
          <w:color w:val="FF0000"/>
          <w:sz w:val="28"/>
          <w:szCs w:val="28"/>
        </w:rPr>
        <w:t>)</w:t>
      </w:r>
      <w:r w:rsidR="00ED0E69" w:rsidRPr="00A10B7A">
        <w:rPr>
          <w:rFonts w:eastAsia="標楷體"/>
          <w:b/>
          <w:bCs/>
          <w:sz w:val="28"/>
          <w:szCs w:val="28"/>
        </w:rPr>
        <w:t>測量節點</w:t>
      </w:r>
      <w:r w:rsidR="00ED0E69" w:rsidRPr="00A10B7A">
        <w:rPr>
          <w:rFonts w:eastAsia="標楷體"/>
          <w:b/>
          <w:bCs/>
          <w:sz w:val="28"/>
          <w:szCs w:val="28"/>
        </w:rPr>
        <w:t>[VO1]</w:t>
      </w:r>
      <w:r w:rsidR="00ED0E69" w:rsidRPr="00A10B7A">
        <w:rPr>
          <w:rFonts w:eastAsia="標楷體"/>
          <w:b/>
          <w:bCs/>
          <w:sz w:val="28"/>
          <w:szCs w:val="28"/>
        </w:rPr>
        <w:t>波形，</w:t>
      </w:r>
      <w:r w:rsidR="00ED0E69" w:rsidRPr="00A10B7A">
        <w:rPr>
          <w:rFonts w:eastAsia="標楷體" w:cs="標楷體"/>
          <w:b/>
          <w:bCs/>
          <w:sz w:val="28"/>
          <w:szCs w:val="28"/>
        </w:rPr>
        <w:t>完成表</w:t>
      </w:r>
      <w:r w:rsidR="00F52FB6" w:rsidRPr="00A10B7A">
        <w:rPr>
          <w:rFonts w:eastAsia="標楷體" w:cs="標楷體" w:hint="eastAsia"/>
          <w:b/>
          <w:bCs/>
          <w:sz w:val="28"/>
          <w:szCs w:val="28"/>
          <w:lang w:eastAsia="zh-TW"/>
        </w:rPr>
        <w:t>格</w:t>
      </w:r>
      <w:r w:rsidR="00ED0E69"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2</w:t>
      </w:r>
      <w:r w:rsidR="00ED0E69" w:rsidRPr="00A10B7A">
        <w:rPr>
          <w:rFonts w:eastAsia="標楷體"/>
          <w:b/>
          <w:bCs/>
          <w:sz w:val="28"/>
          <w:szCs w:val="28"/>
        </w:rPr>
        <w:t>)</w:t>
      </w:r>
      <w:r w:rsidR="00ED0E69" w:rsidRPr="00A10B7A">
        <w:rPr>
          <w:rFonts w:eastAsia="標楷體"/>
          <w:b/>
          <w:bCs/>
          <w:sz w:val="28"/>
          <w:szCs w:val="28"/>
        </w:rPr>
        <w:t>內容</w:t>
      </w:r>
      <w:r w:rsidR="00ED0E69" w:rsidRPr="00A10B7A">
        <w:rPr>
          <w:rFonts w:eastAsia="標楷體"/>
          <w:b/>
          <w:sz w:val="28"/>
        </w:rPr>
        <w:t>。</w:t>
      </w:r>
      <w:r w:rsidR="009E2927" w:rsidRPr="00A10B7A">
        <w:rPr>
          <w:rFonts w:eastAsia="標楷體" w:hint="eastAsia"/>
          <w:b/>
          <w:bCs/>
          <w:sz w:val="28"/>
          <w:szCs w:val="28"/>
          <w:lang w:eastAsia="zh-TW"/>
        </w:rPr>
        <w:t>測量</w:t>
      </w:r>
      <w:r w:rsidR="00ED0E69" w:rsidRPr="00A10B7A">
        <w:rPr>
          <w:rFonts w:eastAsia="標楷體"/>
          <w:b/>
          <w:bCs/>
          <w:sz w:val="28"/>
          <w:szCs w:val="28"/>
        </w:rPr>
        <w:t>輸出節點</w:t>
      </w:r>
      <w:r w:rsidR="00ED0E69" w:rsidRPr="00A10B7A">
        <w:rPr>
          <w:rFonts w:eastAsia="標楷體"/>
          <w:b/>
          <w:bCs/>
          <w:sz w:val="28"/>
          <w:szCs w:val="28"/>
        </w:rPr>
        <w:t>[VC4]</w:t>
      </w:r>
      <w:r w:rsidR="003C00C2" w:rsidRPr="00A10B7A">
        <w:rPr>
          <w:rFonts w:eastAsia="標楷體"/>
          <w:b/>
          <w:bCs/>
          <w:sz w:val="28"/>
          <w:szCs w:val="28"/>
        </w:rPr>
        <w:t>的電壓</w:t>
      </w:r>
      <w:r w:rsidR="00ED0E69" w:rsidRPr="00A10B7A">
        <w:rPr>
          <w:rFonts w:eastAsia="標楷體"/>
          <w:b/>
          <w:bCs/>
          <w:sz w:val="28"/>
          <w:szCs w:val="28"/>
        </w:rPr>
        <w:t>值及頻率值</w:t>
      </w:r>
      <w:r w:rsidR="00AD438D" w:rsidRPr="00A10B7A">
        <w:rPr>
          <w:rFonts w:eastAsia="標楷體" w:hint="eastAsia"/>
          <w:b/>
          <w:bCs/>
          <w:sz w:val="28"/>
          <w:szCs w:val="28"/>
          <w:lang w:eastAsia="zh-TW"/>
        </w:rPr>
        <w:t>等實驗波形</w:t>
      </w:r>
      <w:r w:rsidR="00ED0E69" w:rsidRPr="00A10B7A">
        <w:rPr>
          <w:rFonts w:ascii="標楷體" w:eastAsia="標楷體" w:hAnsi="標楷體" w:cs="標楷體"/>
          <w:b/>
          <w:bCs/>
          <w:sz w:val="28"/>
          <w:szCs w:val="28"/>
        </w:rPr>
        <w:t>，完成</w:t>
      </w:r>
      <w:r w:rsidR="00F52FB6" w:rsidRPr="00A10B7A">
        <w:rPr>
          <w:rFonts w:eastAsia="標楷體" w:cs="標楷體"/>
          <w:b/>
          <w:bCs/>
          <w:sz w:val="28"/>
          <w:szCs w:val="28"/>
        </w:rPr>
        <w:t>表</w:t>
      </w:r>
      <w:r w:rsidR="00F52FB6" w:rsidRPr="00A10B7A">
        <w:rPr>
          <w:rFonts w:eastAsia="標楷體" w:cs="標楷體" w:hint="eastAsia"/>
          <w:b/>
          <w:bCs/>
          <w:sz w:val="28"/>
          <w:szCs w:val="28"/>
          <w:lang w:eastAsia="zh-TW"/>
        </w:rPr>
        <w:t>格</w:t>
      </w:r>
      <w:r w:rsidR="00F52FB6"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AD438D" w:rsidRPr="00A10B7A">
        <w:rPr>
          <w:rFonts w:eastAsia="標楷體" w:hint="eastAsia"/>
          <w:b/>
          <w:bCs/>
          <w:sz w:val="28"/>
          <w:szCs w:val="28"/>
          <w:lang w:eastAsia="zh-TW"/>
        </w:rPr>
        <w:t>3</w:t>
      </w:r>
      <w:r w:rsidR="00F52FB6" w:rsidRPr="00A10B7A">
        <w:rPr>
          <w:rFonts w:eastAsia="標楷體"/>
          <w:b/>
          <w:bCs/>
          <w:sz w:val="28"/>
          <w:szCs w:val="28"/>
        </w:rPr>
        <w:t>)</w:t>
      </w:r>
      <w:r w:rsidR="00F52FB6" w:rsidRPr="00A10B7A">
        <w:rPr>
          <w:rFonts w:eastAsia="標楷體"/>
          <w:b/>
          <w:bCs/>
          <w:sz w:val="28"/>
          <w:szCs w:val="28"/>
        </w:rPr>
        <w:t>內容</w:t>
      </w:r>
      <w:r w:rsidR="00ED0E69" w:rsidRPr="00A10B7A">
        <w:rPr>
          <w:rFonts w:eastAsia="標楷體"/>
          <w:b/>
          <w:sz w:val="28"/>
        </w:rPr>
        <w:t>。</w:t>
      </w:r>
    </w:p>
    <w:p w:rsidR="00414B01" w:rsidRPr="00A10B7A" w:rsidRDefault="00414B01" w:rsidP="00E508C5">
      <w:pPr>
        <w:snapToGrid w:val="0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  <w:r w:rsidRPr="00A10B7A">
        <w:rPr>
          <w:rFonts w:eastAsia="標楷體" w:cs="標楷體"/>
          <w:b/>
          <w:bCs/>
          <w:sz w:val="28"/>
          <w:szCs w:val="28"/>
        </w:rPr>
        <w:t>表</w:t>
      </w:r>
      <w:r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D3399E" w:rsidRPr="00A10B7A">
        <w:rPr>
          <w:rFonts w:eastAsia="標楷體" w:hint="eastAsia"/>
          <w:b/>
          <w:bCs/>
          <w:sz w:val="28"/>
          <w:szCs w:val="28"/>
          <w:lang w:eastAsia="zh-TW"/>
        </w:rPr>
        <w:t>2</w:t>
      </w:r>
      <w:r w:rsidRPr="00A10B7A">
        <w:rPr>
          <w:rFonts w:eastAsia="標楷體"/>
          <w:b/>
          <w:bCs/>
          <w:sz w:val="28"/>
          <w:szCs w:val="28"/>
        </w:rPr>
        <w:t>)</w:t>
      </w:r>
      <w:r w:rsidRPr="00A10B7A">
        <w:rPr>
          <w:rFonts w:eastAsia="標楷體" w:cs="標楷體"/>
          <w:b/>
          <w:bCs/>
          <w:sz w:val="28"/>
          <w:szCs w:val="28"/>
        </w:rPr>
        <w:t>：</w:t>
      </w:r>
      <w:r w:rsidR="009E2927" w:rsidRPr="00A10B7A">
        <w:rPr>
          <w:rFonts w:eastAsia="標楷體"/>
          <w:b/>
          <w:bCs/>
          <w:sz w:val="28"/>
          <w:szCs w:val="28"/>
        </w:rPr>
        <w:t>節點</w:t>
      </w:r>
      <w:r w:rsidR="009E2927" w:rsidRPr="00A10B7A">
        <w:rPr>
          <w:rFonts w:eastAsia="標楷體"/>
          <w:b/>
          <w:bCs/>
          <w:sz w:val="28"/>
          <w:szCs w:val="28"/>
        </w:rPr>
        <w:t>[VO1]</w:t>
      </w:r>
      <w:r w:rsidR="007C392C" w:rsidRPr="00A10B7A">
        <w:rPr>
          <w:rFonts w:eastAsia="標楷體" w:hint="eastAsia"/>
          <w:b/>
          <w:bCs/>
          <w:sz w:val="28"/>
          <w:szCs w:val="28"/>
          <w:lang w:eastAsia="zh-TW"/>
        </w:rPr>
        <w:t>實驗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數值設計值</w:t>
      </w:r>
      <w:r w:rsidR="00436FE0" w:rsidRPr="00A10B7A">
        <w:rPr>
          <w:rFonts w:ascii="新細明體" w:hAnsi="新細明體" w:hint="eastAsia"/>
          <w:b/>
          <w:bCs/>
          <w:sz w:val="28"/>
          <w:szCs w:val="28"/>
          <w:lang w:eastAsia="zh-TW"/>
        </w:rPr>
        <w:t>、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數值計算值</w:t>
      </w:r>
      <w:r w:rsidR="007C392C" w:rsidRPr="00A10B7A">
        <w:rPr>
          <w:rFonts w:eastAsia="標楷體" w:hint="eastAsia"/>
          <w:b/>
          <w:bCs/>
          <w:sz w:val="28"/>
          <w:szCs w:val="28"/>
          <w:lang w:eastAsia="zh-TW"/>
        </w:rPr>
        <w:t>與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實驗</w:t>
      </w:r>
      <w:r w:rsidRPr="00A10B7A">
        <w:rPr>
          <w:rFonts w:eastAsia="標楷體" w:cs="標楷體"/>
          <w:b/>
          <w:bCs/>
          <w:sz w:val="28"/>
          <w:szCs w:val="28"/>
        </w:rPr>
        <w:t>測量值</w:t>
      </w: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463"/>
        <w:gridCol w:w="2463"/>
        <w:gridCol w:w="2464"/>
        <w:gridCol w:w="2464"/>
      </w:tblGrid>
      <w:tr w:rsidR="00436FE0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節點</w:t>
            </w:r>
            <w:r w:rsidRPr="00A10B7A">
              <w:rPr>
                <w:rFonts w:eastAsia="標楷體"/>
                <w:b/>
                <w:bCs/>
                <w:sz w:val="28"/>
                <w:szCs w:val="28"/>
              </w:rPr>
              <w:t>[VO1]</w:t>
            </w:r>
          </w:p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實驗數據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數值設計值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數值計算值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實驗</w:t>
            </w:r>
            <w:r w:rsidRPr="00A10B7A">
              <w:rPr>
                <w:rFonts w:eastAsia="標楷體"/>
                <w:b/>
                <w:sz w:val="28"/>
                <w:szCs w:val="28"/>
              </w:rPr>
              <w:t>測量值</w:t>
            </w: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頻率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1Hz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A10B7A">
              <w:rPr>
                <w:rFonts w:ascii="標楷體" w:eastAsia="標楷體" w:hAnsi="標楷體" w:hint="eastAsia"/>
                <w:b/>
                <w:sz w:val="28"/>
                <w:szCs w:val="28"/>
                <w:lang w:eastAsia="zh-TW"/>
              </w:rPr>
              <w:t>週期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1sec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b/>
                <w:position w:val="-5"/>
              </w:rPr>
              <w:object w:dxaOrig="340" w:dyaOrig="380">
                <v:shape id="_x0000_i1097" type="#_x0000_t75" style="width:17.25pt;height:18.75pt" o:ole="" filled="t">
                  <v:fill color2="black"/>
                  <v:imagedata r:id="rId159" o:title=""/>
                </v:shape>
                <o:OLEObject Type="Embed" ProgID="Equation.3" ShapeID="_x0000_i1097" DrawAspect="Content" ObjectID="_1624791880" r:id="rId160"/>
              </w:objec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0.55sec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b/>
                <w:position w:val="-5"/>
              </w:rPr>
              <w:object w:dxaOrig="320" w:dyaOrig="380">
                <v:shape id="_x0000_i1098" type="#_x0000_t75" style="width:15.75pt;height:18.75pt" o:ole="" filled="t">
                  <v:fill color2="black"/>
                  <v:imagedata r:id="rId161" o:title=""/>
                </v:shape>
                <o:OLEObject Type="Embed" ProgID="Equation.3" ShapeID="_x0000_i1098" DrawAspect="Content" ObjectID="_1624791881" r:id="rId162"/>
              </w:objec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0.45sec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436FE0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duty-cycl</w:t>
            </w:r>
            <w:r w:rsidRPr="00A10B7A">
              <w:rPr>
                <w:rFonts w:ascii="標楷體" w:eastAsia="標楷體" w:hAnsi="標楷體" w:cs="標楷體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55%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436FE0" w:rsidRPr="00A10B7A" w:rsidRDefault="00436FE0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</w:tbl>
    <w:p w:rsidR="00414B01" w:rsidRDefault="00414B01">
      <w:pPr>
        <w:snapToGrid w:val="0"/>
        <w:spacing w:line="360" w:lineRule="auto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</w:p>
    <w:p w:rsidR="007C392C" w:rsidRPr="00A10B7A" w:rsidRDefault="007C392C" w:rsidP="007C392C">
      <w:pPr>
        <w:snapToGrid w:val="0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  <w:r w:rsidRPr="00A10B7A">
        <w:rPr>
          <w:rFonts w:eastAsia="標楷體" w:cs="標楷體"/>
          <w:b/>
          <w:bCs/>
          <w:sz w:val="28"/>
          <w:szCs w:val="28"/>
        </w:rPr>
        <w:t>表</w:t>
      </w:r>
      <w:r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3</w:t>
      </w:r>
      <w:r w:rsidRPr="00A10B7A">
        <w:rPr>
          <w:rFonts w:eastAsia="標楷體"/>
          <w:b/>
          <w:bCs/>
          <w:sz w:val="28"/>
          <w:szCs w:val="28"/>
        </w:rPr>
        <w:t>)</w:t>
      </w:r>
      <w:r w:rsidRPr="00A10B7A">
        <w:rPr>
          <w:rFonts w:eastAsia="標楷體" w:cs="標楷體"/>
          <w:b/>
          <w:bCs/>
          <w:sz w:val="28"/>
          <w:szCs w:val="28"/>
        </w:rPr>
        <w:t>：</w:t>
      </w:r>
      <w:r w:rsidRPr="00A10B7A">
        <w:rPr>
          <w:rFonts w:eastAsia="標楷體"/>
          <w:b/>
          <w:bCs/>
          <w:sz w:val="28"/>
          <w:szCs w:val="28"/>
        </w:rPr>
        <w:t>節點</w:t>
      </w:r>
      <w:r w:rsidRPr="00A10B7A">
        <w:rPr>
          <w:rFonts w:eastAsia="標楷體"/>
          <w:b/>
          <w:bCs/>
          <w:sz w:val="28"/>
          <w:szCs w:val="28"/>
        </w:rPr>
        <w:t>[VC4]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實驗數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值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設計值與</w:t>
      </w:r>
      <w:r w:rsidR="00436FE0" w:rsidRPr="00A10B7A">
        <w:rPr>
          <w:rFonts w:eastAsia="標楷體" w:hint="eastAsia"/>
          <w:b/>
          <w:bCs/>
          <w:sz w:val="28"/>
          <w:szCs w:val="28"/>
          <w:lang w:eastAsia="zh-TW"/>
        </w:rPr>
        <w:t>實驗</w:t>
      </w:r>
      <w:r w:rsidRPr="00A10B7A">
        <w:rPr>
          <w:rFonts w:eastAsia="標楷體" w:cs="標楷體"/>
          <w:b/>
          <w:bCs/>
          <w:sz w:val="28"/>
          <w:szCs w:val="28"/>
        </w:rPr>
        <w:t>測量值</w:t>
      </w: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3284"/>
        <w:gridCol w:w="3285"/>
        <w:gridCol w:w="3285"/>
      </w:tblGrid>
      <w:tr w:rsidR="007C392C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C392C" w:rsidRPr="00A10B7A" w:rsidRDefault="007C392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節點</w:t>
            </w:r>
            <w:r w:rsidRPr="00A10B7A">
              <w:rPr>
                <w:rFonts w:eastAsia="標楷體"/>
                <w:b/>
                <w:bCs/>
                <w:sz w:val="28"/>
                <w:szCs w:val="28"/>
              </w:rPr>
              <w:t>[VC4]</w:t>
            </w:r>
          </w:p>
          <w:p w:rsidR="007C392C" w:rsidRPr="00A10B7A" w:rsidRDefault="007C392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實驗數據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C392C" w:rsidRPr="00A10B7A" w:rsidRDefault="00B60549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數值</w:t>
            </w:r>
            <w:r w:rsidR="007C392C"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設計值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392C" w:rsidRPr="00A10B7A" w:rsidRDefault="00B60549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實驗</w:t>
            </w:r>
            <w:r w:rsidR="007C392C" w:rsidRPr="00A10B7A">
              <w:rPr>
                <w:rFonts w:eastAsia="標楷體"/>
                <w:b/>
                <w:sz w:val="28"/>
                <w:szCs w:val="28"/>
              </w:rPr>
              <w:t>測量值</w:t>
            </w:r>
          </w:p>
        </w:tc>
      </w:tr>
      <w:tr w:rsidR="007C392C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C392C" w:rsidRPr="00A10B7A" w:rsidRDefault="007C392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frequency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C392C" w:rsidRPr="00A10B7A" w:rsidRDefault="007C392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1Hz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7C392C" w:rsidRPr="00A10B7A" w:rsidRDefault="007C392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AD438D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A10B7A">
              <w:rPr>
                <w:rFonts w:ascii="標楷體" w:eastAsia="標楷體" w:hAnsi="標楷體" w:hint="eastAsia"/>
                <w:b/>
                <w:sz w:val="28"/>
                <w:szCs w:val="28"/>
                <w:lang w:eastAsia="zh-TW"/>
              </w:rPr>
              <w:t>週期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1sec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AD438D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電壓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460" w:dyaOrig="380">
                <v:shape id="_x0000_i1099" type="#_x0000_t75" style="width:23.25pt;height:18.75pt" o:ole="">
                  <v:imagedata r:id="rId163" o:title=""/>
                </v:shape>
                <o:OLEObject Type="Embed" ProgID="Equation.3" ShapeID="_x0000_i1099" DrawAspect="Content" ObjectID="_1624791882" r:id="rId164"/>
              </w:objec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38D" w:rsidRPr="00A10B7A" w:rsidRDefault="00F9089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3.33V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AD438D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電壓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440" w:dyaOrig="380">
                <v:shape id="_x0000_i1100" type="#_x0000_t75" style="width:21.75pt;height:18.75pt" o:ole="">
                  <v:imagedata r:id="rId165" o:title=""/>
                </v:shape>
                <o:OLEObject Type="Embed" ProgID="Equation.3" ShapeID="_x0000_i1100" DrawAspect="Content" ObjectID="_1624791883" r:id="rId166"/>
              </w:objec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38D" w:rsidRPr="00A10B7A" w:rsidRDefault="00F9089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1.67V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AD438D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電壓峰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-</w:t>
            </w:r>
            <w:r w:rsidRPr="00A10B7A">
              <w:rPr>
                <w:rFonts w:eastAsia="標楷體"/>
                <w:b/>
                <w:bCs/>
                <w:sz w:val="28"/>
                <w:szCs w:val="28"/>
              </w:rPr>
              <w:t>峰值</w:t>
            </w:r>
          </w:p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6"/>
                <w:sz w:val="28"/>
                <w:szCs w:val="28"/>
              </w:rPr>
              <w:object w:dxaOrig="520" w:dyaOrig="420">
                <v:shape id="_x0000_i1101" type="#_x0000_t75" style="width:26.25pt;height:21pt" o:ole="">
                  <v:imagedata r:id="rId167" o:title=""/>
                </v:shape>
                <o:OLEObject Type="Embed" ProgID="Equation.DSMT4" ShapeID="_x0000_i1101" DrawAspect="Content" ObjectID="_1624791884" r:id="rId168"/>
              </w:objec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D438D" w:rsidRPr="00A10B7A" w:rsidRDefault="00F9089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1.67V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AD438D" w:rsidRPr="00A10B7A" w:rsidRDefault="00AD438D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</w:tbl>
    <w:p w:rsidR="007C392C" w:rsidRPr="00A10B7A" w:rsidRDefault="007C392C">
      <w:pPr>
        <w:snapToGrid w:val="0"/>
        <w:spacing w:line="360" w:lineRule="auto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</w:p>
    <w:p w:rsidR="00ED0E69" w:rsidRPr="00A10B7A" w:rsidRDefault="0097623D">
      <w:pPr>
        <w:snapToGrid w:val="0"/>
        <w:spacing w:line="360" w:lineRule="auto"/>
        <w:rPr>
          <w:rFonts w:eastAsia="標楷體"/>
          <w:b/>
          <w:sz w:val="28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3</w:t>
      </w:r>
      <w:r w:rsidR="00ED0E69" w:rsidRPr="00A10B7A">
        <w:rPr>
          <w:rFonts w:eastAsia="標楷體"/>
          <w:b/>
          <w:bCs/>
          <w:sz w:val="28"/>
          <w:szCs w:val="28"/>
        </w:rPr>
        <w:t>.</w:t>
      </w:r>
      <w:r w:rsidR="00ED0E69" w:rsidRPr="00A10B7A">
        <w:rPr>
          <w:rFonts w:eastAsia="標楷體"/>
          <w:b/>
          <w:sz w:val="28"/>
        </w:rPr>
        <w:t>擷取</w:t>
      </w:r>
      <w:r w:rsidR="00ED0E69" w:rsidRPr="00A10B7A">
        <w:rPr>
          <w:rFonts w:eastAsia="標楷體"/>
          <w:b/>
          <w:sz w:val="28"/>
          <w:szCs w:val="28"/>
        </w:rPr>
        <w:t>實驗波形</w:t>
      </w:r>
      <w:r w:rsidR="00ED0E69" w:rsidRPr="00A10B7A">
        <w:rPr>
          <w:rFonts w:ascii="新細明體" w:hAnsi="新細明體" w:cs="新細明體"/>
          <w:b/>
          <w:sz w:val="28"/>
          <w:szCs w:val="28"/>
        </w:rPr>
        <w:t>：</w:t>
      </w:r>
      <w:r w:rsidR="00ED0E69" w:rsidRPr="00A10B7A">
        <w:rPr>
          <w:rFonts w:eastAsia="標楷體"/>
          <w:b/>
          <w:sz w:val="28"/>
        </w:rPr>
        <w:t>示波器輸入為</w:t>
      </w:r>
      <w:r w:rsidR="00ED0E69" w:rsidRPr="00A10B7A">
        <w:rPr>
          <w:rFonts w:eastAsia="標楷體"/>
          <w:b/>
          <w:color w:val="FF0000"/>
          <w:sz w:val="28"/>
        </w:rPr>
        <w:t>設定直流耦合方式</w:t>
      </w:r>
      <w:r w:rsidR="00ED0E69" w:rsidRPr="00A10B7A">
        <w:rPr>
          <w:rFonts w:eastAsia="標楷體"/>
          <w:b/>
          <w:sz w:val="28"/>
        </w:rPr>
        <w:t>。</w:t>
      </w:r>
    </w:p>
    <w:p w:rsidR="00ED0E69" w:rsidRPr="00A10B7A" w:rsidRDefault="00165B06" w:rsidP="003C00C2">
      <w:pPr>
        <w:spacing w:line="360" w:lineRule="auto"/>
        <w:ind w:leftChars="100" w:left="240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lang w:eastAsia="zh-TW"/>
        </w:rPr>
        <w:t>a</w:t>
      </w:r>
      <w:r w:rsidR="00ED0E69" w:rsidRPr="00A10B7A">
        <w:rPr>
          <w:rFonts w:eastAsia="標楷體"/>
          <w:b/>
          <w:sz w:val="28"/>
        </w:rPr>
        <w:t>.</w:t>
      </w:r>
      <w:r w:rsidR="00ED0E69" w:rsidRPr="00A10B7A">
        <w:rPr>
          <w:rFonts w:eastAsia="標楷體"/>
          <w:b/>
          <w:sz w:val="28"/>
        </w:rPr>
        <w:t>測試節點</w:t>
      </w:r>
      <w:r w:rsidR="00ED0E69" w:rsidRPr="00A10B7A">
        <w:rPr>
          <w:rFonts w:eastAsia="標楷體"/>
          <w:b/>
          <w:sz w:val="28"/>
        </w:rPr>
        <w:t>[VC4]</w:t>
      </w:r>
      <w:r w:rsidR="00664DC9" w:rsidRPr="00A10B7A">
        <w:rPr>
          <w:rFonts w:eastAsia="標楷體" w:hint="eastAsia"/>
          <w:b/>
          <w:sz w:val="28"/>
          <w:lang w:eastAsia="zh-TW"/>
        </w:rPr>
        <w:t>波形</w:t>
      </w:r>
      <w:r w:rsidR="00ED0E69" w:rsidRPr="00A10B7A">
        <w:rPr>
          <w:rFonts w:eastAsia="標楷體"/>
          <w:b/>
          <w:sz w:val="28"/>
        </w:rPr>
        <w:t>---</w:t>
      </w:r>
      <w:r w:rsidR="00ED0E69" w:rsidRPr="00A10B7A">
        <w:rPr>
          <w:rFonts w:eastAsia="標楷體"/>
          <w:b/>
          <w:sz w:val="28"/>
        </w:rPr>
        <w:t>需標示</w:t>
      </w:r>
      <w:r w:rsidR="00ED0E69" w:rsidRPr="00A10B7A">
        <w:rPr>
          <w:rFonts w:eastAsia="標楷體"/>
          <w:b/>
          <w:bCs/>
          <w:sz w:val="28"/>
          <w:szCs w:val="28"/>
        </w:rPr>
        <w:t>frequency</w:t>
      </w:r>
      <w:r w:rsidR="00ED0E69" w:rsidRPr="00A10B7A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 w:rsidR="00ED0E69" w:rsidRPr="00A10B7A">
        <w:rPr>
          <w:b/>
          <w:position w:val="-7"/>
        </w:rPr>
        <w:object w:dxaOrig="460" w:dyaOrig="380">
          <v:shape id="_x0000_i1102" type="#_x0000_t75" style="width:23.25pt;height:18.75pt" o:ole="" filled="t">
            <v:fill color2="black"/>
            <v:imagedata r:id="rId169" o:title=""/>
          </v:shape>
          <o:OLEObject Type="Embed" ProgID="Equation.3" ShapeID="_x0000_i1102" DrawAspect="Content" ObjectID="_1624791885" r:id="rId170"/>
        </w:object>
      </w:r>
      <w:r w:rsidR="00ED0E69" w:rsidRPr="00A10B7A">
        <w:rPr>
          <w:rFonts w:eastAsia="標楷體"/>
          <w:b/>
          <w:sz w:val="28"/>
        </w:rPr>
        <w:t>及</w:t>
      </w:r>
      <w:r w:rsidR="00ED0E69" w:rsidRPr="00A10B7A">
        <w:rPr>
          <w:b/>
          <w:position w:val="-7"/>
        </w:rPr>
        <w:object w:dxaOrig="440" w:dyaOrig="380">
          <v:shape id="_x0000_i1103" type="#_x0000_t75" style="width:21.75pt;height:18.75pt" o:ole="" filled="t">
            <v:fill color2="black"/>
            <v:imagedata r:id="rId171" o:title=""/>
          </v:shape>
          <o:OLEObject Type="Embed" ProgID="Equation.3" ShapeID="_x0000_i1103" DrawAspect="Content" ObjectID="_1624791886" r:id="rId172"/>
        </w:object>
      </w:r>
      <w:r w:rsidR="00ED0E69" w:rsidRPr="00A10B7A">
        <w:rPr>
          <w:rFonts w:eastAsia="標楷體"/>
          <w:b/>
          <w:sz w:val="28"/>
        </w:rPr>
        <w:t>。</w:t>
      </w:r>
    </w:p>
    <w:p w:rsidR="00ED0E69" w:rsidRDefault="00165B06" w:rsidP="003C00C2">
      <w:pPr>
        <w:snapToGrid w:val="0"/>
        <w:spacing w:line="360" w:lineRule="auto"/>
        <w:ind w:leftChars="100" w:left="240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b</w:t>
      </w:r>
      <w:r w:rsidR="00ED0E69" w:rsidRPr="00A10B7A">
        <w:rPr>
          <w:rFonts w:eastAsia="標楷體"/>
          <w:b/>
          <w:sz w:val="28"/>
        </w:rPr>
        <w:t>.</w:t>
      </w:r>
      <w:r w:rsidR="00ED0E69" w:rsidRPr="00A10B7A">
        <w:rPr>
          <w:rFonts w:eastAsia="標楷體"/>
          <w:b/>
          <w:sz w:val="28"/>
        </w:rPr>
        <w:t>測試節點</w:t>
      </w:r>
      <w:r w:rsidR="00ED0E69" w:rsidRPr="00A10B7A">
        <w:rPr>
          <w:rFonts w:eastAsia="標楷體"/>
          <w:b/>
          <w:sz w:val="28"/>
        </w:rPr>
        <w:t>[VO1]</w:t>
      </w:r>
      <w:r w:rsidR="00664DC9" w:rsidRPr="00A10B7A">
        <w:rPr>
          <w:rFonts w:eastAsia="標楷體" w:hint="eastAsia"/>
          <w:b/>
          <w:sz w:val="28"/>
          <w:lang w:eastAsia="zh-TW"/>
        </w:rPr>
        <w:t>波形</w:t>
      </w:r>
      <w:r w:rsidR="00ED0E69" w:rsidRPr="00A10B7A">
        <w:rPr>
          <w:rFonts w:eastAsia="標楷體"/>
          <w:b/>
          <w:sz w:val="28"/>
        </w:rPr>
        <w:t xml:space="preserve"> ---</w:t>
      </w:r>
      <w:r w:rsidR="00ED0E69" w:rsidRPr="00A10B7A">
        <w:rPr>
          <w:rFonts w:eastAsia="標楷體"/>
          <w:b/>
          <w:sz w:val="28"/>
        </w:rPr>
        <w:t>需標示</w:t>
      </w:r>
      <w:r w:rsidR="00ED0E69" w:rsidRPr="00A10B7A">
        <w:rPr>
          <w:rFonts w:eastAsia="標楷體"/>
          <w:b/>
          <w:bCs/>
          <w:sz w:val="28"/>
          <w:szCs w:val="28"/>
        </w:rPr>
        <w:t>frequency</w:t>
      </w:r>
      <w:r w:rsidR="00ED0E69" w:rsidRPr="00A10B7A">
        <w:rPr>
          <w:rFonts w:ascii="標楷體" w:eastAsia="標楷體" w:hAnsi="標楷體" w:cs="標楷體"/>
          <w:b/>
          <w:bCs/>
          <w:sz w:val="28"/>
          <w:szCs w:val="28"/>
        </w:rPr>
        <w:t>、</w:t>
      </w:r>
      <w:r w:rsidR="00ED0E69" w:rsidRPr="00A10B7A">
        <w:rPr>
          <w:rFonts w:eastAsia="標楷體"/>
          <w:b/>
          <w:bCs/>
          <w:sz w:val="28"/>
          <w:szCs w:val="28"/>
        </w:rPr>
        <w:t>duty-cycl</w:t>
      </w:r>
      <w:r w:rsidR="00ED0E69" w:rsidRPr="00A10B7A">
        <w:rPr>
          <w:rFonts w:ascii="標楷體" w:eastAsia="標楷體" w:hAnsi="標楷體" w:cs="標楷體"/>
          <w:b/>
          <w:bCs/>
          <w:sz w:val="28"/>
          <w:szCs w:val="28"/>
        </w:rPr>
        <w:t>e及</w:t>
      </w:r>
      <w:r w:rsidR="00ED0E69" w:rsidRPr="00A10B7A">
        <w:rPr>
          <w:b/>
          <w:position w:val="-7"/>
        </w:rPr>
        <w:object w:dxaOrig="460" w:dyaOrig="380">
          <v:shape id="_x0000_i1104" type="#_x0000_t75" style="width:23.25pt;height:18.75pt" o:ole="" filled="t">
            <v:fill color2="black"/>
            <v:imagedata r:id="rId169" o:title=""/>
          </v:shape>
          <o:OLEObject Type="Embed" ProgID="Equation.3" ShapeID="_x0000_i1104" DrawAspect="Content" ObjectID="_1624791887" r:id="rId173"/>
        </w:object>
      </w:r>
      <w:r w:rsidR="00ED0E69" w:rsidRPr="00A10B7A">
        <w:rPr>
          <w:rFonts w:eastAsia="標楷體"/>
          <w:b/>
          <w:sz w:val="28"/>
        </w:rPr>
        <w:t>。</w:t>
      </w:r>
    </w:p>
    <w:p w:rsidR="00520329" w:rsidRDefault="00520329" w:rsidP="00520329">
      <w:pPr>
        <w:spacing w:line="360" w:lineRule="auto"/>
        <w:rPr>
          <w:rFonts w:eastAsia="標楷體" w:cs="標楷體"/>
          <w:b/>
          <w:bCs/>
          <w:color w:val="FF0000"/>
          <w:sz w:val="28"/>
          <w:szCs w:val="28"/>
        </w:rPr>
      </w:pPr>
      <w:r w:rsidRPr="00706832">
        <w:rPr>
          <w:rFonts w:ascii="標楷體" w:eastAsia="標楷體" w:hAnsi="標楷體" w:cs="標楷體" w:hint="eastAsia"/>
          <w:b/>
          <w:bCs/>
          <w:color w:val="FF0000"/>
          <w:sz w:val="28"/>
          <w:szCs w:val="28"/>
        </w:rPr>
        <w:t>※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實驗電路檢查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紀錄</w:t>
      </w:r>
      <w:r w:rsidR="003555CD">
        <w:rPr>
          <w:rFonts w:eastAsia="標楷體" w:cs="標楷體" w:hint="eastAsia"/>
          <w:b/>
          <w:bCs/>
          <w:color w:val="FF0000"/>
          <w:sz w:val="28"/>
          <w:szCs w:val="28"/>
          <w:lang w:eastAsia="zh-TW"/>
        </w:rPr>
        <w:t xml:space="preserve">     </w:t>
      </w:r>
      <w:r w:rsidRPr="00706832">
        <w:rPr>
          <w:rFonts w:ascii="標楷體" w:eastAsia="標楷體" w:hAnsi="標楷體" w:cs="標楷體" w:hint="eastAsia"/>
          <w:b/>
          <w:bCs/>
          <w:color w:val="FF0000"/>
          <w:sz w:val="28"/>
          <w:szCs w:val="28"/>
        </w:rPr>
        <w:t>◎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完成實驗項目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(</w:t>
      </w:r>
      <w:r>
        <w:rPr>
          <w:rFonts w:eastAsia="標楷體" w:cs="標楷體" w:hint="eastAsia"/>
          <w:b/>
          <w:bCs/>
          <w:color w:val="FF0000"/>
          <w:sz w:val="28"/>
          <w:szCs w:val="28"/>
          <w:lang w:eastAsia="zh-TW"/>
        </w:rPr>
        <w:t>一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)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檢查時間</w:t>
      </w:r>
      <w:r w:rsidRPr="00706832">
        <w:rPr>
          <w:rFonts w:ascii="標楷體" w:eastAsia="標楷體" w:hAnsi="標楷體" w:cs="標楷體" w:hint="eastAsia"/>
          <w:b/>
          <w:bCs/>
          <w:color w:val="FF0000"/>
          <w:sz w:val="28"/>
          <w:szCs w:val="28"/>
        </w:rPr>
        <w:t>：</w:t>
      </w:r>
      <w:r w:rsidRPr="00706832">
        <w:rPr>
          <w:rFonts w:ascii="標楷體" w:eastAsia="標楷體" w:hAnsi="標楷體" w:cs="標楷體" w:hint="eastAsia"/>
          <w:b/>
          <w:bCs/>
          <w:color w:val="FF0000"/>
          <w:sz w:val="28"/>
          <w:szCs w:val="28"/>
          <w:u w:val="thick"/>
        </w:rPr>
        <w:t xml:space="preserve">    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年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  <w:u w:val="single"/>
        </w:rPr>
        <w:t xml:space="preserve">    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月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  <w:u w:val="single"/>
        </w:rPr>
        <w:t xml:space="preserve">    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日</w:t>
      </w:r>
    </w:p>
    <w:p w:rsidR="00ED0E69" w:rsidRPr="00A10B7A" w:rsidRDefault="003C3FB5" w:rsidP="00165B06">
      <w:pPr>
        <w:spacing w:line="360" w:lineRule="auto"/>
        <w:rPr>
          <w:rFonts w:ascii="標楷體" w:eastAsia="標楷體" w:hAnsi="標楷體" w:cs="標楷體"/>
          <w:b/>
          <w:color w:val="0033CC"/>
          <w:sz w:val="28"/>
          <w:lang w:eastAsia="zh-TW"/>
        </w:rPr>
      </w:pPr>
      <w:r w:rsidRPr="00A10B7A">
        <w:rPr>
          <w:rFonts w:ascii="標楷體" w:eastAsia="標楷體" w:hAnsi="標楷體" w:cs="標楷體"/>
          <w:b/>
          <w:bCs/>
          <w:color w:val="0033CC"/>
          <w:sz w:val="28"/>
          <w:szCs w:val="28"/>
          <w:lang w:eastAsia="zh-TW"/>
        </w:rPr>
        <w:br w:type="page"/>
      </w:r>
      <w:r w:rsidR="00165B06" w:rsidRPr="00A10B7A">
        <w:rPr>
          <w:rFonts w:ascii="標楷體" w:eastAsia="標楷體" w:hAnsi="標楷體" w:cs="標楷體" w:hint="eastAsia"/>
          <w:b/>
          <w:bCs/>
          <w:color w:val="0033CC"/>
          <w:sz w:val="28"/>
          <w:szCs w:val="28"/>
          <w:lang w:eastAsia="zh-TW"/>
        </w:rPr>
        <w:lastRenderedPageBreak/>
        <w:t>■</w:t>
      </w:r>
      <w:r w:rsidR="00B60549" w:rsidRPr="00A10B7A">
        <w:rPr>
          <w:rFonts w:eastAsia="標楷體" w:cs="標楷體"/>
          <w:b/>
          <w:bCs/>
          <w:color w:val="0033CC"/>
          <w:sz w:val="28"/>
          <w:szCs w:val="28"/>
        </w:rPr>
        <w:t>實</w:t>
      </w:r>
      <w:r w:rsidR="00B60549" w:rsidRPr="00A10B7A">
        <w:rPr>
          <w:rFonts w:eastAsia="標楷體" w:cs="標楷體" w:hint="eastAsia"/>
          <w:b/>
          <w:bCs/>
          <w:color w:val="0033CC"/>
          <w:sz w:val="28"/>
          <w:szCs w:val="28"/>
          <w:lang w:eastAsia="zh-TW"/>
        </w:rPr>
        <w:t>驗</w:t>
      </w:r>
      <w:r w:rsidR="00B4252E" w:rsidRPr="00A10B7A">
        <w:rPr>
          <w:rFonts w:eastAsia="標楷體" w:cs="標楷體" w:hint="eastAsia"/>
          <w:b/>
          <w:bCs/>
          <w:color w:val="0033CC"/>
          <w:sz w:val="28"/>
          <w:szCs w:val="28"/>
          <w:lang w:eastAsia="zh-TW"/>
        </w:rPr>
        <w:t>項目</w:t>
      </w:r>
      <w:r w:rsidR="00ED0E69" w:rsidRPr="00A10B7A">
        <w:rPr>
          <w:rFonts w:eastAsia="標楷體" w:cs="標楷體"/>
          <w:b/>
          <w:bCs/>
          <w:color w:val="0033CC"/>
          <w:sz w:val="28"/>
          <w:szCs w:val="28"/>
        </w:rPr>
        <w:t>(</w:t>
      </w:r>
      <w:r w:rsidR="00ED0E69" w:rsidRPr="00A10B7A">
        <w:rPr>
          <w:rFonts w:eastAsia="標楷體" w:cs="標楷體"/>
          <w:b/>
          <w:bCs/>
          <w:color w:val="0033CC"/>
          <w:sz w:val="28"/>
          <w:szCs w:val="28"/>
        </w:rPr>
        <w:t>二</w:t>
      </w:r>
      <w:r w:rsidR="00ED0E69" w:rsidRPr="00A10B7A">
        <w:rPr>
          <w:rFonts w:eastAsia="標楷體" w:cs="標楷體"/>
          <w:b/>
          <w:bCs/>
          <w:color w:val="0033CC"/>
          <w:sz w:val="28"/>
          <w:szCs w:val="28"/>
        </w:rPr>
        <w:t>)</w:t>
      </w:r>
      <w:r w:rsidR="00ED0E69" w:rsidRPr="00A10B7A">
        <w:rPr>
          <w:rFonts w:ascii="新細明體" w:hAnsi="新細明體" w:cs="新細明體"/>
          <w:b/>
          <w:bCs/>
          <w:color w:val="0033CC"/>
          <w:sz w:val="28"/>
          <w:szCs w:val="28"/>
        </w:rPr>
        <w:t>：</w:t>
      </w:r>
      <w:r w:rsidR="00ED0E69" w:rsidRPr="00A10B7A">
        <w:rPr>
          <w:rFonts w:ascii="標楷體" w:eastAsia="標楷體" w:hAnsi="標楷體" w:cs="標楷體"/>
          <w:b/>
          <w:bCs/>
          <w:color w:val="0033CC"/>
          <w:sz w:val="28"/>
          <w:szCs w:val="28"/>
        </w:rPr>
        <w:t>單擊脈波產生器電路</w:t>
      </w:r>
      <w:r w:rsidR="009F0C8A" w:rsidRPr="00A10B7A">
        <w:rPr>
          <w:rFonts w:ascii="標楷體" w:eastAsia="標楷體" w:hAnsi="標楷體" w:cs="標楷體"/>
          <w:b/>
          <w:color w:val="0033CC"/>
          <w:sz w:val="28"/>
        </w:rPr>
        <w:t>及防止彈跳電路</w:t>
      </w:r>
    </w:p>
    <w:p w:rsidR="00DF1F62" w:rsidRPr="00A10B7A" w:rsidRDefault="005E7956" w:rsidP="00DF1F62">
      <w:pPr>
        <w:spacing w:line="360" w:lineRule="auto"/>
        <w:rPr>
          <w:rFonts w:eastAsia="標楷體"/>
          <w:b/>
          <w:sz w:val="28"/>
        </w:rPr>
      </w:pPr>
      <w:r>
        <w:rPr>
          <w:rFonts w:eastAsia="標楷體"/>
          <w:b/>
          <w:bCs/>
          <w:noProof/>
          <w:sz w:val="28"/>
          <w:szCs w:val="28"/>
          <w:lang w:eastAsia="zh-TW"/>
        </w:rPr>
        <w:drawing>
          <wp:inline distT="0" distB="0" distL="0" distR="0">
            <wp:extent cx="6115050" cy="2162175"/>
            <wp:effectExtent l="0" t="0" r="0" b="9525"/>
            <wp:docPr id="102" name="圖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62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F62" w:rsidRPr="00A10B7A" w:rsidRDefault="00DF1F62" w:rsidP="00DF1F62">
      <w:pPr>
        <w:spacing w:line="360" w:lineRule="auto"/>
        <w:jc w:val="center"/>
        <w:rPr>
          <w:rFonts w:eastAsia="標楷體"/>
          <w:b/>
          <w:sz w:val="28"/>
        </w:rPr>
      </w:pPr>
      <w:r w:rsidRPr="00A10B7A">
        <w:rPr>
          <w:rFonts w:eastAsia="標楷體"/>
          <w:b/>
          <w:sz w:val="28"/>
        </w:rPr>
        <w:t>圖</w:t>
      </w:r>
      <w:r w:rsidRPr="00A10B7A">
        <w:rPr>
          <w:rFonts w:eastAsia="標楷體"/>
          <w:b/>
          <w:sz w:val="28"/>
        </w:rPr>
        <w:t>(</w:t>
      </w:r>
      <w:r w:rsidR="00194F38">
        <w:rPr>
          <w:rFonts w:eastAsia="標楷體" w:hint="eastAsia"/>
          <w:b/>
          <w:sz w:val="28"/>
          <w:lang w:eastAsia="zh-TW"/>
        </w:rPr>
        <w:t>3-</w:t>
      </w:r>
      <w:r w:rsidRPr="00A10B7A">
        <w:rPr>
          <w:rFonts w:eastAsia="標楷體" w:hint="eastAsia"/>
          <w:b/>
          <w:sz w:val="28"/>
          <w:lang w:eastAsia="zh-TW"/>
        </w:rPr>
        <w:t>2</w:t>
      </w:r>
      <w:r w:rsidRPr="00A10B7A">
        <w:rPr>
          <w:rFonts w:eastAsia="標楷體"/>
          <w:b/>
          <w:sz w:val="28"/>
        </w:rPr>
        <w:t>)</w:t>
      </w:r>
      <w:r w:rsidRPr="00A10B7A">
        <w:rPr>
          <w:rFonts w:ascii="標楷體" w:eastAsia="標楷體" w:hAnsi="標楷體" w:cs="標楷體"/>
          <w:b/>
          <w:sz w:val="28"/>
        </w:rPr>
        <w:t>：單擊脈波產生器及防止彈跳電路</w:t>
      </w:r>
    </w:p>
    <w:p w:rsidR="00D3399E" w:rsidRPr="00A10B7A" w:rsidRDefault="00165B06" w:rsidP="000817D4">
      <w:pPr>
        <w:pStyle w:val="af1"/>
        <w:tabs>
          <w:tab w:val="left" w:pos="0"/>
          <w:tab w:val="left" w:pos="180"/>
        </w:tabs>
        <w:spacing w:line="360" w:lineRule="auto"/>
        <w:ind w:left="280" w:hangingChars="100" w:hanging="280"/>
        <w:rPr>
          <w:rFonts w:eastAsia="標楷體"/>
          <w:b/>
          <w:sz w:val="28"/>
          <w:lang w:eastAsia="zh-TW"/>
        </w:rPr>
      </w:pPr>
      <w:r w:rsidRPr="00A10B7A">
        <w:rPr>
          <w:rFonts w:hint="eastAsia"/>
          <w:b/>
          <w:bCs/>
          <w:sz w:val="28"/>
          <w:szCs w:val="28"/>
          <w:lang w:eastAsia="zh-TW"/>
        </w:rPr>
        <w:t>1.</w:t>
      </w:r>
      <w:r w:rsidR="00D3399E" w:rsidRPr="00A10B7A">
        <w:rPr>
          <w:rFonts w:ascii="標楷體" w:eastAsia="標楷體" w:hAnsi="標楷體" w:hint="eastAsia"/>
          <w:b/>
          <w:bCs/>
          <w:sz w:val="28"/>
          <w:szCs w:val="28"/>
          <w:lang w:eastAsia="zh-TW"/>
        </w:rPr>
        <w:t>依</w:t>
      </w:r>
      <w:r w:rsidR="00ED0E69" w:rsidRPr="00A10B7A">
        <w:rPr>
          <w:rFonts w:eastAsia="標楷體"/>
          <w:b/>
          <w:sz w:val="28"/>
        </w:rPr>
        <w:t>圖</w:t>
      </w:r>
      <w:r w:rsidR="00ED0E69" w:rsidRPr="00A10B7A">
        <w:rPr>
          <w:rFonts w:eastAsia="標楷體"/>
          <w:b/>
          <w:sz w:val="28"/>
        </w:rPr>
        <w:t>(</w:t>
      </w:r>
      <w:r w:rsidR="00194F38">
        <w:rPr>
          <w:rFonts w:eastAsia="標楷體" w:hint="eastAsia"/>
          <w:b/>
          <w:sz w:val="28"/>
          <w:lang w:eastAsia="zh-TW"/>
        </w:rPr>
        <w:t>3-</w:t>
      </w:r>
      <w:r w:rsidR="003C00C2" w:rsidRPr="00A10B7A">
        <w:rPr>
          <w:rFonts w:eastAsia="標楷體" w:hint="eastAsia"/>
          <w:b/>
          <w:sz w:val="28"/>
          <w:lang w:eastAsia="zh-TW"/>
        </w:rPr>
        <w:t>2</w:t>
      </w:r>
      <w:r w:rsidR="00ED0E69" w:rsidRPr="00A10B7A">
        <w:rPr>
          <w:rFonts w:eastAsia="標楷體"/>
          <w:b/>
          <w:sz w:val="28"/>
        </w:rPr>
        <w:t>)</w:t>
      </w:r>
      <w:r w:rsidR="00DD028C" w:rsidRPr="00A10B7A">
        <w:rPr>
          <w:rFonts w:ascii="標楷體" w:eastAsia="標楷體" w:hAnsi="標楷體" w:cs="標楷體"/>
          <w:b/>
          <w:sz w:val="28"/>
        </w:rPr>
        <w:t>：單擊脈波產生器及防止彈跳電路</w:t>
      </w:r>
      <w:r w:rsidR="00D3399E" w:rsidRPr="00A10B7A">
        <w:rPr>
          <w:rFonts w:ascii="標楷體" w:eastAsia="標楷體" w:hAnsi="標楷體" w:cs="標楷體" w:hint="eastAsia"/>
          <w:b/>
          <w:sz w:val="28"/>
          <w:lang w:eastAsia="zh-TW"/>
        </w:rPr>
        <w:t>，</w:t>
      </w:r>
      <w:r w:rsidR="008002C1" w:rsidRPr="00A10B7A">
        <w:rPr>
          <w:rFonts w:eastAsia="標楷體" w:hint="eastAsia"/>
          <w:b/>
          <w:sz w:val="28"/>
          <w:lang w:eastAsia="zh-TW"/>
        </w:rPr>
        <w:t>使用萬用電表測量電阻，使用</w:t>
      </w:r>
      <w:r w:rsidR="008002C1" w:rsidRPr="00A10B7A">
        <w:rPr>
          <w:rFonts w:eastAsia="標楷體" w:hint="eastAsia"/>
          <w:b/>
          <w:sz w:val="28"/>
          <w:lang w:eastAsia="zh-TW"/>
        </w:rPr>
        <w:t>RLC Meter</w:t>
      </w:r>
      <w:r w:rsidR="008002C1" w:rsidRPr="00A10B7A">
        <w:rPr>
          <w:rFonts w:eastAsia="標楷體" w:hint="eastAsia"/>
          <w:b/>
          <w:sz w:val="28"/>
          <w:lang w:eastAsia="zh-TW"/>
        </w:rPr>
        <w:t>測量電容</w:t>
      </w:r>
      <w:r w:rsidR="003442C3" w:rsidRPr="00A10B7A">
        <w:rPr>
          <w:rFonts w:eastAsia="標楷體" w:hint="eastAsia"/>
          <w:b/>
          <w:sz w:val="28"/>
          <w:lang w:eastAsia="zh-TW"/>
        </w:rPr>
        <w:t>，</w:t>
      </w:r>
      <w:r w:rsidR="00E508C5" w:rsidRPr="00A10B7A">
        <w:rPr>
          <w:rFonts w:eastAsia="標楷體" w:hint="eastAsia"/>
          <w:b/>
          <w:bCs/>
          <w:sz w:val="28"/>
          <w:szCs w:val="28"/>
          <w:lang w:eastAsia="zh-TW"/>
        </w:rPr>
        <w:t>並將數值代入前計算式，完成數值</w:t>
      </w:r>
      <w:r w:rsidR="00B60549" w:rsidRPr="00A10B7A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B60549" w:rsidRPr="00A10B7A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240" w:dyaOrig="380">
          <v:shape id="_x0000_i1105" type="#_x0000_t75" style="width:12pt;height:18.75pt" o:ole="">
            <v:imagedata r:id="rId174" o:title=""/>
          </v:shape>
          <o:OLEObject Type="Embed" ProgID="Equation.DSMT4" ShapeID="_x0000_i1105" DrawAspect="Content" ObjectID="_1624791888" r:id="rId175"/>
        </w:object>
      </w:r>
      <w:r w:rsidR="00B60549" w:rsidRPr="00A10B7A">
        <w:rPr>
          <w:rFonts w:ascii="新細明體" w:hAnsi="新細明體" w:hint="eastAsia"/>
          <w:b/>
          <w:bCs/>
          <w:sz w:val="28"/>
          <w:szCs w:val="28"/>
          <w:lang w:eastAsia="zh-TW"/>
        </w:rPr>
        <w:t>、</w:t>
      </w:r>
      <w:r w:rsidR="00B60549" w:rsidRPr="00A10B7A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279" w:dyaOrig="380">
          <v:shape id="_x0000_i1106" type="#_x0000_t75" style="width:14.25pt;height:18.75pt" o:ole="">
            <v:imagedata r:id="rId176" o:title=""/>
          </v:shape>
          <o:OLEObject Type="Embed" ProgID="Equation.DSMT4" ShapeID="_x0000_i1106" DrawAspect="Content" ObjectID="_1624791889" r:id="rId177"/>
        </w:object>
      </w:r>
      <w:r w:rsidR="00B60549" w:rsidRPr="00A10B7A">
        <w:rPr>
          <w:rFonts w:ascii="新細明體" w:hAnsi="新細明體" w:hint="eastAsia"/>
          <w:b/>
          <w:bCs/>
          <w:sz w:val="28"/>
          <w:szCs w:val="28"/>
          <w:lang w:eastAsia="zh-TW"/>
        </w:rPr>
        <w:t>、</w:t>
      </w:r>
      <w:r w:rsidR="00B60549" w:rsidRPr="00A10B7A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260" w:dyaOrig="380">
          <v:shape id="_x0000_i1107" type="#_x0000_t75" style="width:12.75pt;height:18.75pt" o:ole="">
            <v:imagedata r:id="rId178" o:title=""/>
          </v:shape>
          <o:OLEObject Type="Embed" ProgID="Equation.DSMT4" ShapeID="_x0000_i1107" DrawAspect="Content" ObjectID="_1624791890" r:id="rId179"/>
        </w:object>
      </w:r>
      <w:r w:rsidR="00B60549" w:rsidRPr="00A10B7A">
        <w:rPr>
          <w:rFonts w:ascii="新細明體" w:hAnsi="新細明體" w:hint="eastAsia"/>
          <w:b/>
          <w:bCs/>
          <w:sz w:val="28"/>
          <w:szCs w:val="28"/>
          <w:lang w:eastAsia="zh-TW"/>
        </w:rPr>
        <w:t>、</w:t>
      </w:r>
      <w:r w:rsidR="00B60549" w:rsidRPr="00A10B7A">
        <w:rPr>
          <w:rFonts w:eastAsia="標楷體"/>
          <w:b/>
          <w:bCs/>
          <w:position w:val="-12"/>
          <w:sz w:val="28"/>
          <w:szCs w:val="28"/>
          <w:lang w:eastAsia="zh-TW"/>
        </w:rPr>
        <w:object w:dxaOrig="300" w:dyaOrig="380">
          <v:shape id="_x0000_i1108" type="#_x0000_t75" style="width:15pt;height:18.75pt" o:ole="">
            <v:imagedata r:id="rId180" o:title=""/>
          </v:shape>
          <o:OLEObject Type="Embed" ProgID="Equation.DSMT4" ShapeID="_x0000_i1108" DrawAspect="Content" ObjectID="_1624791891" r:id="rId181"/>
        </w:object>
      </w:r>
      <w:r w:rsidR="00B60549" w:rsidRPr="00A10B7A">
        <w:rPr>
          <w:rFonts w:eastAsia="標楷體" w:hint="eastAsia"/>
          <w:b/>
          <w:bCs/>
          <w:sz w:val="28"/>
          <w:szCs w:val="28"/>
          <w:lang w:eastAsia="zh-TW"/>
        </w:rPr>
        <w:t>)</w:t>
      </w:r>
      <w:r w:rsidR="00E508C5" w:rsidRPr="00A10B7A">
        <w:rPr>
          <w:rFonts w:eastAsia="標楷體" w:hint="eastAsia"/>
          <w:b/>
          <w:bCs/>
          <w:sz w:val="28"/>
          <w:szCs w:val="28"/>
          <w:lang w:eastAsia="zh-TW"/>
        </w:rPr>
        <w:t>計算</w:t>
      </w:r>
      <w:r w:rsidR="00B60549" w:rsidRPr="00A10B7A">
        <w:rPr>
          <w:rFonts w:eastAsia="標楷體" w:hint="eastAsia"/>
          <w:b/>
          <w:bCs/>
          <w:sz w:val="28"/>
          <w:szCs w:val="28"/>
          <w:lang w:eastAsia="zh-TW"/>
        </w:rPr>
        <w:t>，</w:t>
      </w:r>
      <w:r w:rsidR="003442C3" w:rsidRPr="00A10B7A">
        <w:rPr>
          <w:rFonts w:eastAsia="標楷體" w:hint="eastAsia"/>
          <w:b/>
          <w:sz w:val="28"/>
          <w:lang w:eastAsia="zh-TW"/>
        </w:rPr>
        <w:t>將</w:t>
      </w:r>
      <w:r w:rsidR="004A5671" w:rsidRPr="00A10B7A">
        <w:rPr>
          <w:rFonts w:eastAsia="標楷體" w:hint="eastAsia"/>
          <w:b/>
          <w:bCs/>
          <w:sz w:val="28"/>
          <w:szCs w:val="28"/>
          <w:lang w:eastAsia="zh-TW"/>
        </w:rPr>
        <w:t>元件</w:t>
      </w:r>
      <w:r w:rsidR="003442C3" w:rsidRPr="00A10B7A">
        <w:rPr>
          <w:rFonts w:eastAsia="標楷體" w:hint="eastAsia"/>
          <w:b/>
          <w:sz w:val="28"/>
          <w:lang w:eastAsia="zh-TW"/>
        </w:rPr>
        <w:t>測量</w:t>
      </w:r>
      <w:r w:rsidR="003442C3" w:rsidRPr="00A10B7A">
        <w:rPr>
          <w:rFonts w:ascii="新細明體" w:hAnsi="新細明體" w:hint="eastAsia"/>
          <w:b/>
          <w:sz w:val="28"/>
          <w:lang w:eastAsia="zh-TW"/>
        </w:rPr>
        <w:t>、</w:t>
      </w:r>
      <w:r w:rsidR="004A5671" w:rsidRPr="00A10B7A">
        <w:rPr>
          <w:rFonts w:eastAsia="標楷體" w:hint="eastAsia"/>
          <w:b/>
          <w:bCs/>
          <w:sz w:val="28"/>
          <w:szCs w:val="28"/>
          <w:lang w:eastAsia="zh-TW"/>
        </w:rPr>
        <w:t>數值</w:t>
      </w:r>
      <w:r w:rsidR="003442C3" w:rsidRPr="00A10B7A">
        <w:rPr>
          <w:rFonts w:eastAsia="標楷體" w:hint="eastAsia"/>
          <w:b/>
          <w:sz w:val="28"/>
          <w:lang w:eastAsia="zh-TW"/>
        </w:rPr>
        <w:t>計算值記錄在</w:t>
      </w:r>
      <w:r w:rsidR="003442C3" w:rsidRPr="00A10B7A">
        <w:rPr>
          <w:rFonts w:eastAsia="標楷體" w:cs="標楷體"/>
          <w:b/>
          <w:bCs/>
          <w:sz w:val="28"/>
          <w:szCs w:val="28"/>
        </w:rPr>
        <w:t>表</w:t>
      </w:r>
      <w:r w:rsidR="007C392C" w:rsidRPr="00A10B7A">
        <w:rPr>
          <w:rFonts w:eastAsia="標楷體" w:cs="標楷體" w:hint="eastAsia"/>
          <w:b/>
          <w:bCs/>
          <w:sz w:val="28"/>
          <w:szCs w:val="28"/>
          <w:lang w:eastAsia="zh-TW"/>
        </w:rPr>
        <w:t>格</w:t>
      </w:r>
      <w:r w:rsidR="003442C3"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7C392C" w:rsidRPr="00A10B7A">
        <w:rPr>
          <w:rFonts w:eastAsia="標楷體" w:hint="eastAsia"/>
          <w:b/>
          <w:bCs/>
          <w:sz w:val="28"/>
          <w:szCs w:val="28"/>
          <w:lang w:eastAsia="zh-TW"/>
        </w:rPr>
        <w:t>4</w:t>
      </w:r>
      <w:r w:rsidR="003442C3" w:rsidRPr="00A10B7A">
        <w:rPr>
          <w:rFonts w:eastAsia="標楷體"/>
          <w:b/>
          <w:bCs/>
          <w:sz w:val="28"/>
          <w:szCs w:val="28"/>
        </w:rPr>
        <w:t>)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及</w:t>
      </w:r>
      <w:r w:rsidR="008864B4" w:rsidRPr="00A10B7A">
        <w:rPr>
          <w:rFonts w:eastAsia="標楷體" w:cs="標楷體"/>
          <w:b/>
          <w:bCs/>
          <w:sz w:val="28"/>
          <w:szCs w:val="28"/>
        </w:rPr>
        <w:t>表</w:t>
      </w:r>
      <w:r w:rsidR="008864B4" w:rsidRPr="00A10B7A">
        <w:rPr>
          <w:rFonts w:eastAsia="標楷體" w:cs="標楷體" w:hint="eastAsia"/>
          <w:b/>
          <w:bCs/>
          <w:sz w:val="28"/>
          <w:szCs w:val="28"/>
          <w:lang w:eastAsia="zh-TW"/>
        </w:rPr>
        <w:t>格</w:t>
      </w:r>
      <w:r w:rsidR="008864B4"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5</w:t>
      </w:r>
      <w:r w:rsidR="008864B4" w:rsidRPr="00A10B7A">
        <w:rPr>
          <w:rFonts w:eastAsia="標楷體"/>
          <w:b/>
          <w:bCs/>
          <w:sz w:val="28"/>
          <w:szCs w:val="28"/>
        </w:rPr>
        <w:t>)</w:t>
      </w:r>
      <w:r w:rsidR="003442C3" w:rsidRPr="00A10B7A">
        <w:rPr>
          <w:rFonts w:eastAsia="標楷體" w:hint="eastAsia"/>
          <w:b/>
          <w:bCs/>
          <w:sz w:val="28"/>
          <w:szCs w:val="28"/>
          <w:lang w:eastAsia="zh-TW"/>
        </w:rPr>
        <w:t>中</w:t>
      </w:r>
      <w:r w:rsidR="003442C3" w:rsidRPr="00A10B7A">
        <w:rPr>
          <w:rFonts w:eastAsia="標楷體" w:hint="eastAsia"/>
          <w:b/>
          <w:sz w:val="28"/>
          <w:lang w:eastAsia="zh-TW"/>
        </w:rPr>
        <w:t>。</w:t>
      </w:r>
    </w:p>
    <w:p w:rsidR="00D3399E" w:rsidRPr="00A10B7A" w:rsidRDefault="00D3399E" w:rsidP="00D3399E">
      <w:pPr>
        <w:snapToGrid w:val="0"/>
        <w:spacing w:line="360" w:lineRule="auto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  <w:r w:rsidRPr="00A10B7A">
        <w:rPr>
          <w:rFonts w:eastAsia="標楷體" w:cs="標楷體"/>
          <w:b/>
          <w:bCs/>
          <w:sz w:val="28"/>
          <w:szCs w:val="28"/>
        </w:rPr>
        <w:t>表</w:t>
      </w:r>
      <w:r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7C392C" w:rsidRPr="00A10B7A">
        <w:rPr>
          <w:rFonts w:eastAsia="標楷體" w:hint="eastAsia"/>
          <w:b/>
          <w:bCs/>
          <w:sz w:val="28"/>
          <w:szCs w:val="28"/>
          <w:lang w:eastAsia="zh-TW"/>
        </w:rPr>
        <w:t>4</w:t>
      </w:r>
      <w:r w:rsidRPr="00A10B7A">
        <w:rPr>
          <w:rFonts w:eastAsia="標楷體"/>
          <w:b/>
          <w:bCs/>
          <w:sz w:val="28"/>
          <w:szCs w:val="28"/>
        </w:rPr>
        <w:t>)</w:t>
      </w:r>
      <w:r w:rsidRPr="00A10B7A">
        <w:rPr>
          <w:rFonts w:eastAsia="標楷體" w:cs="標楷體"/>
          <w:b/>
          <w:bCs/>
          <w:sz w:val="28"/>
          <w:szCs w:val="28"/>
        </w:rPr>
        <w:t>：元件</w:t>
      </w:r>
      <w:r w:rsidR="007C392C" w:rsidRPr="00A10B7A">
        <w:rPr>
          <w:rFonts w:eastAsia="標楷體" w:cs="標楷體" w:hint="eastAsia"/>
          <w:b/>
          <w:bCs/>
          <w:sz w:val="28"/>
          <w:szCs w:val="28"/>
          <w:lang w:eastAsia="zh-TW"/>
        </w:rPr>
        <w:t>設計值</w:t>
      </w:r>
      <w:r w:rsidR="008864B4" w:rsidRPr="00A10B7A">
        <w:rPr>
          <w:rFonts w:eastAsia="標楷體" w:cs="標楷體" w:hint="eastAsia"/>
          <w:b/>
          <w:bCs/>
          <w:sz w:val="28"/>
          <w:szCs w:val="28"/>
          <w:lang w:eastAsia="zh-TW"/>
        </w:rPr>
        <w:t>與</w:t>
      </w:r>
      <w:r w:rsidR="00B60549" w:rsidRPr="00A10B7A">
        <w:rPr>
          <w:rFonts w:eastAsia="標楷體" w:cs="標楷體"/>
          <w:b/>
          <w:bCs/>
          <w:sz w:val="28"/>
          <w:szCs w:val="28"/>
        </w:rPr>
        <w:t>元件</w:t>
      </w:r>
      <w:r w:rsidRPr="00A10B7A">
        <w:rPr>
          <w:rFonts w:eastAsia="標楷體" w:cs="標楷體"/>
          <w:b/>
          <w:bCs/>
          <w:sz w:val="28"/>
          <w:szCs w:val="28"/>
        </w:rPr>
        <w:t>測量值</w:t>
      </w:r>
    </w:p>
    <w:tbl>
      <w:tblPr>
        <w:tblW w:w="5000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6"/>
        <w:gridCol w:w="3217"/>
        <w:gridCol w:w="3215"/>
      </w:tblGrid>
      <w:tr w:rsidR="008864B4" w:rsidRPr="00A10B7A" w:rsidTr="00936CE2">
        <w:trPr>
          <w:trHeight w:val="600"/>
          <w:jc w:val="center"/>
        </w:trPr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元件名稱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8864B4" w:rsidRPr="00A10B7A" w:rsidRDefault="008864B4" w:rsidP="00A92E9B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元件設計值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 w:cs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元件</w:t>
            </w:r>
            <w:r w:rsidRPr="00A10B7A">
              <w:rPr>
                <w:rFonts w:eastAsia="標楷體"/>
                <w:b/>
                <w:bCs/>
                <w:sz w:val="28"/>
                <w:szCs w:val="28"/>
              </w:rPr>
              <w:t>測量值</w:t>
            </w:r>
          </w:p>
        </w:tc>
      </w:tr>
      <w:tr w:rsidR="008864B4" w:rsidRPr="00A10B7A" w:rsidTr="00936CE2">
        <w:trPr>
          <w:trHeight w:val="600"/>
          <w:jc w:val="center"/>
        </w:trPr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R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5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8864B4" w:rsidRPr="00A10B7A" w:rsidRDefault="007603F2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10</w:t>
            </w:r>
            <w:r w:rsidR="008864B4"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K</w:t>
            </w:r>
            <w:r w:rsidR="008864B4" w:rsidRPr="00A10B7A">
              <w:rPr>
                <w:b/>
                <w:bCs/>
                <w:sz w:val="28"/>
                <w:szCs w:val="28"/>
                <w:lang w:eastAsia="zh-TW"/>
              </w:rPr>
              <w:t>Ω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8864B4" w:rsidRPr="00A10B7A" w:rsidTr="00936CE2">
        <w:trPr>
          <w:trHeight w:val="600"/>
          <w:jc w:val="center"/>
        </w:trPr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R6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hint="eastAsia"/>
                <w:b/>
                <w:bCs/>
                <w:sz w:val="28"/>
                <w:szCs w:val="28"/>
                <w:lang w:eastAsia="zh-TW"/>
              </w:rPr>
              <w:t>100</w:t>
            </w:r>
            <w:r w:rsidRPr="00A10B7A">
              <w:rPr>
                <w:b/>
                <w:bCs/>
                <w:sz w:val="28"/>
                <w:szCs w:val="28"/>
                <w:lang w:eastAsia="zh-TW"/>
              </w:rPr>
              <w:t>Ω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8864B4" w:rsidRPr="00A10B7A" w:rsidTr="00936CE2">
        <w:trPr>
          <w:trHeight w:val="600"/>
          <w:jc w:val="center"/>
        </w:trPr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R7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8864B4" w:rsidRPr="00A10B7A" w:rsidRDefault="007603F2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TW"/>
              </w:rPr>
              <w:t>100</w:t>
            </w:r>
            <w:r w:rsidR="008864B4" w:rsidRPr="00A10B7A">
              <w:rPr>
                <w:rFonts w:hint="eastAsia"/>
                <w:b/>
                <w:bCs/>
                <w:sz w:val="28"/>
                <w:szCs w:val="28"/>
                <w:lang w:eastAsia="zh-TW"/>
              </w:rPr>
              <w:t>K</w:t>
            </w:r>
            <w:r w:rsidR="008864B4" w:rsidRPr="00A10B7A">
              <w:rPr>
                <w:b/>
                <w:bCs/>
                <w:sz w:val="28"/>
                <w:szCs w:val="28"/>
                <w:lang w:eastAsia="zh-TW"/>
              </w:rPr>
              <w:t>Ω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8864B4" w:rsidRPr="00A10B7A" w:rsidTr="00936CE2">
        <w:trPr>
          <w:trHeight w:val="600"/>
          <w:jc w:val="center"/>
        </w:trPr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C7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0.1uF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8864B4" w:rsidRPr="00A10B7A" w:rsidTr="00936CE2">
        <w:trPr>
          <w:trHeight w:val="600"/>
          <w:jc w:val="center"/>
        </w:trPr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C8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0.1uF</w:t>
            </w:r>
          </w:p>
        </w:tc>
        <w:tc>
          <w:tcPr>
            <w:tcW w:w="16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864B4" w:rsidRPr="00A10B7A" w:rsidRDefault="008864B4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</w:tbl>
    <w:p w:rsidR="00D3399E" w:rsidRPr="00A10B7A" w:rsidRDefault="00D3399E" w:rsidP="000817D4">
      <w:pPr>
        <w:pStyle w:val="af1"/>
        <w:tabs>
          <w:tab w:val="left" w:pos="0"/>
          <w:tab w:val="left" w:pos="180"/>
        </w:tabs>
        <w:spacing w:line="360" w:lineRule="auto"/>
        <w:ind w:left="280" w:hangingChars="100" w:hanging="280"/>
        <w:rPr>
          <w:rFonts w:eastAsia="標楷體"/>
          <w:b/>
          <w:sz w:val="28"/>
          <w:lang w:eastAsia="zh-TW"/>
        </w:rPr>
      </w:pPr>
    </w:p>
    <w:p w:rsidR="00ED0E69" w:rsidRPr="00A10B7A" w:rsidRDefault="00D3399E" w:rsidP="000817D4">
      <w:pPr>
        <w:pStyle w:val="af1"/>
        <w:tabs>
          <w:tab w:val="left" w:pos="0"/>
          <w:tab w:val="left" w:pos="180"/>
        </w:tabs>
        <w:spacing w:line="360" w:lineRule="auto"/>
        <w:ind w:left="280" w:hangingChars="100" w:hanging="280"/>
        <w:rPr>
          <w:b/>
        </w:rPr>
      </w:pPr>
      <w:r w:rsidRPr="00A10B7A">
        <w:rPr>
          <w:rFonts w:eastAsia="標楷體" w:hint="eastAsia"/>
          <w:b/>
          <w:sz w:val="28"/>
          <w:lang w:eastAsia="zh-TW"/>
        </w:rPr>
        <w:t>2.</w:t>
      </w:r>
      <w:r w:rsidR="00436FE0" w:rsidRPr="00A10B7A">
        <w:rPr>
          <w:rFonts w:eastAsia="標楷體" w:hint="eastAsia"/>
          <w:b/>
          <w:sz w:val="28"/>
          <w:lang w:eastAsia="zh-TW"/>
        </w:rPr>
        <w:t>依</w:t>
      </w:r>
      <w:r w:rsidR="00436FE0" w:rsidRPr="00A10B7A">
        <w:rPr>
          <w:rFonts w:eastAsia="標楷體"/>
          <w:b/>
          <w:sz w:val="28"/>
        </w:rPr>
        <w:t>圖</w:t>
      </w:r>
      <w:r w:rsidR="00436FE0" w:rsidRPr="00A10B7A">
        <w:rPr>
          <w:rFonts w:eastAsia="標楷體"/>
          <w:b/>
          <w:sz w:val="28"/>
        </w:rPr>
        <w:t>(</w:t>
      </w:r>
      <w:r w:rsidR="00194F38">
        <w:rPr>
          <w:rFonts w:eastAsia="標楷體" w:hint="eastAsia"/>
          <w:b/>
          <w:sz w:val="28"/>
          <w:lang w:eastAsia="zh-TW"/>
        </w:rPr>
        <w:t>3-</w:t>
      </w:r>
      <w:r w:rsidR="00436FE0" w:rsidRPr="00A10B7A">
        <w:rPr>
          <w:rFonts w:eastAsia="標楷體" w:hint="eastAsia"/>
          <w:b/>
          <w:sz w:val="28"/>
          <w:lang w:eastAsia="zh-TW"/>
        </w:rPr>
        <w:t>2</w:t>
      </w:r>
      <w:r w:rsidR="00436FE0" w:rsidRPr="00A10B7A">
        <w:rPr>
          <w:rFonts w:eastAsia="標楷體"/>
          <w:b/>
          <w:sz w:val="28"/>
        </w:rPr>
        <w:t>)</w:t>
      </w:r>
      <w:r w:rsidR="00436FE0" w:rsidRPr="00A10B7A">
        <w:rPr>
          <w:rFonts w:ascii="標楷體" w:eastAsia="標楷體" w:hAnsi="標楷體" w:cs="標楷體"/>
          <w:b/>
          <w:sz w:val="28"/>
        </w:rPr>
        <w:t>：實驗電路圖－單擊脈波產生器及防止彈跳電路</w:t>
      </w:r>
      <w:r w:rsidR="00436FE0" w:rsidRPr="00A10B7A">
        <w:rPr>
          <w:rFonts w:eastAsia="標楷體" w:hint="eastAsia"/>
          <w:b/>
          <w:sz w:val="28"/>
          <w:lang w:eastAsia="zh-TW"/>
        </w:rPr>
        <w:t>，</w:t>
      </w:r>
      <w:r w:rsidR="00436FE0" w:rsidRPr="00A10B7A">
        <w:rPr>
          <w:rFonts w:eastAsia="標楷體"/>
          <w:b/>
          <w:sz w:val="28"/>
        </w:rPr>
        <w:t>組裝</w:t>
      </w:r>
      <w:r w:rsidR="00436FE0" w:rsidRPr="00A10B7A">
        <w:rPr>
          <w:rFonts w:eastAsia="標楷體" w:hint="eastAsia"/>
          <w:b/>
          <w:sz w:val="28"/>
          <w:lang w:eastAsia="zh-TW"/>
        </w:rPr>
        <w:t>此電路</w:t>
      </w:r>
      <w:r w:rsidR="00436FE0" w:rsidRPr="00A10B7A">
        <w:rPr>
          <w:rFonts w:eastAsia="標楷體"/>
          <w:b/>
          <w:sz w:val="28"/>
        </w:rPr>
        <w:t>。</w:t>
      </w:r>
      <w:r w:rsidR="00DD028C" w:rsidRPr="00A10B7A">
        <w:rPr>
          <w:rFonts w:ascii="標楷體" w:eastAsia="標楷體" w:hAnsi="標楷體" w:cs="標楷體" w:hint="eastAsia"/>
          <w:b/>
          <w:sz w:val="28"/>
          <w:lang w:eastAsia="zh-TW"/>
        </w:rPr>
        <w:t>若</w:t>
      </w:r>
      <w:r w:rsidR="00ED0E69" w:rsidRPr="00A10B7A">
        <w:rPr>
          <w:rFonts w:eastAsia="標楷體"/>
          <w:b/>
          <w:sz w:val="28"/>
        </w:rPr>
        <w:t>SW1</w:t>
      </w:r>
      <w:r w:rsidR="00ED0E69" w:rsidRPr="00A10B7A">
        <w:rPr>
          <w:rFonts w:ascii="標楷體" w:eastAsia="標楷體" w:hAnsi="標楷體" w:cs="標楷體"/>
          <w:b/>
          <w:sz w:val="28"/>
        </w:rPr>
        <w:t>按鍵開關無法直接裝在麵包版上，此時需要使用焊接方式，焊接兩條單心線，接在麵包版上。</w:t>
      </w:r>
    </w:p>
    <w:p w:rsidR="00562DF1" w:rsidRPr="00A10B7A" w:rsidRDefault="00D3399E" w:rsidP="003C00C2">
      <w:pPr>
        <w:snapToGrid w:val="0"/>
        <w:spacing w:line="360" w:lineRule="auto"/>
        <w:ind w:left="280" w:hanging="280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3</w:t>
      </w:r>
      <w:r w:rsidR="003C00C2" w:rsidRPr="00A10B7A">
        <w:rPr>
          <w:rFonts w:eastAsia="標楷體" w:hint="eastAsia"/>
          <w:b/>
          <w:sz w:val="28"/>
          <w:lang w:eastAsia="zh-TW"/>
        </w:rPr>
        <w:t>.</w:t>
      </w:r>
      <w:r w:rsidR="00ED0E69" w:rsidRPr="00A10B7A">
        <w:rPr>
          <w:rFonts w:eastAsia="標楷體"/>
          <w:b/>
          <w:sz w:val="28"/>
        </w:rPr>
        <w:t>擷取</w:t>
      </w:r>
      <w:r w:rsidR="00ED0E69" w:rsidRPr="00A10B7A">
        <w:rPr>
          <w:rFonts w:eastAsia="標楷體"/>
          <w:b/>
          <w:sz w:val="28"/>
          <w:szCs w:val="28"/>
        </w:rPr>
        <w:t>實驗波形</w:t>
      </w:r>
      <w:r w:rsidR="00ED0E69" w:rsidRPr="00A10B7A">
        <w:rPr>
          <w:rFonts w:ascii="新細明體" w:hAnsi="新細明體" w:cs="新細明體"/>
          <w:b/>
          <w:sz w:val="28"/>
          <w:szCs w:val="28"/>
        </w:rPr>
        <w:t>：</w:t>
      </w:r>
      <w:r w:rsidR="00F52FB6" w:rsidRPr="00A10B7A">
        <w:rPr>
          <w:rFonts w:eastAsia="標楷體" w:hint="eastAsia"/>
          <w:b/>
          <w:sz w:val="28"/>
          <w:lang w:eastAsia="zh-TW"/>
        </w:rPr>
        <w:t>充</w:t>
      </w:r>
      <w:r w:rsidR="00F52FB6" w:rsidRPr="00A10B7A">
        <w:rPr>
          <w:rFonts w:ascii="新細明體" w:hAnsi="新細明體" w:hint="eastAsia"/>
          <w:b/>
          <w:sz w:val="28"/>
          <w:lang w:eastAsia="zh-TW"/>
        </w:rPr>
        <w:t>、</w:t>
      </w:r>
      <w:r w:rsidR="00DD028C" w:rsidRPr="00A10B7A">
        <w:rPr>
          <w:rFonts w:eastAsia="標楷體" w:hint="eastAsia"/>
          <w:b/>
          <w:sz w:val="28"/>
          <w:lang w:eastAsia="zh-TW"/>
        </w:rPr>
        <w:t>放電暫態波形之擷取，可參閱實驗單元</w:t>
      </w:r>
      <w:r w:rsidR="00F52FB6" w:rsidRPr="00A10B7A">
        <w:rPr>
          <w:rFonts w:eastAsia="標楷體" w:hint="eastAsia"/>
          <w:b/>
          <w:sz w:val="28"/>
          <w:lang w:eastAsia="zh-TW"/>
        </w:rPr>
        <w:t>RLC</w:t>
      </w:r>
      <w:r w:rsidR="00F52FB6" w:rsidRPr="00A10B7A">
        <w:rPr>
          <w:rFonts w:eastAsia="標楷體" w:hint="eastAsia"/>
          <w:b/>
          <w:sz w:val="28"/>
          <w:lang w:eastAsia="zh-TW"/>
        </w:rPr>
        <w:t>電路內容。</w:t>
      </w:r>
      <w:r w:rsidR="00ED0E69" w:rsidRPr="00A10B7A">
        <w:rPr>
          <w:rFonts w:eastAsia="標楷體"/>
          <w:b/>
          <w:sz w:val="28"/>
        </w:rPr>
        <w:t>示波器輸入為設定直流耦合方式，觸發方式選擇單一觸發模式，適當選擇觸發位準，適當選擇正緣觸發或是負緣觸發。</w:t>
      </w:r>
      <w:r w:rsidR="00562DF1" w:rsidRPr="00A10B7A">
        <w:rPr>
          <w:rFonts w:eastAsia="標楷體" w:hint="eastAsia"/>
          <w:b/>
          <w:sz w:val="28"/>
          <w:lang w:eastAsia="zh-TW"/>
        </w:rPr>
        <w:t>適當選擇時間軸刻度，擷取節點</w:t>
      </w:r>
      <w:r w:rsidR="00562DF1" w:rsidRPr="00A10B7A">
        <w:rPr>
          <w:rFonts w:eastAsia="標楷體" w:hint="eastAsia"/>
          <w:b/>
          <w:sz w:val="28"/>
          <w:lang w:eastAsia="zh-TW"/>
        </w:rPr>
        <w:t>[A1]</w:t>
      </w:r>
      <w:r w:rsidR="00020689" w:rsidRPr="00A10B7A">
        <w:rPr>
          <w:rFonts w:eastAsia="標楷體" w:hint="eastAsia"/>
          <w:b/>
          <w:sz w:val="28"/>
          <w:lang w:eastAsia="zh-TW"/>
        </w:rPr>
        <w:t>、</w:t>
      </w:r>
      <w:r w:rsidR="00020689" w:rsidRPr="00A10B7A">
        <w:rPr>
          <w:rFonts w:eastAsia="標楷體" w:hint="eastAsia"/>
          <w:b/>
          <w:sz w:val="28"/>
          <w:lang w:eastAsia="zh-TW"/>
        </w:rPr>
        <w:t xml:space="preserve"> </w:t>
      </w:r>
      <w:r w:rsidR="00664DC9" w:rsidRPr="00A10B7A">
        <w:rPr>
          <w:rFonts w:eastAsia="標楷體" w:hint="eastAsia"/>
          <w:b/>
          <w:sz w:val="28"/>
          <w:lang w:eastAsia="zh-TW"/>
        </w:rPr>
        <w:t>[A2]</w:t>
      </w:r>
      <w:r w:rsidR="00020689" w:rsidRPr="00A10B7A">
        <w:rPr>
          <w:rFonts w:eastAsia="標楷體" w:hint="eastAsia"/>
          <w:b/>
          <w:sz w:val="28"/>
          <w:lang w:eastAsia="zh-TW"/>
        </w:rPr>
        <w:t>、</w:t>
      </w:r>
      <w:r w:rsidR="00020689" w:rsidRPr="00A10B7A">
        <w:rPr>
          <w:rFonts w:eastAsia="標楷體" w:hint="eastAsia"/>
          <w:b/>
          <w:sz w:val="28"/>
          <w:lang w:eastAsia="zh-TW"/>
        </w:rPr>
        <w:t>[A3]</w:t>
      </w:r>
      <w:r w:rsidR="00664DC9" w:rsidRPr="00A10B7A">
        <w:rPr>
          <w:rFonts w:eastAsia="標楷體" w:hint="eastAsia"/>
          <w:b/>
          <w:sz w:val="28"/>
          <w:lang w:eastAsia="zh-TW"/>
        </w:rPr>
        <w:t>暫態波形</w:t>
      </w:r>
      <w:r w:rsidR="00173168" w:rsidRPr="00A10B7A">
        <w:rPr>
          <w:rFonts w:ascii="標楷體" w:eastAsia="標楷體" w:hAnsi="標楷體" w:hint="eastAsia"/>
          <w:b/>
          <w:sz w:val="28"/>
          <w:lang w:eastAsia="zh-TW"/>
        </w:rPr>
        <w:t>，完成表格</w:t>
      </w:r>
      <w:r w:rsidR="00173168" w:rsidRPr="00A10B7A">
        <w:rPr>
          <w:rFonts w:eastAsia="標楷體"/>
          <w:b/>
          <w:sz w:val="28"/>
          <w:lang w:eastAsia="zh-TW"/>
        </w:rPr>
        <w:t>(</w:t>
      </w:r>
      <w:r w:rsidR="00194F38">
        <w:rPr>
          <w:rFonts w:eastAsia="標楷體" w:hint="eastAsia"/>
          <w:b/>
          <w:sz w:val="28"/>
          <w:lang w:eastAsia="zh-TW"/>
        </w:rPr>
        <w:t>3-</w:t>
      </w:r>
      <w:r w:rsidR="007C392C" w:rsidRPr="00A10B7A">
        <w:rPr>
          <w:rFonts w:eastAsia="標楷體" w:hint="eastAsia"/>
          <w:b/>
          <w:sz w:val="28"/>
          <w:lang w:eastAsia="zh-TW"/>
        </w:rPr>
        <w:t>5</w:t>
      </w:r>
      <w:r w:rsidR="00173168" w:rsidRPr="00A10B7A">
        <w:rPr>
          <w:rFonts w:eastAsia="標楷體"/>
          <w:b/>
          <w:sz w:val="28"/>
          <w:lang w:eastAsia="zh-TW"/>
        </w:rPr>
        <w:t>)</w:t>
      </w:r>
      <w:r w:rsidR="00173168" w:rsidRPr="00A10B7A">
        <w:rPr>
          <w:rFonts w:ascii="標楷體" w:eastAsia="標楷體" w:hAnsi="標楷體" w:hint="eastAsia"/>
          <w:b/>
          <w:sz w:val="28"/>
          <w:lang w:eastAsia="zh-TW"/>
        </w:rPr>
        <w:t>內容</w:t>
      </w:r>
      <w:r w:rsidR="00664DC9" w:rsidRPr="00A10B7A">
        <w:rPr>
          <w:rFonts w:eastAsia="標楷體" w:hint="eastAsia"/>
          <w:b/>
          <w:sz w:val="28"/>
          <w:lang w:eastAsia="zh-TW"/>
        </w:rPr>
        <w:t>。</w:t>
      </w:r>
    </w:p>
    <w:p w:rsidR="00664DC9" w:rsidRPr="00A10B7A" w:rsidRDefault="00664DC9" w:rsidP="008864B4">
      <w:pPr>
        <w:snapToGrid w:val="0"/>
        <w:spacing w:line="360" w:lineRule="auto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  <w:r w:rsidRPr="00A10B7A">
        <w:rPr>
          <w:rFonts w:eastAsia="標楷體" w:cs="標楷體"/>
          <w:b/>
          <w:bCs/>
          <w:sz w:val="28"/>
          <w:szCs w:val="28"/>
        </w:rPr>
        <w:lastRenderedPageBreak/>
        <w:t>表</w:t>
      </w:r>
      <w:r w:rsidRPr="00A10B7A">
        <w:rPr>
          <w:rFonts w:eastAsia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7C392C" w:rsidRPr="00A10B7A">
        <w:rPr>
          <w:rFonts w:eastAsia="標楷體" w:hint="eastAsia"/>
          <w:b/>
          <w:bCs/>
          <w:sz w:val="28"/>
          <w:szCs w:val="28"/>
          <w:lang w:eastAsia="zh-TW"/>
        </w:rPr>
        <w:t>5)</w:t>
      </w:r>
      <w:r w:rsidRPr="00A10B7A">
        <w:rPr>
          <w:rFonts w:eastAsia="標楷體" w:cs="標楷體"/>
          <w:b/>
          <w:bCs/>
          <w:sz w:val="28"/>
          <w:szCs w:val="28"/>
        </w:rPr>
        <w:t>：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數值計算值</w:t>
      </w:r>
      <w:r w:rsidR="008864B4" w:rsidRPr="00A10B7A">
        <w:rPr>
          <w:rFonts w:eastAsia="標楷體" w:hint="eastAsia"/>
          <w:b/>
          <w:sz w:val="28"/>
          <w:lang w:eastAsia="zh-TW"/>
        </w:rPr>
        <w:t>與</w:t>
      </w:r>
      <w:r w:rsidR="00E508C5" w:rsidRPr="00A10B7A">
        <w:rPr>
          <w:rFonts w:eastAsia="標楷體" w:hint="eastAsia"/>
          <w:b/>
          <w:sz w:val="28"/>
          <w:lang w:eastAsia="zh-TW"/>
        </w:rPr>
        <w:t>實驗</w:t>
      </w:r>
      <w:r w:rsidRPr="00A10B7A">
        <w:rPr>
          <w:rFonts w:eastAsia="標楷體" w:cs="標楷體"/>
          <w:b/>
          <w:bCs/>
          <w:sz w:val="28"/>
          <w:szCs w:val="28"/>
        </w:rPr>
        <w:t>測量值</w:t>
      </w:r>
    </w:p>
    <w:tbl>
      <w:tblPr>
        <w:tblW w:w="3333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4"/>
        <w:gridCol w:w="3217"/>
      </w:tblGrid>
      <w:tr w:rsidR="00020689" w:rsidRPr="00A10B7A" w:rsidTr="00020689">
        <w:trPr>
          <w:trHeight w:val="600"/>
          <w:jc w:val="center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ED0E69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項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 xml:space="preserve">   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目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數值計算值</w:t>
            </w:r>
          </w:p>
        </w:tc>
      </w:tr>
      <w:tr w:rsidR="00020689" w:rsidRPr="00A10B7A" w:rsidTr="00020689">
        <w:trPr>
          <w:trHeight w:val="600"/>
          <w:jc w:val="center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ED0E69">
            <w:pPr>
              <w:snapToGrid w:val="0"/>
              <w:jc w:val="center"/>
              <w:rPr>
                <w:rFonts w:eastAsia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節點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[A1]</w:t>
            </w:r>
          </w:p>
          <w:p w:rsidR="00020689" w:rsidRPr="00A10B7A" w:rsidRDefault="00020689" w:rsidP="00ED0E69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充電時間常數</w:t>
            </w:r>
            <w:r w:rsidRPr="00A10B7A">
              <w:rPr>
                <w:rFonts w:eastAsia="標楷體"/>
                <w:b/>
                <w:sz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240" w:dyaOrig="380">
                <v:shape id="_x0000_i1109" type="#_x0000_t75" style="width:12pt;height:18.75pt" o:ole="">
                  <v:imagedata r:id="rId182" o:title=""/>
                </v:shape>
                <o:OLEObject Type="Embed" ProgID="Equation.DSMT4" ShapeID="_x0000_i1109" DrawAspect="Content" ObjectID="_1624791892" r:id="rId183"/>
              </w:object>
            </w:r>
            <w:r w:rsidRPr="00A10B7A">
              <w:rPr>
                <w:rFonts w:eastAsia="標楷體"/>
                <w:b/>
                <w:sz w:val="28"/>
                <w:lang w:eastAsia="zh-TW"/>
              </w:rPr>
              <w:t>)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480" w:dyaOrig="380">
                <v:shape id="_x0000_i1110" type="#_x0000_t75" style="width:24pt;height:18.75pt" o:ole="">
                  <v:imagedata r:id="rId184" o:title=""/>
                </v:shape>
                <o:OLEObject Type="Embed" ProgID="Equation.DSMT4" ShapeID="_x0000_i1110" DrawAspect="Content" ObjectID="_1624791893" r:id="rId185"/>
              </w:object>
            </w:r>
          </w:p>
        </w:tc>
      </w:tr>
      <w:tr w:rsidR="00020689" w:rsidRPr="00A10B7A" w:rsidTr="00020689">
        <w:trPr>
          <w:trHeight w:val="600"/>
          <w:jc w:val="center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ED0E69">
            <w:pPr>
              <w:snapToGrid w:val="0"/>
              <w:jc w:val="center"/>
              <w:rPr>
                <w:rFonts w:ascii="標楷體" w:eastAsia="標楷體" w:hAnsi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節點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[A1]</w:t>
            </w:r>
          </w:p>
          <w:p w:rsidR="00020689" w:rsidRPr="00A10B7A" w:rsidRDefault="00020689" w:rsidP="00ED0E69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放電時間常數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279" w:dyaOrig="380">
                <v:shape id="_x0000_i1111" type="#_x0000_t75" style="width:14.25pt;height:18.75pt" o:ole="">
                  <v:imagedata r:id="rId186" o:title=""/>
                </v:shape>
                <o:OLEObject Type="Embed" ProgID="Equation.DSMT4" ShapeID="_x0000_i1111" DrawAspect="Content" ObjectID="_1624791894" r:id="rId187"/>
              </w:objec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)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520" w:dyaOrig="380">
                <v:shape id="_x0000_i1112" type="#_x0000_t75" style="width:26.25pt;height:18.75pt" o:ole="">
                  <v:imagedata r:id="rId188" o:title=""/>
                </v:shape>
                <o:OLEObject Type="Embed" ProgID="Equation.DSMT4" ShapeID="_x0000_i1112" DrawAspect="Content" ObjectID="_1624791895" r:id="rId189"/>
              </w:object>
            </w:r>
          </w:p>
        </w:tc>
      </w:tr>
      <w:tr w:rsidR="00020689" w:rsidRPr="00A10B7A" w:rsidTr="00020689">
        <w:trPr>
          <w:trHeight w:val="600"/>
          <w:jc w:val="center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ED0E69">
            <w:pPr>
              <w:snapToGrid w:val="0"/>
              <w:jc w:val="center"/>
              <w:rPr>
                <w:rFonts w:eastAsia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節點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[A2]</w:t>
            </w:r>
          </w:p>
          <w:p w:rsidR="00020689" w:rsidRPr="00A10B7A" w:rsidRDefault="00020689" w:rsidP="00ED0E69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放電時間常數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260" w:dyaOrig="380">
                <v:shape id="_x0000_i1113" type="#_x0000_t75" style="width:12.75pt;height:18.75pt" o:ole="">
                  <v:imagedata r:id="rId190" o:title=""/>
                </v:shape>
                <o:OLEObject Type="Embed" ProgID="Equation.DSMT4" ShapeID="_x0000_i1113" DrawAspect="Content" ObjectID="_1624791896" r:id="rId191"/>
              </w:objec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)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499" w:dyaOrig="380">
                <v:shape id="_x0000_i1114" type="#_x0000_t75" style="width:24.75pt;height:18.75pt" o:ole="">
                  <v:imagedata r:id="rId192" o:title=""/>
                </v:shape>
                <o:OLEObject Type="Embed" ProgID="Equation.DSMT4" ShapeID="_x0000_i1114" DrawAspect="Content" ObjectID="_1624791897" r:id="rId193"/>
              </w:object>
            </w:r>
          </w:p>
        </w:tc>
      </w:tr>
      <w:tr w:rsidR="00020689" w:rsidRPr="00A10B7A" w:rsidTr="00020689">
        <w:trPr>
          <w:trHeight w:val="600"/>
          <w:jc w:val="center"/>
        </w:trPr>
        <w:tc>
          <w:tcPr>
            <w:tcW w:w="2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E508C5">
            <w:pPr>
              <w:snapToGrid w:val="0"/>
              <w:jc w:val="center"/>
              <w:rPr>
                <w:rFonts w:eastAsia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節點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[A3]</w:t>
            </w:r>
          </w:p>
          <w:p w:rsidR="00020689" w:rsidRPr="00A10B7A" w:rsidRDefault="00020689" w:rsidP="00ED0E69">
            <w:pPr>
              <w:snapToGrid w:val="0"/>
              <w:jc w:val="center"/>
              <w:rPr>
                <w:rFonts w:eastAsia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脈波寬度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300" w:dyaOrig="380">
                <v:shape id="_x0000_i1115" type="#_x0000_t75" style="width:15pt;height:18.75pt" o:ole="">
                  <v:imagedata r:id="rId14" o:title=""/>
                </v:shape>
                <o:OLEObject Type="Embed" ProgID="Equation.DSMT4" ShapeID="_x0000_i1115" DrawAspect="Content" ObjectID="_1624791898" r:id="rId194"/>
              </w:objec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25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540" w:dyaOrig="380">
                <v:shape id="_x0000_i1116" type="#_x0000_t75" style="width:27pt;height:18.75pt" o:ole="">
                  <v:imagedata r:id="rId195" o:title=""/>
                </v:shape>
                <o:OLEObject Type="Embed" ProgID="Equation.DSMT4" ShapeID="_x0000_i1116" DrawAspect="Content" ObjectID="_1624791899" r:id="rId196"/>
              </w:object>
            </w:r>
          </w:p>
        </w:tc>
      </w:tr>
    </w:tbl>
    <w:p w:rsidR="008D6F60" w:rsidRPr="00A10B7A" w:rsidRDefault="008D6F60">
      <w:pPr>
        <w:snapToGrid w:val="0"/>
        <w:spacing w:line="360" w:lineRule="auto"/>
        <w:ind w:left="280" w:hanging="280"/>
        <w:rPr>
          <w:rFonts w:ascii="標楷體" w:eastAsia="標楷體" w:hAnsi="標楷體"/>
          <w:b/>
          <w:color w:val="0000CC"/>
          <w:sz w:val="28"/>
          <w:lang w:eastAsia="zh-TW"/>
        </w:rPr>
      </w:pPr>
    </w:p>
    <w:p w:rsidR="00ED0E69" w:rsidRPr="00A10B7A" w:rsidRDefault="007D59DB">
      <w:pPr>
        <w:snapToGrid w:val="0"/>
        <w:spacing w:line="360" w:lineRule="auto"/>
        <w:ind w:left="280" w:hanging="280"/>
        <w:rPr>
          <w:rFonts w:eastAsia="標楷體"/>
          <w:b/>
          <w:color w:val="0000CC"/>
          <w:sz w:val="28"/>
          <w:lang w:eastAsia="zh-TW"/>
        </w:rPr>
      </w:pPr>
      <w:r>
        <w:rPr>
          <w:rFonts w:ascii="標楷體" w:eastAsia="標楷體" w:hAnsi="標楷體" w:hint="eastAsia"/>
          <w:b/>
          <w:color w:val="0000CC"/>
          <w:sz w:val="28"/>
          <w:lang w:eastAsia="zh-TW"/>
        </w:rPr>
        <w:t>◎</w:t>
      </w:r>
      <w:r w:rsidR="007C392C" w:rsidRPr="00A10B7A">
        <w:rPr>
          <w:rFonts w:eastAsia="標楷體" w:hint="eastAsia"/>
          <w:b/>
          <w:color w:val="0000CC"/>
          <w:sz w:val="28"/>
          <w:lang w:eastAsia="zh-TW"/>
        </w:rPr>
        <w:t>擷取波形</w:t>
      </w:r>
    </w:p>
    <w:p w:rsidR="00ED0E69" w:rsidRPr="00A10B7A" w:rsidRDefault="0019115D" w:rsidP="00020689">
      <w:p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a</w:t>
      </w:r>
      <w:r w:rsidR="00ED0E69" w:rsidRPr="00A10B7A">
        <w:rPr>
          <w:rFonts w:eastAsia="標楷體"/>
          <w:b/>
          <w:sz w:val="28"/>
        </w:rPr>
        <w:t>.</w:t>
      </w:r>
      <w:r w:rsidR="00ED0E69" w:rsidRPr="00A10B7A">
        <w:rPr>
          <w:rFonts w:eastAsia="標楷體"/>
          <w:b/>
          <w:sz w:val="28"/>
        </w:rPr>
        <w:t>測試</w:t>
      </w:r>
      <w:r w:rsidR="003E2994" w:rsidRPr="00A10B7A">
        <w:rPr>
          <w:rFonts w:ascii="標楷體" w:eastAsia="標楷體" w:hAnsi="標楷體" w:hint="eastAsia"/>
          <w:b/>
          <w:sz w:val="28"/>
        </w:rPr>
        <w:t>、</w:t>
      </w:r>
      <w:r w:rsidR="003E2994" w:rsidRPr="00A10B7A">
        <w:rPr>
          <w:rFonts w:eastAsia="標楷體" w:hint="eastAsia"/>
          <w:b/>
          <w:sz w:val="28"/>
          <w:lang w:eastAsia="zh-TW"/>
        </w:rPr>
        <w:t>擷取</w:t>
      </w:r>
      <w:r w:rsidR="00ED0E69" w:rsidRPr="00A10B7A">
        <w:rPr>
          <w:rFonts w:eastAsia="標楷體"/>
          <w:b/>
          <w:sz w:val="28"/>
        </w:rPr>
        <w:t>節點</w:t>
      </w:r>
      <w:r w:rsidR="00ED0E69" w:rsidRPr="00A10B7A">
        <w:rPr>
          <w:rFonts w:eastAsia="標楷體"/>
          <w:b/>
          <w:sz w:val="28"/>
        </w:rPr>
        <w:t>[A1</w:t>
      </w:r>
      <w:r w:rsidR="00ED0E69" w:rsidRPr="00A10B7A">
        <w:rPr>
          <w:rFonts w:ascii="標楷體" w:eastAsia="標楷體" w:hAnsi="標楷體" w:cs="標楷體"/>
          <w:b/>
          <w:sz w:val="28"/>
        </w:rPr>
        <w:t>、</w:t>
      </w:r>
      <w:r w:rsidR="00ED0E69" w:rsidRPr="00A10B7A">
        <w:rPr>
          <w:rFonts w:eastAsia="標楷體"/>
          <w:b/>
          <w:sz w:val="28"/>
        </w:rPr>
        <w:t>A2]</w:t>
      </w:r>
      <w:r w:rsidR="00664DC9" w:rsidRPr="00A10B7A">
        <w:rPr>
          <w:rFonts w:eastAsia="標楷體" w:hint="eastAsia"/>
          <w:b/>
          <w:sz w:val="28"/>
          <w:lang w:eastAsia="zh-TW"/>
        </w:rPr>
        <w:t xml:space="preserve"> </w:t>
      </w:r>
      <w:r w:rsidR="00664DC9" w:rsidRPr="00A10B7A">
        <w:rPr>
          <w:rFonts w:eastAsia="標楷體" w:hint="eastAsia"/>
          <w:b/>
          <w:sz w:val="28"/>
          <w:lang w:eastAsia="zh-TW"/>
        </w:rPr>
        <w:t>波形</w:t>
      </w:r>
      <w:r w:rsidR="003E2994" w:rsidRPr="00A10B7A">
        <w:rPr>
          <w:rFonts w:eastAsia="標楷體" w:hint="eastAsia"/>
          <w:b/>
          <w:sz w:val="28"/>
          <w:lang w:eastAsia="zh-TW"/>
        </w:rPr>
        <w:t>。</w:t>
      </w:r>
    </w:p>
    <w:p w:rsidR="003E2994" w:rsidRPr="00A10B7A" w:rsidRDefault="003E2994" w:rsidP="00020689">
      <w:p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b.</w:t>
      </w:r>
      <w:r w:rsidRPr="00A10B7A">
        <w:rPr>
          <w:rFonts w:eastAsia="標楷體"/>
          <w:b/>
          <w:sz w:val="28"/>
        </w:rPr>
        <w:t>測試</w:t>
      </w:r>
      <w:r w:rsidRPr="00A10B7A">
        <w:rPr>
          <w:rFonts w:ascii="標楷體" w:eastAsia="標楷體" w:hAnsi="標楷體" w:hint="eastAsia"/>
          <w:b/>
          <w:sz w:val="28"/>
        </w:rPr>
        <w:t>、</w:t>
      </w:r>
      <w:r w:rsidRPr="00A10B7A">
        <w:rPr>
          <w:rFonts w:eastAsia="標楷體" w:hint="eastAsia"/>
          <w:b/>
          <w:sz w:val="28"/>
          <w:lang w:eastAsia="zh-TW"/>
        </w:rPr>
        <w:t>擷取</w:t>
      </w:r>
      <w:r w:rsidRPr="00A10B7A">
        <w:rPr>
          <w:rFonts w:eastAsia="標楷體"/>
          <w:b/>
          <w:sz w:val="28"/>
        </w:rPr>
        <w:t>節點</w:t>
      </w:r>
      <w:r w:rsidRPr="00A10B7A">
        <w:rPr>
          <w:rFonts w:eastAsia="標楷體"/>
          <w:b/>
          <w:sz w:val="28"/>
        </w:rPr>
        <w:t>[A1]</w:t>
      </w:r>
      <w:r w:rsidRPr="00A10B7A">
        <w:rPr>
          <w:rFonts w:eastAsia="標楷體" w:hint="eastAsia"/>
          <w:b/>
          <w:sz w:val="28"/>
          <w:lang w:eastAsia="zh-TW"/>
        </w:rPr>
        <w:t xml:space="preserve"> </w:t>
      </w:r>
      <w:r w:rsidRPr="00A10B7A">
        <w:rPr>
          <w:rFonts w:eastAsia="標楷體" w:hint="eastAsia"/>
          <w:b/>
          <w:sz w:val="28"/>
          <w:lang w:eastAsia="zh-TW"/>
        </w:rPr>
        <w:t>充電波形。</w:t>
      </w:r>
    </w:p>
    <w:p w:rsidR="003E2994" w:rsidRPr="00A10B7A" w:rsidRDefault="003E2994" w:rsidP="00020689">
      <w:p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c.</w:t>
      </w:r>
      <w:r w:rsidRPr="00A10B7A">
        <w:rPr>
          <w:rFonts w:eastAsia="標楷體"/>
          <w:b/>
          <w:sz w:val="28"/>
        </w:rPr>
        <w:t>測試</w:t>
      </w:r>
      <w:r w:rsidRPr="00A10B7A">
        <w:rPr>
          <w:rFonts w:ascii="標楷體" w:eastAsia="標楷體" w:hAnsi="標楷體" w:hint="eastAsia"/>
          <w:b/>
          <w:sz w:val="28"/>
        </w:rPr>
        <w:t>、</w:t>
      </w:r>
      <w:r w:rsidRPr="00A10B7A">
        <w:rPr>
          <w:rFonts w:eastAsia="標楷體" w:hint="eastAsia"/>
          <w:b/>
          <w:sz w:val="28"/>
          <w:lang w:eastAsia="zh-TW"/>
        </w:rPr>
        <w:t>擷取</w:t>
      </w:r>
      <w:r w:rsidRPr="00A10B7A">
        <w:rPr>
          <w:rFonts w:eastAsia="標楷體"/>
          <w:b/>
          <w:sz w:val="28"/>
        </w:rPr>
        <w:t>節點</w:t>
      </w:r>
      <w:r w:rsidRPr="00A10B7A">
        <w:rPr>
          <w:rFonts w:eastAsia="標楷體"/>
          <w:b/>
          <w:sz w:val="28"/>
        </w:rPr>
        <w:t>[A1]</w:t>
      </w:r>
      <w:r w:rsidRPr="00A10B7A">
        <w:rPr>
          <w:rFonts w:eastAsia="標楷體" w:hint="eastAsia"/>
          <w:b/>
          <w:sz w:val="28"/>
          <w:lang w:eastAsia="zh-TW"/>
        </w:rPr>
        <w:t xml:space="preserve"> </w:t>
      </w:r>
      <w:r w:rsidRPr="00A10B7A">
        <w:rPr>
          <w:rFonts w:eastAsia="標楷體" w:hint="eastAsia"/>
          <w:b/>
          <w:sz w:val="28"/>
          <w:lang w:eastAsia="zh-TW"/>
        </w:rPr>
        <w:t>放電波形。</w:t>
      </w:r>
    </w:p>
    <w:p w:rsidR="003E2994" w:rsidRPr="00A10B7A" w:rsidRDefault="00B70A2B" w:rsidP="00020689">
      <w:p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d</w:t>
      </w:r>
      <w:r w:rsidR="003E2994" w:rsidRPr="00A10B7A">
        <w:rPr>
          <w:rFonts w:eastAsia="標楷體" w:hint="eastAsia"/>
          <w:b/>
          <w:sz w:val="28"/>
          <w:lang w:eastAsia="zh-TW"/>
        </w:rPr>
        <w:t>.</w:t>
      </w:r>
      <w:r w:rsidR="003E2994" w:rsidRPr="00A10B7A">
        <w:rPr>
          <w:rFonts w:eastAsia="標楷體"/>
          <w:b/>
          <w:sz w:val="28"/>
        </w:rPr>
        <w:t>測試</w:t>
      </w:r>
      <w:r w:rsidR="003E2994" w:rsidRPr="00A10B7A">
        <w:rPr>
          <w:rFonts w:ascii="標楷體" w:eastAsia="標楷體" w:hAnsi="標楷體" w:hint="eastAsia"/>
          <w:b/>
          <w:sz w:val="28"/>
        </w:rPr>
        <w:t>、</w:t>
      </w:r>
      <w:r w:rsidR="003E2994" w:rsidRPr="00A10B7A">
        <w:rPr>
          <w:rFonts w:eastAsia="標楷體" w:hint="eastAsia"/>
          <w:b/>
          <w:sz w:val="28"/>
          <w:lang w:eastAsia="zh-TW"/>
        </w:rPr>
        <w:t>擷取</w:t>
      </w:r>
      <w:r w:rsidR="003E2994" w:rsidRPr="00A10B7A">
        <w:rPr>
          <w:rFonts w:eastAsia="標楷體"/>
          <w:b/>
          <w:sz w:val="28"/>
        </w:rPr>
        <w:t>節點</w:t>
      </w:r>
      <w:r w:rsidR="003E2994" w:rsidRPr="00A10B7A">
        <w:rPr>
          <w:rFonts w:eastAsia="標楷體"/>
          <w:b/>
          <w:sz w:val="28"/>
        </w:rPr>
        <w:t>[A</w:t>
      </w:r>
      <w:r w:rsidR="003E2994" w:rsidRPr="00A10B7A">
        <w:rPr>
          <w:rFonts w:eastAsia="標楷體" w:hint="eastAsia"/>
          <w:b/>
          <w:sz w:val="28"/>
          <w:lang w:eastAsia="zh-TW"/>
        </w:rPr>
        <w:t>2</w:t>
      </w:r>
      <w:r w:rsidR="003E2994" w:rsidRPr="00A10B7A">
        <w:rPr>
          <w:rFonts w:eastAsia="標楷體"/>
          <w:b/>
          <w:sz w:val="28"/>
        </w:rPr>
        <w:t>]</w:t>
      </w:r>
      <w:r w:rsidR="003E2994" w:rsidRPr="00A10B7A">
        <w:rPr>
          <w:rFonts w:eastAsia="標楷體" w:hint="eastAsia"/>
          <w:b/>
          <w:sz w:val="28"/>
          <w:lang w:eastAsia="zh-TW"/>
        </w:rPr>
        <w:t xml:space="preserve"> </w:t>
      </w:r>
      <w:r w:rsidR="003E2994" w:rsidRPr="00A10B7A">
        <w:rPr>
          <w:rFonts w:eastAsia="標楷體" w:hint="eastAsia"/>
          <w:b/>
          <w:sz w:val="28"/>
          <w:lang w:eastAsia="zh-TW"/>
        </w:rPr>
        <w:t>放電波形。</w:t>
      </w:r>
    </w:p>
    <w:p w:rsidR="00ED0E69" w:rsidRPr="00A10B7A" w:rsidRDefault="00B70A2B" w:rsidP="00020689">
      <w:p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e</w:t>
      </w:r>
      <w:r w:rsidR="00ED0E69" w:rsidRPr="00A10B7A">
        <w:rPr>
          <w:rFonts w:eastAsia="標楷體"/>
          <w:b/>
          <w:sz w:val="28"/>
        </w:rPr>
        <w:t>.</w:t>
      </w:r>
      <w:r w:rsidR="00ED0E69" w:rsidRPr="00A10B7A">
        <w:rPr>
          <w:rFonts w:eastAsia="標楷體"/>
          <w:b/>
          <w:sz w:val="28"/>
        </w:rPr>
        <w:t>測試</w:t>
      </w:r>
      <w:r w:rsidR="003E2994" w:rsidRPr="00A10B7A">
        <w:rPr>
          <w:rFonts w:ascii="標楷體" w:eastAsia="標楷體" w:hAnsi="標楷體" w:hint="eastAsia"/>
          <w:b/>
          <w:sz w:val="28"/>
        </w:rPr>
        <w:t>、</w:t>
      </w:r>
      <w:r w:rsidR="003E2994" w:rsidRPr="00A10B7A">
        <w:rPr>
          <w:rFonts w:eastAsia="標楷體" w:hint="eastAsia"/>
          <w:b/>
          <w:sz w:val="28"/>
          <w:lang w:eastAsia="zh-TW"/>
        </w:rPr>
        <w:t>擷取</w:t>
      </w:r>
      <w:r w:rsidR="00ED0E69" w:rsidRPr="00A10B7A">
        <w:rPr>
          <w:rFonts w:eastAsia="標楷體"/>
          <w:b/>
          <w:sz w:val="28"/>
        </w:rPr>
        <w:t>節點</w:t>
      </w:r>
      <w:r w:rsidR="00ED0E69" w:rsidRPr="00A10B7A">
        <w:rPr>
          <w:rFonts w:eastAsia="標楷體"/>
          <w:b/>
          <w:sz w:val="28"/>
        </w:rPr>
        <w:t>[A1</w:t>
      </w:r>
      <w:r w:rsidR="00ED0E69" w:rsidRPr="00A10B7A">
        <w:rPr>
          <w:rFonts w:ascii="標楷體" w:eastAsia="標楷體" w:hAnsi="標楷體" w:cs="標楷體"/>
          <w:b/>
          <w:sz w:val="28"/>
        </w:rPr>
        <w:t>、</w:t>
      </w:r>
      <w:r w:rsidR="00ED0E69" w:rsidRPr="00A10B7A">
        <w:rPr>
          <w:rFonts w:eastAsia="標楷體"/>
          <w:b/>
          <w:sz w:val="28"/>
        </w:rPr>
        <w:t>A3]</w:t>
      </w:r>
      <w:r w:rsidR="00664DC9" w:rsidRPr="00A10B7A">
        <w:rPr>
          <w:rFonts w:eastAsia="標楷體" w:hint="eastAsia"/>
          <w:b/>
          <w:sz w:val="28"/>
          <w:lang w:eastAsia="zh-TW"/>
        </w:rPr>
        <w:t>波形</w:t>
      </w:r>
      <w:r w:rsidR="007C392C" w:rsidRPr="00A10B7A">
        <w:rPr>
          <w:rFonts w:eastAsia="標楷體" w:hint="eastAsia"/>
          <w:b/>
          <w:sz w:val="28"/>
          <w:lang w:eastAsia="zh-TW"/>
        </w:rPr>
        <w:t>，需測量脈波寬度</w:t>
      </w:r>
      <w:r w:rsidR="007C392C" w:rsidRPr="00A10B7A">
        <w:rPr>
          <w:rFonts w:eastAsia="標楷體" w:hint="eastAsia"/>
          <w:b/>
          <w:sz w:val="28"/>
          <w:lang w:eastAsia="zh-TW"/>
        </w:rPr>
        <w:t>(</w:t>
      </w:r>
      <w:r w:rsidR="007C392C" w:rsidRPr="00A10B7A">
        <w:rPr>
          <w:rFonts w:eastAsia="標楷體"/>
          <w:b/>
          <w:bCs/>
          <w:position w:val="-12"/>
          <w:sz w:val="28"/>
          <w:szCs w:val="28"/>
        </w:rPr>
        <w:object w:dxaOrig="300" w:dyaOrig="380">
          <v:shape id="_x0000_i1117" type="#_x0000_t75" style="width:15pt;height:18.75pt" o:ole="">
            <v:imagedata r:id="rId14" o:title=""/>
          </v:shape>
          <o:OLEObject Type="Embed" ProgID="Equation.DSMT4" ShapeID="_x0000_i1117" DrawAspect="Content" ObjectID="_1624791900" r:id="rId197"/>
        </w:object>
      </w:r>
      <w:r w:rsidR="007C392C" w:rsidRPr="00A10B7A">
        <w:rPr>
          <w:rFonts w:eastAsia="標楷體" w:hint="eastAsia"/>
          <w:b/>
          <w:bCs/>
          <w:sz w:val="28"/>
          <w:szCs w:val="28"/>
          <w:lang w:eastAsia="zh-TW"/>
        </w:rPr>
        <w:t>)</w:t>
      </w:r>
      <w:r w:rsidR="003E2994" w:rsidRPr="00A10B7A">
        <w:rPr>
          <w:rFonts w:eastAsia="標楷體" w:hint="eastAsia"/>
          <w:b/>
          <w:sz w:val="28"/>
          <w:lang w:eastAsia="zh-TW"/>
        </w:rPr>
        <w:t>。</w:t>
      </w:r>
    </w:p>
    <w:p w:rsidR="00ED0E69" w:rsidRPr="00A10B7A" w:rsidRDefault="00B70A2B" w:rsidP="00020689">
      <w:pPr>
        <w:spacing w:line="360" w:lineRule="auto"/>
        <w:rPr>
          <w:rFonts w:eastAsia="標楷體"/>
          <w:b/>
          <w:sz w:val="28"/>
          <w:lang w:eastAsia="zh-TW"/>
        </w:rPr>
      </w:pPr>
      <w:r w:rsidRPr="00A10B7A">
        <w:rPr>
          <w:rFonts w:eastAsia="標楷體" w:hint="eastAsia"/>
          <w:b/>
          <w:sz w:val="28"/>
          <w:lang w:eastAsia="zh-TW"/>
        </w:rPr>
        <w:t>f</w:t>
      </w:r>
      <w:r w:rsidR="00ED0E69" w:rsidRPr="00A10B7A">
        <w:rPr>
          <w:rFonts w:eastAsia="標楷體"/>
          <w:b/>
          <w:sz w:val="28"/>
        </w:rPr>
        <w:t>.</w:t>
      </w:r>
      <w:r w:rsidR="00ED0E69" w:rsidRPr="00A10B7A">
        <w:rPr>
          <w:rFonts w:eastAsia="標楷體"/>
          <w:b/>
          <w:sz w:val="28"/>
        </w:rPr>
        <w:t>測試</w:t>
      </w:r>
      <w:r w:rsidR="003E2994" w:rsidRPr="00A10B7A">
        <w:rPr>
          <w:rFonts w:ascii="標楷體" w:eastAsia="標楷體" w:hAnsi="標楷體" w:hint="eastAsia"/>
          <w:b/>
          <w:sz w:val="28"/>
        </w:rPr>
        <w:t>、</w:t>
      </w:r>
      <w:r w:rsidR="003E2994" w:rsidRPr="00A10B7A">
        <w:rPr>
          <w:rFonts w:eastAsia="標楷體" w:hint="eastAsia"/>
          <w:b/>
          <w:sz w:val="28"/>
          <w:lang w:eastAsia="zh-TW"/>
        </w:rPr>
        <w:t>擷取</w:t>
      </w:r>
      <w:r w:rsidR="00ED0E69" w:rsidRPr="00A10B7A">
        <w:rPr>
          <w:rFonts w:eastAsia="標楷體"/>
          <w:b/>
          <w:sz w:val="28"/>
        </w:rPr>
        <w:t>節點</w:t>
      </w:r>
      <w:r w:rsidR="00ED0E69" w:rsidRPr="00A10B7A">
        <w:rPr>
          <w:rFonts w:eastAsia="標楷體"/>
          <w:b/>
          <w:sz w:val="28"/>
        </w:rPr>
        <w:t>[A1</w:t>
      </w:r>
      <w:r w:rsidR="00ED0E69" w:rsidRPr="00A10B7A">
        <w:rPr>
          <w:rFonts w:ascii="標楷體" w:eastAsia="標楷體" w:hAnsi="標楷體" w:cs="標楷體"/>
          <w:b/>
          <w:sz w:val="28"/>
        </w:rPr>
        <w:t>、</w:t>
      </w:r>
      <w:r w:rsidR="00ED0E69" w:rsidRPr="00A10B7A">
        <w:rPr>
          <w:rFonts w:eastAsia="標楷體"/>
          <w:b/>
          <w:sz w:val="28"/>
        </w:rPr>
        <w:t>VO2]</w:t>
      </w:r>
      <w:r w:rsidR="00664DC9" w:rsidRPr="00A10B7A">
        <w:rPr>
          <w:rFonts w:eastAsia="標楷體" w:hint="eastAsia"/>
          <w:b/>
          <w:sz w:val="28"/>
          <w:lang w:eastAsia="zh-TW"/>
        </w:rPr>
        <w:t>波形</w:t>
      </w:r>
      <w:r w:rsidR="003E2994" w:rsidRPr="00A10B7A">
        <w:rPr>
          <w:rFonts w:eastAsia="標楷體" w:hint="eastAsia"/>
          <w:b/>
          <w:sz w:val="28"/>
          <w:lang w:eastAsia="zh-TW"/>
        </w:rPr>
        <w:t>。</w:t>
      </w:r>
    </w:p>
    <w:p w:rsidR="00520329" w:rsidRDefault="00520329" w:rsidP="00520329">
      <w:pPr>
        <w:spacing w:line="360" w:lineRule="auto"/>
        <w:rPr>
          <w:rFonts w:eastAsia="標楷體" w:cs="標楷體"/>
          <w:b/>
          <w:bCs/>
          <w:color w:val="FF0000"/>
          <w:sz w:val="28"/>
          <w:szCs w:val="28"/>
        </w:rPr>
      </w:pPr>
      <w:r w:rsidRPr="00706832">
        <w:rPr>
          <w:rFonts w:ascii="標楷體" w:eastAsia="標楷體" w:hAnsi="標楷體" w:cs="標楷體" w:hint="eastAsia"/>
          <w:b/>
          <w:bCs/>
          <w:color w:val="FF0000"/>
          <w:sz w:val="28"/>
          <w:szCs w:val="28"/>
        </w:rPr>
        <w:t>※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實驗電路檢查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紀錄</w:t>
      </w:r>
      <w:r w:rsidR="003555CD">
        <w:rPr>
          <w:rFonts w:eastAsia="標楷體" w:cs="標楷體" w:hint="eastAsia"/>
          <w:b/>
          <w:bCs/>
          <w:color w:val="FF0000"/>
          <w:sz w:val="28"/>
          <w:szCs w:val="28"/>
          <w:lang w:eastAsia="zh-TW"/>
        </w:rPr>
        <w:t xml:space="preserve">     </w:t>
      </w:r>
      <w:r w:rsidRPr="00706832">
        <w:rPr>
          <w:rFonts w:ascii="標楷體" w:eastAsia="標楷體" w:hAnsi="標楷體" w:cs="標楷體" w:hint="eastAsia"/>
          <w:b/>
          <w:bCs/>
          <w:color w:val="FF0000"/>
          <w:sz w:val="28"/>
          <w:szCs w:val="28"/>
        </w:rPr>
        <w:t>◎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完成實驗項目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(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二</w:t>
      </w:r>
      <w:r>
        <w:rPr>
          <w:rFonts w:eastAsia="標楷體" w:cs="標楷體" w:hint="eastAsia"/>
          <w:b/>
          <w:bCs/>
          <w:color w:val="FF0000"/>
          <w:sz w:val="28"/>
          <w:szCs w:val="28"/>
        </w:rPr>
        <w:t>)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檢查時間</w:t>
      </w:r>
      <w:r w:rsidRPr="00706832">
        <w:rPr>
          <w:rFonts w:ascii="標楷體" w:eastAsia="標楷體" w:hAnsi="標楷體" w:cs="標楷體" w:hint="eastAsia"/>
          <w:b/>
          <w:bCs/>
          <w:color w:val="FF0000"/>
          <w:sz w:val="28"/>
          <w:szCs w:val="28"/>
        </w:rPr>
        <w:t>：</w:t>
      </w:r>
      <w:r w:rsidRPr="00706832">
        <w:rPr>
          <w:rFonts w:ascii="標楷體" w:eastAsia="標楷體" w:hAnsi="標楷體" w:cs="標楷體" w:hint="eastAsia"/>
          <w:b/>
          <w:bCs/>
          <w:color w:val="FF0000"/>
          <w:sz w:val="28"/>
          <w:szCs w:val="28"/>
          <w:u w:val="thick"/>
        </w:rPr>
        <w:t xml:space="preserve">    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年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  <w:u w:val="single"/>
        </w:rPr>
        <w:t xml:space="preserve">    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月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  <w:u w:val="single"/>
        </w:rPr>
        <w:t xml:space="preserve">    </w:t>
      </w:r>
      <w:r w:rsidRPr="00706832">
        <w:rPr>
          <w:rFonts w:eastAsia="標楷體" w:cs="標楷體" w:hint="eastAsia"/>
          <w:b/>
          <w:bCs/>
          <w:color w:val="FF0000"/>
          <w:sz w:val="28"/>
          <w:szCs w:val="28"/>
        </w:rPr>
        <w:t>日</w:t>
      </w:r>
    </w:p>
    <w:p w:rsidR="00ED0E69" w:rsidRPr="007D59DB" w:rsidRDefault="00A033D9" w:rsidP="00436FE0">
      <w:pPr>
        <w:spacing w:line="360" w:lineRule="auto"/>
        <w:jc w:val="both"/>
        <w:rPr>
          <w:rFonts w:eastAsia="標楷體"/>
          <w:b/>
          <w:sz w:val="32"/>
          <w:szCs w:val="32"/>
        </w:rPr>
      </w:pPr>
      <w:r w:rsidRPr="007D59DB">
        <w:rPr>
          <w:rFonts w:ascii="標楷體" w:eastAsia="標楷體" w:hAnsi="標楷體" w:hint="eastAsia"/>
          <w:b/>
          <w:sz w:val="32"/>
          <w:szCs w:val="32"/>
          <w:lang w:eastAsia="zh-TW"/>
        </w:rPr>
        <w:t>八</w:t>
      </w:r>
      <w:r w:rsidR="00FE1C68" w:rsidRPr="007D59DB">
        <w:rPr>
          <w:rFonts w:ascii="標楷體" w:eastAsia="標楷體" w:hAnsi="標楷體" w:hint="eastAsia"/>
          <w:b/>
          <w:bCs/>
          <w:sz w:val="32"/>
          <w:szCs w:val="32"/>
          <w:lang w:eastAsia="zh-TW"/>
        </w:rPr>
        <w:t>、</w:t>
      </w:r>
      <w:r w:rsidR="006F4E90" w:rsidRPr="007D59DB">
        <w:rPr>
          <w:rFonts w:eastAsia="標楷體"/>
          <w:b/>
          <w:bCs/>
          <w:sz w:val="32"/>
          <w:szCs w:val="32"/>
        </w:rPr>
        <w:t>實驗</w:t>
      </w:r>
      <w:r w:rsidR="006F4E90" w:rsidRPr="007D59DB">
        <w:rPr>
          <w:rFonts w:eastAsia="標楷體" w:hint="eastAsia"/>
          <w:b/>
          <w:bCs/>
          <w:sz w:val="32"/>
          <w:szCs w:val="32"/>
          <w:lang w:eastAsia="zh-TW"/>
        </w:rPr>
        <w:t>數據分析與</w:t>
      </w:r>
      <w:r w:rsidR="00ED0E69" w:rsidRPr="007D59DB">
        <w:rPr>
          <w:rFonts w:eastAsia="標楷體"/>
          <w:b/>
          <w:bCs/>
          <w:sz w:val="32"/>
          <w:szCs w:val="32"/>
        </w:rPr>
        <w:t>討論</w:t>
      </w:r>
    </w:p>
    <w:p w:rsidR="00751601" w:rsidRPr="00A10B7A" w:rsidRDefault="008D6F60" w:rsidP="00E064D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1</w:t>
      </w:r>
      <w:r w:rsidR="00BF4A6B" w:rsidRPr="00A10B7A">
        <w:rPr>
          <w:rFonts w:eastAsia="標楷體" w:hint="eastAsia"/>
          <w:b/>
          <w:bCs/>
          <w:sz w:val="28"/>
          <w:szCs w:val="28"/>
          <w:lang w:eastAsia="zh-TW"/>
        </w:rPr>
        <w:t>.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試分析表格</w:t>
      </w:r>
      <w:r w:rsidR="008C2322" w:rsidRPr="00A10B7A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2)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的測試資料，寫下您的結論。</w:t>
      </w:r>
    </w:p>
    <w:p w:rsidR="00BF4A6B" w:rsidRPr="00A10B7A" w:rsidRDefault="00BF4A6B" w:rsidP="00BF4A6B">
      <w:pPr>
        <w:snapToGrid w:val="0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  <w:r w:rsidRPr="00A10B7A">
        <w:rPr>
          <w:rFonts w:eastAsia="標楷體" w:cs="標楷體"/>
          <w:b/>
          <w:bCs/>
          <w:sz w:val="28"/>
          <w:szCs w:val="28"/>
        </w:rPr>
        <w:t>表</w:t>
      </w:r>
      <w:r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2</w:t>
      </w:r>
      <w:r w:rsidRPr="00A10B7A">
        <w:rPr>
          <w:rFonts w:eastAsia="標楷體"/>
          <w:b/>
          <w:bCs/>
          <w:sz w:val="28"/>
          <w:szCs w:val="28"/>
        </w:rPr>
        <w:t>)</w:t>
      </w:r>
      <w:r w:rsidRPr="00A10B7A">
        <w:rPr>
          <w:rFonts w:eastAsia="標楷體" w:cs="標楷體"/>
          <w:b/>
          <w:bCs/>
          <w:sz w:val="28"/>
          <w:szCs w:val="28"/>
        </w:rPr>
        <w:t>：</w:t>
      </w:r>
      <w:r w:rsidRPr="00A10B7A">
        <w:rPr>
          <w:rFonts w:eastAsia="標楷體"/>
          <w:b/>
          <w:bCs/>
          <w:sz w:val="28"/>
          <w:szCs w:val="28"/>
        </w:rPr>
        <w:t>節點</w:t>
      </w:r>
      <w:r w:rsidRPr="00A10B7A">
        <w:rPr>
          <w:rFonts w:eastAsia="標楷體"/>
          <w:b/>
          <w:bCs/>
          <w:sz w:val="28"/>
          <w:szCs w:val="28"/>
        </w:rPr>
        <w:t>[VO1]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實驗數值設計值</w:t>
      </w:r>
      <w:r w:rsidRPr="00A10B7A">
        <w:rPr>
          <w:rFonts w:ascii="新細明體" w:hAnsi="新細明體" w:hint="eastAsia"/>
          <w:b/>
          <w:bCs/>
          <w:sz w:val="28"/>
          <w:szCs w:val="28"/>
          <w:lang w:eastAsia="zh-TW"/>
        </w:rPr>
        <w:t>、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數值計算值與實驗</w:t>
      </w:r>
      <w:r w:rsidRPr="00A10B7A">
        <w:rPr>
          <w:rFonts w:eastAsia="標楷體" w:cs="標楷體"/>
          <w:b/>
          <w:bCs/>
          <w:sz w:val="28"/>
          <w:szCs w:val="28"/>
        </w:rPr>
        <w:t>測量值</w:t>
      </w: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2463"/>
        <w:gridCol w:w="2463"/>
        <w:gridCol w:w="2464"/>
        <w:gridCol w:w="2464"/>
      </w:tblGrid>
      <w:tr w:rsidR="00BF4A6B" w:rsidRPr="00A10B7A" w:rsidTr="003555CD">
        <w:trPr>
          <w:trHeight w:val="567"/>
          <w:tblHeader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節點</w:t>
            </w:r>
            <w:r w:rsidRPr="00A10B7A">
              <w:rPr>
                <w:rFonts w:eastAsia="標楷體"/>
                <w:b/>
                <w:bCs/>
                <w:sz w:val="28"/>
                <w:szCs w:val="28"/>
              </w:rPr>
              <w:t>[VO1]</w:t>
            </w:r>
          </w:p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實驗數據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數值設計值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數值計算值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實驗</w:t>
            </w:r>
            <w:r w:rsidRPr="00A10B7A">
              <w:rPr>
                <w:rFonts w:eastAsia="標楷體"/>
                <w:b/>
                <w:sz w:val="28"/>
                <w:szCs w:val="28"/>
              </w:rPr>
              <w:t>測量值</w:t>
            </w:r>
          </w:p>
        </w:tc>
      </w:tr>
      <w:tr w:rsidR="00BF4A6B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頻率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1Hz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BF4A6B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A10B7A">
              <w:rPr>
                <w:rFonts w:ascii="標楷體" w:eastAsia="標楷體" w:hAnsi="標楷體" w:hint="eastAsia"/>
                <w:b/>
                <w:sz w:val="28"/>
                <w:szCs w:val="28"/>
                <w:lang w:eastAsia="zh-TW"/>
              </w:rPr>
              <w:t>週期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1sec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BF4A6B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b/>
                <w:position w:val="-5"/>
              </w:rPr>
              <w:object w:dxaOrig="340" w:dyaOrig="380">
                <v:shape id="_x0000_i1118" type="#_x0000_t75" style="width:17.25pt;height:18.75pt" o:ole="" filled="t">
                  <v:fill color2="black"/>
                  <v:imagedata r:id="rId159" o:title=""/>
                </v:shape>
                <o:OLEObject Type="Embed" ProgID="Equation.3" ShapeID="_x0000_i1118" DrawAspect="Content" ObjectID="_1624791901" r:id="rId198"/>
              </w:objec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0.55sec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BF4A6B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b/>
                <w:position w:val="-5"/>
              </w:rPr>
              <w:object w:dxaOrig="320" w:dyaOrig="380">
                <v:shape id="_x0000_i1119" type="#_x0000_t75" style="width:15.75pt;height:18.75pt" o:ole="" filled="t">
                  <v:fill color2="black"/>
                  <v:imagedata r:id="rId161" o:title=""/>
                </v:shape>
                <o:OLEObject Type="Embed" ProgID="Equation.3" ShapeID="_x0000_i1119" DrawAspect="Content" ObjectID="_1624791902" r:id="rId199"/>
              </w:objec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0.45sec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BF4A6B" w:rsidRPr="00A10B7A" w:rsidTr="003555CD">
        <w:trPr>
          <w:trHeight w:val="567"/>
          <w:jc w:val="center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duty-cycl</w:t>
            </w:r>
            <w:r w:rsidRPr="00A10B7A">
              <w:rPr>
                <w:rFonts w:ascii="標楷體" w:eastAsia="標楷體" w:hAnsi="標楷體" w:cs="標楷體"/>
                <w:b/>
                <w:bCs/>
                <w:sz w:val="28"/>
                <w:szCs w:val="28"/>
              </w:rPr>
              <w:t>e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55%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F4A6B" w:rsidRPr="00A10B7A" w:rsidRDefault="00BF4A6B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</w:tbl>
    <w:p w:rsidR="003555CD" w:rsidRDefault="003555CD" w:rsidP="00E064D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</w:p>
    <w:p w:rsidR="008864B4" w:rsidRPr="00A10B7A" w:rsidRDefault="008D6F60" w:rsidP="00E064D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lastRenderedPageBreak/>
        <w:t>2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 xml:space="preserve">. 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試分析表格</w:t>
      </w:r>
      <w:r w:rsidR="008C2322" w:rsidRPr="00A10B7A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3)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的測試資料，寫下您的結論。</w:t>
      </w:r>
    </w:p>
    <w:p w:rsidR="008864B4" w:rsidRPr="00A10B7A" w:rsidRDefault="008864B4" w:rsidP="008864B4">
      <w:pPr>
        <w:snapToGrid w:val="0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  <w:r w:rsidRPr="00A10B7A">
        <w:rPr>
          <w:rFonts w:eastAsia="標楷體" w:cs="標楷體"/>
          <w:b/>
          <w:bCs/>
          <w:sz w:val="28"/>
          <w:szCs w:val="28"/>
        </w:rPr>
        <w:t>表</w:t>
      </w:r>
      <w:r w:rsidRPr="00A10B7A">
        <w:rPr>
          <w:rFonts w:eastAsia="標楷體" w:cs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3</w:t>
      </w:r>
      <w:r w:rsidRPr="00A10B7A">
        <w:rPr>
          <w:rFonts w:eastAsia="標楷體"/>
          <w:b/>
          <w:bCs/>
          <w:sz w:val="28"/>
          <w:szCs w:val="28"/>
        </w:rPr>
        <w:t>)</w:t>
      </w:r>
      <w:r w:rsidRPr="00A10B7A">
        <w:rPr>
          <w:rFonts w:eastAsia="標楷體" w:cs="標楷體"/>
          <w:b/>
          <w:bCs/>
          <w:sz w:val="28"/>
          <w:szCs w:val="28"/>
        </w:rPr>
        <w:t>：</w:t>
      </w:r>
      <w:r w:rsidRPr="00A10B7A">
        <w:rPr>
          <w:rFonts w:eastAsia="標楷體"/>
          <w:b/>
          <w:bCs/>
          <w:sz w:val="28"/>
          <w:szCs w:val="28"/>
        </w:rPr>
        <w:t>節點</w:t>
      </w:r>
      <w:r w:rsidRPr="00A10B7A">
        <w:rPr>
          <w:rFonts w:eastAsia="標楷體"/>
          <w:b/>
          <w:bCs/>
          <w:sz w:val="28"/>
          <w:szCs w:val="28"/>
        </w:rPr>
        <w:t>[VC4]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實驗數值設計值與實驗</w:t>
      </w:r>
      <w:r w:rsidRPr="00A10B7A">
        <w:rPr>
          <w:rFonts w:eastAsia="標楷體" w:cs="標楷體"/>
          <w:b/>
          <w:bCs/>
          <w:sz w:val="28"/>
          <w:szCs w:val="28"/>
        </w:rPr>
        <w:t>測量值</w:t>
      </w:r>
    </w:p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3284"/>
        <w:gridCol w:w="3285"/>
        <w:gridCol w:w="3285"/>
      </w:tblGrid>
      <w:tr w:rsidR="008864B4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節點</w:t>
            </w:r>
            <w:r w:rsidRPr="00A10B7A">
              <w:rPr>
                <w:rFonts w:eastAsia="標楷體"/>
                <w:b/>
                <w:bCs/>
                <w:sz w:val="28"/>
                <w:szCs w:val="28"/>
              </w:rPr>
              <w:t>[VC4]</w:t>
            </w:r>
          </w:p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szCs w:val="28"/>
                <w:lang w:eastAsia="zh-TW"/>
              </w:rPr>
              <w:t>實驗數據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數值設計值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實驗</w:t>
            </w:r>
            <w:r w:rsidRPr="00A10B7A">
              <w:rPr>
                <w:rFonts w:eastAsia="標楷體"/>
                <w:b/>
                <w:sz w:val="28"/>
                <w:szCs w:val="28"/>
              </w:rPr>
              <w:t>測量值</w:t>
            </w:r>
          </w:p>
        </w:tc>
      </w:tr>
      <w:tr w:rsidR="008864B4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frequency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1Hz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</w:p>
        </w:tc>
      </w:tr>
      <w:tr w:rsidR="008864B4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ascii="標楷體" w:eastAsia="標楷體" w:hAnsi="標楷體"/>
                <w:b/>
                <w:sz w:val="28"/>
                <w:szCs w:val="28"/>
              </w:rPr>
            </w:pPr>
            <w:r w:rsidRPr="00A10B7A">
              <w:rPr>
                <w:rFonts w:ascii="標楷體" w:eastAsia="標楷體" w:hAnsi="標楷體" w:hint="eastAsia"/>
                <w:b/>
                <w:sz w:val="28"/>
                <w:szCs w:val="28"/>
                <w:lang w:eastAsia="zh-TW"/>
              </w:rPr>
              <w:t>週期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1sec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8864B4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電壓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460" w:dyaOrig="380">
                <v:shape id="_x0000_i1120" type="#_x0000_t75" style="width:23.25pt;height:18.75pt" o:ole="">
                  <v:imagedata r:id="rId163" o:title=""/>
                </v:shape>
                <o:OLEObject Type="Embed" ProgID="Equation.3" ShapeID="_x0000_i1120" DrawAspect="Content" ObjectID="_1624791903" r:id="rId200"/>
              </w:objec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864B4" w:rsidRPr="00A10B7A" w:rsidRDefault="00F9089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3.33V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8864B4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電壓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440" w:dyaOrig="380">
                <v:shape id="_x0000_i1121" type="#_x0000_t75" style="width:21.75pt;height:18.75pt" o:ole="">
                  <v:imagedata r:id="rId165" o:title=""/>
                </v:shape>
                <o:OLEObject Type="Embed" ProgID="Equation.3" ShapeID="_x0000_i1121" DrawAspect="Content" ObjectID="_1624791904" r:id="rId201"/>
              </w:objec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864B4" w:rsidRPr="00A10B7A" w:rsidRDefault="00F9089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1.67V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  <w:tr w:rsidR="008864B4" w:rsidRPr="00A10B7A" w:rsidTr="003555CD">
        <w:trPr>
          <w:trHeight w:val="567"/>
          <w:jc w:val="center"/>
        </w:trPr>
        <w:tc>
          <w:tcPr>
            <w:tcW w:w="166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/>
                <w:b/>
                <w:bCs/>
                <w:sz w:val="28"/>
                <w:szCs w:val="28"/>
              </w:rPr>
              <w:t>電壓峰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-</w:t>
            </w:r>
            <w:r w:rsidRPr="00A10B7A">
              <w:rPr>
                <w:rFonts w:eastAsia="標楷體"/>
                <w:b/>
                <w:bCs/>
                <w:sz w:val="28"/>
                <w:szCs w:val="28"/>
              </w:rPr>
              <w:t>峰值</w:t>
            </w:r>
          </w:p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6"/>
                <w:sz w:val="28"/>
                <w:szCs w:val="28"/>
              </w:rPr>
              <w:object w:dxaOrig="520" w:dyaOrig="420">
                <v:shape id="_x0000_i1122" type="#_x0000_t75" style="width:26.25pt;height:21pt" o:ole="">
                  <v:imagedata r:id="rId167" o:title=""/>
                </v:shape>
                <o:OLEObject Type="Embed" ProgID="Equation.DSMT4" ShapeID="_x0000_i1122" DrawAspect="Content" ObjectID="_1624791905" r:id="rId202"/>
              </w:objec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8864B4" w:rsidRPr="00A10B7A" w:rsidRDefault="00F9089C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1.67V</w:t>
            </w:r>
          </w:p>
        </w:tc>
        <w:tc>
          <w:tcPr>
            <w:tcW w:w="166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864B4" w:rsidRPr="00A10B7A" w:rsidRDefault="008864B4" w:rsidP="003555CD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</w:p>
        </w:tc>
      </w:tr>
    </w:tbl>
    <w:p w:rsidR="008864B4" w:rsidRDefault="008D6F60" w:rsidP="00E064D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3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.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試分析表格</w:t>
      </w:r>
      <w:r w:rsidR="008C2322" w:rsidRPr="00A10B7A">
        <w:rPr>
          <w:rFonts w:eastAsia="標楷體" w:hint="eastAsia"/>
          <w:b/>
          <w:bCs/>
          <w:sz w:val="28"/>
          <w:szCs w:val="28"/>
          <w:lang w:eastAsia="zh-TW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5)</w:t>
      </w:r>
      <w:r w:rsidR="008864B4" w:rsidRPr="00A10B7A">
        <w:rPr>
          <w:rFonts w:eastAsia="標楷體" w:hint="eastAsia"/>
          <w:b/>
          <w:bCs/>
          <w:sz w:val="28"/>
          <w:szCs w:val="28"/>
          <w:lang w:eastAsia="zh-TW"/>
        </w:rPr>
        <w:t>的測試資料，寫下您的結論。</w:t>
      </w:r>
    </w:p>
    <w:p w:rsidR="008864B4" w:rsidRPr="00A10B7A" w:rsidRDefault="008864B4" w:rsidP="008864B4">
      <w:pPr>
        <w:snapToGrid w:val="0"/>
        <w:spacing w:line="360" w:lineRule="auto"/>
        <w:jc w:val="center"/>
        <w:rPr>
          <w:rFonts w:eastAsia="標楷體" w:cs="標楷體"/>
          <w:b/>
          <w:bCs/>
          <w:sz w:val="28"/>
          <w:szCs w:val="28"/>
          <w:lang w:eastAsia="zh-TW"/>
        </w:rPr>
      </w:pPr>
      <w:r w:rsidRPr="00A10B7A">
        <w:rPr>
          <w:rFonts w:eastAsia="標楷體" w:cs="標楷體"/>
          <w:b/>
          <w:bCs/>
          <w:sz w:val="28"/>
          <w:szCs w:val="28"/>
        </w:rPr>
        <w:t>表</w:t>
      </w:r>
      <w:r w:rsidRPr="00A10B7A">
        <w:rPr>
          <w:rFonts w:eastAsia="標楷體"/>
          <w:b/>
          <w:bCs/>
          <w:sz w:val="28"/>
          <w:szCs w:val="28"/>
        </w:rPr>
        <w:t>(</w:t>
      </w:r>
      <w:r w:rsidR="00194F38">
        <w:rPr>
          <w:rFonts w:eastAsia="標楷體" w:hint="eastAsia"/>
          <w:b/>
          <w:bCs/>
          <w:sz w:val="28"/>
          <w:szCs w:val="28"/>
          <w:lang w:eastAsia="zh-TW"/>
        </w:rPr>
        <w:t>3-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5)</w:t>
      </w:r>
      <w:r w:rsidRPr="00A10B7A">
        <w:rPr>
          <w:rFonts w:eastAsia="標楷體" w:cs="標楷體"/>
          <w:b/>
          <w:bCs/>
          <w:sz w:val="28"/>
          <w:szCs w:val="28"/>
        </w:rPr>
        <w:t>：</w:t>
      </w:r>
      <w:r w:rsidRPr="00A10B7A">
        <w:rPr>
          <w:rFonts w:eastAsia="標楷體" w:hint="eastAsia"/>
          <w:b/>
          <w:bCs/>
          <w:sz w:val="28"/>
          <w:szCs w:val="28"/>
          <w:lang w:eastAsia="zh-TW"/>
        </w:rPr>
        <w:t>數值計算值</w:t>
      </w:r>
      <w:r w:rsidRPr="00A10B7A">
        <w:rPr>
          <w:rFonts w:eastAsia="標楷體" w:hint="eastAsia"/>
          <w:b/>
          <w:sz w:val="28"/>
          <w:lang w:eastAsia="zh-TW"/>
        </w:rPr>
        <w:t>與實驗</w:t>
      </w:r>
      <w:r w:rsidRPr="00A10B7A">
        <w:rPr>
          <w:rFonts w:eastAsia="標楷體" w:cs="標楷體"/>
          <w:b/>
          <w:bCs/>
          <w:sz w:val="28"/>
          <w:szCs w:val="28"/>
        </w:rPr>
        <w:t>測量值</w:t>
      </w:r>
    </w:p>
    <w:tbl>
      <w:tblPr>
        <w:tblW w:w="3334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6"/>
        <w:gridCol w:w="3217"/>
      </w:tblGrid>
      <w:tr w:rsidR="00020689" w:rsidRPr="00A10B7A" w:rsidTr="00020689">
        <w:trPr>
          <w:trHeight w:val="600"/>
          <w:tblHeader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項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 xml:space="preserve">   </w: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目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數值計算值</w:t>
            </w:r>
          </w:p>
        </w:tc>
      </w:tr>
      <w:tr w:rsidR="00020689" w:rsidRPr="00A10B7A" w:rsidTr="00020689">
        <w:trPr>
          <w:trHeight w:val="600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節點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[A1]</w:t>
            </w:r>
          </w:p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充電時間常數</w:t>
            </w:r>
            <w:r w:rsidRPr="00A10B7A">
              <w:rPr>
                <w:rFonts w:eastAsia="標楷體"/>
                <w:b/>
                <w:sz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240" w:dyaOrig="380">
                <v:shape id="_x0000_i1123" type="#_x0000_t75" style="width:12pt;height:18.75pt" o:ole="">
                  <v:imagedata r:id="rId182" o:title=""/>
                </v:shape>
                <o:OLEObject Type="Embed" ProgID="Equation.DSMT4" ShapeID="_x0000_i1123" DrawAspect="Content" ObjectID="_1624791906" r:id="rId203"/>
              </w:object>
            </w:r>
            <w:r w:rsidRPr="00A10B7A">
              <w:rPr>
                <w:rFonts w:eastAsia="標楷體"/>
                <w:b/>
                <w:sz w:val="28"/>
                <w:lang w:eastAsia="zh-TW"/>
              </w:rPr>
              <w:t>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480" w:dyaOrig="380">
                <v:shape id="_x0000_i1124" type="#_x0000_t75" style="width:24pt;height:18.75pt" o:ole="">
                  <v:imagedata r:id="rId184" o:title=""/>
                </v:shape>
                <o:OLEObject Type="Embed" ProgID="Equation.DSMT4" ShapeID="_x0000_i1124" DrawAspect="Content" ObjectID="_1624791907" r:id="rId204"/>
              </w:object>
            </w:r>
          </w:p>
        </w:tc>
      </w:tr>
      <w:tr w:rsidR="00020689" w:rsidRPr="00A10B7A" w:rsidTr="00020689">
        <w:trPr>
          <w:trHeight w:val="600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jc w:val="center"/>
              <w:rPr>
                <w:rFonts w:ascii="標楷體" w:eastAsia="標楷體" w:hAnsi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節點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[A1]</w:t>
            </w:r>
          </w:p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放電時間常數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279" w:dyaOrig="380">
                <v:shape id="_x0000_i1125" type="#_x0000_t75" style="width:14.25pt;height:18.75pt" o:ole="">
                  <v:imagedata r:id="rId186" o:title=""/>
                </v:shape>
                <o:OLEObject Type="Embed" ProgID="Equation.DSMT4" ShapeID="_x0000_i1125" DrawAspect="Content" ObjectID="_1624791908" r:id="rId205"/>
              </w:objec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520" w:dyaOrig="380">
                <v:shape id="_x0000_i1126" type="#_x0000_t75" style="width:26.25pt;height:18.75pt" o:ole="">
                  <v:imagedata r:id="rId188" o:title=""/>
                </v:shape>
                <o:OLEObject Type="Embed" ProgID="Equation.DSMT4" ShapeID="_x0000_i1126" DrawAspect="Content" ObjectID="_1624791909" r:id="rId206"/>
              </w:object>
            </w:r>
          </w:p>
        </w:tc>
      </w:tr>
      <w:tr w:rsidR="00020689" w:rsidRPr="00A10B7A" w:rsidTr="00020689">
        <w:trPr>
          <w:trHeight w:val="600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節點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[A2]</w:t>
            </w:r>
          </w:p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bCs/>
                <w:sz w:val="28"/>
                <w:szCs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放電時間常數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260" w:dyaOrig="380">
                <v:shape id="_x0000_i1127" type="#_x0000_t75" style="width:12.75pt;height:18.75pt" o:ole="">
                  <v:imagedata r:id="rId190" o:title=""/>
                </v:shape>
                <o:OLEObject Type="Embed" ProgID="Equation.DSMT4" ShapeID="_x0000_i1127" DrawAspect="Content" ObjectID="_1624791910" r:id="rId207"/>
              </w:objec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499" w:dyaOrig="380">
                <v:shape id="_x0000_i1128" type="#_x0000_t75" style="width:24.75pt;height:18.75pt" o:ole="">
                  <v:imagedata r:id="rId192" o:title=""/>
                </v:shape>
                <o:OLEObject Type="Embed" ProgID="Equation.DSMT4" ShapeID="_x0000_i1128" DrawAspect="Content" ObjectID="_1624791911" r:id="rId208"/>
              </w:object>
            </w:r>
          </w:p>
        </w:tc>
      </w:tr>
      <w:tr w:rsidR="00020689" w:rsidRPr="00A10B7A" w:rsidTr="00020689">
        <w:trPr>
          <w:trHeight w:val="600"/>
          <w:jc w:val="center"/>
        </w:trPr>
        <w:tc>
          <w:tcPr>
            <w:tcW w:w="25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節點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[A3]</w:t>
            </w:r>
          </w:p>
          <w:p w:rsidR="00020689" w:rsidRPr="00A10B7A" w:rsidRDefault="00020689" w:rsidP="008864B4">
            <w:pPr>
              <w:snapToGrid w:val="0"/>
              <w:jc w:val="center"/>
              <w:rPr>
                <w:rFonts w:eastAsia="標楷體"/>
                <w:b/>
                <w:sz w:val="28"/>
                <w:lang w:eastAsia="zh-TW"/>
              </w:rPr>
            </w:pPr>
            <w:r w:rsidRPr="00A10B7A">
              <w:rPr>
                <w:rFonts w:eastAsia="標楷體" w:hint="eastAsia"/>
                <w:b/>
                <w:sz w:val="28"/>
                <w:lang w:eastAsia="zh-TW"/>
              </w:rPr>
              <w:t>脈波寬度</w:t>
            </w:r>
            <w:r w:rsidRPr="00A10B7A">
              <w:rPr>
                <w:rFonts w:eastAsia="標楷體" w:hint="eastAsia"/>
                <w:b/>
                <w:sz w:val="28"/>
                <w:lang w:eastAsia="zh-TW"/>
              </w:rPr>
              <w:t>(</w:t>
            </w: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300" w:dyaOrig="380">
                <v:shape id="_x0000_i1129" type="#_x0000_t75" style="width:15pt;height:18.75pt" o:ole="">
                  <v:imagedata r:id="rId14" o:title=""/>
                </v:shape>
                <o:OLEObject Type="Embed" ProgID="Equation.DSMT4" ShapeID="_x0000_i1129" DrawAspect="Content" ObjectID="_1624791912" r:id="rId209"/>
              </w:object>
            </w:r>
            <w:r w:rsidRPr="00A10B7A">
              <w:rPr>
                <w:rFonts w:eastAsia="標楷體" w:hint="eastAsia"/>
                <w:b/>
                <w:bCs/>
                <w:sz w:val="28"/>
                <w:szCs w:val="28"/>
                <w:lang w:eastAsia="zh-TW"/>
              </w:rPr>
              <w:t>)</w:t>
            </w:r>
          </w:p>
        </w:tc>
        <w:tc>
          <w:tcPr>
            <w:tcW w:w="25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20689" w:rsidRPr="00A10B7A" w:rsidRDefault="00020689" w:rsidP="008864B4">
            <w:pPr>
              <w:snapToGrid w:val="0"/>
              <w:rPr>
                <w:rFonts w:eastAsia="標楷體"/>
                <w:b/>
                <w:bCs/>
                <w:sz w:val="28"/>
                <w:szCs w:val="28"/>
              </w:rPr>
            </w:pPr>
            <w:r w:rsidRPr="00A10B7A">
              <w:rPr>
                <w:rFonts w:eastAsia="標楷體"/>
                <w:b/>
                <w:bCs/>
                <w:position w:val="-12"/>
                <w:sz w:val="28"/>
                <w:szCs w:val="28"/>
              </w:rPr>
              <w:object w:dxaOrig="540" w:dyaOrig="380">
                <v:shape id="_x0000_i1130" type="#_x0000_t75" style="width:27pt;height:18.75pt" o:ole="">
                  <v:imagedata r:id="rId195" o:title=""/>
                </v:shape>
                <o:OLEObject Type="Embed" ProgID="Equation.DSMT4" ShapeID="_x0000_i1130" DrawAspect="Content" ObjectID="_1624791913" r:id="rId210"/>
              </w:object>
            </w:r>
          </w:p>
        </w:tc>
      </w:tr>
    </w:tbl>
    <w:p w:rsidR="008864B4" w:rsidRPr="00A10B7A" w:rsidRDefault="008864B4" w:rsidP="00E064D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</w:p>
    <w:p w:rsidR="00972C12" w:rsidRDefault="00A033D9" w:rsidP="00972C12">
      <w:pPr>
        <w:tabs>
          <w:tab w:val="left" w:pos="600"/>
        </w:tabs>
        <w:spacing w:line="360" w:lineRule="auto"/>
        <w:jc w:val="both"/>
        <w:rPr>
          <w:rFonts w:eastAsia="標楷體"/>
          <w:b/>
          <w:sz w:val="28"/>
          <w:szCs w:val="28"/>
          <w:lang w:eastAsia="zh-TW"/>
        </w:rPr>
      </w:pPr>
      <w:r w:rsidRPr="007D59DB">
        <w:rPr>
          <w:rFonts w:eastAsia="標楷體" w:hint="eastAsia"/>
          <w:b/>
          <w:bCs/>
          <w:sz w:val="32"/>
          <w:szCs w:val="32"/>
          <w:lang w:eastAsia="zh-TW"/>
        </w:rPr>
        <w:t>九</w:t>
      </w:r>
      <w:r w:rsidR="006F4E90" w:rsidRPr="007D59DB">
        <w:rPr>
          <w:rFonts w:ascii="新細明體" w:hAnsi="新細明體" w:hint="eastAsia"/>
          <w:b/>
          <w:bCs/>
          <w:sz w:val="32"/>
          <w:szCs w:val="32"/>
          <w:lang w:eastAsia="zh-TW"/>
        </w:rPr>
        <w:t>、</w:t>
      </w:r>
      <w:r w:rsidR="00972C12" w:rsidRPr="007D59DB">
        <w:rPr>
          <w:rFonts w:eastAsia="標楷體"/>
          <w:b/>
          <w:sz w:val="28"/>
          <w:szCs w:val="28"/>
        </w:rPr>
        <w:t>撰寫實驗結論</w:t>
      </w:r>
      <w:r w:rsidR="00972C12" w:rsidRPr="007D59DB">
        <w:rPr>
          <w:rFonts w:eastAsia="標楷體" w:hint="eastAsia"/>
          <w:b/>
          <w:sz w:val="28"/>
          <w:szCs w:val="28"/>
        </w:rPr>
        <w:t>與心得</w:t>
      </w:r>
    </w:p>
    <w:p w:rsidR="00ED0E69" w:rsidRPr="00A10B7A" w:rsidRDefault="00972C12" w:rsidP="00881689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color w:val="0000CC"/>
          <w:sz w:val="32"/>
          <w:szCs w:val="32"/>
        </w:rPr>
      </w:pPr>
      <w:r w:rsidRPr="007D59DB">
        <w:rPr>
          <w:rFonts w:ascii="標楷體" w:eastAsia="標楷體" w:hAnsi="標楷體" w:hint="eastAsia"/>
          <w:b/>
          <w:sz w:val="32"/>
          <w:szCs w:val="32"/>
          <w:lang w:eastAsia="zh-TW"/>
        </w:rPr>
        <w:t>十、</w:t>
      </w:r>
      <w:r w:rsidR="007D59DB" w:rsidRPr="00565C59">
        <w:rPr>
          <w:rFonts w:eastAsia="標楷體"/>
          <w:b/>
          <w:sz w:val="28"/>
          <w:szCs w:val="28"/>
        </w:rPr>
        <w:t>實驗</w:t>
      </w:r>
      <w:r w:rsidR="007D59DB" w:rsidRPr="00565C59">
        <w:rPr>
          <w:rFonts w:eastAsia="標楷體" w:hint="eastAsia"/>
          <w:b/>
          <w:sz w:val="28"/>
          <w:szCs w:val="28"/>
        </w:rPr>
        <w:t>綜合評論</w:t>
      </w:r>
    </w:p>
    <w:p w:rsidR="0077520D" w:rsidRPr="00A10B7A" w:rsidRDefault="0077520D" w:rsidP="0077520D">
      <w:pPr>
        <w:spacing w:line="360" w:lineRule="auto"/>
        <w:rPr>
          <w:rFonts w:eastAsia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1.</w:t>
      </w:r>
      <w:r w:rsidRPr="00A10B7A">
        <w:rPr>
          <w:rFonts w:eastAsia="標楷體"/>
          <w:b/>
          <w:sz w:val="28"/>
          <w:szCs w:val="28"/>
        </w:rPr>
        <w:t>實驗測試說明、實驗補充資料及老師上課原理說明，是否有需要改善之處。</w:t>
      </w:r>
    </w:p>
    <w:p w:rsidR="0077520D" w:rsidRPr="00A10B7A" w:rsidRDefault="0077520D" w:rsidP="0077520D">
      <w:pPr>
        <w:spacing w:line="360" w:lineRule="auto"/>
        <w:rPr>
          <w:rFonts w:eastAsia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2.</w:t>
      </w:r>
      <w:r w:rsidRPr="00A10B7A">
        <w:rPr>
          <w:rFonts w:eastAsia="標楷體"/>
          <w:b/>
          <w:sz w:val="28"/>
          <w:szCs w:val="28"/>
        </w:rPr>
        <w:t>實驗模擬項目內容，是否有助於個人對實驗電路測試內容的了解。</w:t>
      </w:r>
    </w:p>
    <w:p w:rsidR="0077520D" w:rsidRPr="00A10B7A" w:rsidRDefault="0077520D" w:rsidP="0077520D">
      <w:pPr>
        <w:spacing w:line="360" w:lineRule="auto"/>
        <w:rPr>
          <w:rFonts w:eastAsia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3.</w:t>
      </w:r>
      <w:r w:rsidRPr="00A10B7A">
        <w:rPr>
          <w:rFonts w:eastAsia="標楷體"/>
          <w:b/>
          <w:sz w:val="28"/>
          <w:szCs w:val="28"/>
        </w:rPr>
        <w:t>實驗測量結果，是否合乎實驗目標及個人的是否清楚瞭解其電路特性。</w:t>
      </w:r>
    </w:p>
    <w:p w:rsidR="0077520D" w:rsidRPr="00A10B7A" w:rsidRDefault="0077520D" w:rsidP="0077520D">
      <w:pPr>
        <w:spacing w:line="360" w:lineRule="auto"/>
        <w:rPr>
          <w:rFonts w:eastAsia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4.</w:t>
      </w:r>
      <w:r w:rsidR="00935AD8" w:rsidRPr="00A10B7A">
        <w:rPr>
          <w:rFonts w:eastAsia="標楷體"/>
          <w:b/>
          <w:sz w:val="28"/>
          <w:szCs w:val="28"/>
        </w:rPr>
        <w:t>就實驗內容的安排，是否合乎</w:t>
      </w:r>
      <w:r w:rsidR="00935AD8" w:rsidRPr="00A10B7A">
        <w:rPr>
          <w:rFonts w:eastAsia="標楷體" w:hint="eastAsia"/>
          <w:b/>
          <w:sz w:val="28"/>
          <w:szCs w:val="28"/>
          <w:lang w:eastAsia="zh-TW"/>
        </w:rPr>
        <w:t>相關</w:t>
      </w:r>
      <w:r w:rsidRPr="00A10B7A">
        <w:rPr>
          <w:rFonts w:eastAsia="標楷體"/>
          <w:b/>
          <w:sz w:val="28"/>
          <w:szCs w:val="28"/>
        </w:rPr>
        <w:t>課程進度。</w:t>
      </w:r>
    </w:p>
    <w:p w:rsidR="0077520D" w:rsidRPr="00A10B7A" w:rsidRDefault="0077520D" w:rsidP="0077520D">
      <w:pPr>
        <w:spacing w:line="360" w:lineRule="auto"/>
        <w:rPr>
          <w:rFonts w:eastAsia="標楷體"/>
          <w:b/>
          <w:sz w:val="28"/>
          <w:szCs w:val="28"/>
        </w:rPr>
      </w:pPr>
      <w:r w:rsidRPr="00A10B7A">
        <w:rPr>
          <w:rFonts w:eastAsia="標楷體"/>
          <w:b/>
          <w:sz w:val="28"/>
          <w:szCs w:val="28"/>
        </w:rPr>
        <w:t>5.</w:t>
      </w:r>
      <w:r w:rsidRPr="00A10B7A">
        <w:rPr>
          <w:rFonts w:eastAsia="標楷體"/>
          <w:b/>
          <w:sz w:val="28"/>
          <w:szCs w:val="28"/>
        </w:rPr>
        <w:t>就個人實驗進度安排及最後結果，自己的評等是幾分。</w:t>
      </w:r>
    </w:p>
    <w:p w:rsidR="0077520D" w:rsidRDefault="0077520D" w:rsidP="0077520D">
      <w:pPr>
        <w:spacing w:line="360" w:lineRule="auto"/>
        <w:ind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eastAsia="標楷體"/>
          <w:b/>
          <w:sz w:val="28"/>
          <w:szCs w:val="28"/>
        </w:rPr>
        <w:t>6.</w:t>
      </w:r>
      <w:r w:rsidRPr="00A10B7A">
        <w:rPr>
          <w:rFonts w:eastAsia="標楷體"/>
          <w:b/>
          <w:sz w:val="28"/>
          <w:szCs w:val="28"/>
        </w:rPr>
        <w:t>在實驗項目中，最容易的項目有那些，最艱難的項目包含那些項</w:t>
      </w:r>
      <w:r w:rsidRPr="00A10B7A">
        <w:rPr>
          <w:rFonts w:eastAsia="標楷體" w:hint="eastAsia"/>
          <w:b/>
          <w:sz w:val="28"/>
          <w:szCs w:val="28"/>
        </w:rPr>
        <w:t>目，並回憶一下，您在此實驗中學到了那些知識與常識</w:t>
      </w:r>
      <w:r w:rsidRPr="00A10B7A">
        <w:rPr>
          <w:rFonts w:eastAsia="標楷體"/>
          <w:b/>
          <w:sz w:val="28"/>
          <w:szCs w:val="28"/>
        </w:rPr>
        <w:t>。</w:t>
      </w:r>
    </w:p>
    <w:p w:rsidR="007D59DB" w:rsidRPr="00194F38" w:rsidRDefault="00194F38" w:rsidP="007D59DB">
      <w:pPr>
        <w:tabs>
          <w:tab w:val="left" w:pos="600"/>
        </w:tabs>
        <w:spacing w:line="360" w:lineRule="auto"/>
        <w:jc w:val="both"/>
        <w:rPr>
          <w:rFonts w:ascii="標楷體" w:eastAsia="標楷體" w:hAnsi="標楷體"/>
          <w:b/>
          <w:sz w:val="32"/>
          <w:szCs w:val="32"/>
          <w:lang w:eastAsia="zh-TW"/>
        </w:rPr>
      </w:pPr>
      <w:r w:rsidRPr="00194F38">
        <w:rPr>
          <w:rFonts w:ascii="標楷體" w:eastAsia="標楷體" w:hAnsi="標楷體" w:hint="eastAsia"/>
          <w:b/>
          <w:sz w:val="32"/>
          <w:szCs w:val="32"/>
          <w:lang w:eastAsia="zh-TW"/>
        </w:rPr>
        <w:lastRenderedPageBreak/>
        <w:t>十一、</w:t>
      </w:r>
      <w:r w:rsidRPr="00194F38">
        <w:rPr>
          <w:rFonts w:ascii="標楷體" w:eastAsia="標楷體" w:hAnsi="標楷體" w:hint="eastAsia"/>
          <w:b/>
          <w:sz w:val="28"/>
          <w:szCs w:val="28"/>
        </w:rPr>
        <w:t>附上實驗進度紀錄</w:t>
      </w:r>
      <w:r w:rsidR="006A7548">
        <w:rPr>
          <w:rFonts w:ascii="標楷體" w:eastAsia="標楷體" w:hAnsi="標楷體" w:hint="eastAsia"/>
          <w:b/>
          <w:sz w:val="28"/>
          <w:szCs w:val="28"/>
          <w:lang w:eastAsia="zh-TW"/>
        </w:rPr>
        <w:t>單</w:t>
      </w:r>
      <w:r w:rsidRPr="00194F38">
        <w:rPr>
          <w:rFonts w:ascii="標楷體" w:eastAsia="標楷體" w:hAnsi="標楷體" w:hint="eastAsia"/>
          <w:b/>
          <w:sz w:val="28"/>
          <w:szCs w:val="28"/>
        </w:rPr>
        <w:t>(照片檔)</w:t>
      </w:r>
      <w:r w:rsidRPr="00194F38">
        <w:rPr>
          <w:rFonts w:ascii="標楷體" w:eastAsia="標楷體" w:hAnsi="標楷體" w:hint="eastAsia"/>
          <w:b/>
          <w:sz w:val="28"/>
          <w:szCs w:val="28"/>
          <w:lang w:eastAsia="zh-TW"/>
        </w:rPr>
        <w:t>及麵包板</w:t>
      </w:r>
      <w:r w:rsidR="008D2CA2">
        <w:rPr>
          <w:rFonts w:ascii="標楷體" w:eastAsia="標楷體" w:hAnsi="標楷體" w:hint="eastAsia"/>
          <w:b/>
          <w:sz w:val="28"/>
          <w:szCs w:val="28"/>
          <w:lang w:eastAsia="zh-TW"/>
        </w:rPr>
        <w:t>電路</w:t>
      </w:r>
      <w:r w:rsidRPr="00194F38">
        <w:rPr>
          <w:rFonts w:ascii="標楷體" w:eastAsia="標楷體" w:hAnsi="標楷體" w:hint="eastAsia"/>
          <w:b/>
          <w:sz w:val="28"/>
          <w:szCs w:val="28"/>
          <w:lang w:eastAsia="zh-TW"/>
        </w:rPr>
        <w:t>組裝圖檔</w:t>
      </w:r>
      <w:r w:rsidRPr="00194F38">
        <w:rPr>
          <w:rFonts w:ascii="標楷體" w:eastAsia="標楷體" w:hAnsi="標楷體" w:hint="eastAsia"/>
          <w:b/>
          <w:sz w:val="28"/>
          <w:szCs w:val="28"/>
        </w:rPr>
        <w:t>(照片檔)</w:t>
      </w:r>
    </w:p>
    <w:p w:rsidR="00194F38" w:rsidRPr="007D59DB" w:rsidRDefault="00194F38" w:rsidP="007D59DB">
      <w:pPr>
        <w:tabs>
          <w:tab w:val="left" w:pos="600"/>
        </w:tabs>
        <w:spacing w:line="360" w:lineRule="auto"/>
        <w:jc w:val="both"/>
        <w:rPr>
          <w:rFonts w:eastAsia="標楷體"/>
          <w:b/>
          <w:bCs/>
          <w:sz w:val="28"/>
          <w:szCs w:val="28"/>
          <w:lang w:eastAsia="zh-TW"/>
        </w:rPr>
      </w:pPr>
    </w:p>
    <w:p w:rsidR="00200CCE" w:rsidRPr="007D59DB" w:rsidRDefault="00A033D9" w:rsidP="00A033D9">
      <w:pPr>
        <w:tabs>
          <w:tab w:val="left" w:pos="600"/>
        </w:tabs>
        <w:spacing w:line="360" w:lineRule="auto"/>
        <w:ind w:left="320" w:hangingChars="100" w:hanging="320"/>
        <w:jc w:val="both"/>
        <w:rPr>
          <w:rFonts w:eastAsia="標楷體"/>
          <w:b/>
          <w:sz w:val="32"/>
          <w:szCs w:val="32"/>
          <w:lang w:eastAsia="zh-TW"/>
        </w:rPr>
      </w:pPr>
      <w:r w:rsidRPr="007D59DB">
        <w:rPr>
          <w:rFonts w:ascii="標楷體" w:eastAsia="標楷體" w:hAnsi="標楷體" w:hint="eastAsia"/>
          <w:b/>
          <w:sz w:val="32"/>
          <w:szCs w:val="32"/>
          <w:lang w:eastAsia="zh-TW"/>
        </w:rPr>
        <w:t>十</w:t>
      </w:r>
      <w:r w:rsidR="00194F38">
        <w:rPr>
          <w:rFonts w:ascii="標楷體" w:eastAsia="標楷體" w:hAnsi="標楷體" w:hint="eastAsia"/>
          <w:b/>
          <w:sz w:val="32"/>
          <w:szCs w:val="32"/>
          <w:lang w:eastAsia="zh-TW"/>
        </w:rPr>
        <w:t>二</w:t>
      </w:r>
      <w:r w:rsidR="00BE2830" w:rsidRPr="007D59DB">
        <w:rPr>
          <w:rFonts w:ascii="標楷體" w:eastAsia="標楷體" w:hAnsi="標楷體" w:hint="eastAsia"/>
          <w:b/>
          <w:sz w:val="32"/>
          <w:szCs w:val="32"/>
          <w:lang w:eastAsia="zh-TW"/>
        </w:rPr>
        <w:t>、</w:t>
      </w:r>
      <w:r w:rsidR="001C0CD8" w:rsidRPr="007D59DB">
        <w:rPr>
          <w:rFonts w:ascii="標楷體" w:eastAsia="標楷體" w:hAnsi="標楷體" w:hint="eastAsia"/>
          <w:b/>
          <w:sz w:val="32"/>
          <w:szCs w:val="32"/>
          <w:lang w:eastAsia="zh-TW"/>
        </w:rPr>
        <w:t>實驗</w:t>
      </w:r>
      <w:r w:rsidR="00200CCE" w:rsidRPr="007D59DB">
        <w:rPr>
          <w:rFonts w:ascii="標楷體" w:eastAsia="標楷體" w:hAnsi="標楷體" w:hint="eastAsia"/>
          <w:b/>
          <w:sz w:val="32"/>
          <w:szCs w:val="32"/>
          <w:lang w:eastAsia="zh-TW"/>
        </w:rPr>
        <w:t>參考資料</w:t>
      </w:r>
    </w:p>
    <w:p w:rsidR="00200CCE" w:rsidRPr="00A10B7A" w:rsidRDefault="00A52939" w:rsidP="00BE2830">
      <w:pPr>
        <w:pStyle w:val="af4"/>
        <w:spacing w:line="360" w:lineRule="auto"/>
        <w:ind w:leftChars="0" w:left="280" w:hangingChars="100" w:hanging="280"/>
        <w:rPr>
          <w:rFonts w:eastAsia="標楷體"/>
          <w:b/>
          <w:sz w:val="28"/>
          <w:szCs w:val="28"/>
          <w:lang w:eastAsia="zh-TW"/>
        </w:rPr>
      </w:pPr>
      <w:r w:rsidRPr="00A10B7A">
        <w:rPr>
          <w:rFonts w:hint="eastAsia"/>
          <w:b/>
          <w:sz w:val="28"/>
          <w:szCs w:val="28"/>
          <w:lang w:eastAsia="zh-TW"/>
        </w:rPr>
        <w:t>[1].</w:t>
      </w:r>
      <w:r w:rsidR="005516EC" w:rsidRPr="00A10B7A">
        <w:rPr>
          <w:rFonts w:hint="eastAsia"/>
          <w:b/>
          <w:sz w:val="28"/>
          <w:szCs w:val="28"/>
          <w:lang w:eastAsia="zh-TW"/>
        </w:rPr>
        <w:t xml:space="preserve">NE 555 </w:t>
      </w:r>
      <w:r w:rsidR="00200CCE" w:rsidRPr="00A10B7A">
        <w:rPr>
          <w:rFonts w:hint="eastAsia"/>
          <w:b/>
          <w:sz w:val="28"/>
          <w:szCs w:val="28"/>
          <w:lang w:eastAsia="zh-TW"/>
        </w:rPr>
        <w:t>IC Data Sheet</w:t>
      </w:r>
      <w:r w:rsidR="005839D9" w:rsidRPr="00A10B7A">
        <w:rPr>
          <w:rFonts w:hint="eastAsia"/>
          <w:b/>
          <w:sz w:val="28"/>
          <w:szCs w:val="28"/>
          <w:lang w:eastAsia="zh-TW"/>
        </w:rPr>
        <w:t xml:space="preserve"> </w:t>
      </w:r>
      <w:r w:rsidR="00200CCE" w:rsidRPr="00A10B7A">
        <w:rPr>
          <w:b/>
          <w:sz w:val="28"/>
          <w:szCs w:val="28"/>
          <w:lang w:eastAsia="zh-TW"/>
        </w:rPr>
        <w:t>http://www.datasheetcatalog.org/datasheet/SGSThomsonMicroelectronics/mXvzqv.pdf</w:t>
      </w:r>
      <w:r w:rsidRPr="00A10B7A">
        <w:rPr>
          <w:rFonts w:hint="eastAsia"/>
          <w:b/>
          <w:sz w:val="28"/>
          <w:szCs w:val="28"/>
          <w:lang w:eastAsia="zh-TW"/>
        </w:rPr>
        <w:t>.</w:t>
      </w:r>
    </w:p>
    <w:p w:rsidR="00C32794" w:rsidRPr="00A10B7A" w:rsidRDefault="00A52939" w:rsidP="00BE2830">
      <w:pPr>
        <w:pStyle w:val="af4"/>
        <w:spacing w:line="360" w:lineRule="auto"/>
        <w:ind w:leftChars="0" w:left="280" w:hangingChars="100" w:hanging="280"/>
        <w:rPr>
          <w:b/>
          <w:sz w:val="28"/>
          <w:szCs w:val="28"/>
          <w:lang w:eastAsia="zh-TW"/>
        </w:rPr>
      </w:pPr>
      <w:r w:rsidRPr="00A10B7A">
        <w:rPr>
          <w:rFonts w:hint="eastAsia"/>
          <w:b/>
          <w:sz w:val="28"/>
          <w:szCs w:val="28"/>
          <w:lang w:eastAsia="zh-TW"/>
        </w:rPr>
        <w:t>[2].</w:t>
      </w:r>
      <w:r w:rsidR="005516EC" w:rsidRPr="00A10B7A">
        <w:rPr>
          <w:rFonts w:hint="eastAsia"/>
          <w:b/>
          <w:sz w:val="28"/>
          <w:szCs w:val="28"/>
          <w:lang w:eastAsia="zh-TW"/>
        </w:rPr>
        <w:t xml:space="preserve">CD4093 </w:t>
      </w:r>
      <w:r w:rsidR="004F1CDB" w:rsidRPr="00A10B7A">
        <w:rPr>
          <w:rFonts w:hint="eastAsia"/>
          <w:b/>
          <w:sz w:val="28"/>
          <w:szCs w:val="28"/>
          <w:lang w:eastAsia="zh-TW"/>
        </w:rPr>
        <w:t>IC Data Sheet</w:t>
      </w:r>
      <w:r w:rsidR="005516EC" w:rsidRPr="00A10B7A">
        <w:rPr>
          <w:rFonts w:hint="eastAsia"/>
          <w:b/>
          <w:sz w:val="28"/>
          <w:szCs w:val="28"/>
          <w:lang w:eastAsia="zh-TW"/>
        </w:rPr>
        <w:t xml:space="preserve">  </w:t>
      </w:r>
    </w:p>
    <w:p w:rsidR="00200CCE" w:rsidRPr="00A10B7A" w:rsidRDefault="00281AD2" w:rsidP="007603F2">
      <w:pPr>
        <w:pStyle w:val="af4"/>
        <w:spacing w:line="360" w:lineRule="auto"/>
        <w:ind w:leftChars="100" w:hangingChars="100" w:hanging="240"/>
        <w:rPr>
          <w:rFonts w:eastAsia="標楷體"/>
          <w:b/>
          <w:sz w:val="28"/>
          <w:szCs w:val="28"/>
          <w:lang w:eastAsia="zh-TW"/>
        </w:rPr>
      </w:pPr>
      <w:hyperlink r:id="rId211" w:history="1">
        <w:r w:rsidR="009F4A14" w:rsidRPr="00A10B7A">
          <w:rPr>
            <w:rStyle w:val="a6"/>
            <w:b/>
            <w:color w:val="auto"/>
            <w:sz w:val="28"/>
            <w:szCs w:val="28"/>
          </w:rPr>
          <w:t>http://www.ti.com/lit/ds/symlink/cd4093bc.pdf</w:t>
        </w:r>
      </w:hyperlink>
    </w:p>
    <w:p w:rsidR="005516EC" w:rsidRPr="00A10B7A" w:rsidRDefault="00A52939" w:rsidP="00BE2830">
      <w:pPr>
        <w:suppressAutoHyphens w:val="0"/>
        <w:snapToGrid w:val="0"/>
        <w:spacing w:line="360" w:lineRule="auto"/>
        <w:ind w:left="280" w:hangingChars="100" w:hanging="280"/>
        <w:jc w:val="both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[3].</w:t>
      </w:r>
      <w:r w:rsidR="005516EC" w:rsidRPr="00A10B7A">
        <w:rPr>
          <w:rFonts w:eastAsia="標楷體"/>
          <w:b/>
          <w:sz w:val="28"/>
          <w:szCs w:val="28"/>
        </w:rPr>
        <w:t>M.MORRIS MANO,“Digital design”,second edition,</w:t>
      </w:r>
      <w:r w:rsidR="005516EC" w:rsidRPr="00A10B7A">
        <w:rPr>
          <w:rFonts w:eastAsia="標楷體" w:hAnsi="標楷體"/>
          <w:b/>
          <w:sz w:val="28"/>
          <w:szCs w:val="28"/>
        </w:rPr>
        <w:t>東華書</w:t>
      </w:r>
      <w:r w:rsidR="00375D99" w:rsidRPr="00A10B7A">
        <w:rPr>
          <w:rFonts w:eastAsia="標楷體" w:hAnsi="標楷體" w:hint="eastAsia"/>
          <w:b/>
          <w:sz w:val="28"/>
          <w:szCs w:val="28"/>
          <w:lang w:eastAsia="zh-TW"/>
        </w:rPr>
        <w:t>局</w:t>
      </w:r>
      <w:r w:rsidR="005516EC" w:rsidRPr="00A10B7A">
        <w:rPr>
          <w:rFonts w:eastAsia="標楷體" w:hAnsi="標楷體"/>
          <w:b/>
          <w:sz w:val="28"/>
          <w:szCs w:val="28"/>
        </w:rPr>
        <w:t>出版</w:t>
      </w:r>
      <w:r w:rsidR="005516EC" w:rsidRPr="00A10B7A">
        <w:rPr>
          <w:rFonts w:eastAsia="標楷體"/>
          <w:b/>
          <w:sz w:val="28"/>
          <w:szCs w:val="28"/>
        </w:rPr>
        <w:t>,</w:t>
      </w:r>
      <w:r w:rsidR="005516EC" w:rsidRPr="00A10B7A">
        <w:rPr>
          <w:rFonts w:eastAsia="標楷體" w:hAnsi="標楷體"/>
          <w:b/>
          <w:sz w:val="28"/>
          <w:szCs w:val="28"/>
        </w:rPr>
        <w:t>第三版</w:t>
      </w:r>
      <w:r w:rsidR="005516EC" w:rsidRPr="00A10B7A">
        <w:rPr>
          <w:rFonts w:eastAsia="標楷體"/>
          <w:b/>
          <w:sz w:val="28"/>
          <w:szCs w:val="28"/>
        </w:rPr>
        <w:t>,</w:t>
      </w:r>
      <w:r w:rsidR="00B0403F" w:rsidRPr="00A10B7A">
        <w:rPr>
          <w:rFonts w:eastAsia="標楷體"/>
          <w:b/>
          <w:sz w:val="28"/>
          <w:szCs w:val="28"/>
          <w:lang w:eastAsia="zh-TW"/>
        </w:rPr>
        <w:t>P.11-42</w:t>
      </w:r>
      <w:r w:rsidR="00BC04E9" w:rsidRPr="00A10B7A">
        <w:rPr>
          <w:rFonts w:ascii="標楷體" w:eastAsia="標楷體" w:hAnsi="標楷體" w:hint="eastAsia"/>
          <w:b/>
          <w:sz w:val="28"/>
          <w:szCs w:val="28"/>
          <w:lang w:eastAsia="zh-TW"/>
        </w:rPr>
        <w:t>～</w:t>
      </w:r>
      <w:r w:rsidR="00B0403F" w:rsidRPr="00A10B7A">
        <w:rPr>
          <w:rFonts w:eastAsia="標楷體"/>
          <w:b/>
          <w:sz w:val="28"/>
          <w:szCs w:val="28"/>
          <w:lang w:eastAsia="zh-TW"/>
        </w:rPr>
        <w:t>P.11-44,</w:t>
      </w:r>
      <w:r w:rsidR="005516EC" w:rsidRPr="00A10B7A">
        <w:rPr>
          <w:rFonts w:eastAsia="標楷體"/>
          <w:b/>
          <w:sz w:val="28"/>
          <w:szCs w:val="28"/>
        </w:rPr>
        <w:t>1995.</w:t>
      </w:r>
    </w:p>
    <w:p w:rsidR="007742DE" w:rsidRDefault="004C248A" w:rsidP="006F4E90">
      <w:pPr>
        <w:pStyle w:val="af4"/>
        <w:spacing w:line="360" w:lineRule="auto"/>
        <w:ind w:leftChars="0" w:left="280" w:hangingChars="100" w:hanging="280"/>
        <w:rPr>
          <w:rFonts w:eastAsia="標楷體"/>
          <w:b/>
          <w:sz w:val="28"/>
          <w:szCs w:val="28"/>
        </w:rPr>
      </w:pPr>
      <w:r w:rsidRPr="00A10B7A">
        <w:rPr>
          <w:rFonts w:eastAsia="標楷體" w:hint="eastAsia"/>
          <w:b/>
          <w:sz w:val="28"/>
          <w:szCs w:val="28"/>
          <w:lang w:eastAsia="zh-TW"/>
        </w:rPr>
        <w:t>[4]</w:t>
      </w:r>
      <w:r w:rsidRPr="00A10B7A">
        <w:rPr>
          <w:rFonts w:hint="eastAsia"/>
          <w:b/>
          <w:sz w:val="28"/>
          <w:szCs w:val="28"/>
        </w:rPr>
        <w:t>.</w:t>
      </w:r>
      <w:r w:rsidRPr="00A10B7A">
        <w:rPr>
          <w:rFonts w:eastAsia="標楷體"/>
          <w:b/>
          <w:sz w:val="28"/>
          <w:szCs w:val="28"/>
        </w:rPr>
        <w:t>M.MORRIS MANO,“Digital design”,second edition,</w:t>
      </w:r>
      <w:r w:rsidRPr="00A10B7A">
        <w:rPr>
          <w:rFonts w:eastAsia="標楷體" w:hint="eastAsia"/>
          <w:b/>
          <w:sz w:val="28"/>
          <w:szCs w:val="28"/>
        </w:rPr>
        <w:t>東華書局出版</w:t>
      </w:r>
      <w:r w:rsidRPr="00A10B7A">
        <w:rPr>
          <w:rFonts w:eastAsia="標楷體" w:hint="eastAsia"/>
          <w:b/>
          <w:sz w:val="28"/>
          <w:szCs w:val="28"/>
        </w:rPr>
        <w:t>,</w:t>
      </w:r>
      <w:r w:rsidRPr="00A10B7A">
        <w:rPr>
          <w:rFonts w:eastAsia="標楷體" w:hint="eastAsia"/>
          <w:b/>
          <w:sz w:val="28"/>
          <w:szCs w:val="28"/>
        </w:rPr>
        <w:t>第三版</w:t>
      </w:r>
      <w:r w:rsidRPr="00A10B7A">
        <w:rPr>
          <w:rFonts w:eastAsia="標楷體"/>
          <w:b/>
          <w:sz w:val="28"/>
          <w:szCs w:val="28"/>
        </w:rPr>
        <w:t>,P.11-</w:t>
      </w:r>
      <w:r w:rsidRPr="00A10B7A">
        <w:rPr>
          <w:rFonts w:eastAsia="標楷體" w:hint="eastAsia"/>
          <w:b/>
          <w:sz w:val="28"/>
          <w:szCs w:val="28"/>
        </w:rPr>
        <w:t>6</w:t>
      </w:r>
      <w:r w:rsidRPr="00A10B7A">
        <w:rPr>
          <w:rFonts w:eastAsia="標楷體" w:hAnsi="標楷體"/>
          <w:b/>
          <w:sz w:val="28"/>
          <w:szCs w:val="28"/>
        </w:rPr>
        <w:t>～</w:t>
      </w:r>
      <w:r w:rsidRPr="00A10B7A">
        <w:rPr>
          <w:rFonts w:eastAsia="標楷體"/>
          <w:b/>
          <w:sz w:val="28"/>
          <w:szCs w:val="28"/>
        </w:rPr>
        <w:t>P.11-</w:t>
      </w:r>
      <w:r w:rsidRPr="00A10B7A">
        <w:rPr>
          <w:rFonts w:eastAsia="標楷體" w:hint="eastAsia"/>
          <w:b/>
          <w:sz w:val="28"/>
          <w:szCs w:val="28"/>
        </w:rPr>
        <w:t>10</w:t>
      </w:r>
      <w:r w:rsidRPr="00A10B7A">
        <w:rPr>
          <w:rFonts w:eastAsia="標楷體"/>
          <w:b/>
          <w:sz w:val="28"/>
          <w:szCs w:val="28"/>
        </w:rPr>
        <w:t>,1995.</w:t>
      </w:r>
    </w:p>
    <w:p w:rsidR="003555CD" w:rsidRDefault="003555CD">
      <w:pPr>
        <w:widowControl/>
        <w:suppressAutoHyphens w:val="0"/>
        <w:rPr>
          <w:rFonts w:eastAsia="標楷體"/>
          <w:b/>
          <w:sz w:val="28"/>
          <w:szCs w:val="28"/>
          <w:lang w:eastAsia="zh-TW"/>
        </w:rPr>
      </w:pPr>
    </w:p>
    <w:p w:rsidR="007742DE" w:rsidRPr="00614AEF" w:rsidRDefault="00194F38" w:rsidP="007D59DB">
      <w:pPr>
        <w:pStyle w:val="af4"/>
        <w:spacing w:line="360" w:lineRule="auto"/>
        <w:ind w:leftChars="0" w:left="0"/>
        <w:rPr>
          <w:rFonts w:eastAsia="標楷體"/>
          <w:b/>
          <w:sz w:val="28"/>
          <w:szCs w:val="28"/>
          <w:lang w:eastAsia="zh-TW"/>
        </w:rPr>
      </w:pPr>
      <w:r>
        <w:rPr>
          <w:rFonts w:eastAsia="標楷體" w:hint="eastAsia"/>
          <w:b/>
          <w:sz w:val="28"/>
          <w:szCs w:val="28"/>
          <w:lang w:eastAsia="zh-TW"/>
        </w:rPr>
        <w:t>十三</w:t>
      </w:r>
      <w:r>
        <w:rPr>
          <w:rFonts w:ascii="標楷體" w:eastAsia="標楷體" w:hAnsi="標楷體" w:hint="eastAsia"/>
          <w:b/>
          <w:sz w:val="28"/>
          <w:szCs w:val="28"/>
          <w:lang w:eastAsia="zh-TW"/>
        </w:rPr>
        <w:t>、</w:t>
      </w:r>
      <w:r w:rsidR="007742DE" w:rsidRPr="00614AEF">
        <w:rPr>
          <w:rFonts w:eastAsia="標楷體" w:hint="eastAsia"/>
          <w:b/>
          <w:sz w:val="28"/>
          <w:szCs w:val="28"/>
          <w:lang w:eastAsia="zh-TW"/>
        </w:rPr>
        <w:t>實驗電路麵包板的接線</w:t>
      </w:r>
      <w:r>
        <w:rPr>
          <w:rFonts w:eastAsia="標楷體" w:hint="eastAsia"/>
          <w:b/>
          <w:sz w:val="28"/>
          <w:szCs w:val="28"/>
          <w:lang w:eastAsia="zh-TW"/>
        </w:rPr>
        <w:t>參考圖</w:t>
      </w:r>
      <w:bookmarkStart w:id="0" w:name="_GoBack"/>
      <w:bookmarkEnd w:id="0"/>
    </w:p>
    <w:p w:rsidR="007742DE" w:rsidRDefault="005E7956" w:rsidP="007742DE">
      <w:pPr>
        <w:pStyle w:val="af4"/>
        <w:spacing w:line="360" w:lineRule="auto"/>
        <w:ind w:leftChars="0" w:left="280" w:hangingChars="100" w:hanging="280"/>
        <w:rPr>
          <w:rFonts w:eastAsia="標楷體"/>
          <w:b/>
          <w:color w:val="FF0000"/>
          <w:sz w:val="28"/>
          <w:szCs w:val="28"/>
          <w:lang w:eastAsia="zh-TW"/>
        </w:rPr>
      </w:pPr>
      <w:r>
        <w:rPr>
          <w:rFonts w:eastAsia="標楷體"/>
          <w:b/>
          <w:noProof/>
          <w:color w:val="FF0000"/>
          <w:sz w:val="28"/>
          <w:szCs w:val="28"/>
          <w:lang w:eastAsia="zh-TW"/>
        </w:rPr>
        <w:drawing>
          <wp:inline distT="0" distB="0" distL="0" distR="0">
            <wp:extent cx="6115050" cy="4581525"/>
            <wp:effectExtent l="0" t="0" r="0" b="9525"/>
            <wp:docPr id="129" name="圖片 129" descr="CIMG9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IMG9430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48A" w:rsidRPr="00A10B7A" w:rsidRDefault="007742DE" w:rsidP="003555CD">
      <w:pPr>
        <w:pStyle w:val="af4"/>
        <w:spacing w:line="360" w:lineRule="auto"/>
        <w:ind w:leftChars="0" w:left="280" w:hangingChars="100" w:hanging="280"/>
        <w:jc w:val="center"/>
        <w:rPr>
          <w:rFonts w:eastAsia="標楷體"/>
          <w:b/>
          <w:sz w:val="28"/>
          <w:szCs w:val="28"/>
        </w:rPr>
      </w:pPr>
      <w:r w:rsidRPr="00614AEF">
        <w:rPr>
          <w:rFonts w:eastAsia="標楷體" w:hint="eastAsia"/>
          <w:b/>
          <w:sz w:val="28"/>
          <w:szCs w:val="28"/>
          <w:lang w:eastAsia="zh-TW"/>
        </w:rPr>
        <w:t>圖</w:t>
      </w:r>
      <w:r w:rsidRPr="00614AEF">
        <w:rPr>
          <w:rFonts w:eastAsia="標楷體" w:hint="eastAsia"/>
          <w:b/>
          <w:sz w:val="28"/>
          <w:szCs w:val="28"/>
          <w:lang w:eastAsia="zh-TW"/>
        </w:rPr>
        <w:t>(</w:t>
      </w:r>
      <w:r w:rsidR="00194F38">
        <w:rPr>
          <w:rFonts w:eastAsia="標楷體" w:hint="eastAsia"/>
          <w:b/>
          <w:sz w:val="28"/>
          <w:szCs w:val="28"/>
          <w:lang w:eastAsia="zh-TW"/>
        </w:rPr>
        <w:t>3-</w:t>
      </w:r>
      <w:r w:rsidRPr="00614AEF">
        <w:rPr>
          <w:rFonts w:eastAsia="標楷體" w:hint="eastAsia"/>
          <w:b/>
          <w:sz w:val="28"/>
          <w:szCs w:val="28"/>
          <w:lang w:eastAsia="zh-TW"/>
        </w:rPr>
        <w:t>3)</w:t>
      </w:r>
      <w:r w:rsidRPr="00614AEF">
        <w:rPr>
          <w:rFonts w:eastAsia="標楷體" w:hint="eastAsia"/>
          <w:b/>
          <w:sz w:val="28"/>
          <w:szCs w:val="28"/>
          <w:lang w:eastAsia="zh-TW"/>
        </w:rPr>
        <w:t>：單元</w:t>
      </w:r>
      <w:r w:rsidRPr="00614AEF">
        <w:rPr>
          <w:rFonts w:eastAsia="標楷體" w:hint="eastAsia"/>
          <w:b/>
          <w:sz w:val="28"/>
          <w:szCs w:val="28"/>
          <w:lang w:eastAsia="zh-TW"/>
        </w:rPr>
        <w:t>(</w:t>
      </w:r>
      <w:r w:rsidR="00194F38">
        <w:rPr>
          <w:rFonts w:eastAsia="標楷體" w:hint="eastAsia"/>
          <w:b/>
          <w:sz w:val="28"/>
          <w:szCs w:val="28"/>
          <w:lang w:eastAsia="zh-TW"/>
        </w:rPr>
        <w:t>三</w:t>
      </w:r>
      <w:r w:rsidRPr="00614AEF">
        <w:rPr>
          <w:rFonts w:eastAsia="標楷體" w:hint="eastAsia"/>
          <w:b/>
          <w:sz w:val="28"/>
          <w:szCs w:val="28"/>
          <w:lang w:eastAsia="zh-TW"/>
        </w:rPr>
        <w:t xml:space="preserve">) </w:t>
      </w:r>
      <w:r w:rsidRPr="00614AEF">
        <w:rPr>
          <w:rFonts w:eastAsia="標楷體" w:hint="eastAsia"/>
          <w:b/>
          <w:sz w:val="28"/>
          <w:szCs w:val="28"/>
          <w:lang w:eastAsia="zh-TW"/>
        </w:rPr>
        <w:t>麵包板接線</w:t>
      </w:r>
    </w:p>
    <w:sectPr w:rsidR="004C248A" w:rsidRPr="00A10B7A" w:rsidSect="00194F38">
      <w:headerReference w:type="default" r:id="rId213"/>
      <w:footerReference w:type="default" r:id="rId214"/>
      <w:pgSz w:w="11906" w:h="16838" w:code="9"/>
      <w:pgMar w:top="907" w:right="1134" w:bottom="567" w:left="1134" w:header="851" w:footer="397" w:gutter="0"/>
      <w:pgNumType w:fmt="numberInDash"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1AD2" w:rsidRDefault="00281AD2">
      <w:r>
        <w:separator/>
      </w:r>
    </w:p>
  </w:endnote>
  <w:endnote w:type="continuationSeparator" w:id="0">
    <w:p w:rsidR="00281AD2" w:rsidRDefault="00281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AD2" w:rsidRDefault="00281AD2">
    <w:pPr>
      <w:jc w:val="center"/>
    </w:pPr>
    <w:r>
      <w:rPr>
        <w:rStyle w:val="a5"/>
        <w:sz w:val="20"/>
      </w:rPr>
      <w:fldChar w:fldCharType="begin"/>
    </w:r>
    <w:r>
      <w:rPr>
        <w:rStyle w:val="a5"/>
        <w:sz w:val="20"/>
      </w:rPr>
      <w:instrText xml:space="preserve"> PAGE </w:instrText>
    </w:r>
    <w:r>
      <w:rPr>
        <w:rStyle w:val="a5"/>
        <w:sz w:val="20"/>
      </w:rPr>
      <w:fldChar w:fldCharType="separate"/>
    </w:r>
    <w:r w:rsidR="00A725A0">
      <w:rPr>
        <w:rStyle w:val="a5"/>
        <w:noProof/>
        <w:sz w:val="20"/>
      </w:rPr>
      <w:t>- 23 -</w:t>
    </w:r>
    <w:r>
      <w:rPr>
        <w:rStyle w:val="a5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1AD2" w:rsidRDefault="00281AD2">
      <w:r>
        <w:separator/>
      </w:r>
    </w:p>
  </w:footnote>
  <w:footnote w:type="continuationSeparator" w:id="0">
    <w:p w:rsidR="00281AD2" w:rsidRDefault="00281A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AD2" w:rsidRDefault="00281AD2">
    <w:pPr>
      <w:pStyle w:val="af0"/>
      <w:rPr>
        <w:lang w:eastAsia="zh-TW"/>
      </w:rPr>
    </w:pPr>
    <w:r>
      <w:t>國立台灣海洋大學電機工程學系</w:t>
    </w:r>
    <w:r>
      <w:t xml:space="preserve">                                               </w:t>
    </w:r>
    <w:r>
      <w:rPr>
        <w:rFonts w:hint="eastAsia"/>
        <w:lang w:eastAsia="zh-TW"/>
      </w:rPr>
      <w:t xml:space="preserve">  </w:t>
    </w:r>
    <w:r>
      <w:t>電工實驗</w:t>
    </w:r>
    <w:r>
      <w:t>(</w:t>
    </w:r>
    <w:r>
      <w:rPr>
        <w:rFonts w:hint="eastAsia"/>
        <w:lang w:eastAsia="zh-TW"/>
      </w:rPr>
      <w:t>一</w:t>
    </w:r>
    <w:r>
      <w:t>)</w:t>
    </w:r>
    <w:r>
      <w:t>－實驗</w:t>
    </w:r>
    <w:r>
      <w:rPr>
        <w:rFonts w:hint="eastAsia"/>
        <w:lang w:eastAsia="zh-TW"/>
      </w:rPr>
      <w:t>三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000003"/>
    <w:multiLevelType w:val="multilevel"/>
    <w:tmpl w:val="00000003"/>
    <w:name w:val="WW8Num11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lang w:val="en-US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</w:lvl>
    <w:lvl w:ilvl="2">
      <w:start w:val="1"/>
      <w:numFmt w:val="bullet"/>
      <w:lvlText w:val="●"/>
      <w:lvlJc w:val="left"/>
      <w:pPr>
        <w:tabs>
          <w:tab w:val="num" w:pos="1320"/>
        </w:tabs>
        <w:ind w:left="1320" w:hanging="360"/>
      </w:pPr>
      <w:rPr>
        <w:rFonts w:ascii="標楷體" w:hAnsi="標楷體" w:cs="Times New Roman"/>
        <w:sz w:val="16"/>
      </w:r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decim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decim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0000004"/>
    <w:multiLevelType w:val="singleLevel"/>
    <w:tmpl w:val="00000004"/>
    <w:name w:val="WW8Num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343B6C"/>
    <w:multiLevelType w:val="hybridMultilevel"/>
    <w:tmpl w:val="EC483EF8"/>
    <w:lvl w:ilvl="0" w:tplc="F9A86B9A">
      <w:start w:val="1"/>
      <w:numFmt w:val="decimal"/>
      <w:lvlText w:val="%1."/>
      <w:lvlJc w:val="left"/>
      <w:pPr>
        <w:tabs>
          <w:tab w:val="num" w:pos="690"/>
        </w:tabs>
        <w:ind w:left="690" w:hanging="360"/>
      </w:pPr>
      <w:rPr>
        <w:rFonts w:hint="default"/>
        <w:sz w:val="28"/>
        <w:szCs w:val="28"/>
      </w:rPr>
    </w:lvl>
    <w:lvl w:ilvl="1" w:tplc="8F7E75C0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  <w:rPr>
        <w:rFonts w:ascii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770"/>
        </w:tabs>
        <w:ind w:left="177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50"/>
        </w:tabs>
        <w:ind w:left="225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30"/>
        </w:tabs>
        <w:ind w:left="273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10"/>
        </w:tabs>
        <w:ind w:left="321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90"/>
        </w:tabs>
        <w:ind w:left="369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70"/>
        </w:tabs>
        <w:ind w:left="417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50"/>
        </w:tabs>
        <w:ind w:left="4650" w:hanging="480"/>
      </w:pPr>
    </w:lvl>
  </w:abstractNum>
  <w:abstractNum w:abstractNumId="5" w15:restartNumberingAfterBreak="0">
    <w:nsid w:val="24B43C1D"/>
    <w:multiLevelType w:val="hybridMultilevel"/>
    <w:tmpl w:val="D07CC82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2A414372"/>
    <w:multiLevelType w:val="hybridMultilevel"/>
    <w:tmpl w:val="F3080FD4"/>
    <w:lvl w:ilvl="0" w:tplc="9D483A7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7" w15:restartNumberingAfterBreak="0">
    <w:nsid w:val="2FA17E48"/>
    <w:multiLevelType w:val="hybridMultilevel"/>
    <w:tmpl w:val="F6E2F666"/>
    <w:lvl w:ilvl="0" w:tplc="D5B406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7CB14EF"/>
    <w:multiLevelType w:val="hybridMultilevel"/>
    <w:tmpl w:val="D2B2A4E6"/>
    <w:lvl w:ilvl="0" w:tplc="528C58DA">
      <w:start w:val="1"/>
      <w:numFmt w:val="ideographLegalTraditional"/>
      <w:lvlText w:val="%1."/>
      <w:lvlJc w:val="left"/>
      <w:pPr>
        <w:tabs>
          <w:tab w:val="num" w:pos="640"/>
        </w:tabs>
        <w:ind w:left="640" w:hanging="360"/>
      </w:pPr>
      <w:rPr>
        <w:rFonts w:hint="eastAsia"/>
      </w:rPr>
    </w:lvl>
    <w:lvl w:ilvl="1" w:tplc="35042B54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C5FA9F6E">
      <w:start w:val="5"/>
      <w:numFmt w:val="bullet"/>
      <w:lvlText w:val="※"/>
      <w:lvlJc w:val="left"/>
      <w:pPr>
        <w:tabs>
          <w:tab w:val="num" w:pos="1600"/>
        </w:tabs>
        <w:ind w:left="1600" w:hanging="360"/>
      </w:pPr>
      <w:rPr>
        <w:rFonts w:ascii="標楷體" w:eastAsia="標楷體" w:hAnsi="Times New Roman" w:cs="Times New Roman" w:hint="eastAsia"/>
      </w:rPr>
    </w:lvl>
    <w:lvl w:ilvl="3" w:tplc="92288F9A">
      <w:start w:val="2"/>
      <w:numFmt w:val="bullet"/>
      <w:lvlText w:val="◎"/>
      <w:lvlJc w:val="left"/>
      <w:pPr>
        <w:tabs>
          <w:tab w:val="num" w:pos="2080"/>
        </w:tabs>
        <w:ind w:left="2080" w:hanging="360"/>
      </w:pPr>
      <w:rPr>
        <w:rFonts w:ascii="標楷體" w:eastAsia="標楷體" w:hAnsi="標楷體" w:cs="Times New Roman" w:hint="eastAsia"/>
        <w:b/>
        <w:color w:val="0000FF"/>
      </w:rPr>
    </w:lvl>
    <w:lvl w:ilvl="4" w:tplc="89C275FA">
      <w:start w:val="1"/>
      <w:numFmt w:val="lowerLetter"/>
      <w:lvlText w:val="%5."/>
      <w:lvlJc w:val="left"/>
      <w:pPr>
        <w:ind w:left="786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160"/>
        </w:tabs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40"/>
        </w:tabs>
        <w:ind w:left="36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120"/>
        </w:tabs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00"/>
        </w:tabs>
        <w:ind w:left="4600" w:hanging="480"/>
      </w:pPr>
    </w:lvl>
  </w:abstractNum>
  <w:abstractNum w:abstractNumId="9" w15:restartNumberingAfterBreak="0">
    <w:nsid w:val="39327626"/>
    <w:multiLevelType w:val="hybridMultilevel"/>
    <w:tmpl w:val="DFB000D6"/>
    <w:lvl w:ilvl="0" w:tplc="0E12202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59E1462"/>
    <w:multiLevelType w:val="hybridMultilevel"/>
    <w:tmpl w:val="39468A4A"/>
    <w:lvl w:ilvl="0" w:tplc="D0362D9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89D628D"/>
    <w:multiLevelType w:val="hybridMultilevel"/>
    <w:tmpl w:val="93409BBA"/>
    <w:lvl w:ilvl="0" w:tplc="C360E542">
      <w:start w:val="7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802044E"/>
    <w:multiLevelType w:val="hybridMultilevel"/>
    <w:tmpl w:val="A462BA3A"/>
    <w:lvl w:ilvl="0" w:tplc="172EB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1690CDC"/>
    <w:multiLevelType w:val="hybridMultilevel"/>
    <w:tmpl w:val="E2FEAB7C"/>
    <w:lvl w:ilvl="0" w:tplc="5A62C9F8">
      <w:start w:val="1"/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11"/>
  </w:num>
  <w:num w:numId="7">
    <w:abstractNumId w:val="10"/>
  </w:num>
  <w:num w:numId="8">
    <w:abstractNumId w:val="6"/>
  </w:num>
  <w:num w:numId="9">
    <w:abstractNumId w:val="4"/>
  </w:num>
  <w:num w:numId="10">
    <w:abstractNumId w:val="8"/>
  </w:num>
  <w:num w:numId="11">
    <w:abstractNumId w:val="9"/>
  </w:num>
  <w:num w:numId="12">
    <w:abstractNumId w:val="13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bordersDoNotSurroundHeader/>
  <w:bordersDoNotSurroundFooter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8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1CD"/>
    <w:rsid w:val="00010145"/>
    <w:rsid w:val="00010C92"/>
    <w:rsid w:val="00020689"/>
    <w:rsid w:val="000401DE"/>
    <w:rsid w:val="00042417"/>
    <w:rsid w:val="00075F7C"/>
    <w:rsid w:val="000817D4"/>
    <w:rsid w:val="000C76A1"/>
    <w:rsid w:val="000D06C0"/>
    <w:rsid w:val="000D2FFF"/>
    <w:rsid w:val="000D7DCE"/>
    <w:rsid w:val="000E477D"/>
    <w:rsid w:val="00101562"/>
    <w:rsid w:val="00147A0F"/>
    <w:rsid w:val="00162546"/>
    <w:rsid w:val="00165B06"/>
    <w:rsid w:val="00173168"/>
    <w:rsid w:val="00174236"/>
    <w:rsid w:val="00177E8C"/>
    <w:rsid w:val="0019115D"/>
    <w:rsid w:val="00194F38"/>
    <w:rsid w:val="001A68E3"/>
    <w:rsid w:val="001C0CD8"/>
    <w:rsid w:val="001C163A"/>
    <w:rsid w:val="001C5DA3"/>
    <w:rsid w:val="001D00E8"/>
    <w:rsid w:val="001D4873"/>
    <w:rsid w:val="001D5F50"/>
    <w:rsid w:val="001E2C47"/>
    <w:rsid w:val="001F3AA4"/>
    <w:rsid w:val="00200CCE"/>
    <w:rsid w:val="00224B60"/>
    <w:rsid w:val="00224D18"/>
    <w:rsid w:val="00233843"/>
    <w:rsid w:val="002446B5"/>
    <w:rsid w:val="002461B2"/>
    <w:rsid w:val="0026219C"/>
    <w:rsid w:val="00281AD2"/>
    <w:rsid w:val="00287DC1"/>
    <w:rsid w:val="0029332F"/>
    <w:rsid w:val="00294E71"/>
    <w:rsid w:val="002C002C"/>
    <w:rsid w:val="002E1BBD"/>
    <w:rsid w:val="002E2738"/>
    <w:rsid w:val="002F403A"/>
    <w:rsid w:val="00307841"/>
    <w:rsid w:val="003121FB"/>
    <w:rsid w:val="003221CD"/>
    <w:rsid w:val="00324467"/>
    <w:rsid w:val="0032718B"/>
    <w:rsid w:val="003422BB"/>
    <w:rsid w:val="003442C3"/>
    <w:rsid w:val="0035465D"/>
    <w:rsid w:val="003555CD"/>
    <w:rsid w:val="0037018C"/>
    <w:rsid w:val="00375D99"/>
    <w:rsid w:val="00383313"/>
    <w:rsid w:val="003A2E3E"/>
    <w:rsid w:val="003A67D7"/>
    <w:rsid w:val="003A6B09"/>
    <w:rsid w:val="003B045E"/>
    <w:rsid w:val="003C00C2"/>
    <w:rsid w:val="003C3FB5"/>
    <w:rsid w:val="003E2994"/>
    <w:rsid w:val="003E4FA8"/>
    <w:rsid w:val="003E5B82"/>
    <w:rsid w:val="00414B01"/>
    <w:rsid w:val="00425EE0"/>
    <w:rsid w:val="00427752"/>
    <w:rsid w:val="00430DB9"/>
    <w:rsid w:val="00432568"/>
    <w:rsid w:val="00436FE0"/>
    <w:rsid w:val="00441EB3"/>
    <w:rsid w:val="00461968"/>
    <w:rsid w:val="00486164"/>
    <w:rsid w:val="0048634C"/>
    <w:rsid w:val="004909E9"/>
    <w:rsid w:val="00495974"/>
    <w:rsid w:val="004A2691"/>
    <w:rsid w:val="004A37A3"/>
    <w:rsid w:val="004A5671"/>
    <w:rsid w:val="004C248A"/>
    <w:rsid w:val="004E23EC"/>
    <w:rsid w:val="004E4DF5"/>
    <w:rsid w:val="004F1CDB"/>
    <w:rsid w:val="00502C09"/>
    <w:rsid w:val="00506D18"/>
    <w:rsid w:val="0051123D"/>
    <w:rsid w:val="005122BA"/>
    <w:rsid w:val="00512604"/>
    <w:rsid w:val="00520329"/>
    <w:rsid w:val="0052469B"/>
    <w:rsid w:val="00527DB6"/>
    <w:rsid w:val="00542BDA"/>
    <w:rsid w:val="005516EC"/>
    <w:rsid w:val="005525F2"/>
    <w:rsid w:val="00554407"/>
    <w:rsid w:val="00555C10"/>
    <w:rsid w:val="00556B7B"/>
    <w:rsid w:val="0056275B"/>
    <w:rsid w:val="00562DF1"/>
    <w:rsid w:val="005839D9"/>
    <w:rsid w:val="00592210"/>
    <w:rsid w:val="00594198"/>
    <w:rsid w:val="00595709"/>
    <w:rsid w:val="005A36DF"/>
    <w:rsid w:val="005B2BB0"/>
    <w:rsid w:val="005C52CA"/>
    <w:rsid w:val="005D0F98"/>
    <w:rsid w:val="005D5DC3"/>
    <w:rsid w:val="005E25D1"/>
    <w:rsid w:val="005E47F7"/>
    <w:rsid w:val="005E7956"/>
    <w:rsid w:val="005F3421"/>
    <w:rsid w:val="005F6E52"/>
    <w:rsid w:val="0060166F"/>
    <w:rsid w:val="006039A6"/>
    <w:rsid w:val="00612351"/>
    <w:rsid w:val="00632D16"/>
    <w:rsid w:val="00655864"/>
    <w:rsid w:val="00657276"/>
    <w:rsid w:val="006641E3"/>
    <w:rsid w:val="00664DC9"/>
    <w:rsid w:val="00672334"/>
    <w:rsid w:val="00675986"/>
    <w:rsid w:val="006770DA"/>
    <w:rsid w:val="006803A5"/>
    <w:rsid w:val="00690C85"/>
    <w:rsid w:val="00697718"/>
    <w:rsid w:val="006A1CE1"/>
    <w:rsid w:val="006A7548"/>
    <w:rsid w:val="006C5785"/>
    <w:rsid w:val="006D1A5C"/>
    <w:rsid w:val="006D5F5C"/>
    <w:rsid w:val="006F2E18"/>
    <w:rsid w:val="006F3D00"/>
    <w:rsid w:val="006F4E90"/>
    <w:rsid w:val="006F744C"/>
    <w:rsid w:val="007234FE"/>
    <w:rsid w:val="00731065"/>
    <w:rsid w:val="007444F3"/>
    <w:rsid w:val="00751601"/>
    <w:rsid w:val="007549F7"/>
    <w:rsid w:val="007603F2"/>
    <w:rsid w:val="007742DE"/>
    <w:rsid w:val="0077520D"/>
    <w:rsid w:val="00776BEE"/>
    <w:rsid w:val="0078502E"/>
    <w:rsid w:val="007A4F08"/>
    <w:rsid w:val="007A6D87"/>
    <w:rsid w:val="007C392C"/>
    <w:rsid w:val="007D39CD"/>
    <w:rsid w:val="007D59DB"/>
    <w:rsid w:val="007E1107"/>
    <w:rsid w:val="007E3D1B"/>
    <w:rsid w:val="007F5DEB"/>
    <w:rsid w:val="008002C1"/>
    <w:rsid w:val="008111E2"/>
    <w:rsid w:val="008579F8"/>
    <w:rsid w:val="00863458"/>
    <w:rsid w:val="00881689"/>
    <w:rsid w:val="008864B4"/>
    <w:rsid w:val="008B4061"/>
    <w:rsid w:val="008C2322"/>
    <w:rsid w:val="008D2CA2"/>
    <w:rsid w:val="008D6F60"/>
    <w:rsid w:val="008E2ECE"/>
    <w:rsid w:val="008F2826"/>
    <w:rsid w:val="00900D64"/>
    <w:rsid w:val="00905356"/>
    <w:rsid w:val="00910655"/>
    <w:rsid w:val="00916A26"/>
    <w:rsid w:val="009321C0"/>
    <w:rsid w:val="00932B6C"/>
    <w:rsid w:val="009359FF"/>
    <w:rsid w:val="00935AD8"/>
    <w:rsid w:val="00936CE2"/>
    <w:rsid w:val="00941072"/>
    <w:rsid w:val="009455B7"/>
    <w:rsid w:val="0094595F"/>
    <w:rsid w:val="0095357D"/>
    <w:rsid w:val="00956360"/>
    <w:rsid w:val="00972C12"/>
    <w:rsid w:val="0097623D"/>
    <w:rsid w:val="009B5D8C"/>
    <w:rsid w:val="009B6597"/>
    <w:rsid w:val="009C1742"/>
    <w:rsid w:val="009C26C2"/>
    <w:rsid w:val="009D1513"/>
    <w:rsid w:val="009D5D7F"/>
    <w:rsid w:val="009E2927"/>
    <w:rsid w:val="009E7B9E"/>
    <w:rsid w:val="009F0C8A"/>
    <w:rsid w:val="009F2C82"/>
    <w:rsid w:val="009F4A14"/>
    <w:rsid w:val="00A033D9"/>
    <w:rsid w:val="00A10B7A"/>
    <w:rsid w:val="00A17B7E"/>
    <w:rsid w:val="00A2067D"/>
    <w:rsid w:val="00A23848"/>
    <w:rsid w:val="00A36F8E"/>
    <w:rsid w:val="00A37C8B"/>
    <w:rsid w:val="00A52939"/>
    <w:rsid w:val="00A6206F"/>
    <w:rsid w:val="00A66E7B"/>
    <w:rsid w:val="00A725A0"/>
    <w:rsid w:val="00A7440D"/>
    <w:rsid w:val="00A8641E"/>
    <w:rsid w:val="00A92E9B"/>
    <w:rsid w:val="00AB1202"/>
    <w:rsid w:val="00AB4DE3"/>
    <w:rsid w:val="00AB7030"/>
    <w:rsid w:val="00AC3949"/>
    <w:rsid w:val="00AC6761"/>
    <w:rsid w:val="00AD438D"/>
    <w:rsid w:val="00AE00C4"/>
    <w:rsid w:val="00B0403F"/>
    <w:rsid w:val="00B25A0E"/>
    <w:rsid w:val="00B41602"/>
    <w:rsid w:val="00B4252E"/>
    <w:rsid w:val="00B47AF7"/>
    <w:rsid w:val="00B56AAB"/>
    <w:rsid w:val="00B60549"/>
    <w:rsid w:val="00B61822"/>
    <w:rsid w:val="00B61E62"/>
    <w:rsid w:val="00B64833"/>
    <w:rsid w:val="00B70A2B"/>
    <w:rsid w:val="00B76F8B"/>
    <w:rsid w:val="00B8128E"/>
    <w:rsid w:val="00B93580"/>
    <w:rsid w:val="00B962F8"/>
    <w:rsid w:val="00BB2558"/>
    <w:rsid w:val="00BC04E9"/>
    <w:rsid w:val="00BE2830"/>
    <w:rsid w:val="00BE5440"/>
    <w:rsid w:val="00BF4A6B"/>
    <w:rsid w:val="00C12998"/>
    <w:rsid w:val="00C236A0"/>
    <w:rsid w:val="00C24B80"/>
    <w:rsid w:val="00C313B3"/>
    <w:rsid w:val="00C32794"/>
    <w:rsid w:val="00C41077"/>
    <w:rsid w:val="00C50973"/>
    <w:rsid w:val="00C52531"/>
    <w:rsid w:val="00C558D8"/>
    <w:rsid w:val="00C57358"/>
    <w:rsid w:val="00C701D1"/>
    <w:rsid w:val="00C71669"/>
    <w:rsid w:val="00C81D08"/>
    <w:rsid w:val="00C83079"/>
    <w:rsid w:val="00C8406B"/>
    <w:rsid w:val="00C962A3"/>
    <w:rsid w:val="00CA1374"/>
    <w:rsid w:val="00CA4BFA"/>
    <w:rsid w:val="00CA4FAB"/>
    <w:rsid w:val="00CB3519"/>
    <w:rsid w:val="00CB4415"/>
    <w:rsid w:val="00CB594C"/>
    <w:rsid w:val="00CC58B7"/>
    <w:rsid w:val="00CD4DEA"/>
    <w:rsid w:val="00CD7827"/>
    <w:rsid w:val="00CE5780"/>
    <w:rsid w:val="00CF3865"/>
    <w:rsid w:val="00D111B6"/>
    <w:rsid w:val="00D25B43"/>
    <w:rsid w:val="00D27C0C"/>
    <w:rsid w:val="00D329D3"/>
    <w:rsid w:val="00D3399E"/>
    <w:rsid w:val="00D41887"/>
    <w:rsid w:val="00D528D6"/>
    <w:rsid w:val="00D73B4A"/>
    <w:rsid w:val="00D771FA"/>
    <w:rsid w:val="00DB7A0D"/>
    <w:rsid w:val="00DC2873"/>
    <w:rsid w:val="00DD028C"/>
    <w:rsid w:val="00DD5BC4"/>
    <w:rsid w:val="00DF1F62"/>
    <w:rsid w:val="00DF2F2B"/>
    <w:rsid w:val="00DF72E8"/>
    <w:rsid w:val="00E064DB"/>
    <w:rsid w:val="00E12DE3"/>
    <w:rsid w:val="00E1502F"/>
    <w:rsid w:val="00E358DD"/>
    <w:rsid w:val="00E500FE"/>
    <w:rsid w:val="00E508C5"/>
    <w:rsid w:val="00E879ED"/>
    <w:rsid w:val="00E90036"/>
    <w:rsid w:val="00ED0E69"/>
    <w:rsid w:val="00ED3048"/>
    <w:rsid w:val="00ED79DF"/>
    <w:rsid w:val="00EE2063"/>
    <w:rsid w:val="00EF3868"/>
    <w:rsid w:val="00F03770"/>
    <w:rsid w:val="00F16D5F"/>
    <w:rsid w:val="00F24B76"/>
    <w:rsid w:val="00F25C88"/>
    <w:rsid w:val="00F33C2B"/>
    <w:rsid w:val="00F345E3"/>
    <w:rsid w:val="00F52FB6"/>
    <w:rsid w:val="00F70AC6"/>
    <w:rsid w:val="00F72C84"/>
    <w:rsid w:val="00F8080B"/>
    <w:rsid w:val="00F9089C"/>
    <w:rsid w:val="00F9425D"/>
    <w:rsid w:val="00FA44B7"/>
    <w:rsid w:val="00FA4E7D"/>
    <w:rsid w:val="00FC43D8"/>
    <w:rsid w:val="00FD1DCB"/>
    <w:rsid w:val="00FD3846"/>
    <w:rsid w:val="00FE070D"/>
    <w:rsid w:val="00FE1C68"/>
    <w:rsid w:val="00FE339B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oNotEmbedSmartTags/>
  <w:decimalSymbol w:val="."/>
  <w:listSeparator w:val=","/>
  <w14:docId w14:val="6E346F92"/>
  <w15:docId w15:val="{464FB048-0821-4D9B-833C-6AC9E6963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2210"/>
    <w:pPr>
      <w:widowControl w:val="0"/>
      <w:suppressAutoHyphens/>
    </w:pPr>
    <w:rPr>
      <w:kern w:val="1"/>
      <w:sz w:val="24"/>
      <w:lang w:eastAsia="ar-SA"/>
    </w:rPr>
  </w:style>
  <w:style w:type="paragraph" w:styleId="1">
    <w:name w:val="heading 1"/>
    <w:basedOn w:val="a"/>
    <w:next w:val="a"/>
    <w:qFormat/>
    <w:pPr>
      <w:keepNext/>
      <w:numPr>
        <w:numId w:val="1"/>
      </w:numPr>
      <w:jc w:val="center"/>
      <w:outlineLvl w:val="0"/>
    </w:pPr>
    <w:rPr>
      <w:rFonts w:ascii="標楷體" w:eastAsia="標楷體" w:hAnsi="標楷體"/>
      <w:sz w:val="28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jc w:val="both"/>
      <w:outlineLvl w:val="1"/>
    </w:pPr>
    <w:rPr>
      <w:rFonts w:eastAsia="標楷體"/>
      <w:sz w:val="28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line="300" w:lineRule="auto"/>
      <w:ind w:left="801" w:firstLine="0"/>
      <w:jc w:val="center"/>
      <w:outlineLvl w:val="2"/>
    </w:pPr>
    <w:rPr>
      <w:rFonts w:ascii="標楷體" w:eastAsia="標楷體" w:hAnsi="標楷體"/>
      <w:sz w:val="28"/>
    </w:rPr>
  </w:style>
  <w:style w:type="paragraph" w:styleId="4">
    <w:name w:val="heading 4"/>
    <w:basedOn w:val="a"/>
    <w:next w:val="a0"/>
    <w:qFormat/>
    <w:pPr>
      <w:widowControl/>
      <w:numPr>
        <w:ilvl w:val="3"/>
        <w:numId w:val="1"/>
      </w:numPr>
      <w:spacing w:before="100" w:after="100"/>
      <w:outlineLvl w:val="3"/>
    </w:pPr>
    <w:rPr>
      <w:rFonts w:ascii="新細明體" w:hAnsi="新細明體" w:cs="新細明體"/>
      <w:b/>
      <w:bCs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sz w:val="24"/>
      <w:szCs w:val="24"/>
    </w:rPr>
  </w:style>
  <w:style w:type="character" w:customStyle="1" w:styleId="WW8Num1z1">
    <w:name w:val="WW8Num1z1"/>
    <w:rPr>
      <w:rFonts w:ascii="Times New Roman" w:hAnsi="Times New Roman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5z1">
    <w:name w:val="WW8Num5z1"/>
    <w:rPr>
      <w:rFonts w:ascii="Times New Roman" w:hAnsi="Times New Roman"/>
    </w:rPr>
  </w:style>
  <w:style w:type="character" w:customStyle="1" w:styleId="WW8Num7z0">
    <w:name w:val="WW8Num7z0"/>
    <w:rPr>
      <w:rFonts w:ascii="Times New Roman" w:hAnsi="Times New Roman" w:cs="Times New Roman"/>
    </w:rPr>
  </w:style>
  <w:style w:type="character" w:customStyle="1" w:styleId="WW8Num9z2">
    <w:name w:val="WW8Num9z2"/>
    <w:rPr>
      <w:rFonts w:ascii="標楷體" w:eastAsia="標楷體" w:hAnsi="標楷體" w:cs="Times New Roman"/>
    </w:rPr>
  </w:style>
  <w:style w:type="character" w:customStyle="1" w:styleId="WW8Num11z0">
    <w:name w:val="WW8Num11z0"/>
    <w:rPr>
      <w:lang w:val="en-US"/>
    </w:rPr>
  </w:style>
  <w:style w:type="character" w:customStyle="1" w:styleId="WW8Num11z2">
    <w:name w:val="WW8Num11z2"/>
    <w:rPr>
      <w:rFonts w:ascii="標楷體" w:eastAsia="標楷體" w:hAnsi="標楷體" w:cs="Times New Roman"/>
      <w:sz w:val="16"/>
    </w:rPr>
  </w:style>
  <w:style w:type="character" w:customStyle="1" w:styleId="WW8Num12z0">
    <w:name w:val="WW8Num12z0"/>
    <w:rPr>
      <w:rFonts w:ascii="Times New Roman" w:hAnsi="Times New Roman"/>
    </w:rPr>
  </w:style>
  <w:style w:type="character" w:customStyle="1" w:styleId="WW8Num16z0">
    <w:name w:val="WW8Num16z0"/>
    <w:rPr>
      <w:rFonts w:ascii="Times New Roman" w:hAnsi="Times New Roman" w:cs="Times New Roman"/>
    </w:rPr>
  </w:style>
  <w:style w:type="character" w:styleId="a4">
    <w:name w:val="annotation reference"/>
    <w:rPr>
      <w:sz w:val="18"/>
    </w:rPr>
  </w:style>
  <w:style w:type="character" w:styleId="a5">
    <w:name w:val="page number"/>
    <w:basedOn w:val="a1"/>
  </w:style>
  <w:style w:type="character" w:styleId="a6">
    <w:name w:val="Hyperlink"/>
    <w:rPr>
      <w:color w:val="0000FF"/>
      <w:u w:val="single"/>
    </w:rPr>
  </w:style>
  <w:style w:type="character" w:styleId="a7">
    <w:name w:val="FollowedHyperlink"/>
    <w:rPr>
      <w:color w:val="800080"/>
      <w:u w:val="single"/>
    </w:rPr>
  </w:style>
  <w:style w:type="character" w:styleId="a8">
    <w:name w:val="Strong"/>
    <w:qFormat/>
    <w:rPr>
      <w:b/>
      <w:bCs/>
    </w:rPr>
  </w:style>
  <w:style w:type="paragraph" w:styleId="a9">
    <w:name w:val="Title"/>
    <w:basedOn w:val="a"/>
    <w:next w:val="a0"/>
    <w:qFormat/>
    <w:pPr>
      <w:keepNext/>
      <w:spacing w:before="240" w:after="120"/>
    </w:pPr>
    <w:rPr>
      <w:rFonts w:ascii="Arial" w:hAnsi="Arial" w:cs="Mangal"/>
      <w:sz w:val="28"/>
      <w:szCs w:val="28"/>
    </w:rPr>
  </w:style>
  <w:style w:type="paragraph" w:styleId="a0">
    <w:name w:val="Body Text"/>
    <w:basedOn w:val="a"/>
    <w:pPr>
      <w:spacing w:line="360" w:lineRule="auto"/>
      <w:jc w:val="both"/>
    </w:pPr>
    <w:rPr>
      <w:rFonts w:eastAsia="標楷體"/>
    </w:rPr>
  </w:style>
  <w:style w:type="paragraph" w:styleId="aa">
    <w:name w:val="List"/>
    <w:basedOn w:val="a0"/>
    <w:rPr>
      <w:rFonts w:cs="Mangal"/>
    </w:rPr>
  </w:style>
  <w:style w:type="paragraph" w:customStyle="1" w:styleId="ab">
    <w:name w:val="標籤"/>
    <w:basedOn w:val="a"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ac">
    <w:name w:val="目錄"/>
    <w:basedOn w:val="a"/>
    <w:pPr>
      <w:suppressLineNumbers/>
    </w:pPr>
    <w:rPr>
      <w:rFonts w:cs="Mangal"/>
    </w:rPr>
  </w:style>
  <w:style w:type="paragraph" w:styleId="ad">
    <w:name w:val="Plain Text"/>
    <w:basedOn w:val="a"/>
    <w:rPr>
      <w:rFonts w:ascii="細明體" w:eastAsia="細明體" w:hAnsi="細明體" w:cs="Courier New"/>
    </w:rPr>
  </w:style>
  <w:style w:type="paragraph" w:styleId="ae">
    <w:name w:val="Body Text Indent"/>
    <w:basedOn w:val="a"/>
    <w:pPr>
      <w:spacing w:line="300" w:lineRule="auto"/>
      <w:ind w:left="480"/>
    </w:pPr>
    <w:rPr>
      <w:rFonts w:ascii="標楷體" w:eastAsia="標楷體" w:hAnsi="標楷體"/>
      <w:sz w:val="28"/>
    </w:rPr>
  </w:style>
  <w:style w:type="paragraph" w:styleId="af">
    <w:name w:val="foot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f0">
    <w:name w:val="header"/>
    <w:basedOn w:val="a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Web">
    <w:name w:val="Normal (Web)"/>
    <w:basedOn w:val="a"/>
    <w:pPr>
      <w:widowControl/>
      <w:spacing w:before="100" w:after="100"/>
    </w:pPr>
    <w:rPr>
      <w:rFonts w:ascii="新細明體" w:hAnsi="新細明體" w:cs="新細明體"/>
      <w:szCs w:val="24"/>
    </w:rPr>
  </w:style>
  <w:style w:type="paragraph" w:styleId="af1">
    <w:name w:val="Body Text First Indent"/>
    <w:basedOn w:val="a"/>
    <w:pPr>
      <w:ind w:left="480"/>
    </w:pPr>
  </w:style>
  <w:style w:type="paragraph" w:customStyle="1" w:styleId="af2">
    <w:name w:val="表格內容"/>
    <w:basedOn w:val="a"/>
    <w:pPr>
      <w:suppressLineNumbers/>
    </w:pPr>
  </w:style>
  <w:style w:type="paragraph" w:customStyle="1" w:styleId="af3">
    <w:name w:val="表格標題"/>
    <w:basedOn w:val="af2"/>
    <w:pPr>
      <w:jc w:val="center"/>
    </w:pPr>
    <w:rPr>
      <w:b/>
      <w:bCs/>
    </w:rPr>
  </w:style>
  <w:style w:type="paragraph" w:styleId="af4">
    <w:name w:val="List Paragraph"/>
    <w:basedOn w:val="a"/>
    <w:uiPriority w:val="34"/>
    <w:qFormat/>
    <w:rsid w:val="00200CCE"/>
    <w:pPr>
      <w:ind w:leftChars="200" w:left="480"/>
    </w:pPr>
  </w:style>
  <w:style w:type="table" w:styleId="af5">
    <w:name w:val="Table Grid"/>
    <w:basedOn w:val="a2"/>
    <w:rsid w:val="00AB7030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"/>
    <w:link w:val="af7"/>
    <w:uiPriority w:val="99"/>
    <w:semiHidden/>
    <w:unhideWhenUsed/>
    <w:rsid w:val="00D111B6"/>
    <w:rPr>
      <w:rFonts w:ascii="Cambria" w:hAnsi="Cambria"/>
      <w:sz w:val="18"/>
      <w:szCs w:val="18"/>
    </w:rPr>
  </w:style>
  <w:style w:type="character" w:customStyle="1" w:styleId="af7">
    <w:name w:val="註解方塊文字 字元"/>
    <w:link w:val="af6"/>
    <w:uiPriority w:val="99"/>
    <w:semiHidden/>
    <w:rsid w:val="00D111B6"/>
    <w:rPr>
      <w:rFonts w:ascii="Cambria" w:eastAsia="新細明體" w:hAnsi="Cambria" w:cs="Times New Roman"/>
      <w:kern w:val="1"/>
      <w:sz w:val="18"/>
      <w:szCs w:val="18"/>
      <w:lang w:eastAsia="ar-SA"/>
    </w:rPr>
  </w:style>
  <w:style w:type="paragraph" w:styleId="af8">
    <w:name w:val="annotation text"/>
    <w:basedOn w:val="a"/>
    <w:link w:val="af9"/>
    <w:semiHidden/>
    <w:rsid w:val="009E2927"/>
    <w:pPr>
      <w:suppressAutoHyphens w:val="0"/>
    </w:pPr>
    <w:rPr>
      <w:kern w:val="2"/>
    </w:rPr>
  </w:style>
  <w:style w:type="character" w:customStyle="1" w:styleId="af9">
    <w:name w:val="註解文字 字元"/>
    <w:link w:val="af8"/>
    <w:semiHidden/>
    <w:rsid w:val="009E2927"/>
    <w:rPr>
      <w:kern w:val="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09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5.bin"/><Relationship Id="rId42" Type="http://schemas.openxmlformats.org/officeDocument/2006/relationships/oleObject" Target="embeddings/oleObject16.bin"/><Relationship Id="rId63" Type="http://schemas.openxmlformats.org/officeDocument/2006/relationships/oleObject" Target="embeddings/oleObject27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6.bin"/><Relationship Id="rId159" Type="http://schemas.openxmlformats.org/officeDocument/2006/relationships/image" Target="media/image80.wmf"/><Relationship Id="rId170" Type="http://schemas.openxmlformats.org/officeDocument/2006/relationships/oleObject" Target="embeddings/oleObject78.bin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101.bin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2.bin"/><Relationship Id="rId32" Type="http://schemas.openxmlformats.org/officeDocument/2006/relationships/image" Target="media/image15.wmf"/><Relationship Id="rId53" Type="http://schemas.openxmlformats.org/officeDocument/2006/relationships/oleObject" Target="embeddings/oleObject22.bin"/><Relationship Id="rId74" Type="http://schemas.openxmlformats.org/officeDocument/2006/relationships/image" Target="media/image35.png"/><Relationship Id="rId128" Type="http://schemas.openxmlformats.org/officeDocument/2006/relationships/image" Target="media/image61.wmf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3.bin"/><Relationship Id="rId181" Type="http://schemas.openxmlformats.org/officeDocument/2006/relationships/oleObject" Target="embeddings/oleObject84.bin"/><Relationship Id="rId216" Type="http://schemas.openxmlformats.org/officeDocument/2006/relationships/theme" Target="theme/theme1.xml"/><Relationship Id="rId22" Type="http://schemas.openxmlformats.org/officeDocument/2006/relationships/image" Target="media/image10.wmf"/><Relationship Id="rId43" Type="http://schemas.openxmlformats.org/officeDocument/2006/relationships/image" Target="media/image20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5.bin"/><Relationship Id="rId139" Type="http://schemas.openxmlformats.org/officeDocument/2006/relationships/image" Target="media/image66.emf"/><Relationship Id="rId85" Type="http://schemas.openxmlformats.org/officeDocument/2006/relationships/image" Target="media/image41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6.wmf"/><Relationship Id="rId192" Type="http://schemas.openxmlformats.org/officeDocument/2006/relationships/image" Target="media/image96.wmf"/><Relationship Id="rId206" Type="http://schemas.openxmlformats.org/officeDocument/2006/relationships/oleObject" Target="embeddings/oleObject102.bin"/><Relationship Id="rId12" Type="http://schemas.openxmlformats.org/officeDocument/2006/relationships/image" Target="media/image3.wmf"/><Relationship Id="rId33" Type="http://schemas.openxmlformats.org/officeDocument/2006/relationships/oleObject" Target="embeddings/oleObject11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5.wmf"/><Relationship Id="rId75" Type="http://schemas.openxmlformats.org/officeDocument/2006/relationships/image" Target="media/image36.wmf"/><Relationship Id="rId96" Type="http://schemas.openxmlformats.org/officeDocument/2006/relationships/oleObject" Target="embeddings/oleObject44.bin"/><Relationship Id="rId140" Type="http://schemas.openxmlformats.org/officeDocument/2006/relationships/image" Target="media/image67.wmf"/><Relationship Id="rId161" Type="http://schemas.openxmlformats.org/officeDocument/2006/relationships/image" Target="media/image81.wmf"/><Relationship Id="rId182" Type="http://schemas.openxmlformats.org/officeDocument/2006/relationships/image" Target="media/image91.wmf"/><Relationship Id="rId6" Type="http://schemas.openxmlformats.org/officeDocument/2006/relationships/footnotes" Target="footnotes.xml"/><Relationship Id="rId23" Type="http://schemas.openxmlformats.org/officeDocument/2006/relationships/oleObject" Target="embeddings/oleObject6.bin"/><Relationship Id="rId119" Type="http://schemas.openxmlformats.org/officeDocument/2006/relationships/image" Target="media/image57.wmf"/><Relationship Id="rId44" Type="http://schemas.openxmlformats.org/officeDocument/2006/relationships/oleObject" Target="embeddings/oleObject17.bin"/><Relationship Id="rId65" Type="http://schemas.openxmlformats.org/officeDocument/2006/relationships/oleObject" Target="embeddings/oleObject28.bin"/><Relationship Id="rId86" Type="http://schemas.openxmlformats.org/officeDocument/2006/relationships/oleObject" Target="embeddings/oleObject38.bin"/><Relationship Id="rId130" Type="http://schemas.openxmlformats.org/officeDocument/2006/relationships/image" Target="media/image62.wmf"/><Relationship Id="rId151" Type="http://schemas.openxmlformats.org/officeDocument/2006/relationships/image" Target="media/image73.wmf"/><Relationship Id="rId172" Type="http://schemas.openxmlformats.org/officeDocument/2006/relationships/oleObject" Target="embeddings/oleObject79.bin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103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6.wmf"/><Relationship Id="rId55" Type="http://schemas.openxmlformats.org/officeDocument/2006/relationships/oleObject" Target="embeddings/oleObject23.bin"/><Relationship Id="rId76" Type="http://schemas.openxmlformats.org/officeDocument/2006/relationships/oleObject" Target="embeddings/oleObject33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6.bin"/><Relationship Id="rId141" Type="http://schemas.openxmlformats.org/officeDocument/2006/relationships/oleObject" Target="embeddings/oleObject67.bin"/><Relationship Id="rId7" Type="http://schemas.openxmlformats.org/officeDocument/2006/relationships/endnotes" Target="endnotes.xml"/><Relationship Id="rId162" Type="http://schemas.openxmlformats.org/officeDocument/2006/relationships/oleObject" Target="embeddings/oleObject74.bin"/><Relationship Id="rId183" Type="http://schemas.openxmlformats.org/officeDocument/2006/relationships/oleObject" Target="embeddings/oleObject85.bin"/><Relationship Id="rId24" Type="http://schemas.openxmlformats.org/officeDocument/2006/relationships/image" Target="media/image11.wmf"/><Relationship Id="rId45" Type="http://schemas.openxmlformats.org/officeDocument/2006/relationships/oleObject" Target="embeddings/oleObject18.bin"/><Relationship Id="rId66" Type="http://schemas.openxmlformats.org/officeDocument/2006/relationships/image" Target="media/image31.wmf"/><Relationship Id="rId87" Type="http://schemas.openxmlformats.org/officeDocument/2006/relationships/image" Target="media/image42.wmf"/><Relationship Id="rId110" Type="http://schemas.openxmlformats.org/officeDocument/2006/relationships/image" Target="media/image51.wmf"/><Relationship Id="rId131" Type="http://schemas.openxmlformats.org/officeDocument/2006/relationships/oleObject" Target="embeddings/oleObject62.bin"/><Relationship Id="rId152" Type="http://schemas.openxmlformats.org/officeDocument/2006/relationships/oleObject" Target="embeddings/oleObject72.bin"/><Relationship Id="rId173" Type="http://schemas.openxmlformats.org/officeDocument/2006/relationships/oleObject" Target="embeddings/oleObject80.bin"/><Relationship Id="rId194" Type="http://schemas.openxmlformats.org/officeDocument/2006/relationships/oleObject" Target="embeddings/oleObject91.bin"/><Relationship Id="rId208" Type="http://schemas.openxmlformats.org/officeDocument/2006/relationships/oleObject" Target="embeddings/oleObject104.bin"/><Relationship Id="rId19" Type="http://schemas.openxmlformats.org/officeDocument/2006/relationships/image" Target="media/image8.png"/><Relationship Id="rId14" Type="http://schemas.openxmlformats.org/officeDocument/2006/relationships/image" Target="media/image4.wmf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6.wmf"/><Relationship Id="rId77" Type="http://schemas.openxmlformats.org/officeDocument/2006/relationships/image" Target="media/image37.wmf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50.bin"/><Relationship Id="rId126" Type="http://schemas.openxmlformats.org/officeDocument/2006/relationships/image" Target="media/image60.wmf"/><Relationship Id="rId147" Type="http://schemas.openxmlformats.org/officeDocument/2006/relationships/image" Target="media/image71.wmf"/><Relationship Id="rId168" Type="http://schemas.openxmlformats.org/officeDocument/2006/relationships/oleObject" Target="embeddings/oleObject77.bin"/><Relationship Id="rId8" Type="http://schemas.openxmlformats.org/officeDocument/2006/relationships/image" Target="media/image1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2.bin"/><Relationship Id="rId98" Type="http://schemas.openxmlformats.org/officeDocument/2006/relationships/oleObject" Target="embeddings/oleObject45.bin"/><Relationship Id="rId121" Type="http://schemas.openxmlformats.org/officeDocument/2006/relationships/image" Target="media/image58.emf"/><Relationship Id="rId142" Type="http://schemas.openxmlformats.org/officeDocument/2006/relationships/image" Target="media/image68.wmf"/><Relationship Id="rId163" Type="http://schemas.openxmlformats.org/officeDocument/2006/relationships/image" Target="media/image82.wmf"/><Relationship Id="rId184" Type="http://schemas.openxmlformats.org/officeDocument/2006/relationships/image" Target="media/image92.wmf"/><Relationship Id="rId189" Type="http://schemas.openxmlformats.org/officeDocument/2006/relationships/oleObject" Target="embeddings/oleObject88.bin"/><Relationship Id="rId3" Type="http://schemas.openxmlformats.org/officeDocument/2006/relationships/styles" Target="styles.xml"/><Relationship Id="rId214" Type="http://schemas.openxmlformats.org/officeDocument/2006/relationships/footer" Target="footer1.xml"/><Relationship Id="rId25" Type="http://schemas.openxmlformats.org/officeDocument/2006/relationships/oleObject" Target="embeddings/oleObject7.bin"/><Relationship Id="rId46" Type="http://schemas.openxmlformats.org/officeDocument/2006/relationships/image" Target="media/image21.wmf"/><Relationship Id="rId67" Type="http://schemas.openxmlformats.org/officeDocument/2006/relationships/oleObject" Target="embeddings/oleObject29.bin"/><Relationship Id="rId116" Type="http://schemas.openxmlformats.org/officeDocument/2006/relationships/oleObject" Target="embeddings/oleObject54.bin"/><Relationship Id="rId137" Type="http://schemas.openxmlformats.org/officeDocument/2006/relationships/oleObject" Target="embeddings/oleObject65.bin"/><Relationship Id="rId158" Type="http://schemas.openxmlformats.org/officeDocument/2006/relationships/image" Target="media/image79.emf"/><Relationship Id="rId20" Type="http://schemas.openxmlformats.org/officeDocument/2006/relationships/image" Target="media/image9.wmf"/><Relationship Id="rId41" Type="http://schemas.openxmlformats.org/officeDocument/2006/relationships/image" Target="media/image19.wmf"/><Relationship Id="rId62" Type="http://schemas.openxmlformats.org/officeDocument/2006/relationships/image" Target="media/image29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3.bin"/><Relationship Id="rId132" Type="http://schemas.openxmlformats.org/officeDocument/2006/relationships/image" Target="media/image63.wmf"/><Relationship Id="rId153" Type="http://schemas.openxmlformats.org/officeDocument/2006/relationships/image" Target="media/image74.emf"/><Relationship Id="rId174" Type="http://schemas.openxmlformats.org/officeDocument/2006/relationships/image" Target="media/image87.wmf"/><Relationship Id="rId179" Type="http://schemas.openxmlformats.org/officeDocument/2006/relationships/oleObject" Target="embeddings/oleObject83.bin"/><Relationship Id="rId195" Type="http://schemas.openxmlformats.org/officeDocument/2006/relationships/image" Target="media/image97.wmf"/><Relationship Id="rId209" Type="http://schemas.openxmlformats.org/officeDocument/2006/relationships/oleObject" Target="embeddings/oleObject105.bin"/><Relationship Id="rId190" Type="http://schemas.openxmlformats.org/officeDocument/2006/relationships/image" Target="media/image95.wmf"/><Relationship Id="rId204" Type="http://schemas.openxmlformats.org/officeDocument/2006/relationships/oleObject" Target="embeddings/oleObject100.bin"/><Relationship Id="rId15" Type="http://schemas.openxmlformats.org/officeDocument/2006/relationships/oleObject" Target="embeddings/oleObject4.bin"/><Relationship Id="rId36" Type="http://schemas.openxmlformats.org/officeDocument/2006/relationships/image" Target="media/image17.wmf"/><Relationship Id="rId57" Type="http://schemas.openxmlformats.org/officeDocument/2006/relationships/oleObject" Target="embeddings/oleObject24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0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78" Type="http://schemas.openxmlformats.org/officeDocument/2006/relationships/oleObject" Target="embeddings/oleObject34.bin"/><Relationship Id="rId94" Type="http://schemas.openxmlformats.org/officeDocument/2006/relationships/image" Target="media/image45.wmf"/><Relationship Id="rId99" Type="http://schemas.openxmlformats.org/officeDocument/2006/relationships/image" Target="media/image47.wmf"/><Relationship Id="rId101" Type="http://schemas.openxmlformats.org/officeDocument/2006/relationships/oleObject" Target="embeddings/oleObject47.bin"/><Relationship Id="rId122" Type="http://schemas.openxmlformats.org/officeDocument/2006/relationships/oleObject" Target="embeddings/oleObject57.bin"/><Relationship Id="rId143" Type="http://schemas.openxmlformats.org/officeDocument/2006/relationships/oleObject" Target="embeddings/oleObject68.bin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5.bin"/><Relationship Id="rId169" Type="http://schemas.openxmlformats.org/officeDocument/2006/relationships/image" Target="media/image85.wmf"/><Relationship Id="rId185" Type="http://schemas.openxmlformats.org/officeDocument/2006/relationships/oleObject" Target="embeddings/oleObject8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90.wmf"/><Relationship Id="rId210" Type="http://schemas.openxmlformats.org/officeDocument/2006/relationships/oleObject" Target="embeddings/oleObject106.bin"/><Relationship Id="rId215" Type="http://schemas.openxmlformats.org/officeDocument/2006/relationships/fontTable" Target="fontTable.xml"/><Relationship Id="rId26" Type="http://schemas.openxmlformats.org/officeDocument/2006/relationships/image" Target="media/image12.wmf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2.png"/><Relationship Id="rId133" Type="http://schemas.openxmlformats.org/officeDocument/2006/relationships/oleObject" Target="embeddings/oleObject63.bin"/><Relationship Id="rId154" Type="http://schemas.openxmlformats.org/officeDocument/2006/relationships/image" Target="media/image75.emf"/><Relationship Id="rId175" Type="http://schemas.openxmlformats.org/officeDocument/2006/relationships/oleObject" Target="embeddings/oleObject81.bin"/><Relationship Id="rId196" Type="http://schemas.openxmlformats.org/officeDocument/2006/relationships/oleObject" Target="embeddings/oleObject92.bin"/><Relationship Id="rId200" Type="http://schemas.openxmlformats.org/officeDocument/2006/relationships/oleObject" Target="embeddings/oleObject96.bin"/><Relationship Id="rId16" Type="http://schemas.openxmlformats.org/officeDocument/2006/relationships/image" Target="media/image5.png"/><Relationship Id="rId37" Type="http://schemas.openxmlformats.org/officeDocument/2006/relationships/oleObject" Target="embeddings/oleObject13.bin"/><Relationship Id="rId58" Type="http://schemas.openxmlformats.org/officeDocument/2006/relationships/image" Target="media/image27.wmf"/><Relationship Id="rId79" Type="http://schemas.openxmlformats.org/officeDocument/2006/relationships/image" Target="media/image38.wmf"/><Relationship Id="rId102" Type="http://schemas.openxmlformats.org/officeDocument/2006/relationships/oleObject" Target="embeddings/oleObject48.bin"/><Relationship Id="rId123" Type="http://schemas.openxmlformats.org/officeDocument/2006/relationships/oleObject" Target="embeddings/oleObject58.bin"/><Relationship Id="rId144" Type="http://schemas.openxmlformats.org/officeDocument/2006/relationships/image" Target="media/image69.wmf"/><Relationship Id="rId90" Type="http://schemas.openxmlformats.org/officeDocument/2006/relationships/image" Target="media/image43.wmf"/><Relationship Id="rId165" Type="http://schemas.openxmlformats.org/officeDocument/2006/relationships/image" Target="media/image83.wmf"/><Relationship Id="rId186" Type="http://schemas.openxmlformats.org/officeDocument/2006/relationships/image" Target="media/image93.wmf"/><Relationship Id="rId211" Type="http://schemas.openxmlformats.org/officeDocument/2006/relationships/hyperlink" Target="http://www.ti.com/lit/ds/symlink/cd4093bc.pdf" TargetMode="External"/><Relationship Id="rId27" Type="http://schemas.openxmlformats.org/officeDocument/2006/relationships/oleObject" Target="embeddings/oleObject8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image" Target="media/image53.png"/><Relationship Id="rId134" Type="http://schemas.openxmlformats.org/officeDocument/2006/relationships/image" Target="media/image64.wmf"/><Relationship Id="rId80" Type="http://schemas.openxmlformats.org/officeDocument/2006/relationships/oleObject" Target="embeddings/oleObject35.bin"/><Relationship Id="rId155" Type="http://schemas.openxmlformats.org/officeDocument/2006/relationships/image" Target="media/image76.emf"/><Relationship Id="rId176" Type="http://schemas.openxmlformats.org/officeDocument/2006/relationships/image" Target="media/image88.wmf"/><Relationship Id="rId197" Type="http://schemas.openxmlformats.org/officeDocument/2006/relationships/oleObject" Target="embeddings/oleObject93.bin"/><Relationship Id="rId201" Type="http://schemas.openxmlformats.org/officeDocument/2006/relationships/oleObject" Target="embeddings/oleObject97.bin"/><Relationship Id="rId17" Type="http://schemas.openxmlformats.org/officeDocument/2006/relationships/image" Target="media/image6.png"/><Relationship Id="rId38" Type="http://schemas.openxmlformats.org/officeDocument/2006/relationships/image" Target="media/image18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9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1.bin"/><Relationship Id="rId145" Type="http://schemas.openxmlformats.org/officeDocument/2006/relationships/oleObject" Target="embeddings/oleObject69.bin"/><Relationship Id="rId166" Type="http://schemas.openxmlformats.org/officeDocument/2006/relationships/oleObject" Target="embeddings/oleObject76.bin"/><Relationship Id="rId187" Type="http://schemas.openxmlformats.org/officeDocument/2006/relationships/oleObject" Target="embeddings/oleObject87.bin"/><Relationship Id="rId1" Type="http://schemas.openxmlformats.org/officeDocument/2006/relationships/customXml" Target="../customXml/item1.xml"/><Relationship Id="rId212" Type="http://schemas.openxmlformats.org/officeDocument/2006/relationships/image" Target="media/image98.jpeg"/><Relationship Id="rId28" Type="http://schemas.openxmlformats.org/officeDocument/2006/relationships/image" Target="media/image13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4.png"/><Relationship Id="rId60" Type="http://schemas.openxmlformats.org/officeDocument/2006/relationships/image" Target="media/image28.wmf"/><Relationship Id="rId81" Type="http://schemas.openxmlformats.org/officeDocument/2006/relationships/image" Target="media/image39.wmf"/><Relationship Id="rId135" Type="http://schemas.openxmlformats.org/officeDocument/2006/relationships/oleObject" Target="embeddings/oleObject64.bin"/><Relationship Id="rId156" Type="http://schemas.openxmlformats.org/officeDocument/2006/relationships/image" Target="media/image77.emf"/><Relationship Id="rId177" Type="http://schemas.openxmlformats.org/officeDocument/2006/relationships/oleObject" Target="embeddings/oleObject82.bin"/><Relationship Id="rId198" Type="http://schemas.openxmlformats.org/officeDocument/2006/relationships/oleObject" Target="embeddings/oleObject94.bin"/><Relationship Id="rId202" Type="http://schemas.openxmlformats.org/officeDocument/2006/relationships/oleObject" Target="embeddings/oleObject98.bin"/><Relationship Id="rId18" Type="http://schemas.openxmlformats.org/officeDocument/2006/relationships/image" Target="media/image7.emf"/><Relationship Id="rId39" Type="http://schemas.openxmlformats.org/officeDocument/2006/relationships/oleObject" Target="embeddings/oleObject14.bin"/><Relationship Id="rId50" Type="http://schemas.openxmlformats.org/officeDocument/2006/relationships/image" Target="media/image23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59.bin"/><Relationship Id="rId146" Type="http://schemas.openxmlformats.org/officeDocument/2006/relationships/image" Target="media/image70.png"/><Relationship Id="rId167" Type="http://schemas.openxmlformats.org/officeDocument/2006/relationships/image" Target="media/image84.wmf"/><Relationship Id="rId188" Type="http://schemas.openxmlformats.org/officeDocument/2006/relationships/image" Target="media/image94.wmf"/><Relationship Id="rId71" Type="http://schemas.openxmlformats.org/officeDocument/2006/relationships/oleObject" Target="embeddings/oleObject31.bin"/><Relationship Id="rId92" Type="http://schemas.openxmlformats.org/officeDocument/2006/relationships/image" Target="media/image44.wmf"/><Relationship Id="rId213" Type="http://schemas.openxmlformats.org/officeDocument/2006/relationships/header" Target="header1.xml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40" Type="http://schemas.openxmlformats.org/officeDocument/2006/relationships/oleObject" Target="embeddings/oleObject15.bin"/><Relationship Id="rId115" Type="http://schemas.openxmlformats.org/officeDocument/2006/relationships/image" Target="media/image55.wmf"/><Relationship Id="rId136" Type="http://schemas.openxmlformats.org/officeDocument/2006/relationships/image" Target="media/image65.wmf"/><Relationship Id="rId157" Type="http://schemas.openxmlformats.org/officeDocument/2006/relationships/image" Target="media/image78.emf"/><Relationship Id="rId178" Type="http://schemas.openxmlformats.org/officeDocument/2006/relationships/image" Target="media/image89.wmf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36.bin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9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EAB025-7EB4-42CF-9ECA-214AC1B45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1724</Words>
  <Characters>9829</Characters>
  <Application>Microsoft Office Word</Application>
  <DocSecurity>0</DocSecurity>
  <Lines>81</Lines>
  <Paragraphs>23</Paragraphs>
  <ScaleCrop>false</ScaleCrop>
  <Company>user</Company>
  <LinksUpToDate>false</LinksUpToDate>
  <CharactersWithSpaces>11530</CharactersWithSpaces>
  <SharedDoc>false</SharedDoc>
  <HLinks>
    <vt:vector size="6" baseType="variant">
      <vt:variant>
        <vt:i4>6160452</vt:i4>
      </vt:variant>
      <vt:variant>
        <vt:i4>394</vt:i4>
      </vt:variant>
      <vt:variant>
        <vt:i4>0</vt:i4>
      </vt:variant>
      <vt:variant>
        <vt:i4>5</vt:i4>
      </vt:variant>
      <vt:variant>
        <vt:lpwstr>http://www.ti.com/lit/ds/symlink/cd4093bc.pdf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實驗單元：數位邏輯閘實驗</dc:title>
  <dc:creator>陳錦昌</dc:creator>
  <cp:lastModifiedBy>Windows 使用者</cp:lastModifiedBy>
  <cp:revision>2</cp:revision>
  <cp:lastPrinted>2019-07-16T06:05:00Z</cp:lastPrinted>
  <dcterms:created xsi:type="dcterms:W3CDTF">2019-07-16T06:10:00Z</dcterms:created>
  <dcterms:modified xsi:type="dcterms:W3CDTF">2019-07-16T06:10:00Z</dcterms:modified>
</cp:coreProperties>
</file>