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0E69" w:rsidRPr="0054040A" w:rsidRDefault="00ED0E69" w:rsidP="0054040A">
      <w:pPr>
        <w:spacing w:line="360" w:lineRule="auto"/>
        <w:jc w:val="center"/>
        <w:rPr>
          <w:rFonts w:eastAsia="標楷體" w:cs="標楷體"/>
          <w:b/>
          <w:sz w:val="36"/>
          <w:szCs w:val="36"/>
        </w:rPr>
      </w:pPr>
      <w:r w:rsidRPr="00F9412A">
        <w:rPr>
          <w:rFonts w:eastAsia="標楷體" w:cs="標楷體"/>
          <w:b/>
          <w:sz w:val="36"/>
          <w:szCs w:val="36"/>
        </w:rPr>
        <w:t>實驗單元</w:t>
      </w:r>
      <w:r w:rsidRPr="00F9412A">
        <w:rPr>
          <w:rFonts w:eastAsia="標楷體" w:cs="標楷體"/>
          <w:b/>
          <w:sz w:val="36"/>
          <w:szCs w:val="36"/>
        </w:rPr>
        <w:t>(</w:t>
      </w:r>
      <w:r w:rsidR="0054040A">
        <w:rPr>
          <w:rFonts w:eastAsia="標楷體" w:cs="標楷體" w:hint="eastAsia"/>
          <w:b/>
          <w:sz w:val="36"/>
          <w:szCs w:val="36"/>
        </w:rPr>
        <w:t>二</w:t>
      </w:r>
      <w:r w:rsidRPr="00F9412A">
        <w:rPr>
          <w:rFonts w:eastAsia="標楷體" w:cs="標楷體"/>
          <w:b/>
          <w:sz w:val="36"/>
          <w:szCs w:val="36"/>
        </w:rPr>
        <w:t>)</w:t>
      </w:r>
      <w:r w:rsidR="0021488C" w:rsidRPr="00F9412A">
        <w:rPr>
          <w:rFonts w:eastAsia="標楷體" w:cs="標楷體"/>
          <w:b/>
          <w:sz w:val="36"/>
          <w:szCs w:val="36"/>
        </w:rPr>
        <w:t>－</w:t>
      </w:r>
      <w:r w:rsidR="00A748F7" w:rsidRPr="00F9412A">
        <w:rPr>
          <w:rFonts w:eastAsia="標楷體" w:cs="標楷體" w:hint="eastAsia"/>
          <w:b/>
          <w:sz w:val="36"/>
          <w:szCs w:val="36"/>
        </w:rPr>
        <w:t>放大器高</w:t>
      </w:r>
      <w:r w:rsidR="0021488C" w:rsidRPr="00F9412A">
        <w:rPr>
          <w:rFonts w:eastAsia="標楷體" w:cs="標楷體" w:hint="eastAsia"/>
          <w:b/>
          <w:sz w:val="36"/>
          <w:szCs w:val="36"/>
        </w:rPr>
        <w:t>頻響應</w:t>
      </w:r>
    </w:p>
    <w:p w:rsidR="00ED0E69" w:rsidRPr="00C41D1D" w:rsidRDefault="003221CD" w:rsidP="003C5437">
      <w:pPr>
        <w:spacing w:after="0" w:line="360" w:lineRule="auto"/>
        <w:jc w:val="both"/>
        <w:rPr>
          <w:rFonts w:eastAsia="標楷體" w:cs="標楷體"/>
          <w:b/>
          <w:color w:val="0000CC"/>
          <w:sz w:val="28"/>
          <w:szCs w:val="28"/>
        </w:rPr>
      </w:pPr>
      <w:r w:rsidRPr="00C41D1D">
        <w:rPr>
          <w:rFonts w:eastAsia="標楷體" w:cs="標楷體" w:hint="eastAsia"/>
          <w:b/>
          <w:color w:val="0000CC"/>
          <w:sz w:val="28"/>
          <w:szCs w:val="28"/>
        </w:rPr>
        <w:t>一</w:t>
      </w:r>
      <w:r w:rsidRPr="00C41D1D">
        <w:rPr>
          <w:rFonts w:ascii="標楷體" w:eastAsia="標楷體" w:hAnsi="標楷體" w:cs="標楷體" w:hint="eastAsia"/>
          <w:b/>
          <w:color w:val="0000CC"/>
          <w:sz w:val="28"/>
          <w:szCs w:val="28"/>
        </w:rPr>
        <w:t>、</w:t>
      </w:r>
      <w:r w:rsidR="00ED0E69" w:rsidRPr="00C41D1D">
        <w:rPr>
          <w:rFonts w:eastAsia="標楷體" w:cs="標楷體"/>
          <w:b/>
          <w:color w:val="0000CC"/>
          <w:sz w:val="28"/>
          <w:szCs w:val="28"/>
        </w:rPr>
        <w:t>實驗目的</w:t>
      </w:r>
    </w:p>
    <w:p w:rsidR="001F238F" w:rsidRPr="00F9412A" w:rsidRDefault="00A748F7" w:rsidP="003C5437">
      <w:pPr>
        <w:numPr>
          <w:ilvl w:val="0"/>
          <w:numId w:val="11"/>
        </w:numPr>
        <w:autoSpaceDE w:val="0"/>
        <w:autoSpaceDN w:val="0"/>
        <w:adjustRightInd w:val="0"/>
        <w:spacing w:after="0" w:line="360" w:lineRule="auto"/>
        <w:ind w:left="280" w:hangingChars="100" w:hanging="280"/>
        <w:rPr>
          <w:rFonts w:eastAsia="標楷體"/>
          <w:b/>
          <w:sz w:val="28"/>
          <w:szCs w:val="28"/>
        </w:rPr>
      </w:pPr>
      <w:r w:rsidRPr="00F9412A">
        <w:rPr>
          <w:rFonts w:eastAsia="標楷體" w:hint="eastAsia"/>
          <w:b/>
          <w:sz w:val="28"/>
          <w:szCs w:val="28"/>
        </w:rPr>
        <w:t>了解放大器高</w:t>
      </w:r>
      <w:r w:rsidR="001F238F" w:rsidRPr="00F9412A">
        <w:rPr>
          <w:rFonts w:eastAsia="標楷體" w:hint="eastAsia"/>
          <w:b/>
          <w:sz w:val="28"/>
          <w:szCs w:val="28"/>
        </w:rPr>
        <w:t>頻響應特性與原理。</w:t>
      </w:r>
    </w:p>
    <w:p w:rsidR="00A748F7" w:rsidRPr="00F9412A" w:rsidRDefault="00A748F7" w:rsidP="003C5437">
      <w:pPr>
        <w:numPr>
          <w:ilvl w:val="0"/>
          <w:numId w:val="11"/>
        </w:numPr>
        <w:autoSpaceDE w:val="0"/>
        <w:autoSpaceDN w:val="0"/>
        <w:adjustRightInd w:val="0"/>
        <w:spacing w:after="0" w:line="360" w:lineRule="auto"/>
        <w:ind w:left="280" w:hangingChars="100" w:hanging="280"/>
        <w:rPr>
          <w:rFonts w:eastAsia="標楷體"/>
          <w:b/>
          <w:sz w:val="28"/>
          <w:szCs w:val="28"/>
        </w:rPr>
      </w:pPr>
      <w:r w:rsidRPr="00F9412A">
        <w:rPr>
          <w:rFonts w:eastAsia="標楷體" w:hint="eastAsia"/>
          <w:b/>
          <w:sz w:val="28"/>
          <w:szCs w:val="28"/>
        </w:rPr>
        <w:t>了解放大器</w:t>
      </w:r>
      <w:r w:rsidR="003D382D" w:rsidRPr="00F9412A">
        <w:rPr>
          <w:rFonts w:eastAsia="標楷體" w:hint="eastAsia"/>
          <w:b/>
          <w:sz w:val="28"/>
          <w:szCs w:val="28"/>
        </w:rPr>
        <w:t>密勒</w:t>
      </w:r>
      <w:r w:rsidRPr="00F9412A">
        <w:rPr>
          <w:rFonts w:eastAsia="標楷體" w:hint="eastAsia"/>
          <w:b/>
          <w:sz w:val="28"/>
          <w:szCs w:val="28"/>
        </w:rPr>
        <w:t>定理應用於高頻響應特性。</w:t>
      </w:r>
    </w:p>
    <w:p w:rsidR="001F238F" w:rsidRPr="00F9412A" w:rsidRDefault="001F238F" w:rsidP="003C5437">
      <w:pPr>
        <w:numPr>
          <w:ilvl w:val="0"/>
          <w:numId w:val="11"/>
        </w:numPr>
        <w:autoSpaceDE w:val="0"/>
        <w:autoSpaceDN w:val="0"/>
        <w:adjustRightInd w:val="0"/>
        <w:spacing w:after="0" w:line="360" w:lineRule="auto"/>
        <w:ind w:left="280" w:hangingChars="100" w:hanging="280"/>
        <w:rPr>
          <w:rFonts w:eastAsia="標楷體"/>
          <w:b/>
          <w:sz w:val="28"/>
          <w:szCs w:val="28"/>
        </w:rPr>
      </w:pPr>
      <w:r w:rsidRPr="00F9412A">
        <w:rPr>
          <w:rFonts w:eastAsia="標楷體"/>
          <w:b/>
          <w:sz w:val="28"/>
          <w:szCs w:val="28"/>
        </w:rPr>
        <w:t>學習</w:t>
      </w:r>
      <w:r w:rsidRPr="00F9412A">
        <w:rPr>
          <w:rFonts w:eastAsia="標楷體" w:hint="eastAsia"/>
          <w:b/>
          <w:sz w:val="28"/>
          <w:szCs w:val="28"/>
        </w:rPr>
        <w:t>如何計算</w:t>
      </w:r>
      <w:r w:rsidRPr="00F9412A">
        <w:rPr>
          <w:rFonts w:eastAsia="標楷體"/>
          <w:b/>
          <w:sz w:val="28"/>
          <w:szCs w:val="28"/>
        </w:rPr>
        <w:t>共射</w:t>
      </w:r>
      <w:proofErr w:type="gramStart"/>
      <w:r w:rsidRPr="00F9412A">
        <w:rPr>
          <w:rFonts w:eastAsia="標楷體"/>
          <w:b/>
          <w:sz w:val="28"/>
          <w:szCs w:val="28"/>
        </w:rPr>
        <w:t>極</w:t>
      </w:r>
      <w:proofErr w:type="gramEnd"/>
      <w:r w:rsidRPr="00F9412A">
        <w:rPr>
          <w:rFonts w:eastAsia="標楷體"/>
          <w:b/>
          <w:sz w:val="28"/>
          <w:szCs w:val="28"/>
        </w:rPr>
        <w:t>放大器</w:t>
      </w:r>
      <w:r w:rsidRPr="00F9412A">
        <w:rPr>
          <w:rFonts w:eastAsia="標楷體" w:hint="eastAsia"/>
          <w:b/>
          <w:sz w:val="28"/>
          <w:szCs w:val="28"/>
        </w:rPr>
        <w:t>的</w:t>
      </w:r>
      <w:r w:rsidR="00A748F7" w:rsidRPr="00F9412A">
        <w:rPr>
          <w:rFonts w:eastAsia="標楷體" w:hint="eastAsia"/>
          <w:b/>
          <w:sz w:val="28"/>
          <w:szCs w:val="28"/>
        </w:rPr>
        <w:t>高</w:t>
      </w:r>
      <w:r w:rsidRPr="00F9412A">
        <w:rPr>
          <w:rFonts w:eastAsia="標楷體"/>
          <w:b/>
          <w:sz w:val="28"/>
          <w:szCs w:val="28"/>
        </w:rPr>
        <w:t>頻轉折頻率</w:t>
      </w:r>
      <w:r w:rsidRPr="00F9412A">
        <w:rPr>
          <w:rFonts w:eastAsia="標楷體" w:hint="eastAsia"/>
          <w:b/>
          <w:sz w:val="28"/>
          <w:szCs w:val="28"/>
        </w:rPr>
        <w:t>，並計算出</w:t>
      </w:r>
      <w:r w:rsidR="00A748F7" w:rsidRPr="00F9412A">
        <w:rPr>
          <w:rFonts w:eastAsia="標楷體"/>
          <w:b/>
          <w:sz w:val="28"/>
          <w:szCs w:val="28"/>
        </w:rPr>
        <w:t>整體的</w:t>
      </w:r>
      <w:r w:rsidR="00A748F7" w:rsidRPr="00F9412A">
        <w:rPr>
          <w:rFonts w:eastAsia="標楷體" w:hint="eastAsia"/>
          <w:b/>
          <w:sz w:val="28"/>
          <w:szCs w:val="28"/>
        </w:rPr>
        <w:t>高</w:t>
      </w:r>
      <w:r w:rsidRPr="00F9412A">
        <w:rPr>
          <w:rFonts w:eastAsia="標楷體" w:hint="eastAsia"/>
          <w:b/>
          <w:sz w:val="28"/>
          <w:szCs w:val="28"/>
        </w:rPr>
        <w:t>頻</w:t>
      </w:r>
      <w:r w:rsidRPr="00F9412A">
        <w:rPr>
          <w:rFonts w:eastAsia="標楷體"/>
          <w:b/>
          <w:sz w:val="28"/>
          <w:szCs w:val="28"/>
        </w:rPr>
        <w:t>臨界頻率。</w:t>
      </w:r>
    </w:p>
    <w:p w:rsidR="00ED0E69" w:rsidRPr="00F9412A" w:rsidRDefault="001F238F" w:rsidP="003C5437">
      <w:pPr>
        <w:numPr>
          <w:ilvl w:val="0"/>
          <w:numId w:val="11"/>
        </w:numPr>
        <w:autoSpaceDE w:val="0"/>
        <w:autoSpaceDN w:val="0"/>
        <w:adjustRightInd w:val="0"/>
        <w:spacing w:after="0" w:line="360" w:lineRule="auto"/>
        <w:ind w:left="280" w:hangingChars="100" w:hanging="280"/>
        <w:rPr>
          <w:rFonts w:eastAsia="標楷體"/>
          <w:b/>
          <w:sz w:val="28"/>
          <w:szCs w:val="28"/>
        </w:rPr>
      </w:pPr>
      <w:r w:rsidRPr="00F9412A">
        <w:rPr>
          <w:rFonts w:eastAsia="標楷體"/>
          <w:b/>
          <w:sz w:val="28"/>
          <w:szCs w:val="28"/>
        </w:rPr>
        <w:t>學習</w:t>
      </w:r>
      <w:r w:rsidR="007B02A2" w:rsidRPr="00F9412A">
        <w:rPr>
          <w:rFonts w:eastAsia="標楷體" w:hint="eastAsia"/>
          <w:b/>
          <w:sz w:val="28"/>
          <w:szCs w:val="28"/>
        </w:rPr>
        <w:t>如何</w:t>
      </w:r>
      <w:r w:rsidR="00A748F7" w:rsidRPr="00F9412A">
        <w:rPr>
          <w:rFonts w:eastAsia="標楷體"/>
          <w:b/>
          <w:sz w:val="28"/>
          <w:szCs w:val="28"/>
        </w:rPr>
        <w:t>測量共射</w:t>
      </w:r>
      <w:proofErr w:type="gramStart"/>
      <w:r w:rsidR="00A748F7" w:rsidRPr="00F9412A">
        <w:rPr>
          <w:rFonts w:eastAsia="標楷體"/>
          <w:b/>
          <w:sz w:val="28"/>
          <w:szCs w:val="28"/>
        </w:rPr>
        <w:t>極</w:t>
      </w:r>
      <w:proofErr w:type="gramEnd"/>
      <w:r w:rsidR="00A748F7" w:rsidRPr="00F9412A">
        <w:rPr>
          <w:rFonts w:eastAsia="標楷體"/>
          <w:b/>
          <w:sz w:val="28"/>
          <w:szCs w:val="28"/>
        </w:rPr>
        <w:t>放大器的整體</w:t>
      </w:r>
      <w:r w:rsidR="00A748F7" w:rsidRPr="00F9412A">
        <w:rPr>
          <w:rFonts w:eastAsia="標楷體" w:hint="eastAsia"/>
          <w:b/>
          <w:sz w:val="28"/>
          <w:szCs w:val="28"/>
        </w:rPr>
        <w:t>高</w:t>
      </w:r>
      <w:r w:rsidRPr="00F9412A">
        <w:rPr>
          <w:rFonts w:eastAsia="標楷體"/>
          <w:b/>
          <w:sz w:val="28"/>
          <w:szCs w:val="28"/>
        </w:rPr>
        <w:t>臨界頻率。</w:t>
      </w:r>
    </w:p>
    <w:p w:rsidR="001F238F" w:rsidRPr="00F9412A" w:rsidRDefault="001F238F" w:rsidP="003C5437">
      <w:pPr>
        <w:autoSpaceDE w:val="0"/>
        <w:autoSpaceDN w:val="0"/>
        <w:adjustRightInd w:val="0"/>
        <w:spacing w:after="0" w:line="360" w:lineRule="auto"/>
        <w:rPr>
          <w:rFonts w:eastAsia="標楷體"/>
          <w:b/>
          <w:sz w:val="28"/>
          <w:szCs w:val="28"/>
        </w:rPr>
      </w:pPr>
    </w:p>
    <w:p w:rsidR="00ED0E69" w:rsidRPr="00C41D1D" w:rsidRDefault="003221CD" w:rsidP="003C5437">
      <w:pPr>
        <w:spacing w:after="0" w:line="360" w:lineRule="auto"/>
        <w:jc w:val="both"/>
        <w:rPr>
          <w:rFonts w:eastAsia="標楷體"/>
          <w:b/>
          <w:color w:val="0000CC"/>
          <w:sz w:val="28"/>
          <w:szCs w:val="28"/>
        </w:rPr>
      </w:pPr>
      <w:r w:rsidRPr="00C41D1D">
        <w:rPr>
          <w:rFonts w:eastAsia="標楷體" w:hint="eastAsia"/>
          <w:b/>
          <w:color w:val="0000CC"/>
          <w:sz w:val="28"/>
          <w:szCs w:val="28"/>
        </w:rPr>
        <w:t>二</w:t>
      </w:r>
      <w:r w:rsidRPr="00C41D1D">
        <w:rPr>
          <w:rFonts w:ascii="標楷體" w:eastAsia="標楷體" w:hAnsi="標楷體" w:hint="eastAsia"/>
          <w:b/>
          <w:color w:val="0000CC"/>
          <w:sz w:val="28"/>
          <w:szCs w:val="28"/>
        </w:rPr>
        <w:t>、</w:t>
      </w:r>
      <w:r w:rsidR="00ED0E69" w:rsidRPr="00C41D1D">
        <w:rPr>
          <w:rFonts w:eastAsia="標楷體"/>
          <w:b/>
          <w:color w:val="0000CC"/>
          <w:sz w:val="28"/>
          <w:szCs w:val="28"/>
        </w:rPr>
        <w:t>實驗儀器設備</w:t>
      </w:r>
      <w:r w:rsidR="00592210" w:rsidRPr="00C41D1D">
        <w:rPr>
          <w:rFonts w:eastAsia="標楷體"/>
          <w:b/>
          <w:color w:val="0000CC"/>
          <w:sz w:val="28"/>
          <w:szCs w:val="28"/>
        </w:rPr>
        <w:t>與實驗材料</w:t>
      </w:r>
      <w:r w:rsidR="007F5DEB" w:rsidRPr="00C41D1D">
        <w:rPr>
          <w:rFonts w:eastAsia="標楷體" w:hint="eastAsia"/>
          <w:b/>
          <w:color w:val="0000CC"/>
          <w:sz w:val="28"/>
          <w:szCs w:val="28"/>
        </w:rPr>
        <w:t>表</w:t>
      </w:r>
    </w:p>
    <w:p w:rsidR="00B61E62" w:rsidRPr="00F9412A" w:rsidRDefault="00173168" w:rsidP="003C5437">
      <w:pPr>
        <w:spacing w:after="0" w:line="360" w:lineRule="auto"/>
        <w:jc w:val="center"/>
        <w:rPr>
          <w:rFonts w:eastAsia="標楷體"/>
          <w:b/>
          <w:sz w:val="28"/>
          <w:szCs w:val="28"/>
        </w:rPr>
      </w:pPr>
      <w:r w:rsidRPr="00F9412A">
        <w:rPr>
          <w:rFonts w:eastAsia="標楷體" w:hint="eastAsia"/>
          <w:b/>
          <w:sz w:val="28"/>
          <w:szCs w:val="28"/>
        </w:rPr>
        <w:t>表</w:t>
      </w:r>
      <w:r w:rsidR="00B61E62" w:rsidRPr="00F9412A">
        <w:rPr>
          <w:rFonts w:eastAsia="標楷體"/>
          <w:b/>
          <w:sz w:val="28"/>
          <w:szCs w:val="28"/>
        </w:rPr>
        <w:t>(</w:t>
      </w:r>
      <w:proofErr w:type="gramStart"/>
      <w:r w:rsidR="00B61E62" w:rsidRPr="00F9412A">
        <w:rPr>
          <w:rFonts w:eastAsia="標楷體"/>
          <w:b/>
          <w:sz w:val="28"/>
          <w:szCs w:val="28"/>
        </w:rPr>
        <w:t>一</w:t>
      </w:r>
      <w:proofErr w:type="gramEnd"/>
      <w:r w:rsidR="00B61E62" w:rsidRPr="00F9412A">
        <w:rPr>
          <w:rFonts w:eastAsia="標楷體"/>
          <w:b/>
          <w:sz w:val="28"/>
          <w:szCs w:val="28"/>
        </w:rPr>
        <w:t>)</w:t>
      </w:r>
      <w:r w:rsidR="00B61E62" w:rsidRPr="00F9412A">
        <w:rPr>
          <w:rFonts w:ascii="標楷體" w:eastAsia="標楷體" w:hAnsi="標楷體" w:hint="eastAsia"/>
          <w:b/>
          <w:sz w:val="28"/>
          <w:szCs w:val="28"/>
        </w:rPr>
        <w:t>：</w:t>
      </w:r>
      <w:r w:rsidR="00B61E62" w:rsidRPr="00F9412A">
        <w:rPr>
          <w:rFonts w:eastAsia="標楷體"/>
          <w:b/>
          <w:sz w:val="28"/>
          <w:szCs w:val="28"/>
        </w:rPr>
        <w:t>實驗儀器設備</w:t>
      </w:r>
    </w:p>
    <w:tbl>
      <w:tblPr>
        <w:tblW w:w="0" w:type="auto"/>
        <w:jc w:val="center"/>
        <w:tblLayout w:type="fixed"/>
        <w:tblLook w:val="0000" w:firstRow="0" w:lastRow="0" w:firstColumn="0" w:lastColumn="0" w:noHBand="0" w:noVBand="0"/>
      </w:tblPr>
      <w:tblGrid>
        <w:gridCol w:w="851"/>
        <w:gridCol w:w="3402"/>
        <w:gridCol w:w="851"/>
      </w:tblGrid>
      <w:tr w:rsidR="00B61E62" w:rsidRPr="00F9412A" w:rsidTr="00D12C54">
        <w:trPr>
          <w:trHeight w:hRule="exact" w:val="680"/>
          <w:jc w:val="center"/>
        </w:trPr>
        <w:tc>
          <w:tcPr>
            <w:tcW w:w="851" w:type="dxa"/>
            <w:tcBorders>
              <w:top w:val="single" w:sz="4" w:space="0" w:color="000000"/>
              <w:left w:val="single" w:sz="4" w:space="0" w:color="000000"/>
              <w:bottom w:val="single" w:sz="4" w:space="0" w:color="000000"/>
            </w:tcBorders>
            <w:vAlign w:val="center"/>
          </w:tcPr>
          <w:p w:rsidR="00B61E62" w:rsidRPr="00F9412A" w:rsidRDefault="00B61E62" w:rsidP="003C5437">
            <w:pPr>
              <w:tabs>
                <w:tab w:val="left" w:pos="240"/>
              </w:tabs>
              <w:spacing w:after="0" w:line="360" w:lineRule="auto"/>
              <w:jc w:val="center"/>
              <w:rPr>
                <w:rFonts w:ascii="Times New Roman" w:eastAsia="標楷體" w:hAnsi="Times New Roman"/>
                <w:b/>
                <w:sz w:val="28"/>
                <w:szCs w:val="28"/>
              </w:rPr>
            </w:pPr>
            <w:r w:rsidRPr="00F9412A">
              <w:rPr>
                <w:rFonts w:ascii="Times New Roman" w:eastAsia="標楷體"/>
                <w:b/>
                <w:sz w:val="28"/>
                <w:szCs w:val="28"/>
              </w:rPr>
              <w:t>項次</w:t>
            </w:r>
          </w:p>
        </w:tc>
        <w:tc>
          <w:tcPr>
            <w:tcW w:w="3402" w:type="dxa"/>
            <w:tcBorders>
              <w:top w:val="single" w:sz="4" w:space="0" w:color="000000"/>
              <w:left w:val="single" w:sz="4" w:space="0" w:color="000000"/>
              <w:bottom w:val="single" w:sz="4" w:space="0" w:color="000000"/>
            </w:tcBorders>
            <w:shd w:val="clear" w:color="auto" w:fill="auto"/>
            <w:vAlign w:val="center"/>
          </w:tcPr>
          <w:p w:rsidR="00B61E62" w:rsidRPr="00F9412A" w:rsidRDefault="00B61E62" w:rsidP="003C5437">
            <w:pPr>
              <w:tabs>
                <w:tab w:val="left" w:pos="240"/>
              </w:tabs>
              <w:spacing w:after="0" w:line="360" w:lineRule="auto"/>
              <w:jc w:val="center"/>
              <w:rPr>
                <w:rFonts w:ascii="Times New Roman" w:eastAsia="標楷體" w:hAnsi="Times New Roman"/>
                <w:b/>
                <w:sz w:val="28"/>
                <w:szCs w:val="28"/>
              </w:rPr>
            </w:pPr>
            <w:r w:rsidRPr="00F9412A">
              <w:rPr>
                <w:rFonts w:ascii="Times New Roman" w:eastAsia="標楷體"/>
                <w:b/>
                <w:sz w:val="28"/>
                <w:szCs w:val="28"/>
              </w:rPr>
              <w:t>儀器名稱</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61E62" w:rsidRPr="00F9412A" w:rsidRDefault="00B61E62" w:rsidP="003C5437">
            <w:pPr>
              <w:tabs>
                <w:tab w:val="left" w:pos="240"/>
              </w:tabs>
              <w:spacing w:after="0" w:line="360" w:lineRule="auto"/>
              <w:jc w:val="center"/>
              <w:rPr>
                <w:rFonts w:ascii="Times New Roman" w:eastAsia="標楷體" w:hAnsi="Times New Roman"/>
                <w:b/>
                <w:sz w:val="28"/>
                <w:szCs w:val="28"/>
              </w:rPr>
            </w:pPr>
            <w:r w:rsidRPr="00F9412A">
              <w:rPr>
                <w:rFonts w:ascii="Times New Roman" w:eastAsia="標楷體"/>
                <w:b/>
                <w:sz w:val="28"/>
                <w:szCs w:val="28"/>
              </w:rPr>
              <w:t>數量</w:t>
            </w:r>
          </w:p>
        </w:tc>
      </w:tr>
      <w:tr w:rsidR="00B61E62" w:rsidRPr="00F9412A" w:rsidTr="00D12C54">
        <w:trPr>
          <w:trHeight w:hRule="exact" w:val="680"/>
          <w:jc w:val="center"/>
        </w:trPr>
        <w:tc>
          <w:tcPr>
            <w:tcW w:w="851" w:type="dxa"/>
            <w:tcBorders>
              <w:top w:val="single" w:sz="4" w:space="0" w:color="000000"/>
              <w:left w:val="single" w:sz="4" w:space="0" w:color="000000"/>
              <w:bottom w:val="single" w:sz="4" w:space="0" w:color="000000"/>
            </w:tcBorders>
            <w:vAlign w:val="center"/>
          </w:tcPr>
          <w:p w:rsidR="00B61E62" w:rsidRPr="00F9412A" w:rsidRDefault="00B61E62" w:rsidP="003C5437">
            <w:pPr>
              <w:tabs>
                <w:tab w:val="left" w:pos="240"/>
              </w:tabs>
              <w:spacing w:after="0" w:line="360" w:lineRule="auto"/>
              <w:jc w:val="center"/>
              <w:rPr>
                <w:rFonts w:ascii="Times New Roman" w:eastAsia="標楷體" w:hAnsi="Times New Roman"/>
                <w:b/>
                <w:sz w:val="28"/>
                <w:szCs w:val="28"/>
              </w:rPr>
            </w:pPr>
            <w:r w:rsidRPr="00F9412A">
              <w:rPr>
                <w:rFonts w:ascii="Times New Roman" w:eastAsia="標楷體" w:hAnsi="Times New Roman"/>
                <w:b/>
                <w:sz w:val="28"/>
                <w:szCs w:val="28"/>
              </w:rPr>
              <w:t>1</w:t>
            </w:r>
          </w:p>
        </w:tc>
        <w:tc>
          <w:tcPr>
            <w:tcW w:w="3402" w:type="dxa"/>
            <w:tcBorders>
              <w:top w:val="single" w:sz="4" w:space="0" w:color="000000"/>
              <w:left w:val="single" w:sz="4" w:space="0" w:color="000000"/>
              <w:bottom w:val="single" w:sz="4" w:space="0" w:color="000000"/>
            </w:tcBorders>
            <w:shd w:val="clear" w:color="auto" w:fill="auto"/>
            <w:vAlign w:val="center"/>
          </w:tcPr>
          <w:p w:rsidR="00B61E62" w:rsidRPr="00F9412A" w:rsidRDefault="00B61E62" w:rsidP="003C5437">
            <w:pPr>
              <w:tabs>
                <w:tab w:val="left" w:pos="240"/>
              </w:tabs>
              <w:spacing w:after="0" w:line="360" w:lineRule="auto"/>
              <w:jc w:val="both"/>
              <w:rPr>
                <w:rFonts w:ascii="Times New Roman" w:eastAsia="標楷體" w:hAnsi="Times New Roman"/>
                <w:b/>
                <w:sz w:val="28"/>
                <w:szCs w:val="28"/>
              </w:rPr>
            </w:pPr>
            <w:r w:rsidRPr="00F9412A">
              <w:rPr>
                <w:rFonts w:ascii="Times New Roman" w:eastAsia="標楷體"/>
                <w:b/>
                <w:sz w:val="28"/>
                <w:szCs w:val="28"/>
              </w:rPr>
              <w:t>萬用電錶或三用電錶</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61E62" w:rsidRPr="00F9412A" w:rsidRDefault="00B61E62" w:rsidP="003C5437">
            <w:pPr>
              <w:tabs>
                <w:tab w:val="left" w:pos="240"/>
              </w:tabs>
              <w:spacing w:after="0" w:line="360" w:lineRule="auto"/>
              <w:jc w:val="center"/>
              <w:rPr>
                <w:rFonts w:ascii="Times New Roman" w:eastAsia="標楷體" w:hAnsi="Times New Roman"/>
                <w:b/>
                <w:sz w:val="28"/>
                <w:szCs w:val="28"/>
              </w:rPr>
            </w:pPr>
            <w:r w:rsidRPr="00F9412A">
              <w:rPr>
                <w:rFonts w:ascii="Times New Roman" w:eastAsia="標楷體" w:hAnsi="Times New Roman"/>
                <w:b/>
                <w:sz w:val="28"/>
                <w:szCs w:val="28"/>
              </w:rPr>
              <w:t>1</w:t>
            </w:r>
            <w:r w:rsidRPr="00F9412A">
              <w:rPr>
                <w:rFonts w:ascii="Times New Roman" w:eastAsia="標楷體"/>
                <w:b/>
                <w:sz w:val="28"/>
                <w:szCs w:val="28"/>
              </w:rPr>
              <w:t>部</w:t>
            </w:r>
          </w:p>
        </w:tc>
      </w:tr>
      <w:tr w:rsidR="00B61E62" w:rsidRPr="00F9412A" w:rsidTr="00D12C54">
        <w:trPr>
          <w:trHeight w:hRule="exact" w:val="680"/>
          <w:jc w:val="center"/>
        </w:trPr>
        <w:tc>
          <w:tcPr>
            <w:tcW w:w="851" w:type="dxa"/>
            <w:tcBorders>
              <w:top w:val="single" w:sz="4" w:space="0" w:color="000000"/>
              <w:left w:val="single" w:sz="4" w:space="0" w:color="000000"/>
              <w:bottom w:val="single" w:sz="4" w:space="0" w:color="000000"/>
            </w:tcBorders>
            <w:vAlign w:val="center"/>
          </w:tcPr>
          <w:p w:rsidR="00B61E62" w:rsidRPr="00F9412A" w:rsidRDefault="00B61E62" w:rsidP="003C5437">
            <w:pPr>
              <w:tabs>
                <w:tab w:val="left" w:pos="240"/>
              </w:tabs>
              <w:spacing w:after="0" w:line="360" w:lineRule="auto"/>
              <w:jc w:val="center"/>
              <w:rPr>
                <w:rFonts w:ascii="Times New Roman" w:eastAsia="標楷體" w:hAnsi="Times New Roman"/>
                <w:b/>
                <w:sz w:val="28"/>
                <w:szCs w:val="28"/>
              </w:rPr>
            </w:pPr>
            <w:r w:rsidRPr="00F9412A">
              <w:rPr>
                <w:rFonts w:ascii="Times New Roman" w:eastAsia="標楷體" w:hAnsi="Times New Roman"/>
                <w:b/>
                <w:sz w:val="28"/>
                <w:szCs w:val="28"/>
              </w:rPr>
              <w:t>2</w:t>
            </w:r>
          </w:p>
        </w:tc>
        <w:tc>
          <w:tcPr>
            <w:tcW w:w="3402" w:type="dxa"/>
            <w:tcBorders>
              <w:top w:val="single" w:sz="4" w:space="0" w:color="000000"/>
              <w:left w:val="single" w:sz="4" w:space="0" w:color="000000"/>
              <w:bottom w:val="single" w:sz="4" w:space="0" w:color="000000"/>
            </w:tcBorders>
            <w:shd w:val="clear" w:color="auto" w:fill="auto"/>
            <w:vAlign w:val="center"/>
          </w:tcPr>
          <w:p w:rsidR="00B61E62" w:rsidRPr="00F9412A" w:rsidRDefault="00B61E62" w:rsidP="003C5437">
            <w:pPr>
              <w:tabs>
                <w:tab w:val="left" w:pos="240"/>
              </w:tabs>
              <w:spacing w:after="0" w:line="360" w:lineRule="auto"/>
              <w:jc w:val="both"/>
              <w:rPr>
                <w:rFonts w:ascii="Times New Roman" w:eastAsia="標楷體" w:hAnsi="Times New Roman"/>
                <w:b/>
                <w:sz w:val="28"/>
                <w:szCs w:val="28"/>
              </w:rPr>
            </w:pPr>
            <w:r w:rsidRPr="00F9412A">
              <w:rPr>
                <w:rFonts w:ascii="Times New Roman" w:eastAsia="標楷體"/>
                <w:b/>
                <w:sz w:val="28"/>
                <w:szCs w:val="28"/>
              </w:rPr>
              <w:t>示波器</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61E62" w:rsidRPr="00F9412A" w:rsidRDefault="00B61E62" w:rsidP="003C5437">
            <w:pPr>
              <w:tabs>
                <w:tab w:val="left" w:pos="240"/>
              </w:tabs>
              <w:spacing w:after="0" w:line="360" w:lineRule="auto"/>
              <w:jc w:val="center"/>
              <w:rPr>
                <w:rFonts w:ascii="Times New Roman" w:eastAsia="標楷體" w:hAnsi="Times New Roman"/>
                <w:b/>
                <w:sz w:val="28"/>
                <w:szCs w:val="28"/>
              </w:rPr>
            </w:pPr>
            <w:r w:rsidRPr="00F9412A">
              <w:rPr>
                <w:rFonts w:ascii="Times New Roman" w:eastAsia="標楷體" w:hAnsi="Times New Roman"/>
                <w:b/>
                <w:sz w:val="28"/>
                <w:szCs w:val="28"/>
              </w:rPr>
              <w:t>1</w:t>
            </w:r>
            <w:r w:rsidRPr="00F9412A">
              <w:rPr>
                <w:rFonts w:ascii="Times New Roman" w:eastAsia="標楷體"/>
                <w:b/>
                <w:sz w:val="28"/>
                <w:szCs w:val="28"/>
              </w:rPr>
              <w:t>台</w:t>
            </w:r>
          </w:p>
        </w:tc>
      </w:tr>
      <w:tr w:rsidR="00B61E62" w:rsidRPr="00F9412A" w:rsidTr="00D12C54">
        <w:trPr>
          <w:trHeight w:hRule="exact" w:val="680"/>
          <w:jc w:val="center"/>
        </w:trPr>
        <w:tc>
          <w:tcPr>
            <w:tcW w:w="851" w:type="dxa"/>
            <w:tcBorders>
              <w:top w:val="single" w:sz="4" w:space="0" w:color="000000"/>
              <w:left w:val="single" w:sz="4" w:space="0" w:color="000000"/>
              <w:bottom w:val="single" w:sz="4" w:space="0" w:color="000000"/>
            </w:tcBorders>
            <w:vAlign w:val="center"/>
          </w:tcPr>
          <w:p w:rsidR="00B61E62" w:rsidRPr="00F9412A" w:rsidRDefault="00B61E62" w:rsidP="003C5437">
            <w:pPr>
              <w:tabs>
                <w:tab w:val="left" w:pos="240"/>
              </w:tabs>
              <w:spacing w:after="0" w:line="360" w:lineRule="auto"/>
              <w:jc w:val="center"/>
              <w:rPr>
                <w:rFonts w:ascii="Times New Roman" w:eastAsia="標楷體" w:hAnsi="Times New Roman"/>
                <w:b/>
                <w:sz w:val="28"/>
                <w:szCs w:val="28"/>
              </w:rPr>
            </w:pPr>
            <w:r w:rsidRPr="00F9412A">
              <w:rPr>
                <w:rFonts w:ascii="Times New Roman" w:eastAsia="標楷體" w:hAnsi="Times New Roman"/>
                <w:b/>
                <w:sz w:val="28"/>
                <w:szCs w:val="28"/>
              </w:rPr>
              <w:t>3</w:t>
            </w:r>
          </w:p>
        </w:tc>
        <w:tc>
          <w:tcPr>
            <w:tcW w:w="3402" w:type="dxa"/>
            <w:tcBorders>
              <w:top w:val="single" w:sz="4" w:space="0" w:color="000000"/>
              <w:left w:val="single" w:sz="4" w:space="0" w:color="000000"/>
              <w:bottom w:val="single" w:sz="4" w:space="0" w:color="000000"/>
            </w:tcBorders>
            <w:shd w:val="clear" w:color="auto" w:fill="auto"/>
            <w:vAlign w:val="center"/>
          </w:tcPr>
          <w:p w:rsidR="00B61E62" w:rsidRPr="00F9412A" w:rsidRDefault="00B61E62" w:rsidP="003C5437">
            <w:pPr>
              <w:tabs>
                <w:tab w:val="left" w:pos="240"/>
              </w:tabs>
              <w:spacing w:after="0" w:line="360" w:lineRule="auto"/>
              <w:jc w:val="both"/>
              <w:rPr>
                <w:rFonts w:ascii="Times New Roman" w:eastAsia="標楷體" w:hAnsi="Times New Roman"/>
                <w:b/>
                <w:sz w:val="28"/>
                <w:szCs w:val="28"/>
              </w:rPr>
            </w:pPr>
            <w:r w:rsidRPr="00F9412A">
              <w:rPr>
                <w:rFonts w:ascii="Times New Roman" w:eastAsia="標楷體"/>
                <w:b/>
                <w:sz w:val="28"/>
                <w:szCs w:val="28"/>
              </w:rPr>
              <w:t>電源供應器</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61E62" w:rsidRPr="00F9412A" w:rsidRDefault="00B61E62" w:rsidP="003C5437">
            <w:pPr>
              <w:tabs>
                <w:tab w:val="left" w:pos="240"/>
              </w:tabs>
              <w:spacing w:after="0" w:line="360" w:lineRule="auto"/>
              <w:jc w:val="center"/>
              <w:rPr>
                <w:rFonts w:ascii="Times New Roman" w:eastAsia="標楷體" w:hAnsi="Times New Roman"/>
                <w:b/>
                <w:sz w:val="28"/>
                <w:szCs w:val="28"/>
              </w:rPr>
            </w:pPr>
            <w:r w:rsidRPr="00F9412A">
              <w:rPr>
                <w:rFonts w:ascii="Times New Roman" w:eastAsia="標楷體" w:hAnsi="Times New Roman"/>
                <w:b/>
                <w:sz w:val="28"/>
                <w:szCs w:val="28"/>
              </w:rPr>
              <w:t>1</w:t>
            </w:r>
            <w:r w:rsidRPr="00F9412A">
              <w:rPr>
                <w:rFonts w:ascii="Times New Roman" w:eastAsia="標楷體"/>
                <w:b/>
                <w:sz w:val="28"/>
                <w:szCs w:val="28"/>
              </w:rPr>
              <w:t>台</w:t>
            </w:r>
          </w:p>
        </w:tc>
      </w:tr>
      <w:tr w:rsidR="00B61E62" w:rsidRPr="00F9412A" w:rsidTr="00D12C54">
        <w:trPr>
          <w:trHeight w:hRule="exact" w:val="680"/>
          <w:jc w:val="center"/>
        </w:trPr>
        <w:tc>
          <w:tcPr>
            <w:tcW w:w="851" w:type="dxa"/>
            <w:tcBorders>
              <w:top w:val="single" w:sz="4" w:space="0" w:color="000000"/>
              <w:left w:val="single" w:sz="4" w:space="0" w:color="000000"/>
              <w:bottom w:val="single" w:sz="4" w:space="0" w:color="000000"/>
            </w:tcBorders>
            <w:vAlign w:val="center"/>
          </w:tcPr>
          <w:p w:rsidR="00B61E62" w:rsidRPr="00F9412A" w:rsidRDefault="00B61E62" w:rsidP="003C5437">
            <w:pPr>
              <w:tabs>
                <w:tab w:val="left" w:pos="240"/>
              </w:tabs>
              <w:spacing w:after="0" w:line="360" w:lineRule="auto"/>
              <w:jc w:val="center"/>
              <w:rPr>
                <w:rFonts w:ascii="Times New Roman" w:eastAsia="標楷體" w:hAnsi="Times New Roman"/>
                <w:b/>
                <w:sz w:val="28"/>
                <w:szCs w:val="28"/>
              </w:rPr>
            </w:pPr>
            <w:r w:rsidRPr="00F9412A">
              <w:rPr>
                <w:rFonts w:ascii="Times New Roman" w:eastAsia="標楷體" w:hAnsi="Times New Roman"/>
                <w:b/>
                <w:sz w:val="28"/>
                <w:szCs w:val="28"/>
              </w:rPr>
              <w:t>4</w:t>
            </w:r>
          </w:p>
        </w:tc>
        <w:tc>
          <w:tcPr>
            <w:tcW w:w="3402" w:type="dxa"/>
            <w:tcBorders>
              <w:top w:val="single" w:sz="4" w:space="0" w:color="000000"/>
              <w:left w:val="single" w:sz="4" w:space="0" w:color="000000"/>
              <w:bottom w:val="single" w:sz="4" w:space="0" w:color="000000"/>
            </w:tcBorders>
            <w:shd w:val="clear" w:color="auto" w:fill="auto"/>
            <w:vAlign w:val="center"/>
          </w:tcPr>
          <w:p w:rsidR="00B61E62" w:rsidRPr="00F9412A" w:rsidRDefault="001F238F" w:rsidP="003C5437">
            <w:pPr>
              <w:tabs>
                <w:tab w:val="left" w:pos="240"/>
              </w:tabs>
              <w:spacing w:after="0" w:line="360" w:lineRule="auto"/>
              <w:jc w:val="both"/>
              <w:rPr>
                <w:rFonts w:ascii="Times New Roman" w:eastAsia="標楷體" w:hAnsi="Times New Roman"/>
                <w:b/>
                <w:sz w:val="28"/>
                <w:szCs w:val="28"/>
              </w:rPr>
            </w:pPr>
            <w:r w:rsidRPr="00F9412A">
              <w:rPr>
                <w:rFonts w:ascii="Times New Roman" w:eastAsia="標楷體"/>
                <w:b/>
                <w:sz w:val="28"/>
                <w:szCs w:val="28"/>
              </w:rPr>
              <w:t>訊號產生器</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61E62" w:rsidRPr="00F9412A" w:rsidRDefault="00B61E62" w:rsidP="003C5437">
            <w:pPr>
              <w:tabs>
                <w:tab w:val="left" w:pos="240"/>
              </w:tabs>
              <w:spacing w:after="0" w:line="360" w:lineRule="auto"/>
              <w:jc w:val="center"/>
              <w:rPr>
                <w:rFonts w:ascii="Times New Roman" w:eastAsia="標楷體" w:hAnsi="Times New Roman"/>
                <w:b/>
                <w:sz w:val="28"/>
                <w:szCs w:val="28"/>
              </w:rPr>
            </w:pPr>
            <w:r w:rsidRPr="00F9412A">
              <w:rPr>
                <w:rFonts w:ascii="Times New Roman" w:eastAsia="標楷體" w:hAnsi="Times New Roman"/>
                <w:b/>
                <w:sz w:val="28"/>
                <w:szCs w:val="28"/>
              </w:rPr>
              <w:t>1</w:t>
            </w:r>
            <w:r w:rsidRPr="00F9412A">
              <w:rPr>
                <w:rFonts w:ascii="Times New Roman" w:eastAsia="標楷體"/>
                <w:b/>
                <w:sz w:val="28"/>
                <w:szCs w:val="28"/>
              </w:rPr>
              <w:t>台</w:t>
            </w:r>
          </w:p>
        </w:tc>
      </w:tr>
      <w:tr w:rsidR="007931AD" w:rsidRPr="00F9412A" w:rsidTr="00D12C54">
        <w:trPr>
          <w:trHeight w:hRule="exact" w:val="680"/>
          <w:jc w:val="center"/>
        </w:trPr>
        <w:tc>
          <w:tcPr>
            <w:tcW w:w="851" w:type="dxa"/>
            <w:tcBorders>
              <w:top w:val="single" w:sz="4" w:space="0" w:color="000000"/>
              <w:left w:val="single" w:sz="4" w:space="0" w:color="000000"/>
              <w:bottom w:val="single" w:sz="4" w:space="0" w:color="000000"/>
            </w:tcBorders>
            <w:vAlign w:val="center"/>
          </w:tcPr>
          <w:p w:rsidR="007931AD" w:rsidRPr="00F9412A" w:rsidRDefault="007931AD" w:rsidP="003C5437">
            <w:pPr>
              <w:tabs>
                <w:tab w:val="left" w:pos="240"/>
              </w:tabs>
              <w:spacing w:after="0" w:line="360" w:lineRule="auto"/>
              <w:jc w:val="center"/>
              <w:rPr>
                <w:rFonts w:ascii="Times New Roman" w:eastAsia="標楷體" w:hAnsi="Times New Roman"/>
                <w:b/>
                <w:sz w:val="28"/>
                <w:szCs w:val="28"/>
              </w:rPr>
            </w:pPr>
            <w:r w:rsidRPr="00F9412A">
              <w:rPr>
                <w:rFonts w:ascii="Times New Roman" w:eastAsia="標楷體" w:hAnsi="Times New Roman"/>
                <w:b/>
                <w:sz w:val="28"/>
                <w:szCs w:val="28"/>
              </w:rPr>
              <w:t>5</w:t>
            </w:r>
          </w:p>
        </w:tc>
        <w:tc>
          <w:tcPr>
            <w:tcW w:w="3402" w:type="dxa"/>
            <w:tcBorders>
              <w:top w:val="single" w:sz="4" w:space="0" w:color="000000"/>
              <w:left w:val="single" w:sz="4" w:space="0" w:color="000000"/>
              <w:bottom w:val="single" w:sz="4" w:space="0" w:color="000000"/>
            </w:tcBorders>
            <w:shd w:val="clear" w:color="auto" w:fill="auto"/>
            <w:vAlign w:val="center"/>
          </w:tcPr>
          <w:p w:rsidR="007931AD" w:rsidRPr="00F9412A" w:rsidRDefault="007931AD" w:rsidP="003C5437">
            <w:pPr>
              <w:tabs>
                <w:tab w:val="left" w:pos="240"/>
              </w:tabs>
              <w:spacing w:after="0" w:line="360" w:lineRule="auto"/>
              <w:jc w:val="both"/>
              <w:rPr>
                <w:rFonts w:ascii="Times New Roman" w:eastAsia="標楷體" w:hAnsi="Times New Roman"/>
                <w:b/>
                <w:sz w:val="28"/>
                <w:szCs w:val="28"/>
              </w:rPr>
            </w:pPr>
            <w:r w:rsidRPr="00F9412A">
              <w:rPr>
                <w:rFonts w:ascii="Times New Roman" w:eastAsia="標楷體" w:hAnsi="Times New Roman"/>
                <w:b/>
                <w:sz w:val="28"/>
                <w:szCs w:val="28"/>
              </w:rPr>
              <w:t>RLC Meter</w:t>
            </w:r>
          </w:p>
        </w:tc>
        <w:tc>
          <w:tcPr>
            <w:tcW w:w="85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931AD" w:rsidRPr="00F9412A" w:rsidRDefault="007931AD" w:rsidP="003C5437">
            <w:pPr>
              <w:tabs>
                <w:tab w:val="left" w:pos="240"/>
              </w:tabs>
              <w:spacing w:after="0" w:line="360" w:lineRule="auto"/>
              <w:jc w:val="center"/>
              <w:rPr>
                <w:rFonts w:ascii="Times New Roman" w:eastAsia="標楷體" w:hAnsi="Times New Roman"/>
                <w:b/>
                <w:sz w:val="28"/>
                <w:szCs w:val="28"/>
              </w:rPr>
            </w:pPr>
            <w:r w:rsidRPr="00F9412A">
              <w:rPr>
                <w:rFonts w:ascii="Times New Roman" w:eastAsia="標楷體" w:hAnsi="Times New Roman"/>
                <w:b/>
                <w:sz w:val="28"/>
                <w:szCs w:val="28"/>
              </w:rPr>
              <w:t>1</w:t>
            </w:r>
            <w:r w:rsidRPr="00F9412A">
              <w:rPr>
                <w:rFonts w:ascii="Times New Roman" w:eastAsia="標楷體"/>
                <w:b/>
                <w:sz w:val="28"/>
                <w:szCs w:val="28"/>
              </w:rPr>
              <w:t>台</w:t>
            </w:r>
          </w:p>
        </w:tc>
      </w:tr>
    </w:tbl>
    <w:p w:rsidR="00ED0E69" w:rsidRPr="00F9412A" w:rsidRDefault="00ED0E69" w:rsidP="003C5437">
      <w:pPr>
        <w:tabs>
          <w:tab w:val="left" w:pos="240"/>
        </w:tabs>
        <w:spacing w:after="0" w:line="360" w:lineRule="auto"/>
        <w:jc w:val="both"/>
        <w:rPr>
          <w:rFonts w:eastAsia="標楷體"/>
          <w:b/>
          <w:sz w:val="28"/>
          <w:szCs w:val="28"/>
        </w:rPr>
      </w:pPr>
    </w:p>
    <w:p w:rsidR="00592210" w:rsidRPr="00F9412A" w:rsidRDefault="00173168" w:rsidP="003C5437">
      <w:pPr>
        <w:pStyle w:val="af6"/>
        <w:spacing w:after="0" w:line="360" w:lineRule="auto"/>
        <w:jc w:val="center"/>
        <w:rPr>
          <w:rFonts w:eastAsia="標楷體"/>
          <w:b/>
          <w:sz w:val="32"/>
          <w:szCs w:val="32"/>
        </w:rPr>
      </w:pPr>
      <w:r w:rsidRPr="00F9412A">
        <w:rPr>
          <w:rFonts w:eastAsia="標楷體" w:hint="eastAsia"/>
          <w:b/>
          <w:sz w:val="28"/>
          <w:szCs w:val="28"/>
        </w:rPr>
        <w:t>表</w:t>
      </w:r>
      <w:r w:rsidR="00B61E62" w:rsidRPr="00F9412A">
        <w:rPr>
          <w:rFonts w:eastAsia="標楷體"/>
          <w:b/>
          <w:sz w:val="28"/>
          <w:szCs w:val="28"/>
        </w:rPr>
        <w:t>(</w:t>
      </w:r>
      <w:r w:rsidR="00B61E62" w:rsidRPr="00F9412A">
        <w:rPr>
          <w:rFonts w:eastAsia="標楷體" w:hint="eastAsia"/>
          <w:b/>
          <w:sz w:val="28"/>
          <w:szCs w:val="28"/>
        </w:rPr>
        <w:t>二</w:t>
      </w:r>
      <w:r w:rsidR="00B61E62" w:rsidRPr="00F9412A">
        <w:rPr>
          <w:rFonts w:eastAsia="標楷體"/>
          <w:b/>
          <w:sz w:val="28"/>
          <w:szCs w:val="28"/>
        </w:rPr>
        <w:t>)</w:t>
      </w:r>
      <w:r w:rsidR="00B61E62" w:rsidRPr="00F9412A">
        <w:rPr>
          <w:rFonts w:ascii="標楷體" w:eastAsia="標楷體" w:hAnsi="標楷體" w:hint="eastAsia"/>
          <w:b/>
          <w:sz w:val="28"/>
          <w:szCs w:val="28"/>
        </w:rPr>
        <w:t>：</w:t>
      </w:r>
      <w:r w:rsidR="00592210" w:rsidRPr="00F9412A">
        <w:rPr>
          <w:rFonts w:eastAsia="標楷體"/>
          <w:b/>
          <w:sz w:val="28"/>
          <w:szCs w:val="28"/>
        </w:rPr>
        <w:t>實驗材料表</w:t>
      </w:r>
    </w:p>
    <w:tbl>
      <w:tblPr>
        <w:tblW w:w="5000" w:type="pct"/>
        <w:jc w:val="center"/>
        <w:tblCellMar>
          <w:left w:w="28" w:type="dxa"/>
          <w:right w:w="28" w:type="dxa"/>
        </w:tblCellMar>
        <w:tblLook w:val="0000" w:firstRow="0" w:lastRow="0" w:firstColumn="0" w:lastColumn="0" w:noHBand="0" w:noVBand="0"/>
      </w:tblPr>
      <w:tblGrid>
        <w:gridCol w:w="997"/>
        <w:gridCol w:w="3320"/>
        <w:gridCol w:w="4315"/>
        <w:gridCol w:w="996"/>
      </w:tblGrid>
      <w:tr w:rsidR="00592210" w:rsidRPr="00F9412A" w:rsidTr="00D12C54">
        <w:trPr>
          <w:cantSplit/>
          <w:trHeight w:val="680"/>
          <w:tblHeader/>
          <w:jc w:val="center"/>
        </w:trPr>
        <w:tc>
          <w:tcPr>
            <w:tcW w:w="517" w:type="pct"/>
            <w:tcBorders>
              <w:top w:val="single" w:sz="4" w:space="0" w:color="000000"/>
              <w:left w:val="single" w:sz="4" w:space="0" w:color="000000"/>
              <w:bottom w:val="single" w:sz="4" w:space="0" w:color="000000"/>
            </w:tcBorders>
            <w:shd w:val="clear" w:color="auto" w:fill="auto"/>
            <w:vAlign w:val="center"/>
          </w:tcPr>
          <w:p w:rsidR="00592210" w:rsidRPr="00F9412A" w:rsidRDefault="00592210" w:rsidP="005A0C72">
            <w:pPr>
              <w:spacing w:after="0" w:line="360" w:lineRule="auto"/>
              <w:jc w:val="center"/>
              <w:rPr>
                <w:rFonts w:ascii="Times New Roman" w:eastAsia="標楷體" w:hAnsi="Times New Roman"/>
                <w:b/>
                <w:sz w:val="28"/>
                <w:szCs w:val="28"/>
              </w:rPr>
            </w:pPr>
            <w:r w:rsidRPr="00F9412A">
              <w:rPr>
                <w:rFonts w:ascii="Times New Roman" w:eastAsia="標楷體"/>
                <w:b/>
                <w:sz w:val="28"/>
                <w:szCs w:val="28"/>
              </w:rPr>
              <w:t>項次</w:t>
            </w:r>
          </w:p>
        </w:tc>
        <w:tc>
          <w:tcPr>
            <w:tcW w:w="1724" w:type="pct"/>
            <w:tcBorders>
              <w:top w:val="single" w:sz="4" w:space="0" w:color="000000"/>
              <w:left w:val="single" w:sz="4" w:space="0" w:color="000000"/>
              <w:bottom w:val="single" w:sz="4" w:space="0" w:color="000000"/>
            </w:tcBorders>
            <w:shd w:val="clear" w:color="auto" w:fill="auto"/>
            <w:vAlign w:val="center"/>
          </w:tcPr>
          <w:p w:rsidR="00592210" w:rsidRPr="00F9412A" w:rsidRDefault="00592210" w:rsidP="005A0C72">
            <w:pPr>
              <w:spacing w:after="0" w:line="360" w:lineRule="auto"/>
              <w:jc w:val="center"/>
              <w:rPr>
                <w:rFonts w:ascii="Times New Roman" w:eastAsia="標楷體" w:hAnsi="Times New Roman"/>
                <w:b/>
                <w:sz w:val="28"/>
                <w:szCs w:val="28"/>
              </w:rPr>
            </w:pPr>
            <w:r w:rsidRPr="00F9412A">
              <w:rPr>
                <w:rFonts w:ascii="Times New Roman" w:eastAsia="標楷體"/>
                <w:b/>
                <w:sz w:val="28"/>
                <w:szCs w:val="28"/>
              </w:rPr>
              <w:t>位</w:t>
            </w:r>
            <w:r w:rsidRPr="00F9412A">
              <w:rPr>
                <w:rFonts w:ascii="Times New Roman" w:eastAsia="標楷體" w:hAnsi="Times New Roman"/>
                <w:b/>
                <w:sz w:val="28"/>
                <w:szCs w:val="28"/>
              </w:rPr>
              <w:t xml:space="preserve">   </w:t>
            </w:r>
            <w:r w:rsidRPr="00F9412A">
              <w:rPr>
                <w:rFonts w:ascii="Times New Roman" w:eastAsia="標楷體"/>
                <w:b/>
                <w:sz w:val="28"/>
                <w:szCs w:val="28"/>
              </w:rPr>
              <w:t>置</w:t>
            </w:r>
            <w:r w:rsidRPr="00F9412A">
              <w:rPr>
                <w:rFonts w:ascii="Times New Roman" w:eastAsia="標楷體" w:hAnsi="Times New Roman"/>
                <w:b/>
                <w:sz w:val="28"/>
                <w:szCs w:val="28"/>
              </w:rPr>
              <w:t xml:space="preserve">   </w:t>
            </w:r>
            <w:r w:rsidRPr="00F9412A">
              <w:rPr>
                <w:rFonts w:ascii="Times New Roman" w:eastAsia="標楷體"/>
                <w:b/>
                <w:sz w:val="28"/>
                <w:szCs w:val="28"/>
              </w:rPr>
              <w:t>碼</w:t>
            </w:r>
          </w:p>
        </w:tc>
        <w:tc>
          <w:tcPr>
            <w:tcW w:w="2241" w:type="pct"/>
            <w:tcBorders>
              <w:top w:val="single" w:sz="4" w:space="0" w:color="000000"/>
              <w:left w:val="single" w:sz="4" w:space="0" w:color="000000"/>
              <w:bottom w:val="single" w:sz="4" w:space="0" w:color="000000"/>
            </w:tcBorders>
            <w:shd w:val="clear" w:color="auto" w:fill="auto"/>
            <w:vAlign w:val="center"/>
          </w:tcPr>
          <w:p w:rsidR="00592210" w:rsidRPr="00F9412A" w:rsidRDefault="00592210" w:rsidP="005A0C72">
            <w:pPr>
              <w:spacing w:after="0" w:line="360" w:lineRule="auto"/>
              <w:jc w:val="center"/>
              <w:rPr>
                <w:rFonts w:ascii="Times New Roman" w:eastAsia="標楷體" w:hAnsi="Times New Roman"/>
                <w:b/>
                <w:sz w:val="28"/>
                <w:szCs w:val="28"/>
              </w:rPr>
            </w:pPr>
            <w:r w:rsidRPr="00F9412A">
              <w:rPr>
                <w:rFonts w:ascii="Times New Roman" w:eastAsia="標楷體"/>
                <w:b/>
                <w:sz w:val="28"/>
                <w:szCs w:val="28"/>
              </w:rPr>
              <w:t>元</w:t>
            </w:r>
            <w:r w:rsidRPr="00F9412A">
              <w:rPr>
                <w:rFonts w:ascii="Times New Roman" w:eastAsia="標楷體" w:hAnsi="Times New Roman"/>
                <w:b/>
                <w:sz w:val="28"/>
                <w:szCs w:val="28"/>
              </w:rPr>
              <w:t xml:space="preserve">  </w:t>
            </w:r>
            <w:r w:rsidRPr="00F9412A">
              <w:rPr>
                <w:rFonts w:ascii="Times New Roman" w:eastAsia="標楷體"/>
                <w:b/>
                <w:sz w:val="28"/>
                <w:szCs w:val="28"/>
              </w:rPr>
              <w:t>件</w:t>
            </w:r>
            <w:r w:rsidRPr="00F9412A">
              <w:rPr>
                <w:rFonts w:ascii="Times New Roman" w:eastAsia="標楷體" w:hAnsi="Times New Roman"/>
                <w:b/>
                <w:sz w:val="28"/>
                <w:szCs w:val="28"/>
              </w:rPr>
              <w:t xml:space="preserve">  </w:t>
            </w:r>
            <w:r w:rsidRPr="00F9412A">
              <w:rPr>
                <w:rFonts w:ascii="Times New Roman" w:eastAsia="標楷體"/>
                <w:b/>
                <w:sz w:val="28"/>
                <w:szCs w:val="28"/>
              </w:rPr>
              <w:t>說</w:t>
            </w:r>
            <w:r w:rsidRPr="00F9412A">
              <w:rPr>
                <w:rFonts w:ascii="Times New Roman" w:eastAsia="標楷體" w:hAnsi="Times New Roman"/>
                <w:b/>
                <w:sz w:val="28"/>
                <w:szCs w:val="28"/>
              </w:rPr>
              <w:t xml:space="preserve">  </w:t>
            </w:r>
            <w:r w:rsidRPr="00F9412A">
              <w:rPr>
                <w:rFonts w:ascii="Times New Roman" w:eastAsia="標楷體"/>
                <w:b/>
                <w:sz w:val="28"/>
                <w:szCs w:val="28"/>
              </w:rPr>
              <w:t>明</w:t>
            </w:r>
          </w:p>
        </w:tc>
        <w:tc>
          <w:tcPr>
            <w:tcW w:w="517" w:type="pct"/>
            <w:tcBorders>
              <w:top w:val="single" w:sz="4" w:space="0" w:color="000000"/>
              <w:left w:val="single" w:sz="4" w:space="0" w:color="000000"/>
              <w:bottom w:val="single" w:sz="4" w:space="0" w:color="000000"/>
              <w:right w:val="single" w:sz="4" w:space="0" w:color="000000"/>
            </w:tcBorders>
            <w:shd w:val="clear" w:color="auto" w:fill="auto"/>
            <w:vAlign w:val="center"/>
          </w:tcPr>
          <w:p w:rsidR="00592210" w:rsidRPr="00F9412A" w:rsidRDefault="00592210" w:rsidP="005A0C72">
            <w:pPr>
              <w:spacing w:after="0" w:line="360" w:lineRule="auto"/>
              <w:jc w:val="center"/>
              <w:rPr>
                <w:rFonts w:ascii="Times New Roman" w:eastAsia="標楷體" w:hAnsi="Times New Roman"/>
                <w:b/>
                <w:sz w:val="28"/>
                <w:szCs w:val="28"/>
              </w:rPr>
            </w:pPr>
            <w:r w:rsidRPr="00F9412A">
              <w:rPr>
                <w:rFonts w:ascii="Times New Roman" w:eastAsia="標楷體"/>
                <w:b/>
                <w:sz w:val="28"/>
                <w:szCs w:val="28"/>
              </w:rPr>
              <w:t>用量</w:t>
            </w:r>
          </w:p>
        </w:tc>
      </w:tr>
      <w:tr w:rsidR="00592210" w:rsidRPr="00F9412A" w:rsidTr="00D12C54">
        <w:trPr>
          <w:cantSplit/>
          <w:trHeight w:val="680"/>
          <w:jc w:val="center"/>
        </w:trPr>
        <w:tc>
          <w:tcPr>
            <w:tcW w:w="517" w:type="pct"/>
            <w:tcBorders>
              <w:top w:val="single" w:sz="4" w:space="0" w:color="000000"/>
              <w:left w:val="single" w:sz="4" w:space="0" w:color="000000"/>
              <w:bottom w:val="single" w:sz="4" w:space="0" w:color="000000"/>
            </w:tcBorders>
            <w:shd w:val="clear" w:color="auto" w:fill="auto"/>
            <w:vAlign w:val="center"/>
          </w:tcPr>
          <w:p w:rsidR="00592210" w:rsidRPr="00F9412A" w:rsidRDefault="00592210" w:rsidP="005A0C72">
            <w:pPr>
              <w:spacing w:after="0" w:line="360" w:lineRule="auto"/>
              <w:jc w:val="center"/>
              <w:rPr>
                <w:rFonts w:ascii="Times New Roman" w:eastAsia="標楷體" w:hAnsi="Times New Roman"/>
                <w:b/>
                <w:sz w:val="28"/>
                <w:szCs w:val="28"/>
              </w:rPr>
            </w:pPr>
            <w:r w:rsidRPr="00F9412A">
              <w:rPr>
                <w:rFonts w:ascii="Times New Roman" w:eastAsia="標楷體" w:hAnsi="Times New Roman"/>
                <w:b/>
                <w:sz w:val="28"/>
                <w:szCs w:val="28"/>
              </w:rPr>
              <w:t>1</w:t>
            </w:r>
          </w:p>
        </w:tc>
        <w:tc>
          <w:tcPr>
            <w:tcW w:w="1724" w:type="pct"/>
            <w:tcBorders>
              <w:top w:val="single" w:sz="4" w:space="0" w:color="000000"/>
              <w:left w:val="single" w:sz="4" w:space="0" w:color="000000"/>
              <w:bottom w:val="single" w:sz="4" w:space="0" w:color="000000"/>
            </w:tcBorders>
            <w:shd w:val="clear" w:color="auto" w:fill="auto"/>
            <w:vAlign w:val="center"/>
          </w:tcPr>
          <w:p w:rsidR="00592210" w:rsidRPr="00F9412A" w:rsidRDefault="00592210" w:rsidP="005A0C72">
            <w:pPr>
              <w:spacing w:after="0" w:line="360" w:lineRule="auto"/>
              <w:rPr>
                <w:rFonts w:ascii="Times New Roman" w:eastAsia="標楷體" w:hAnsi="Times New Roman"/>
                <w:b/>
                <w:sz w:val="28"/>
                <w:szCs w:val="28"/>
              </w:rPr>
            </w:pPr>
            <w:r w:rsidRPr="00F9412A">
              <w:rPr>
                <w:rFonts w:ascii="Times New Roman" w:eastAsia="標楷體" w:hAnsi="Times New Roman"/>
                <w:b/>
                <w:sz w:val="28"/>
                <w:szCs w:val="28"/>
              </w:rPr>
              <w:t>R1</w:t>
            </w:r>
          </w:p>
        </w:tc>
        <w:tc>
          <w:tcPr>
            <w:tcW w:w="2241" w:type="pct"/>
            <w:tcBorders>
              <w:top w:val="single" w:sz="4" w:space="0" w:color="000000"/>
              <w:left w:val="single" w:sz="4" w:space="0" w:color="000000"/>
              <w:bottom w:val="single" w:sz="4" w:space="0" w:color="000000"/>
            </w:tcBorders>
            <w:shd w:val="clear" w:color="auto" w:fill="auto"/>
            <w:vAlign w:val="center"/>
          </w:tcPr>
          <w:p w:rsidR="00592210" w:rsidRPr="00F9412A" w:rsidRDefault="004E65D8" w:rsidP="005A0C72">
            <w:pPr>
              <w:spacing w:after="0" w:line="360" w:lineRule="auto"/>
              <w:rPr>
                <w:rFonts w:ascii="Times New Roman" w:eastAsia="標楷體" w:hAnsi="Times New Roman"/>
                <w:b/>
                <w:sz w:val="28"/>
                <w:szCs w:val="28"/>
              </w:rPr>
            </w:pPr>
            <w:r w:rsidRPr="00F9412A">
              <w:rPr>
                <w:rFonts w:ascii="Times New Roman" w:eastAsia="標楷體" w:hAnsi="Times New Roman"/>
                <w:b/>
                <w:sz w:val="28"/>
                <w:szCs w:val="28"/>
              </w:rPr>
              <w:t>39</w:t>
            </w:r>
            <w:r w:rsidR="00EA256A" w:rsidRPr="00F9412A">
              <w:rPr>
                <w:rFonts w:ascii="Times New Roman" w:eastAsia="標楷體" w:hAnsi="Times New Roman"/>
                <w:b/>
                <w:sz w:val="28"/>
                <w:szCs w:val="28"/>
              </w:rPr>
              <w:t xml:space="preserve">KΩ  1/4W 5% </w:t>
            </w:r>
            <w:proofErr w:type="gramStart"/>
            <w:r w:rsidR="00EA256A" w:rsidRPr="00F9412A">
              <w:rPr>
                <w:rFonts w:ascii="Times New Roman" w:eastAsia="標楷體"/>
                <w:b/>
                <w:sz w:val="28"/>
                <w:szCs w:val="28"/>
              </w:rPr>
              <w:t>碳膜電阻</w:t>
            </w:r>
            <w:proofErr w:type="gramEnd"/>
          </w:p>
        </w:tc>
        <w:tc>
          <w:tcPr>
            <w:tcW w:w="517" w:type="pct"/>
            <w:tcBorders>
              <w:top w:val="single" w:sz="4" w:space="0" w:color="000000"/>
              <w:left w:val="single" w:sz="4" w:space="0" w:color="000000"/>
              <w:bottom w:val="single" w:sz="4" w:space="0" w:color="000000"/>
              <w:right w:val="single" w:sz="4" w:space="0" w:color="000000"/>
            </w:tcBorders>
            <w:shd w:val="clear" w:color="auto" w:fill="auto"/>
            <w:vAlign w:val="center"/>
          </w:tcPr>
          <w:p w:rsidR="00592210" w:rsidRPr="00F9412A" w:rsidRDefault="00592210" w:rsidP="005A0C72">
            <w:pPr>
              <w:spacing w:after="0" w:line="360" w:lineRule="auto"/>
              <w:jc w:val="center"/>
              <w:rPr>
                <w:rFonts w:ascii="Times New Roman" w:eastAsia="標楷體" w:hAnsi="Times New Roman"/>
                <w:b/>
                <w:sz w:val="28"/>
                <w:szCs w:val="28"/>
              </w:rPr>
            </w:pPr>
            <w:r w:rsidRPr="00F9412A">
              <w:rPr>
                <w:rFonts w:ascii="Times New Roman" w:eastAsia="標楷體" w:hAnsi="Times New Roman"/>
                <w:b/>
                <w:sz w:val="28"/>
                <w:szCs w:val="28"/>
              </w:rPr>
              <w:t>1</w:t>
            </w:r>
            <w:r w:rsidRPr="00F9412A">
              <w:rPr>
                <w:rFonts w:ascii="Times New Roman" w:eastAsia="標楷體"/>
                <w:b/>
                <w:sz w:val="28"/>
                <w:szCs w:val="28"/>
              </w:rPr>
              <w:t>個</w:t>
            </w:r>
          </w:p>
        </w:tc>
      </w:tr>
      <w:tr w:rsidR="00592210" w:rsidRPr="00F9412A" w:rsidTr="00D12C54">
        <w:trPr>
          <w:cantSplit/>
          <w:trHeight w:val="680"/>
          <w:jc w:val="center"/>
        </w:trPr>
        <w:tc>
          <w:tcPr>
            <w:tcW w:w="517" w:type="pct"/>
            <w:tcBorders>
              <w:top w:val="single" w:sz="4" w:space="0" w:color="000000"/>
              <w:left w:val="single" w:sz="4" w:space="0" w:color="000000"/>
              <w:bottom w:val="single" w:sz="4" w:space="0" w:color="000000"/>
            </w:tcBorders>
            <w:shd w:val="clear" w:color="auto" w:fill="auto"/>
            <w:vAlign w:val="center"/>
          </w:tcPr>
          <w:p w:rsidR="00592210" w:rsidRPr="00F9412A" w:rsidRDefault="00592210" w:rsidP="005A0C72">
            <w:pPr>
              <w:spacing w:after="0" w:line="360" w:lineRule="auto"/>
              <w:jc w:val="center"/>
              <w:rPr>
                <w:rFonts w:ascii="Times New Roman" w:eastAsia="標楷體" w:hAnsi="Times New Roman"/>
                <w:b/>
                <w:sz w:val="28"/>
                <w:szCs w:val="28"/>
              </w:rPr>
            </w:pPr>
            <w:r w:rsidRPr="00F9412A">
              <w:rPr>
                <w:rFonts w:ascii="Times New Roman" w:eastAsia="標楷體" w:hAnsi="Times New Roman"/>
                <w:b/>
                <w:sz w:val="28"/>
                <w:szCs w:val="28"/>
              </w:rPr>
              <w:t>2</w:t>
            </w:r>
          </w:p>
        </w:tc>
        <w:tc>
          <w:tcPr>
            <w:tcW w:w="1724" w:type="pct"/>
            <w:tcBorders>
              <w:top w:val="single" w:sz="4" w:space="0" w:color="000000"/>
              <w:left w:val="single" w:sz="4" w:space="0" w:color="000000"/>
              <w:bottom w:val="single" w:sz="4" w:space="0" w:color="000000"/>
            </w:tcBorders>
            <w:shd w:val="clear" w:color="auto" w:fill="auto"/>
            <w:vAlign w:val="center"/>
          </w:tcPr>
          <w:p w:rsidR="00592210" w:rsidRPr="00F9412A" w:rsidRDefault="00592210" w:rsidP="005A0C72">
            <w:pPr>
              <w:spacing w:after="0" w:line="360" w:lineRule="auto"/>
              <w:rPr>
                <w:rFonts w:ascii="Times New Roman" w:eastAsia="標楷體" w:hAnsi="Times New Roman"/>
                <w:b/>
                <w:sz w:val="28"/>
                <w:szCs w:val="28"/>
              </w:rPr>
            </w:pPr>
            <w:r w:rsidRPr="00F9412A">
              <w:rPr>
                <w:rFonts w:ascii="Times New Roman" w:eastAsia="標楷體" w:hAnsi="Times New Roman"/>
                <w:b/>
                <w:sz w:val="28"/>
                <w:szCs w:val="28"/>
              </w:rPr>
              <w:t>R2</w:t>
            </w:r>
          </w:p>
        </w:tc>
        <w:tc>
          <w:tcPr>
            <w:tcW w:w="2241" w:type="pct"/>
            <w:tcBorders>
              <w:top w:val="single" w:sz="4" w:space="0" w:color="000000"/>
              <w:left w:val="single" w:sz="4" w:space="0" w:color="000000"/>
              <w:bottom w:val="single" w:sz="4" w:space="0" w:color="000000"/>
            </w:tcBorders>
            <w:shd w:val="clear" w:color="auto" w:fill="auto"/>
            <w:vAlign w:val="center"/>
          </w:tcPr>
          <w:p w:rsidR="00592210" w:rsidRPr="00F9412A" w:rsidRDefault="004E65D8" w:rsidP="005A0C72">
            <w:pPr>
              <w:spacing w:after="0" w:line="360" w:lineRule="auto"/>
              <w:rPr>
                <w:rFonts w:ascii="Times New Roman" w:eastAsia="標楷體" w:hAnsi="Times New Roman"/>
                <w:b/>
                <w:sz w:val="28"/>
                <w:szCs w:val="28"/>
              </w:rPr>
            </w:pPr>
            <w:r w:rsidRPr="00F9412A">
              <w:rPr>
                <w:rFonts w:ascii="Times New Roman" w:eastAsia="標楷體" w:hAnsi="Times New Roman"/>
                <w:b/>
                <w:sz w:val="28"/>
                <w:szCs w:val="28"/>
              </w:rPr>
              <w:t>8.2</w:t>
            </w:r>
            <w:r w:rsidR="00EA256A" w:rsidRPr="00F9412A">
              <w:rPr>
                <w:rFonts w:ascii="Times New Roman" w:eastAsia="標楷體" w:hAnsi="Times New Roman"/>
                <w:b/>
                <w:sz w:val="28"/>
                <w:szCs w:val="28"/>
              </w:rPr>
              <w:t xml:space="preserve">KΩ  1/4W 5% </w:t>
            </w:r>
            <w:proofErr w:type="gramStart"/>
            <w:r w:rsidR="00EA256A" w:rsidRPr="00F9412A">
              <w:rPr>
                <w:rFonts w:ascii="Times New Roman" w:eastAsia="標楷體"/>
                <w:b/>
                <w:sz w:val="28"/>
                <w:szCs w:val="28"/>
              </w:rPr>
              <w:t>碳膜電阻</w:t>
            </w:r>
            <w:proofErr w:type="gramEnd"/>
          </w:p>
        </w:tc>
        <w:tc>
          <w:tcPr>
            <w:tcW w:w="517" w:type="pct"/>
            <w:tcBorders>
              <w:top w:val="single" w:sz="4" w:space="0" w:color="000000"/>
              <w:left w:val="single" w:sz="4" w:space="0" w:color="000000"/>
              <w:bottom w:val="single" w:sz="4" w:space="0" w:color="000000"/>
              <w:right w:val="single" w:sz="4" w:space="0" w:color="000000"/>
            </w:tcBorders>
            <w:shd w:val="clear" w:color="auto" w:fill="auto"/>
            <w:vAlign w:val="center"/>
          </w:tcPr>
          <w:p w:rsidR="00592210" w:rsidRPr="00F9412A" w:rsidRDefault="00592210" w:rsidP="005A0C72">
            <w:pPr>
              <w:spacing w:after="0" w:line="360" w:lineRule="auto"/>
              <w:jc w:val="center"/>
              <w:rPr>
                <w:rFonts w:ascii="Times New Roman" w:eastAsia="標楷體" w:hAnsi="Times New Roman"/>
                <w:b/>
                <w:sz w:val="28"/>
                <w:szCs w:val="28"/>
              </w:rPr>
            </w:pPr>
            <w:r w:rsidRPr="00F9412A">
              <w:rPr>
                <w:rFonts w:ascii="Times New Roman" w:eastAsia="標楷體" w:hAnsi="Times New Roman"/>
                <w:b/>
                <w:sz w:val="28"/>
                <w:szCs w:val="28"/>
              </w:rPr>
              <w:t>1</w:t>
            </w:r>
            <w:r w:rsidRPr="00F9412A">
              <w:rPr>
                <w:rFonts w:ascii="Times New Roman" w:eastAsia="標楷體"/>
                <w:b/>
                <w:sz w:val="28"/>
                <w:szCs w:val="28"/>
              </w:rPr>
              <w:t>個</w:t>
            </w:r>
          </w:p>
        </w:tc>
      </w:tr>
      <w:tr w:rsidR="00592210" w:rsidRPr="00F9412A" w:rsidTr="00D12C54">
        <w:trPr>
          <w:cantSplit/>
          <w:trHeight w:val="680"/>
          <w:jc w:val="center"/>
        </w:trPr>
        <w:tc>
          <w:tcPr>
            <w:tcW w:w="517" w:type="pct"/>
            <w:tcBorders>
              <w:top w:val="single" w:sz="4" w:space="0" w:color="000000"/>
              <w:left w:val="single" w:sz="4" w:space="0" w:color="000000"/>
              <w:bottom w:val="single" w:sz="4" w:space="0" w:color="000000"/>
            </w:tcBorders>
            <w:shd w:val="clear" w:color="auto" w:fill="auto"/>
            <w:vAlign w:val="center"/>
          </w:tcPr>
          <w:p w:rsidR="00592210" w:rsidRPr="00F9412A" w:rsidRDefault="00592210" w:rsidP="005A0C72">
            <w:pPr>
              <w:spacing w:after="0" w:line="360" w:lineRule="auto"/>
              <w:jc w:val="center"/>
              <w:rPr>
                <w:rFonts w:ascii="Times New Roman" w:eastAsia="標楷體" w:hAnsi="Times New Roman"/>
                <w:b/>
                <w:sz w:val="28"/>
                <w:szCs w:val="28"/>
              </w:rPr>
            </w:pPr>
            <w:r w:rsidRPr="00F9412A">
              <w:rPr>
                <w:rFonts w:ascii="Times New Roman" w:eastAsia="標楷體" w:hAnsi="Times New Roman"/>
                <w:b/>
                <w:sz w:val="28"/>
                <w:szCs w:val="28"/>
              </w:rPr>
              <w:t>3</w:t>
            </w:r>
          </w:p>
        </w:tc>
        <w:tc>
          <w:tcPr>
            <w:tcW w:w="1724" w:type="pct"/>
            <w:tcBorders>
              <w:top w:val="single" w:sz="4" w:space="0" w:color="000000"/>
              <w:left w:val="single" w:sz="4" w:space="0" w:color="000000"/>
              <w:bottom w:val="single" w:sz="4" w:space="0" w:color="000000"/>
            </w:tcBorders>
            <w:shd w:val="clear" w:color="auto" w:fill="auto"/>
            <w:vAlign w:val="center"/>
          </w:tcPr>
          <w:p w:rsidR="00592210" w:rsidRPr="00F9412A" w:rsidRDefault="00592210" w:rsidP="005A0C72">
            <w:pPr>
              <w:spacing w:after="0" w:line="360" w:lineRule="auto"/>
              <w:rPr>
                <w:rFonts w:ascii="Times New Roman" w:eastAsia="標楷體" w:hAnsi="Times New Roman"/>
                <w:b/>
                <w:sz w:val="28"/>
                <w:szCs w:val="28"/>
              </w:rPr>
            </w:pPr>
            <w:r w:rsidRPr="00F9412A">
              <w:rPr>
                <w:rFonts w:ascii="Times New Roman" w:eastAsia="標楷體" w:hAnsi="Times New Roman"/>
                <w:b/>
                <w:sz w:val="28"/>
                <w:szCs w:val="28"/>
              </w:rPr>
              <w:t>R3</w:t>
            </w:r>
          </w:p>
        </w:tc>
        <w:tc>
          <w:tcPr>
            <w:tcW w:w="2241" w:type="pct"/>
            <w:tcBorders>
              <w:top w:val="single" w:sz="4" w:space="0" w:color="000000"/>
              <w:left w:val="single" w:sz="4" w:space="0" w:color="000000"/>
              <w:bottom w:val="single" w:sz="4" w:space="0" w:color="000000"/>
            </w:tcBorders>
            <w:shd w:val="clear" w:color="auto" w:fill="auto"/>
            <w:vAlign w:val="center"/>
          </w:tcPr>
          <w:p w:rsidR="00592210" w:rsidRPr="00F9412A" w:rsidRDefault="004E65D8" w:rsidP="005A0C72">
            <w:pPr>
              <w:spacing w:after="0" w:line="360" w:lineRule="auto"/>
              <w:rPr>
                <w:rFonts w:ascii="Times New Roman" w:eastAsia="標楷體" w:hAnsi="Times New Roman"/>
                <w:b/>
                <w:sz w:val="28"/>
                <w:szCs w:val="28"/>
              </w:rPr>
            </w:pPr>
            <w:r w:rsidRPr="00F9412A">
              <w:rPr>
                <w:rFonts w:ascii="Times New Roman" w:eastAsia="標楷體" w:hAnsi="Times New Roman"/>
                <w:b/>
                <w:sz w:val="28"/>
                <w:szCs w:val="28"/>
              </w:rPr>
              <w:t>1.5</w:t>
            </w:r>
            <w:r w:rsidR="00EA256A" w:rsidRPr="00F9412A">
              <w:rPr>
                <w:rFonts w:ascii="Times New Roman" w:eastAsia="標楷體" w:hAnsi="Times New Roman"/>
                <w:b/>
                <w:sz w:val="28"/>
                <w:szCs w:val="28"/>
              </w:rPr>
              <w:t xml:space="preserve">KΩ  1/4W 5% </w:t>
            </w:r>
            <w:proofErr w:type="gramStart"/>
            <w:r w:rsidR="00EA256A" w:rsidRPr="00F9412A">
              <w:rPr>
                <w:rFonts w:ascii="Times New Roman" w:eastAsia="標楷體"/>
                <w:b/>
                <w:sz w:val="28"/>
                <w:szCs w:val="28"/>
              </w:rPr>
              <w:t>碳膜電阻</w:t>
            </w:r>
            <w:proofErr w:type="gramEnd"/>
          </w:p>
        </w:tc>
        <w:tc>
          <w:tcPr>
            <w:tcW w:w="517" w:type="pct"/>
            <w:tcBorders>
              <w:top w:val="single" w:sz="4" w:space="0" w:color="000000"/>
              <w:left w:val="single" w:sz="4" w:space="0" w:color="000000"/>
              <w:bottom w:val="single" w:sz="4" w:space="0" w:color="000000"/>
              <w:right w:val="single" w:sz="4" w:space="0" w:color="000000"/>
            </w:tcBorders>
            <w:shd w:val="clear" w:color="auto" w:fill="auto"/>
            <w:vAlign w:val="center"/>
          </w:tcPr>
          <w:p w:rsidR="00592210" w:rsidRPr="00F9412A" w:rsidRDefault="00592210" w:rsidP="005A0C72">
            <w:pPr>
              <w:spacing w:after="0" w:line="360" w:lineRule="auto"/>
              <w:jc w:val="center"/>
              <w:rPr>
                <w:rFonts w:ascii="Times New Roman" w:eastAsia="標楷體" w:hAnsi="Times New Roman"/>
                <w:b/>
                <w:sz w:val="28"/>
                <w:szCs w:val="28"/>
              </w:rPr>
            </w:pPr>
            <w:r w:rsidRPr="00F9412A">
              <w:rPr>
                <w:rFonts w:ascii="Times New Roman" w:eastAsia="標楷體" w:hAnsi="Times New Roman"/>
                <w:b/>
                <w:sz w:val="28"/>
                <w:szCs w:val="28"/>
              </w:rPr>
              <w:t>1</w:t>
            </w:r>
            <w:r w:rsidRPr="00F9412A">
              <w:rPr>
                <w:rFonts w:ascii="Times New Roman" w:eastAsia="標楷體"/>
                <w:b/>
                <w:sz w:val="28"/>
                <w:szCs w:val="28"/>
              </w:rPr>
              <w:t>個</w:t>
            </w:r>
          </w:p>
        </w:tc>
      </w:tr>
      <w:tr w:rsidR="00592210" w:rsidRPr="00F9412A" w:rsidTr="00D12C54">
        <w:trPr>
          <w:cantSplit/>
          <w:trHeight w:val="680"/>
          <w:jc w:val="center"/>
        </w:trPr>
        <w:tc>
          <w:tcPr>
            <w:tcW w:w="517" w:type="pct"/>
            <w:tcBorders>
              <w:top w:val="single" w:sz="4" w:space="0" w:color="000000"/>
              <w:left w:val="single" w:sz="4" w:space="0" w:color="000000"/>
              <w:bottom w:val="single" w:sz="4" w:space="0" w:color="000000"/>
            </w:tcBorders>
            <w:shd w:val="clear" w:color="auto" w:fill="auto"/>
            <w:vAlign w:val="center"/>
          </w:tcPr>
          <w:p w:rsidR="00592210" w:rsidRPr="00F9412A" w:rsidRDefault="00592210" w:rsidP="005A0C72">
            <w:pPr>
              <w:spacing w:after="0" w:line="360" w:lineRule="auto"/>
              <w:jc w:val="center"/>
              <w:rPr>
                <w:rFonts w:ascii="Times New Roman" w:eastAsia="標楷體" w:hAnsi="Times New Roman"/>
                <w:b/>
                <w:sz w:val="28"/>
                <w:szCs w:val="28"/>
              </w:rPr>
            </w:pPr>
            <w:r w:rsidRPr="00F9412A">
              <w:rPr>
                <w:rFonts w:ascii="Times New Roman" w:eastAsia="標楷體" w:hAnsi="Times New Roman"/>
                <w:b/>
                <w:sz w:val="28"/>
                <w:szCs w:val="28"/>
              </w:rPr>
              <w:t>4</w:t>
            </w:r>
          </w:p>
        </w:tc>
        <w:tc>
          <w:tcPr>
            <w:tcW w:w="1724" w:type="pct"/>
            <w:tcBorders>
              <w:top w:val="single" w:sz="4" w:space="0" w:color="000000"/>
              <w:left w:val="single" w:sz="4" w:space="0" w:color="000000"/>
              <w:bottom w:val="single" w:sz="4" w:space="0" w:color="000000"/>
            </w:tcBorders>
            <w:shd w:val="clear" w:color="auto" w:fill="auto"/>
            <w:vAlign w:val="center"/>
          </w:tcPr>
          <w:p w:rsidR="00592210" w:rsidRPr="00F9412A" w:rsidRDefault="00592210" w:rsidP="005A0C72">
            <w:pPr>
              <w:spacing w:after="0" w:line="360" w:lineRule="auto"/>
              <w:rPr>
                <w:rFonts w:ascii="Times New Roman" w:eastAsia="標楷體" w:hAnsi="Times New Roman"/>
                <w:b/>
                <w:sz w:val="28"/>
                <w:szCs w:val="28"/>
              </w:rPr>
            </w:pPr>
            <w:r w:rsidRPr="00F9412A">
              <w:rPr>
                <w:rFonts w:ascii="Times New Roman" w:eastAsia="標楷體" w:hAnsi="Times New Roman"/>
                <w:b/>
                <w:sz w:val="28"/>
                <w:szCs w:val="28"/>
              </w:rPr>
              <w:t>R4</w:t>
            </w:r>
          </w:p>
        </w:tc>
        <w:tc>
          <w:tcPr>
            <w:tcW w:w="2241" w:type="pct"/>
            <w:tcBorders>
              <w:top w:val="single" w:sz="4" w:space="0" w:color="000000"/>
              <w:left w:val="single" w:sz="4" w:space="0" w:color="000000"/>
              <w:bottom w:val="single" w:sz="4" w:space="0" w:color="000000"/>
            </w:tcBorders>
            <w:shd w:val="clear" w:color="auto" w:fill="auto"/>
            <w:vAlign w:val="center"/>
          </w:tcPr>
          <w:p w:rsidR="00592210" w:rsidRPr="00F9412A" w:rsidRDefault="004E65D8" w:rsidP="005A0C72">
            <w:pPr>
              <w:spacing w:after="0" w:line="360" w:lineRule="auto"/>
              <w:rPr>
                <w:rFonts w:ascii="Times New Roman" w:eastAsia="標楷體" w:hAnsi="Times New Roman"/>
                <w:b/>
                <w:sz w:val="28"/>
                <w:szCs w:val="28"/>
              </w:rPr>
            </w:pPr>
            <w:r w:rsidRPr="00F9412A">
              <w:rPr>
                <w:rFonts w:ascii="Times New Roman" w:eastAsia="標楷體" w:hAnsi="Times New Roman"/>
                <w:b/>
                <w:sz w:val="28"/>
                <w:szCs w:val="28"/>
              </w:rPr>
              <w:t>430</w:t>
            </w:r>
            <w:r w:rsidR="00592210" w:rsidRPr="00F9412A">
              <w:rPr>
                <w:rFonts w:ascii="Times New Roman" w:eastAsia="標楷體" w:hAnsi="Times New Roman"/>
                <w:b/>
                <w:sz w:val="28"/>
                <w:szCs w:val="28"/>
              </w:rPr>
              <w:t xml:space="preserve">Ω   1/4W 5% </w:t>
            </w:r>
            <w:proofErr w:type="gramStart"/>
            <w:r w:rsidR="00592210" w:rsidRPr="00F9412A">
              <w:rPr>
                <w:rFonts w:ascii="Times New Roman" w:eastAsia="標楷體"/>
                <w:b/>
                <w:sz w:val="28"/>
                <w:szCs w:val="28"/>
              </w:rPr>
              <w:t>碳膜電阻</w:t>
            </w:r>
            <w:proofErr w:type="gramEnd"/>
          </w:p>
        </w:tc>
        <w:tc>
          <w:tcPr>
            <w:tcW w:w="517" w:type="pct"/>
            <w:tcBorders>
              <w:top w:val="single" w:sz="4" w:space="0" w:color="000000"/>
              <w:left w:val="single" w:sz="4" w:space="0" w:color="000000"/>
              <w:bottom w:val="single" w:sz="4" w:space="0" w:color="000000"/>
              <w:right w:val="single" w:sz="4" w:space="0" w:color="000000"/>
            </w:tcBorders>
            <w:shd w:val="clear" w:color="auto" w:fill="auto"/>
            <w:vAlign w:val="center"/>
          </w:tcPr>
          <w:p w:rsidR="00592210" w:rsidRPr="00F9412A" w:rsidRDefault="00592210" w:rsidP="005A0C72">
            <w:pPr>
              <w:spacing w:after="0" w:line="360" w:lineRule="auto"/>
              <w:jc w:val="center"/>
              <w:rPr>
                <w:rFonts w:ascii="Times New Roman" w:eastAsia="標楷體" w:hAnsi="Times New Roman"/>
                <w:b/>
                <w:sz w:val="28"/>
                <w:szCs w:val="28"/>
              </w:rPr>
            </w:pPr>
            <w:r w:rsidRPr="00F9412A">
              <w:rPr>
                <w:rFonts w:ascii="Times New Roman" w:eastAsia="標楷體" w:hAnsi="Times New Roman"/>
                <w:b/>
                <w:sz w:val="28"/>
                <w:szCs w:val="28"/>
              </w:rPr>
              <w:t>1</w:t>
            </w:r>
            <w:r w:rsidRPr="00F9412A">
              <w:rPr>
                <w:rFonts w:ascii="Times New Roman" w:eastAsia="標楷體"/>
                <w:b/>
                <w:sz w:val="28"/>
                <w:szCs w:val="28"/>
              </w:rPr>
              <w:t>個</w:t>
            </w:r>
          </w:p>
        </w:tc>
      </w:tr>
      <w:tr w:rsidR="00592210" w:rsidRPr="00F9412A" w:rsidTr="00D12C54">
        <w:trPr>
          <w:cantSplit/>
          <w:trHeight w:val="680"/>
          <w:jc w:val="center"/>
        </w:trPr>
        <w:tc>
          <w:tcPr>
            <w:tcW w:w="517" w:type="pct"/>
            <w:tcBorders>
              <w:top w:val="single" w:sz="4" w:space="0" w:color="000000"/>
              <w:left w:val="single" w:sz="4" w:space="0" w:color="000000"/>
              <w:bottom w:val="single" w:sz="4" w:space="0" w:color="000000"/>
            </w:tcBorders>
            <w:shd w:val="clear" w:color="auto" w:fill="auto"/>
            <w:vAlign w:val="center"/>
          </w:tcPr>
          <w:p w:rsidR="00592210" w:rsidRPr="00F9412A" w:rsidRDefault="004E65D8" w:rsidP="005A0C72">
            <w:pPr>
              <w:spacing w:after="0" w:line="360" w:lineRule="auto"/>
              <w:jc w:val="center"/>
              <w:rPr>
                <w:rFonts w:ascii="Times New Roman" w:eastAsia="標楷體" w:hAnsi="Times New Roman"/>
                <w:b/>
                <w:sz w:val="28"/>
                <w:szCs w:val="28"/>
              </w:rPr>
            </w:pPr>
            <w:r w:rsidRPr="00F9412A">
              <w:rPr>
                <w:rFonts w:ascii="Times New Roman" w:eastAsia="標楷體" w:hAnsi="Times New Roman"/>
                <w:b/>
                <w:sz w:val="28"/>
                <w:szCs w:val="28"/>
              </w:rPr>
              <w:lastRenderedPageBreak/>
              <w:t>5</w:t>
            </w:r>
          </w:p>
        </w:tc>
        <w:tc>
          <w:tcPr>
            <w:tcW w:w="1724" w:type="pct"/>
            <w:tcBorders>
              <w:top w:val="single" w:sz="4" w:space="0" w:color="000000"/>
              <w:left w:val="single" w:sz="4" w:space="0" w:color="000000"/>
              <w:bottom w:val="single" w:sz="4" w:space="0" w:color="000000"/>
            </w:tcBorders>
            <w:shd w:val="clear" w:color="auto" w:fill="auto"/>
            <w:vAlign w:val="center"/>
          </w:tcPr>
          <w:p w:rsidR="00592210" w:rsidRPr="00F9412A" w:rsidRDefault="00EA256A" w:rsidP="005A0C72">
            <w:pPr>
              <w:spacing w:after="0" w:line="360" w:lineRule="auto"/>
              <w:rPr>
                <w:rFonts w:ascii="Times New Roman" w:eastAsia="標楷體" w:hAnsi="Times New Roman"/>
                <w:b/>
                <w:sz w:val="28"/>
                <w:szCs w:val="28"/>
              </w:rPr>
            </w:pPr>
            <w:r w:rsidRPr="00F9412A">
              <w:rPr>
                <w:rFonts w:ascii="Times New Roman" w:eastAsia="標楷體" w:hAnsi="Times New Roman"/>
                <w:b/>
                <w:sz w:val="28"/>
                <w:szCs w:val="28"/>
              </w:rPr>
              <w:t>RL</w:t>
            </w:r>
          </w:p>
        </w:tc>
        <w:tc>
          <w:tcPr>
            <w:tcW w:w="2241" w:type="pct"/>
            <w:tcBorders>
              <w:top w:val="single" w:sz="4" w:space="0" w:color="000000"/>
              <w:left w:val="single" w:sz="4" w:space="0" w:color="000000"/>
              <w:bottom w:val="single" w:sz="4" w:space="0" w:color="000000"/>
            </w:tcBorders>
            <w:shd w:val="clear" w:color="auto" w:fill="auto"/>
            <w:vAlign w:val="center"/>
          </w:tcPr>
          <w:p w:rsidR="00592210" w:rsidRPr="00F9412A" w:rsidRDefault="00EA256A" w:rsidP="005A0C72">
            <w:pPr>
              <w:spacing w:after="0" w:line="360" w:lineRule="auto"/>
              <w:rPr>
                <w:rFonts w:ascii="Times New Roman" w:eastAsia="標楷體" w:hAnsi="Times New Roman"/>
                <w:b/>
                <w:sz w:val="28"/>
                <w:szCs w:val="28"/>
              </w:rPr>
            </w:pPr>
            <w:r w:rsidRPr="00F9412A">
              <w:rPr>
                <w:rFonts w:ascii="Times New Roman" w:eastAsia="標楷體" w:hAnsi="Times New Roman"/>
                <w:b/>
                <w:sz w:val="28"/>
                <w:szCs w:val="28"/>
              </w:rPr>
              <w:t>10K</w:t>
            </w:r>
            <w:r w:rsidR="00592210" w:rsidRPr="00F9412A">
              <w:rPr>
                <w:rFonts w:ascii="Times New Roman" w:eastAsia="標楷體" w:hAnsi="Times New Roman"/>
                <w:b/>
                <w:sz w:val="28"/>
                <w:szCs w:val="28"/>
              </w:rPr>
              <w:t xml:space="preserve">Ω   1/4W 5% </w:t>
            </w:r>
            <w:proofErr w:type="gramStart"/>
            <w:r w:rsidR="00592210" w:rsidRPr="00F9412A">
              <w:rPr>
                <w:rFonts w:ascii="Times New Roman" w:eastAsia="標楷體"/>
                <w:b/>
                <w:sz w:val="28"/>
                <w:szCs w:val="28"/>
              </w:rPr>
              <w:t>碳膜電阻</w:t>
            </w:r>
            <w:proofErr w:type="gramEnd"/>
          </w:p>
        </w:tc>
        <w:tc>
          <w:tcPr>
            <w:tcW w:w="517" w:type="pct"/>
            <w:tcBorders>
              <w:top w:val="single" w:sz="4" w:space="0" w:color="000000"/>
              <w:left w:val="single" w:sz="4" w:space="0" w:color="000000"/>
              <w:bottom w:val="single" w:sz="4" w:space="0" w:color="000000"/>
              <w:right w:val="single" w:sz="4" w:space="0" w:color="000000"/>
            </w:tcBorders>
            <w:shd w:val="clear" w:color="auto" w:fill="auto"/>
            <w:vAlign w:val="center"/>
          </w:tcPr>
          <w:p w:rsidR="00592210" w:rsidRPr="00F9412A" w:rsidRDefault="00592210" w:rsidP="005A0C72">
            <w:pPr>
              <w:spacing w:after="0" w:line="360" w:lineRule="auto"/>
              <w:jc w:val="center"/>
              <w:rPr>
                <w:rFonts w:ascii="Times New Roman" w:eastAsia="標楷體" w:hAnsi="Times New Roman"/>
                <w:b/>
                <w:sz w:val="28"/>
                <w:szCs w:val="28"/>
              </w:rPr>
            </w:pPr>
            <w:r w:rsidRPr="00F9412A">
              <w:rPr>
                <w:rFonts w:ascii="Times New Roman" w:eastAsia="標楷體" w:hAnsi="Times New Roman"/>
                <w:b/>
                <w:sz w:val="28"/>
                <w:szCs w:val="28"/>
              </w:rPr>
              <w:t>1</w:t>
            </w:r>
            <w:r w:rsidRPr="00F9412A">
              <w:rPr>
                <w:rFonts w:ascii="Times New Roman" w:eastAsia="標楷體"/>
                <w:b/>
                <w:sz w:val="28"/>
                <w:szCs w:val="28"/>
              </w:rPr>
              <w:t>個</w:t>
            </w:r>
          </w:p>
        </w:tc>
      </w:tr>
      <w:tr w:rsidR="00EA256A" w:rsidRPr="00F9412A" w:rsidTr="00D12C54">
        <w:trPr>
          <w:cantSplit/>
          <w:trHeight w:val="680"/>
          <w:jc w:val="center"/>
        </w:trPr>
        <w:tc>
          <w:tcPr>
            <w:tcW w:w="517" w:type="pct"/>
            <w:tcBorders>
              <w:top w:val="single" w:sz="4" w:space="0" w:color="000000"/>
              <w:left w:val="single" w:sz="4" w:space="0" w:color="000000"/>
              <w:bottom w:val="single" w:sz="4" w:space="0" w:color="000000"/>
            </w:tcBorders>
            <w:shd w:val="clear" w:color="auto" w:fill="auto"/>
            <w:vAlign w:val="center"/>
          </w:tcPr>
          <w:p w:rsidR="00EA256A" w:rsidRPr="00F9412A" w:rsidRDefault="004E65D8" w:rsidP="005A0C72">
            <w:pPr>
              <w:spacing w:after="0" w:line="360" w:lineRule="auto"/>
              <w:jc w:val="center"/>
              <w:rPr>
                <w:rFonts w:ascii="Times New Roman" w:eastAsia="標楷體" w:hAnsi="Times New Roman"/>
                <w:b/>
                <w:sz w:val="28"/>
                <w:szCs w:val="28"/>
              </w:rPr>
            </w:pPr>
            <w:r w:rsidRPr="00F9412A">
              <w:rPr>
                <w:rFonts w:ascii="Times New Roman" w:eastAsia="標楷體" w:hAnsi="Times New Roman"/>
                <w:b/>
                <w:sz w:val="28"/>
                <w:szCs w:val="28"/>
              </w:rPr>
              <w:t>6</w:t>
            </w:r>
          </w:p>
        </w:tc>
        <w:tc>
          <w:tcPr>
            <w:tcW w:w="1724" w:type="pct"/>
            <w:tcBorders>
              <w:top w:val="single" w:sz="4" w:space="0" w:color="000000"/>
              <w:left w:val="single" w:sz="4" w:space="0" w:color="000000"/>
              <w:bottom w:val="single" w:sz="4" w:space="0" w:color="000000"/>
            </w:tcBorders>
            <w:shd w:val="clear" w:color="auto" w:fill="auto"/>
            <w:vAlign w:val="center"/>
          </w:tcPr>
          <w:p w:rsidR="00EA256A" w:rsidRPr="00F9412A" w:rsidRDefault="00EA256A" w:rsidP="005A0C72">
            <w:pPr>
              <w:spacing w:after="0" w:line="360" w:lineRule="auto"/>
              <w:rPr>
                <w:rFonts w:ascii="Times New Roman" w:eastAsia="標楷體" w:hAnsi="Times New Roman"/>
                <w:b/>
                <w:sz w:val="28"/>
                <w:szCs w:val="28"/>
              </w:rPr>
            </w:pPr>
            <w:r w:rsidRPr="00F9412A">
              <w:rPr>
                <w:rFonts w:ascii="Times New Roman" w:eastAsia="標楷體" w:hAnsi="Times New Roman"/>
                <w:b/>
                <w:sz w:val="28"/>
                <w:szCs w:val="28"/>
              </w:rPr>
              <w:t>C5</w:t>
            </w:r>
          </w:p>
        </w:tc>
        <w:tc>
          <w:tcPr>
            <w:tcW w:w="2241" w:type="pct"/>
            <w:tcBorders>
              <w:top w:val="single" w:sz="4" w:space="0" w:color="000000"/>
              <w:left w:val="single" w:sz="4" w:space="0" w:color="000000"/>
              <w:bottom w:val="single" w:sz="4" w:space="0" w:color="000000"/>
            </w:tcBorders>
            <w:shd w:val="clear" w:color="auto" w:fill="auto"/>
            <w:vAlign w:val="center"/>
          </w:tcPr>
          <w:p w:rsidR="00EA256A" w:rsidRPr="00F9412A" w:rsidRDefault="00EA256A" w:rsidP="005A0C72">
            <w:pPr>
              <w:spacing w:after="0" w:line="360" w:lineRule="auto"/>
              <w:rPr>
                <w:rFonts w:ascii="Times New Roman" w:eastAsia="標楷體" w:hAnsi="Times New Roman"/>
                <w:b/>
                <w:sz w:val="28"/>
                <w:szCs w:val="28"/>
              </w:rPr>
            </w:pPr>
            <w:r w:rsidRPr="00F9412A">
              <w:rPr>
                <w:rFonts w:ascii="Times New Roman" w:eastAsia="標楷體" w:hAnsi="Times New Roman"/>
                <w:b/>
                <w:sz w:val="28"/>
                <w:szCs w:val="28"/>
              </w:rPr>
              <w:t>0.1uF     PE</w:t>
            </w:r>
            <w:r w:rsidRPr="00F9412A">
              <w:rPr>
                <w:rFonts w:ascii="Times New Roman" w:eastAsia="標楷體"/>
                <w:b/>
                <w:sz w:val="28"/>
                <w:szCs w:val="28"/>
              </w:rPr>
              <w:t>電容</w:t>
            </w:r>
          </w:p>
        </w:tc>
        <w:tc>
          <w:tcPr>
            <w:tcW w:w="517" w:type="pct"/>
            <w:tcBorders>
              <w:top w:val="single" w:sz="4" w:space="0" w:color="000000"/>
              <w:left w:val="single" w:sz="4" w:space="0" w:color="000000"/>
              <w:bottom w:val="single" w:sz="4" w:space="0" w:color="000000"/>
              <w:right w:val="single" w:sz="4" w:space="0" w:color="000000"/>
            </w:tcBorders>
            <w:shd w:val="clear" w:color="auto" w:fill="auto"/>
            <w:vAlign w:val="center"/>
          </w:tcPr>
          <w:p w:rsidR="00EA256A" w:rsidRPr="00F9412A" w:rsidRDefault="00EA256A" w:rsidP="005A0C72">
            <w:pPr>
              <w:spacing w:after="0" w:line="360" w:lineRule="auto"/>
              <w:jc w:val="center"/>
              <w:rPr>
                <w:rFonts w:ascii="Times New Roman" w:eastAsia="標楷體" w:hAnsi="Times New Roman"/>
                <w:b/>
                <w:sz w:val="28"/>
                <w:szCs w:val="28"/>
              </w:rPr>
            </w:pPr>
            <w:r w:rsidRPr="00F9412A">
              <w:rPr>
                <w:rFonts w:ascii="Times New Roman" w:eastAsia="標楷體" w:hAnsi="Times New Roman"/>
                <w:b/>
                <w:sz w:val="28"/>
                <w:szCs w:val="28"/>
              </w:rPr>
              <w:t>1</w:t>
            </w:r>
            <w:r w:rsidRPr="00F9412A">
              <w:rPr>
                <w:rFonts w:ascii="Times New Roman" w:eastAsia="標楷體"/>
                <w:b/>
                <w:sz w:val="28"/>
                <w:szCs w:val="28"/>
              </w:rPr>
              <w:t>個</w:t>
            </w:r>
          </w:p>
        </w:tc>
      </w:tr>
      <w:tr w:rsidR="00EA256A" w:rsidRPr="00F9412A" w:rsidTr="00D12C54">
        <w:trPr>
          <w:cantSplit/>
          <w:trHeight w:val="680"/>
          <w:jc w:val="center"/>
        </w:trPr>
        <w:tc>
          <w:tcPr>
            <w:tcW w:w="517" w:type="pct"/>
            <w:tcBorders>
              <w:top w:val="single" w:sz="4" w:space="0" w:color="000000"/>
              <w:left w:val="single" w:sz="4" w:space="0" w:color="000000"/>
              <w:bottom w:val="single" w:sz="4" w:space="0" w:color="000000"/>
            </w:tcBorders>
            <w:shd w:val="clear" w:color="auto" w:fill="auto"/>
            <w:vAlign w:val="center"/>
          </w:tcPr>
          <w:p w:rsidR="00EA256A" w:rsidRPr="00F9412A" w:rsidRDefault="00EA256A" w:rsidP="005A0C72">
            <w:pPr>
              <w:spacing w:after="0" w:line="360" w:lineRule="auto"/>
              <w:jc w:val="center"/>
              <w:rPr>
                <w:rFonts w:ascii="Times New Roman" w:eastAsia="標楷體" w:hAnsi="Times New Roman"/>
                <w:b/>
                <w:sz w:val="28"/>
                <w:szCs w:val="28"/>
              </w:rPr>
            </w:pPr>
            <w:r w:rsidRPr="00F9412A">
              <w:rPr>
                <w:rFonts w:ascii="Times New Roman" w:eastAsia="標楷體" w:hAnsi="Times New Roman"/>
                <w:b/>
                <w:sz w:val="28"/>
                <w:szCs w:val="28"/>
              </w:rPr>
              <w:t>7</w:t>
            </w:r>
          </w:p>
        </w:tc>
        <w:tc>
          <w:tcPr>
            <w:tcW w:w="1724" w:type="pct"/>
            <w:tcBorders>
              <w:top w:val="single" w:sz="4" w:space="0" w:color="000000"/>
              <w:left w:val="single" w:sz="4" w:space="0" w:color="000000"/>
              <w:bottom w:val="single" w:sz="4" w:space="0" w:color="000000"/>
            </w:tcBorders>
            <w:shd w:val="clear" w:color="auto" w:fill="auto"/>
            <w:vAlign w:val="center"/>
          </w:tcPr>
          <w:p w:rsidR="00EA256A" w:rsidRPr="00F9412A" w:rsidRDefault="00EA256A" w:rsidP="005A0C72">
            <w:pPr>
              <w:spacing w:after="0" w:line="360" w:lineRule="auto"/>
              <w:rPr>
                <w:rFonts w:ascii="Times New Roman" w:eastAsia="標楷體" w:hAnsi="Times New Roman"/>
                <w:b/>
                <w:sz w:val="28"/>
                <w:szCs w:val="28"/>
              </w:rPr>
            </w:pPr>
            <w:r w:rsidRPr="00F9412A">
              <w:rPr>
                <w:rFonts w:ascii="Times New Roman" w:eastAsia="標楷體" w:hAnsi="Times New Roman"/>
                <w:b/>
                <w:sz w:val="28"/>
                <w:szCs w:val="28"/>
              </w:rPr>
              <w:t>C1</w:t>
            </w:r>
            <w:r w:rsidRPr="00F9412A">
              <w:rPr>
                <w:rFonts w:ascii="Times New Roman" w:eastAsia="標楷體"/>
                <w:b/>
                <w:sz w:val="28"/>
                <w:szCs w:val="28"/>
              </w:rPr>
              <w:t>、</w:t>
            </w:r>
            <w:r w:rsidRPr="00F9412A">
              <w:rPr>
                <w:rFonts w:ascii="Times New Roman" w:eastAsia="標楷體" w:hAnsi="Times New Roman"/>
                <w:b/>
                <w:sz w:val="28"/>
                <w:szCs w:val="28"/>
              </w:rPr>
              <w:t>C3</w:t>
            </w:r>
          </w:p>
        </w:tc>
        <w:tc>
          <w:tcPr>
            <w:tcW w:w="2241" w:type="pct"/>
            <w:tcBorders>
              <w:top w:val="single" w:sz="4" w:space="0" w:color="000000"/>
              <w:left w:val="single" w:sz="4" w:space="0" w:color="000000"/>
              <w:bottom w:val="single" w:sz="4" w:space="0" w:color="000000"/>
            </w:tcBorders>
            <w:shd w:val="clear" w:color="auto" w:fill="auto"/>
            <w:vAlign w:val="center"/>
          </w:tcPr>
          <w:p w:rsidR="00EA256A" w:rsidRPr="00F9412A" w:rsidRDefault="00EA256A" w:rsidP="005A0C72">
            <w:pPr>
              <w:spacing w:after="0" w:line="360" w:lineRule="auto"/>
              <w:rPr>
                <w:rFonts w:ascii="Times New Roman" w:eastAsia="標楷體" w:hAnsi="Times New Roman"/>
                <w:b/>
                <w:sz w:val="28"/>
                <w:szCs w:val="28"/>
              </w:rPr>
            </w:pPr>
            <w:r w:rsidRPr="00F9412A">
              <w:rPr>
                <w:rFonts w:ascii="Times New Roman" w:eastAsia="標楷體" w:hAnsi="Times New Roman"/>
                <w:b/>
                <w:sz w:val="28"/>
                <w:szCs w:val="28"/>
              </w:rPr>
              <w:t>10uF/50V</w:t>
            </w:r>
            <w:r w:rsidRPr="00F9412A">
              <w:rPr>
                <w:rFonts w:ascii="Times New Roman" w:eastAsia="標楷體"/>
                <w:b/>
                <w:sz w:val="28"/>
                <w:szCs w:val="28"/>
              </w:rPr>
              <w:t>電解質電容</w:t>
            </w:r>
          </w:p>
        </w:tc>
        <w:tc>
          <w:tcPr>
            <w:tcW w:w="517" w:type="pct"/>
            <w:tcBorders>
              <w:top w:val="single" w:sz="4" w:space="0" w:color="000000"/>
              <w:left w:val="single" w:sz="4" w:space="0" w:color="000000"/>
              <w:bottom w:val="single" w:sz="4" w:space="0" w:color="000000"/>
              <w:right w:val="single" w:sz="4" w:space="0" w:color="000000"/>
            </w:tcBorders>
            <w:shd w:val="clear" w:color="auto" w:fill="auto"/>
            <w:vAlign w:val="center"/>
          </w:tcPr>
          <w:p w:rsidR="00EA256A" w:rsidRPr="00F9412A" w:rsidRDefault="00EA256A" w:rsidP="005A0C72">
            <w:pPr>
              <w:spacing w:after="0" w:line="360" w:lineRule="auto"/>
              <w:jc w:val="center"/>
              <w:rPr>
                <w:rFonts w:ascii="Times New Roman" w:eastAsia="標楷體" w:hAnsi="Times New Roman"/>
                <w:b/>
                <w:sz w:val="28"/>
                <w:szCs w:val="28"/>
              </w:rPr>
            </w:pPr>
            <w:r w:rsidRPr="00F9412A">
              <w:rPr>
                <w:rFonts w:ascii="Times New Roman" w:eastAsia="標楷體" w:hAnsi="Times New Roman"/>
                <w:b/>
                <w:sz w:val="28"/>
                <w:szCs w:val="28"/>
              </w:rPr>
              <w:t>2</w:t>
            </w:r>
            <w:r w:rsidRPr="00F9412A">
              <w:rPr>
                <w:rFonts w:ascii="Times New Roman" w:eastAsia="標楷體"/>
                <w:b/>
                <w:sz w:val="28"/>
                <w:szCs w:val="28"/>
              </w:rPr>
              <w:t>個</w:t>
            </w:r>
          </w:p>
        </w:tc>
      </w:tr>
      <w:tr w:rsidR="00EA256A" w:rsidRPr="00F9412A" w:rsidTr="00D12C54">
        <w:trPr>
          <w:cantSplit/>
          <w:trHeight w:val="680"/>
          <w:jc w:val="center"/>
        </w:trPr>
        <w:tc>
          <w:tcPr>
            <w:tcW w:w="517" w:type="pct"/>
            <w:tcBorders>
              <w:top w:val="single" w:sz="4" w:space="0" w:color="000000"/>
              <w:left w:val="single" w:sz="4" w:space="0" w:color="000000"/>
              <w:bottom w:val="single" w:sz="4" w:space="0" w:color="000000"/>
            </w:tcBorders>
            <w:shd w:val="clear" w:color="auto" w:fill="auto"/>
            <w:vAlign w:val="center"/>
          </w:tcPr>
          <w:p w:rsidR="00EA256A" w:rsidRPr="00F9412A" w:rsidRDefault="00EA256A" w:rsidP="005A0C72">
            <w:pPr>
              <w:spacing w:after="0" w:line="360" w:lineRule="auto"/>
              <w:jc w:val="center"/>
              <w:rPr>
                <w:rFonts w:ascii="Times New Roman" w:eastAsia="標楷體" w:hAnsi="Times New Roman"/>
                <w:b/>
                <w:sz w:val="28"/>
                <w:szCs w:val="28"/>
              </w:rPr>
            </w:pPr>
            <w:r w:rsidRPr="00F9412A">
              <w:rPr>
                <w:rFonts w:ascii="Times New Roman" w:eastAsia="標楷體" w:hAnsi="Times New Roman"/>
                <w:b/>
                <w:sz w:val="28"/>
                <w:szCs w:val="28"/>
              </w:rPr>
              <w:t>8</w:t>
            </w:r>
          </w:p>
        </w:tc>
        <w:tc>
          <w:tcPr>
            <w:tcW w:w="1724" w:type="pct"/>
            <w:tcBorders>
              <w:top w:val="single" w:sz="4" w:space="0" w:color="000000"/>
              <w:left w:val="single" w:sz="4" w:space="0" w:color="000000"/>
              <w:bottom w:val="single" w:sz="4" w:space="0" w:color="000000"/>
            </w:tcBorders>
            <w:shd w:val="clear" w:color="auto" w:fill="auto"/>
            <w:vAlign w:val="center"/>
          </w:tcPr>
          <w:p w:rsidR="00EA256A" w:rsidRPr="00F9412A" w:rsidRDefault="004E65D8" w:rsidP="005A0C72">
            <w:pPr>
              <w:spacing w:after="0" w:line="360" w:lineRule="auto"/>
              <w:rPr>
                <w:rFonts w:ascii="Times New Roman" w:eastAsia="標楷體" w:hAnsi="Times New Roman"/>
                <w:b/>
                <w:sz w:val="28"/>
                <w:szCs w:val="28"/>
              </w:rPr>
            </w:pPr>
            <w:r w:rsidRPr="00F9412A">
              <w:rPr>
                <w:rFonts w:ascii="Times New Roman" w:eastAsia="標楷體" w:hAnsi="Times New Roman"/>
                <w:b/>
                <w:sz w:val="28"/>
                <w:szCs w:val="28"/>
              </w:rPr>
              <w:t>C2</w:t>
            </w:r>
            <w:r w:rsidR="00EA256A" w:rsidRPr="00F9412A">
              <w:rPr>
                <w:rFonts w:ascii="Times New Roman" w:eastAsia="標楷體"/>
                <w:b/>
                <w:sz w:val="28"/>
                <w:szCs w:val="28"/>
              </w:rPr>
              <w:t>、</w:t>
            </w:r>
            <w:r w:rsidR="00EA256A" w:rsidRPr="00F9412A">
              <w:rPr>
                <w:rFonts w:ascii="Times New Roman" w:eastAsia="標楷體" w:hAnsi="Times New Roman"/>
                <w:b/>
                <w:sz w:val="28"/>
                <w:szCs w:val="28"/>
              </w:rPr>
              <w:t>C4</w:t>
            </w:r>
          </w:p>
        </w:tc>
        <w:tc>
          <w:tcPr>
            <w:tcW w:w="2241" w:type="pct"/>
            <w:tcBorders>
              <w:top w:val="single" w:sz="4" w:space="0" w:color="000000"/>
              <w:left w:val="single" w:sz="4" w:space="0" w:color="000000"/>
              <w:bottom w:val="single" w:sz="4" w:space="0" w:color="000000"/>
            </w:tcBorders>
            <w:shd w:val="clear" w:color="auto" w:fill="auto"/>
            <w:vAlign w:val="center"/>
          </w:tcPr>
          <w:p w:rsidR="00EA256A" w:rsidRPr="00F9412A" w:rsidRDefault="00EA256A" w:rsidP="005A0C72">
            <w:pPr>
              <w:spacing w:after="0" w:line="360" w:lineRule="auto"/>
              <w:rPr>
                <w:rFonts w:ascii="Times New Roman" w:eastAsia="標楷體" w:hAnsi="Times New Roman"/>
                <w:b/>
                <w:sz w:val="28"/>
                <w:szCs w:val="28"/>
              </w:rPr>
            </w:pPr>
            <w:r w:rsidRPr="00F9412A">
              <w:rPr>
                <w:rFonts w:ascii="Times New Roman" w:eastAsia="標楷體" w:hAnsi="Times New Roman"/>
                <w:b/>
                <w:sz w:val="28"/>
                <w:szCs w:val="28"/>
              </w:rPr>
              <w:t>120uF/50V</w:t>
            </w:r>
            <w:r w:rsidRPr="00F9412A">
              <w:rPr>
                <w:rFonts w:ascii="Times New Roman" w:eastAsia="標楷體"/>
                <w:b/>
                <w:sz w:val="28"/>
                <w:szCs w:val="28"/>
              </w:rPr>
              <w:t>電解質電容</w:t>
            </w:r>
          </w:p>
        </w:tc>
        <w:tc>
          <w:tcPr>
            <w:tcW w:w="517" w:type="pct"/>
            <w:tcBorders>
              <w:top w:val="single" w:sz="4" w:space="0" w:color="000000"/>
              <w:left w:val="single" w:sz="4" w:space="0" w:color="000000"/>
              <w:bottom w:val="single" w:sz="4" w:space="0" w:color="000000"/>
              <w:right w:val="single" w:sz="4" w:space="0" w:color="000000"/>
            </w:tcBorders>
            <w:shd w:val="clear" w:color="auto" w:fill="auto"/>
            <w:vAlign w:val="center"/>
          </w:tcPr>
          <w:p w:rsidR="00EA256A" w:rsidRPr="00F9412A" w:rsidRDefault="00EA256A" w:rsidP="005A0C72">
            <w:pPr>
              <w:spacing w:after="0" w:line="360" w:lineRule="auto"/>
              <w:jc w:val="center"/>
              <w:rPr>
                <w:rFonts w:ascii="Times New Roman" w:eastAsia="標楷體" w:hAnsi="Times New Roman"/>
                <w:b/>
                <w:sz w:val="28"/>
                <w:szCs w:val="28"/>
              </w:rPr>
            </w:pPr>
            <w:r w:rsidRPr="00F9412A">
              <w:rPr>
                <w:rFonts w:ascii="Times New Roman" w:eastAsia="標楷體" w:hAnsi="Times New Roman"/>
                <w:b/>
                <w:sz w:val="28"/>
                <w:szCs w:val="28"/>
              </w:rPr>
              <w:t>2</w:t>
            </w:r>
            <w:r w:rsidRPr="00F9412A">
              <w:rPr>
                <w:rFonts w:ascii="Times New Roman" w:eastAsia="標楷體"/>
                <w:b/>
                <w:sz w:val="28"/>
                <w:szCs w:val="28"/>
              </w:rPr>
              <w:t>個</w:t>
            </w:r>
          </w:p>
        </w:tc>
      </w:tr>
      <w:tr w:rsidR="00EA256A" w:rsidRPr="00F9412A" w:rsidTr="00D12C54">
        <w:trPr>
          <w:cantSplit/>
          <w:trHeight w:val="680"/>
          <w:jc w:val="center"/>
        </w:trPr>
        <w:tc>
          <w:tcPr>
            <w:tcW w:w="517" w:type="pct"/>
            <w:tcBorders>
              <w:top w:val="single" w:sz="4" w:space="0" w:color="000000"/>
              <w:left w:val="single" w:sz="4" w:space="0" w:color="000000"/>
              <w:bottom w:val="single" w:sz="4" w:space="0" w:color="000000"/>
            </w:tcBorders>
            <w:shd w:val="clear" w:color="auto" w:fill="auto"/>
            <w:vAlign w:val="center"/>
          </w:tcPr>
          <w:p w:rsidR="00EA256A" w:rsidRPr="00F9412A" w:rsidRDefault="00EA256A" w:rsidP="005A0C72">
            <w:pPr>
              <w:spacing w:after="0" w:line="360" w:lineRule="auto"/>
              <w:jc w:val="center"/>
              <w:rPr>
                <w:rFonts w:ascii="Times New Roman" w:eastAsia="標楷體" w:hAnsi="Times New Roman"/>
                <w:b/>
                <w:sz w:val="28"/>
                <w:szCs w:val="28"/>
              </w:rPr>
            </w:pPr>
            <w:r w:rsidRPr="00F9412A">
              <w:rPr>
                <w:rFonts w:ascii="Times New Roman" w:eastAsia="標楷體" w:hAnsi="Times New Roman"/>
                <w:b/>
                <w:sz w:val="28"/>
                <w:szCs w:val="28"/>
              </w:rPr>
              <w:t>9</w:t>
            </w:r>
          </w:p>
        </w:tc>
        <w:tc>
          <w:tcPr>
            <w:tcW w:w="1724" w:type="pct"/>
            <w:tcBorders>
              <w:top w:val="single" w:sz="4" w:space="0" w:color="000000"/>
              <w:left w:val="single" w:sz="4" w:space="0" w:color="000000"/>
              <w:bottom w:val="single" w:sz="4" w:space="0" w:color="000000"/>
            </w:tcBorders>
            <w:shd w:val="clear" w:color="auto" w:fill="auto"/>
            <w:vAlign w:val="center"/>
          </w:tcPr>
          <w:p w:rsidR="00EA256A" w:rsidRPr="00F9412A" w:rsidRDefault="00A748F7" w:rsidP="005A0C72">
            <w:pPr>
              <w:spacing w:after="0" w:line="360" w:lineRule="auto"/>
              <w:rPr>
                <w:rFonts w:ascii="Times New Roman" w:eastAsia="標楷體" w:hAnsi="Times New Roman"/>
                <w:b/>
                <w:sz w:val="28"/>
                <w:szCs w:val="28"/>
              </w:rPr>
            </w:pPr>
            <w:r w:rsidRPr="00F9412A">
              <w:rPr>
                <w:rFonts w:ascii="Times New Roman" w:eastAsia="標楷體" w:hAnsi="Times New Roman"/>
                <w:b/>
                <w:sz w:val="28"/>
                <w:szCs w:val="28"/>
              </w:rPr>
              <w:t>C</w:t>
            </w:r>
            <w:r w:rsidR="004E65D8" w:rsidRPr="00F9412A">
              <w:rPr>
                <w:rFonts w:ascii="Times New Roman" w:eastAsia="標楷體" w:hAnsi="Times New Roman"/>
                <w:b/>
                <w:sz w:val="28"/>
                <w:szCs w:val="28"/>
              </w:rPr>
              <w:t>6</w:t>
            </w:r>
            <w:r w:rsidRPr="00F9412A">
              <w:rPr>
                <w:rFonts w:ascii="Times New Roman" w:eastAsia="標楷體"/>
                <w:b/>
                <w:sz w:val="28"/>
                <w:szCs w:val="28"/>
              </w:rPr>
              <w:t>、</w:t>
            </w:r>
            <w:r w:rsidRPr="00F9412A">
              <w:rPr>
                <w:rFonts w:ascii="Times New Roman" w:eastAsia="標楷體" w:hAnsi="Times New Roman"/>
                <w:b/>
                <w:sz w:val="28"/>
                <w:szCs w:val="28"/>
              </w:rPr>
              <w:t>C</w:t>
            </w:r>
            <w:r w:rsidR="004E65D8" w:rsidRPr="00F9412A">
              <w:rPr>
                <w:rFonts w:ascii="Times New Roman" w:eastAsia="標楷體" w:hAnsi="Times New Roman"/>
                <w:b/>
                <w:sz w:val="28"/>
                <w:szCs w:val="28"/>
              </w:rPr>
              <w:t>7</w:t>
            </w:r>
            <w:r w:rsidRPr="00F9412A">
              <w:rPr>
                <w:rFonts w:ascii="Times New Roman" w:eastAsia="標楷體"/>
                <w:b/>
                <w:sz w:val="28"/>
                <w:szCs w:val="28"/>
              </w:rPr>
              <w:t>、</w:t>
            </w:r>
            <w:r w:rsidRPr="00F9412A">
              <w:rPr>
                <w:rFonts w:ascii="Times New Roman" w:eastAsia="標楷體" w:hAnsi="Times New Roman"/>
                <w:b/>
                <w:sz w:val="28"/>
                <w:szCs w:val="28"/>
              </w:rPr>
              <w:t>C</w:t>
            </w:r>
            <w:r w:rsidR="004E65D8" w:rsidRPr="00F9412A">
              <w:rPr>
                <w:rFonts w:ascii="Times New Roman" w:eastAsia="標楷體" w:hAnsi="Times New Roman"/>
                <w:b/>
                <w:sz w:val="28"/>
                <w:szCs w:val="28"/>
              </w:rPr>
              <w:t>8</w:t>
            </w:r>
          </w:p>
        </w:tc>
        <w:tc>
          <w:tcPr>
            <w:tcW w:w="2241" w:type="pct"/>
            <w:tcBorders>
              <w:top w:val="single" w:sz="4" w:space="0" w:color="000000"/>
              <w:left w:val="single" w:sz="4" w:space="0" w:color="000000"/>
              <w:bottom w:val="single" w:sz="4" w:space="0" w:color="000000"/>
            </w:tcBorders>
            <w:shd w:val="clear" w:color="auto" w:fill="auto"/>
            <w:vAlign w:val="center"/>
          </w:tcPr>
          <w:p w:rsidR="00EA256A" w:rsidRPr="00F9412A" w:rsidRDefault="00A748F7" w:rsidP="005A0C72">
            <w:pPr>
              <w:spacing w:after="0" w:line="360" w:lineRule="auto"/>
              <w:rPr>
                <w:rFonts w:ascii="Times New Roman" w:eastAsia="標楷體" w:hAnsi="Times New Roman"/>
                <w:b/>
                <w:sz w:val="28"/>
                <w:szCs w:val="28"/>
              </w:rPr>
            </w:pPr>
            <w:r w:rsidRPr="00F9412A">
              <w:rPr>
                <w:rFonts w:ascii="Times New Roman" w:eastAsia="標楷體" w:hAnsi="Times New Roman"/>
                <w:b/>
                <w:sz w:val="28"/>
                <w:szCs w:val="28"/>
              </w:rPr>
              <w:t xml:space="preserve">100pF  </w:t>
            </w:r>
            <w:r w:rsidRPr="00F9412A">
              <w:rPr>
                <w:rFonts w:ascii="Times New Roman" w:eastAsia="標楷體"/>
                <w:b/>
                <w:sz w:val="28"/>
                <w:szCs w:val="28"/>
              </w:rPr>
              <w:t>陶瓷</w:t>
            </w:r>
            <w:r w:rsidR="00EA256A" w:rsidRPr="00F9412A">
              <w:rPr>
                <w:rFonts w:ascii="Times New Roman" w:eastAsia="標楷體"/>
                <w:b/>
                <w:sz w:val="28"/>
                <w:szCs w:val="28"/>
              </w:rPr>
              <w:t>電容</w:t>
            </w:r>
          </w:p>
        </w:tc>
        <w:tc>
          <w:tcPr>
            <w:tcW w:w="517" w:type="pct"/>
            <w:tcBorders>
              <w:top w:val="single" w:sz="4" w:space="0" w:color="000000"/>
              <w:left w:val="single" w:sz="4" w:space="0" w:color="000000"/>
              <w:bottom w:val="single" w:sz="4" w:space="0" w:color="000000"/>
              <w:right w:val="single" w:sz="4" w:space="0" w:color="000000"/>
            </w:tcBorders>
            <w:shd w:val="clear" w:color="auto" w:fill="auto"/>
            <w:vAlign w:val="center"/>
          </w:tcPr>
          <w:p w:rsidR="00EA256A" w:rsidRPr="00F9412A" w:rsidRDefault="00A748F7" w:rsidP="005A0C72">
            <w:pPr>
              <w:spacing w:after="0" w:line="360" w:lineRule="auto"/>
              <w:jc w:val="center"/>
              <w:rPr>
                <w:rFonts w:ascii="Times New Roman" w:eastAsia="標楷體" w:hAnsi="Times New Roman"/>
                <w:b/>
                <w:sz w:val="28"/>
                <w:szCs w:val="28"/>
              </w:rPr>
            </w:pPr>
            <w:r w:rsidRPr="00F9412A">
              <w:rPr>
                <w:rFonts w:ascii="Times New Roman" w:eastAsia="標楷體" w:hAnsi="Times New Roman"/>
                <w:b/>
                <w:sz w:val="28"/>
                <w:szCs w:val="28"/>
              </w:rPr>
              <w:t>3</w:t>
            </w:r>
            <w:r w:rsidR="00EA256A" w:rsidRPr="00F9412A">
              <w:rPr>
                <w:rFonts w:ascii="Times New Roman" w:eastAsia="標楷體"/>
                <w:b/>
                <w:sz w:val="28"/>
                <w:szCs w:val="28"/>
              </w:rPr>
              <w:t>個</w:t>
            </w:r>
          </w:p>
        </w:tc>
      </w:tr>
      <w:tr w:rsidR="00EA256A" w:rsidRPr="00F9412A" w:rsidTr="00D12C54">
        <w:trPr>
          <w:cantSplit/>
          <w:trHeight w:val="680"/>
          <w:jc w:val="center"/>
        </w:trPr>
        <w:tc>
          <w:tcPr>
            <w:tcW w:w="517" w:type="pct"/>
            <w:tcBorders>
              <w:top w:val="single" w:sz="4" w:space="0" w:color="000000"/>
              <w:left w:val="single" w:sz="4" w:space="0" w:color="000000"/>
              <w:bottom w:val="single" w:sz="4" w:space="0" w:color="000000"/>
            </w:tcBorders>
            <w:shd w:val="clear" w:color="auto" w:fill="auto"/>
            <w:vAlign w:val="center"/>
          </w:tcPr>
          <w:p w:rsidR="00EA256A" w:rsidRPr="00F9412A" w:rsidRDefault="00EA256A" w:rsidP="005A0C72">
            <w:pPr>
              <w:spacing w:after="0" w:line="360" w:lineRule="auto"/>
              <w:jc w:val="center"/>
              <w:rPr>
                <w:rFonts w:ascii="Times New Roman" w:eastAsia="標楷體" w:hAnsi="Times New Roman"/>
                <w:b/>
                <w:sz w:val="28"/>
                <w:szCs w:val="28"/>
              </w:rPr>
            </w:pPr>
            <w:r w:rsidRPr="00F9412A">
              <w:rPr>
                <w:rFonts w:ascii="Times New Roman" w:eastAsia="標楷體" w:hAnsi="Times New Roman"/>
                <w:b/>
                <w:sz w:val="28"/>
                <w:szCs w:val="28"/>
              </w:rPr>
              <w:t>10</w:t>
            </w:r>
          </w:p>
        </w:tc>
        <w:tc>
          <w:tcPr>
            <w:tcW w:w="1724" w:type="pct"/>
            <w:tcBorders>
              <w:top w:val="single" w:sz="4" w:space="0" w:color="000000"/>
              <w:left w:val="single" w:sz="4" w:space="0" w:color="000000"/>
              <w:bottom w:val="single" w:sz="4" w:space="0" w:color="000000"/>
            </w:tcBorders>
            <w:shd w:val="clear" w:color="auto" w:fill="auto"/>
            <w:vAlign w:val="center"/>
          </w:tcPr>
          <w:p w:rsidR="00EA256A" w:rsidRPr="00F9412A" w:rsidRDefault="00EA256A" w:rsidP="005A0C72">
            <w:pPr>
              <w:spacing w:after="0" w:line="360" w:lineRule="auto"/>
              <w:rPr>
                <w:rFonts w:ascii="Times New Roman" w:eastAsia="標楷體" w:hAnsi="Times New Roman"/>
                <w:b/>
                <w:sz w:val="28"/>
                <w:szCs w:val="28"/>
              </w:rPr>
            </w:pPr>
            <w:r w:rsidRPr="00F9412A">
              <w:rPr>
                <w:rFonts w:ascii="Times New Roman" w:eastAsia="標楷體" w:hAnsi="Times New Roman"/>
                <w:b/>
                <w:sz w:val="28"/>
                <w:szCs w:val="28"/>
              </w:rPr>
              <w:t>Q1</w:t>
            </w:r>
          </w:p>
        </w:tc>
        <w:tc>
          <w:tcPr>
            <w:tcW w:w="2241" w:type="pct"/>
            <w:tcBorders>
              <w:top w:val="single" w:sz="4" w:space="0" w:color="000000"/>
              <w:left w:val="single" w:sz="4" w:space="0" w:color="000000"/>
              <w:bottom w:val="single" w:sz="4" w:space="0" w:color="000000"/>
            </w:tcBorders>
            <w:shd w:val="clear" w:color="auto" w:fill="auto"/>
            <w:vAlign w:val="center"/>
          </w:tcPr>
          <w:p w:rsidR="00EA256A" w:rsidRPr="00F9412A" w:rsidRDefault="00EA256A" w:rsidP="005A0C72">
            <w:pPr>
              <w:spacing w:after="0" w:line="360" w:lineRule="auto"/>
              <w:rPr>
                <w:rFonts w:ascii="Times New Roman" w:eastAsia="標楷體" w:hAnsi="Times New Roman"/>
                <w:b/>
                <w:sz w:val="28"/>
                <w:szCs w:val="28"/>
              </w:rPr>
            </w:pPr>
            <w:r w:rsidRPr="00F9412A">
              <w:rPr>
                <w:rFonts w:ascii="Times New Roman" w:eastAsia="標楷體" w:hAnsi="Times New Roman"/>
                <w:b/>
                <w:sz w:val="28"/>
                <w:szCs w:val="28"/>
              </w:rPr>
              <w:t>BJT 2N2222</w:t>
            </w:r>
          </w:p>
        </w:tc>
        <w:tc>
          <w:tcPr>
            <w:tcW w:w="517" w:type="pct"/>
            <w:tcBorders>
              <w:top w:val="single" w:sz="4" w:space="0" w:color="000000"/>
              <w:left w:val="single" w:sz="4" w:space="0" w:color="000000"/>
              <w:bottom w:val="single" w:sz="4" w:space="0" w:color="000000"/>
              <w:right w:val="single" w:sz="4" w:space="0" w:color="000000"/>
            </w:tcBorders>
            <w:shd w:val="clear" w:color="auto" w:fill="auto"/>
            <w:vAlign w:val="center"/>
          </w:tcPr>
          <w:p w:rsidR="00EA256A" w:rsidRPr="00F9412A" w:rsidRDefault="00EA256A" w:rsidP="005A0C72">
            <w:pPr>
              <w:spacing w:after="0" w:line="360" w:lineRule="auto"/>
              <w:jc w:val="center"/>
              <w:rPr>
                <w:rFonts w:ascii="Times New Roman" w:eastAsia="標楷體" w:hAnsi="Times New Roman"/>
                <w:b/>
                <w:sz w:val="28"/>
                <w:szCs w:val="28"/>
              </w:rPr>
            </w:pPr>
            <w:r w:rsidRPr="00F9412A">
              <w:rPr>
                <w:rFonts w:ascii="Times New Roman" w:eastAsia="標楷體" w:hAnsi="Times New Roman"/>
                <w:b/>
                <w:sz w:val="28"/>
                <w:szCs w:val="28"/>
              </w:rPr>
              <w:t>1</w:t>
            </w:r>
            <w:r w:rsidRPr="00F9412A">
              <w:rPr>
                <w:rFonts w:ascii="Times New Roman" w:eastAsia="標楷體"/>
                <w:b/>
                <w:sz w:val="28"/>
                <w:szCs w:val="28"/>
              </w:rPr>
              <w:t>個</w:t>
            </w:r>
          </w:p>
        </w:tc>
      </w:tr>
    </w:tbl>
    <w:p w:rsidR="00967AE3" w:rsidRPr="00F9412A" w:rsidRDefault="00967AE3" w:rsidP="005A0C72">
      <w:pPr>
        <w:spacing w:after="0" w:line="360" w:lineRule="auto"/>
        <w:jc w:val="both"/>
        <w:rPr>
          <w:rFonts w:eastAsia="標楷體" w:cs="標楷體"/>
          <w:b/>
          <w:sz w:val="28"/>
          <w:szCs w:val="28"/>
        </w:rPr>
      </w:pPr>
    </w:p>
    <w:p w:rsidR="00ED0E69" w:rsidRPr="00C41D1D" w:rsidRDefault="003221CD" w:rsidP="005A0C72">
      <w:pPr>
        <w:spacing w:after="0" w:line="360" w:lineRule="auto"/>
        <w:jc w:val="both"/>
        <w:rPr>
          <w:rFonts w:eastAsia="標楷體"/>
          <w:b/>
          <w:color w:val="0000CC"/>
          <w:sz w:val="28"/>
          <w:szCs w:val="28"/>
        </w:rPr>
      </w:pPr>
      <w:r w:rsidRPr="00C41D1D">
        <w:rPr>
          <w:rFonts w:eastAsia="標楷體" w:cs="標楷體" w:hint="eastAsia"/>
          <w:b/>
          <w:color w:val="0000CC"/>
          <w:sz w:val="28"/>
          <w:szCs w:val="28"/>
        </w:rPr>
        <w:t>三</w:t>
      </w:r>
      <w:r w:rsidRPr="00C41D1D">
        <w:rPr>
          <w:rFonts w:ascii="標楷體" w:eastAsia="標楷體" w:hAnsi="標楷體" w:hint="eastAsia"/>
          <w:b/>
          <w:color w:val="0000CC"/>
          <w:sz w:val="28"/>
          <w:szCs w:val="28"/>
        </w:rPr>
        <w:t>、</w:t>
      </w:r>
      <w:r w:rsidR="00690571" w:rsidRPr="00C41D1D">
        <w:rPr>
          <w:rFonts w:eastAsia="標楷體" w:cs="標楷體" w:hint="eastAsia"/>
          <w:b/>
          <w:color w:val="0000CC"/>
          <w:sz w:val="28"/>
          <w:szCs w:val="28"/>
        </w:rPr>
        <w:t>電路說明</w:t>
      </w:r>
    </w:p>
    <w:p w:rsidR="00ED0E69" w:rsidRPr="00F9412A" w:rsidRDefault="004716C9" w:rsidP="00F9412A">
      <w:pPr>
        <w:pStyle w:val="af3"/>
        <w:tabs>
          <w:tab w:val="left" w:pos="0"/>
          <w:tab w:val="left" w:pos="426"/>
        </w:tabs>
        <w:spacing w:after="0" w:line="360" w:lineRule="auto"/>
        <w:ind w:left="0" w:firstLineChars="200" w:firstLine="561"/>
        <w:rPr>
          <w:rFonts w:ascii="標楷體" w:eastAsia="標楷體" w:hAnsi="標楷體"/>
          <w:b/>
          <w:sz w:val="28"/>
          <w:szCs w:val="28"/>
        </w:rPr>
      </w:pPr>
      <w:r w:rsidRPr="00F9412A">
        <w:rPr>
          <w:rFonts w:ascii="標楷體" w:eastAsia="標楷體" w:hAnsi="標楷體"/>
          <w:b/>
          <w:sz w:val="28"/>
          <w:szCs w:val="28"/>
        </w:rPr>
        <w:t>下列說明</w:t>
      </w:r>
      <w:r w:rsidRPr="00F9412A">
        <w:rPr>
          <w:rFonts w:ascii="標楷體" w:eastAsia="標楷體" w:hAnsi="標楷體" w:hint="eastAsia"/>
          <w:b/>
          <w:sz w:val="28"/>
          <w:szCs w:val="28"/>
        </w:rPr>
        <w:t>內容</w:t>
      </w:r>
      <w:r w:rsidRPr="00F9412A">
        <w:rPr>
          <w:rFonts w:ascii="Times New Roman" w:eastAsia="標楷體" w:hAnsi="標楷體"/>
          <w:b/>
          <w:sz w:val="28"/>
          <w:szCs w:val="28"/>
        </w:rPr>
        <w:t>主要是參考張忠誠</w:t>
      </w:r>
      <w:r w:rsidRPr="00F9412A">
        <w:rPr>
          <w:rFonts w:ascii="Times New Roman" w:eastAsia="標楷體" w:hAnsi="Times New Roman"/>
          <w:b/>
          <w:sz w:val="28"/>
          <w:szCs w:val="28"/>
        </w:rPr>
        <w:t>,</w:t>
      </w:r>
      <w:r w:rsidRPr="00F9412A">
        <w:rPr>
          <w:rFonts w:ascii="Times New Roman" w:eastAsia="標楷體" w:hAnsi="標楷體"/>
          <w:b/>
          <w:sz w:val="28"/>
          <w:szCs w:val="28"/>
        </w:rPr>
        <w:t>張順雄</w:t>
      </w:r>
      <w:r w:rsidRPr="00F9412A">
        <w:rPr>
          <w:rFonts w:ascii="Times New Roman" w:eastAsia="標楷體" w:hAnsi="Times New Roman"/>
          <w:b/>
          <w:sz w:val="28"/>
          <w:szCs w:val="28"/>
        </w:rPr>
        <w:t>,</w:t>
      </w:r>
      <w:r w:rsidRPr="00F9412A">
        <w:rPr>
          <w:rFonts w:ascii="Times New Roman" w:eastAsia="標楷體" w:hAnsi="標楷體"/>
          <w:b/>
          <w:sz w:val="28"/>
          <w:szCs w:val="28"/>
        </w:rPr>
        <w:t>李榮乾編譯</w:t>
      </w:r>
      <w:r w:rsidRPr="00F9412A">
        <w:rPr>
          <w:rFonts w:ascii="Times New Roman" w:eastAsia="標楷體" w:hAnsi="Times New Roman"/>
          <w:b/>
          <w:sz w:val="28"/>
          <w:szCs w:val="28"/>
        </w:rPr>
        <w:t>,</w:t>
      </w:r>
      <w:r w:rsidRPr="00F9412A">
        <w:rPr>
          <w:rFonts w:ascii="Times New Roman" w:eastAsia="標楷體" w:hAnsi="標楷體"/>
          <w:b/>
          <w:sz w:val="28"/>
          <w:szCs w:val="28"/>
        </w:rPr>
        <w:t>電子元件與電路理論</w:t>
      </w:r>
      <w:r w:rsidRPr="00F9412A">
        <w:rPr>
          <w:rFonts w:ascii="Times New Roman" w:eastAsia="標楷體" w:hAnsi="Times New Roman"/>
          <w:b/>
          <w:sz w:val="28"/>
          <w:szCs w:val="28"/>
        </w:rPr>
        <w:t>(</w:t>
      </w:r>
      <w:r w:rsidRPr="00F9412A">
        <w:rPr>
          <w:rFonts w:ascii="Times New Roman" w:eastAsia="標楷體" w:hAnsi="標楷體"/>
          <w:b/>
          <w:sz w:val="28"/>
          <w:szCs w:val="28"/>
        </w:rPr>
        <w:t>下冊</w:t>
      </w:r>
      <w:r w:rsidRPr="00F9412A">
        <w:rPr>
          <w:rFonts w:ascii="Times New Roman" w:eastAsia="標楷體" w:hAnsi="Times New Roman"/>
          <w:b/>
          <w:sz w:val="28"/>
          <w:szCs w:val="28"/>
        </w:rPr>
        <w:t>),</w:t>
      </w:r>
      <w:r w:rsidRPr="00F9412A">
        <w:rPr>
          <w:rFonts w:ascii="Times New Roman" w:eastAsia="標楷體" w:hAnsi="標楷體"/>
          <w:b/>
          <w:sz w:val="28"/>
          <w:szCs w:val="28"/>
        </w:rPr>
        <w:t>東華書局出版</w:t>
      </w:r>
      <w:r w:rsidRPr="00F9412A">
        <w:rPr>
          <w:rFonts w:ascii="Times New Roman" w:eastAsia="標楷體" w:hAnsi="Times New Roman"/>
          <w:b/>
          <w:sz w:val="28"/>
          <w:szCs w:val="28"/>
        </w:rPr>
        <w:t>,</w:t>
      </w:r>
      <w:r w:rsidRPr="00F9412A">
        <w:rPr>
          <w:rFonts w:ascii="Times New Roman" w:eastAsia="標楷體" w:hAnsi="標楷體"/>
          <w:b/>
          <w:sz w:val="28"/>
          <w:szCs w:val="28"/>
        </w:rPr>
        <w:t>第三版</w:t>
      </w:r>
      <w:r w:rsidRPr="00F9412A">
        <w:rPr>
          <w:rFonts w:ascii="Times New Roman" w:eastAsia="標楷體" w:hAnsi="Times New Roman"/>
          <w:b/>
          <w:sz w:val="28"/>
          <w:szCs w:val="28"/>
        </w:rPr>
        <w:t>,</w:t>
      </w:r>
      <w:r w:rsidR="001030C7">
        <w:rPr>
          <w:rFonts w:ascii="Times New Roman" w:eastAsia="標楷體" w:hAnsi="Times New Roman"/>
          <w:b/>
          <w:sz w:val="28"/>
          <w:szCs w:val="28"/>
        </w:rPr>
        <w:t>1</w:t>
      </w:r>
      <w:r w:rsidR="00CB61E7" w:rsidRPr="00F9412A">
        <w:rPr>
          <w:rFonts w:ascii="Times New Roman" w:eastAsia="標楷體" w:hAnsi="Times New Roman"/>
          <w:b/>
          <w:sz w:val="28"/>
          <w:szCs w:val="28"/>
        </w:rPr>
        <w:t>.8</w:t>
      </w:r>
      <w:r w:rsidR="00CB61E7" w:rsidRPr="00F9412A">
        <w:rPr>
          <w:rFonts w:ascii="Times New Roman" w:eastAsia="標楷體"/>
          <w:b/>
          <w:sz w:val="28"/>
          <w:szCs w:val="28"/>
        </w:rPr>
        <w:t>章節</w:t>
      </w:r>
      <w:r w:rsidR="004C6971" w:rsidRPr="00F9412A">
        <w:rPr>
          <w:rFonts w:ascii="Times New Roman" w:eastAsia="標楷體" w:hAnsi="Times New Roman"/>
          <w:b/>
          <w:sz w:val="28"/>
          <w:szCs w:val="28"/>
        </w:rPr>
        <w:t>,</w:t>
      </w:r>
      <w:r w:rsidR="001030C7">
        <w:rPr>
          <w:rFonts w:ascii="Times New Roman" w:eastAsia="標楷體" w:hAnsi="Times New Roman"/>
          <w:b/>
          <w:sz w:val="28"/>
          <w:szCs w:val="28"/>
        </w:rPr>
        <w:t>1</w:t>
      </w:r>
      <w:r w:rsidR="00CB61E7" w:rsidRPr="00F9412A">
        <w:rPr>
          <w:rFonts w:ascii="Times New Roman" w:eastAsia="標楷體" w:hAnsi="Times New Roman"/>
          <w:b/>
          <w:sz w:val="28"/>
          <w:szCs w:val="28"/>
        </w:rPr>
        <w:t>.9</w:t>
      </w:r>
      <w:r w:rsidRPr="00F9412A">
        <w:rPr>
          <w:rFonts w:ascii="Times New Roman" w:eastAsia="標楷體"/>
          <w:b/>
          <w:sz w:val="28"/>
          <w:szCs w:val="28"/>
        </w:rPr>
        <w:t>章</w:t>
      </w:r>
      <w:r w:rsidRPr="00F9412A">
        <w:rPr>
          <w:rFonts w:ascii="標楷體" w:eastAsia="標楷體" w:hAnsi="標楷體" w:hint="eastAsia"/>
          <w:b/>
          <w:sz w:val="28"/>
          <w:szCs w:val="28"/>
        </w:rPr>
        <w:t>節及電子學課本等內容為主。</w:t>
      </w:r>
    </w:p>
    <w:p w:rsidR="001D4CE2" w:rsidRPr="00F9412A" w:rsidRDefault="001D4CE2" w:rsidP="005A0C72">
      <w:pPr>
        <w:numPr>
          <w:ilvl w:val="0"/>
          <w:numId w:val="16"/>
        </w:numPr>
        <w:tabs>
          <w:tab w:val="left" w:pos="600"/>
        </w:tabs>
        <w:spacing w:after="0" w:line="360" w:lineRule="auto"/>
        <w:jc w:val="both"/>
        <w:rPr>
          <w:rFonts w:ascii="標楷體" w:eastAsia="標楷體" w:hAnsi="標楷體"/>
          <w:b/>
          <w:bCs/>
          <w:color w:val="0000CC"/>
          <w:sz w:val="28"/>
          <w:szCs w:val="28"/>
        </w:rPr>
      </w:pPr>
      <w:r w:rsidRPr="00F9412A">
        <w:rPr>
          <w:rFonts w:ascii="標楷體" w:eastAsia="標楷體" w:hAnsi="標楷體" w:hint="eastAsia"/>
          <w:b/>
          <w:bCs/>
          <w:color w:val="0000CC"/>
          <w:sz w:val="28"/>
          <w:szCs w:val="28"/>
        </w:rPr>
        <w:t>密勒電容效應</w:t>
      </w:r>
    </w:p>
    <w:p w:rsidR="004C41D0" w:rsidRPr="00F9412A" w:rsidRDefault="004C41D0" w:rsidP="00F9412A">
      <w:pPr>
        <w:tabs>
          <w:tab w:val="left" w:pos="600"/>
        </w:tabs>
        <w:spacing w:after="0" w:line="360" w:lineRule="auto"/>
        <w:ind w:firstLineChars="200" w:firstLine="561"/>
        <w:jc w:val="both"/>
        <w:rPr>
          <w:rFonts w:ascii="標楷體" w:eastAsia="標楷體" w:hAnsi="標楷體"/>
          <w:b/>
          <w:bCs/>
          <w:sz w:val="28"/>
          <w:szCs w:val="28"/>
        </w:rPr>
      </w:pPr>
      <w:r w:rsidRPr="00F9412A">
        <w:rPr>
          <w:rFonts w:ascii="標楷體" w:eastAsia="標楷體" w:hAnsi="標楷體" w:hint="eastAsia"/>
          <w:b/>
          <w:bCs/>
          <w:sz w:val="28"/>
          <w:szCs w:val="28"/>
        </w:rPr>
        <w:t>對高頻響應有顯著影響的電容主要來自主動元件各</w:t>
      </w:r>
      <w:proofErr w:type="gramStart"/>
      <w:r w:rsidRPr="00F9412A">
        <w:rPr>
          <w:rFonts w:ascii="標楷體" w:eastAsia="標楷體" w:hAnsi="標楷體" w:hint="eastAsia"/>
          <w:b/>
          <w:bCs/>
          <w:sz w:val="28"/>
          <w:szCs w:val="28"/>
        </w:rPr>
        <w:t>端點間所感應</w:t>
      </w:r>
      <w:proofErr w:type="gramEnd"/>
      <w:r w:rsidRPr="00F9412A">
        <w:rPr>
          <w:rFonts w:ascii="標楷體" w:eastAsia="標楷體" w:hAnsi="標楷體" w:hint="eastAsia"/>
          <w:b/>
          <w:bCs/>
          <w:sz w:val="28"/>
          <w:szCs w:val="28"/>
        </w:rPr>
        <w:t>的電容值及網路連線之間的電容效應</w:t>
      </w:r>
      <w:r w:rsidR="00572323" w:rsidRPr="00F9412A">
        <w:rPr>
          <w:rFonts w:ascii="標楷體" w:eastAsia="標楷體" w:hAnsi="標楷體" w:hint="eastAsia"/>
          <w:b/>
          <w:bCs/>
          <w:sz w:val="28"/>
          <w:szCs w:val="28"/>
        </w:rPr>
        <w:t>。而對低頻響應有決定性影響的大電容在高頻時，由於其電抗值很低，都可視為短路。</w:t>
      </w:r>
    </w:p>
    <w:p w:rsidR="00572323" w:rsidRPr="00F9412A" w:rsidRDefault="00572323" w:rsidP="00F9412A">
      <w:pPr>
        <w:tabs>
          <w:tab w:val="left" w:pos="600"/>
        </w:tabs>
        <w:spacing w:after="0" w:line="360" w:lineRule="auto"/>
        <w:ind w:firstLineChars="200" w:firstLine="561"/>
        <w:jc w:val="both"/>
        <w:rPr>
          <w:rFonts w:ascii="標楷體" w:eastAsia="標楷體" w:hAnsi="標楷體"/>
          <w:b/>
          <w:bCs/>
          <w:sz w:val="28"/>
          <w:szCs w:val="28"/>
        </w:rPr>
      </w:pPr>
      <w:r w:rsidRPr="00F9412A">
        <w:rPr>
          <w:rFonts w:ascii="標楷體" w:eastAsia="標楷體" w:hAnsi="標楷體" w:hint="eastAsia"/>
          <w:b/>
          <w:bCs/>
          <w:sz w:val="28"/>
          <w:szCs w:val="28"/>
        </w:rPr>
        <w:t>對反相放大器而言，其輸出入電容由於元件</w:t>
      </w:r>
      <w:proofErr w:type="gramStart"/>
      <w:r w:rsidRPr="00F9412A">
        <w:rPr>
          <w:rFonts w:ascii="標楷體" w:eastAsia="標楷體" w:hAnsi="標楷體" w:hint="eastAsia"/>
          <w:b/>
          <w:bCs/>
          <w:sz w:val="28"/>
          <w:szCs w:val="28"/>
        </w:rPr>
        <w:t>輸出入端之間</w:t>
      </w:r>
      <w:proofErr w:type="gramEnd"/>
      <w:r w:rsidRPr="00F9412A">
        <w:rPr>
          <w:rFonts w:ascii="標楷體" w:eastAsia="標楷體" w:hAnsi="標楷體" w:hint="eastAsia"/>
          <w:b/>
          <w:bCs/>
          <w:sz w:val="28"/>
          <w:szCs w:val="28"/>
        </w:rPr>
        <w:t>的極間電容以及放大器的增益</w:t>
      </w:r>
      <w:r w:rsidRPr="00F9412A">
        <w:rPr>
          <w:rFonts w:ascii="Times New Roman" w:eastAsia="標楷體" w:hAnsi="標楷體"/>
          <w:b/>
          <w:bCs/>
          <w:sz w:val="28"/>
          <w:szCs w:val="28"/>
        </w:rPr>
        <w:t>而增加。</w:t>
      </w:r>
      <w:r w:rsidRPr="00F9412A">
        <w:rPr>
          <w:rFonts w:ascii="Times New Roman" w:eastAsia="標楷體" w:hAnsi="標楷體"/>
          <w:b/>
          <w:sz w:val="28"/>
          <w:szCs w:val="28"/>
        </w:rPr>
        <w:t>圖</w:t>
      </w:r>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00542ADB" w:rsidRPr="00F9412A">
        <w:rPr>
          <w:rFonts w:ascii="Times New Roman" w:eastAsia="標楷體" w:hAnsi="Times New Roman"/>
          <w:b/>
          <w:sz w:val="28"/>
          <w:szCs w:val="28"/>
        </w:rPr>
        <w:t>1</w:t>
      </w:r>
      <w:r w:rsidRPr="00F9412A">
        <w:rPr>
          <w:rFonts w:ascii="Times New Roman" w:eastAsia="標楷體" w:hAnsi="Times New Roman"/>
          <w:b/>
          <w:sz w:val="28"/>
          <w:szCs w:val="28"/>
        </w:rPr>
        <w:t>)</w:t>
      </w:r>
      <w:r w:rsidRPr="00F9412A">
        <w:rPr>
          <w:rFonts w:ascii="Times New Roman" w:eastAsia="標楷體" w:hAnsi="標楷體"/>
          <w:b/>
          <w:sz w:val="28"/>
          <w:szCs w:val="28"/>
        </w:rPr>
        <w:t>中回授電容定為</w:t>
      </w:r>
      <w:r w:rsidRPr="00F9412A">
        <w:rPr>
          <w:rFonts w:ascii="標楷體" w:eastAsia="標楷體" w:hAnsi="標楷體"/>
          <w:b/>
          <w:position w:val="-14"/>
          <w:sz w:val="28"/>
          <w:szCs w:val="28"/>
        </w:rPr>
        <w:object w:dxaOrig="34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3pt;height:19pt" o:ole="">
            <v:imagedata r:id="rId8" o:title=""/>
          </v:shape>
          <o:OLEObject Type="Embed" ProgID="Equation.DSMT4" ShapeID="_x0000_i1025" DrawAspect="Content" ObjectID="_1634641653" r:id="rId9"/>
        </w:object>
      </w:r>
      <w:r w:rsidRPr="00F9412A">
        <w:rPr>
          <w:rFonts w:ascii="標楷體" w:eastAsia="標楷體" w:hAnsi="標楷體" w:hint="eastAsia"/>
          <w:b/>
          <w:sz w:val="28"/>
          <w:szCs w:val="28"/>
        </w:rPr>
        <w:t>。</w:t>
      </w:r>
    </w:p>
    <w:p w:rsidR="001D4CE2" w:rsidRPr="00F9412A" w:rsidRDefault="006662D3" w:rsidP="003C5437">
      <w:pPr>
        <w:pStyle w:val="af3"/>
        <w:tabs>
          <w:tab w:val="left" w:pos="0"/>
          <w:tab w:val="left" w:pos="426"/>
        </w:tabs>
        <w:spacing w:after="0" w:line="360" w:lineRule="auto"/>
        <w:ind w:left="0"/>
        <w:jc w:val="center"/>
        <w:rPr>
          <w:rFonts w:ascii="標楷體" w:eastAsia="標楷體" w:hAnsi="標楷體"/>
          <w:b/>
          <w:sz w:val="28"/>
          <w:szCs w:val="28"/>
        </w:rPr>
      </w:pPr>
      <w:r w:rsidRPr="00F9412A">
        <w:rPr>
          <w:rFonts w:ascii="標楷體" w:eastAsia="標楷體" w:hAnsi="標楷體" w:hint="eastAsia"/>
          <w:b/>
          <w:noProof/>
          <w:sz w:val="28"/>
          <w:szCs w:val="28"/>
        </w:rPr>
        <w:drawing>
          <wp:inline distT="0" distB="0" distL="0" distR="0">
            <wp:extent cx="3457575" cy="214312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7575" cy="2143125"/>
                    </a:xfrm>
                    <a:prstGeom prst="rect">
                      <a:avLst/>
                    </a:prstGeom>
                    <a:noFill/>
                    <a:ln>
                      <a:noFill/>
                    </a:ln>
                  </pic:spPr>
                </pic:pic>
              </a:graphicData>
            </a:graphic>
          </wp:inline>
        </w:drawing>
      </w:r>
    </w:p>
    <w:p w:rsidR="001D4CE2" w:rsidRPr="00F9412A" w:rsidRDefault="001D4CE2" w:rsidP="003C5437">
      <w:pPr>
        <w:pStyle w:val="af3"/>
        <w:tabs>
          <w:tab w:val="left" w:pos="0"/>
          <w:tab w:val="left" w:pos="426"/>
        </w:tabs>
        <w:spacing w:after="0" w:line="360" w:lineRule="auto"/>
        <w:ind w:left="0"/>
        <w:jc w:val="center"/>
        <w:rPr>
          <w:rFonts w:ascii="Times New Roman" w:eastAsia="標楷體" w:hAnsi="Times New Roman"/>
          <w:b/>
          <w:bCs/>
          <w:sz w:val="28"/>
          <w:szCs w:val="28"/>
        </w:rPr>
      </w:pPr>
      <w:r w:rsidRPr="00F9412A">
        <w:rPr>
          <w:rFonts w:ascii="Times New Roman" w:eastAsia="標楷體" w:hAnsi="標楷體"/>
          <w:b/>
          <w:sz w:val="28"/>
          <w:szCs w:val="28"/>
        </w:rPr>
        <w:t>圖</w:t>
      </w:r>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00542ADB" w:rsidRPr="00F9412A">
        <w:rPr>
          <w:rFonts w:ascii="Times New Roman" w:eastAsia="標楷體" w:hAnsi="Times New Roman"/>
          <w:b/>
          <w:sz w:val="28"/>
          <w:szCs w:val="28"/>
        </w:rPr>
        <w:t>1</w:t>
      </w:r>
      <w:r w:rsidRPr="00F9412A">
        <w:rPr>
          <w:rFonts w:ascii="Times New Roman" w:eastAsia="標楷體" w:hAnsi="Times New Roman"/>
          <w:b/>
          <w:sz w:val="28"/>
          <w:szCs w:val="28"/>
        </w:rPr>
        <w:t>)</w:t>
      </w:r>
      <w:r w:rsidRPr="00F9412A">
        <w:rPr>
          <w:rFonts w:ascii="Times New Roman" w:eastAsia="標楷體" w:hAnsi="標楷體"/>
          <w:b/>
          <w:bCs/>
          <w:sz w:val="28"/>
          <w:szCs w:val="28"/>
        </w:rPr>
        <w:t>：密勒電容效應網路</w:t>
      </w:r>
      <w:r w:rsidR="006E15BF" w:rsidRPr="00F9412A">
        <w:rPr>
          <w:rFonts w:ascii="Times New Roman" w:eastAsia="標楷體" w:hAnsi="Times New Roman"/>
          <w:b/>
          <w:bCs/>
          <w:sz w:val="28"/>
          <w:szCs w:val="28"/>
        </w:rPr>
        <w:t>[2]</w:t>
      </w:r>
    </w:p>
    <w:p w:rsidR="00DC4C34" w:rsidRPr="00F9412A" w:rsidRDefault="00DC4C34" w:rsidP="003C5437">
      <w:pPr>
        <w:pStyle w:val="af3"/>
        <w:tabs>
          <w:tab w:val="left" w:pos="0"/>
          <w:tab w:val="left" w:pos="426"/>
        </w:tabs>
        <w:spacing w:after="0" w:line="360" w:lineRule="auto"/>
        <w:ind w:left="0"/>
        <w:rPr>
          <w:rFonts w:ascii="Times New Roman" w:eastAsia="標楷體" w:hAnsi="Times New Roman"/>
          <w:b/>
          <w:bCs/>
          <w:sz w:val="28"/>
          <w:szCs w:val="28"/>
        </w:rPr>
      </w:pPr>
      <w:r w:rsidRPr="00F9412A">
        <w:rPr>
          <w:rFonts w:ascii="Times New Roman" w:eastAsia="標楷體" w:hAnsi="標楷體"/>
          <w:b/>
          <w:bCs/>
          <w:sz w:val="28"/>
          <w:szCs w:val="28"/>
        </w:rPr>
        <w:lastRenderedPageBreak/>
        <w:t>由</w:t>
      </w:r>
      <w:r w:rsidRPr="00F9412A">
        <w:rPr>
          <w:rFonts w:ascii="Times New Roman" w:eastAsia="標楷體" w:hAnsi="Times New Roman"/>
          <w:b/>
          <w:bCs/>
          <w:sz w:val="28"/>
          <w:szCs w:val="28"/>
        </w:rPr>
        <w:t>KCL</w:t>
      </w:r>
      <w:r w:rsidRPr="00F9412A">
        <w:rPr>
          <w:rFonts w:ascii="Times New Roman" w:eastAsia="標楷體" w:hAnsi="標楷體"/>
          <w:b/>
          <w:bCs/>
          <w:sz w:val="28"/>
          <w:szCs w:val="28"/>
        </w:rPr>
        <w:t>可</w:t>
      </w:r>
      <w:r w:rsidR="00572323" w:rsidRPr="00F9412A">
        <w:rPr>
          <w:rFonts w:ascii="Times New Roman" w:eastAsia="標楷體" w:hAnsi="標楷體"/>
          <w:b/>
          <w:bCs/>
          <w:sz w:val="28"/>
          <w:szCs w:val="28"/>
        </w:rPr>
        <w:t>得</w:t>
      </w:r>
    </w:p>
    <w:p w:rsidR="006336F2" w:rsidRPr="00F9412A" w:rsidRDefault="006336F2" w:rsidP="003C5437">
      <w:pPr>
        <w:pStyle w:val="af3"/>
        <w:tabs>
          <w:tab w:val="left" w:pos="0"/>
          <w:tab w:val="left" w:pos="426"/>
        </w:tabs>
        <w:spacing w:after="0" w:line="360" w:lineRule="auto"/>
        <w:ind w:left="0"/>
        <w:jc w:val="center"/>
        <w:rPr>
          <w:rFonts w:ascii="標楷體" w:eastAsia="標楷體" w:hAnsi="標楷體"/>
          <w:b/>
          <w:bCs/>
          <w:sz w:val="28"/>
          <w:szCs w:val="28"/>
        </w:rPr>
      </w:pPr>
      <w:r w:rsidRPr="00F9412A">
        <w:rPr>
          <w:rFonts w:ascii="標楷體" w:eastAsia="標楷體" w:hAnsi="標楷體"/>
          <w:b/>
          <w:bCs/>
          <w:position w:val="-12"/>
          <w:sz w:val="28"/>
          <w:szCs w:val="28"/>
        </w:rPr>
        <w:object w:dxaOrig="1040" w:dyaOrig="360">
          <v:shape id="_x0000_i1026" type="#_x0000_t75" style="width:51.85pt;height:18.45pt" o:ole="">
            <v:imagedata r:id="rId11" o:title=""/>
          </v:shape>
          <o:OLEObject Type="Embed" ProgID="Equation.DSMT4" ShapeID="_x0000_i1026" DrawAspect="Content" ObjectID="_1634641654" r:id="rId12"/>
        </w:object>
      </w:r>
    </w:p>
    <w:p w:rsidR="00DC4C34" w:rsidRPr="00F9412A" w:rsidRDefault="00DC4C34" w:rsidP="003C5437">
      <w:pPr>
        <w:pStyle w:val="af3"/>
        <w:tabs>
          <w:tab w:val="left" w:pos="0"/>
          <w:tab w:val="left" w:pos="426"/>
        </w:tabs>
        <w:spacing w:after="0" w:line="360" w:lineRule="auto"/>
        <w:ind w:left="0"/>
        <w:rPr>
          <w:rFonts w:ascii="標楷體" w:eastAsia="標楷體" w:hAnsi="標楷體"/>
          <w:b/>
          <w:bCs/>
          <w:sz w:val="28"/>
          <w:szCs w:val="28"/>
        </w:rPr>
      </w:pPr>
      <w:r w:rsidRPr="00F9412A">
        <w:rPr>
          <w:rFonts w:ascii="標楷體" w:eastAsia="標楷體" w:hAnsi="標楷體" w:hint="eastAsia"/>
          <w:b/>
          <w:bCs/>
          <w:sz w:val="28"/>
          <w:szCs w:val="28"/>
        </w:rPr>
        <w:t>又由歐姆定律</w:t>
      </w:r>
    </w:p>
    <w:p w:rsidR="00DC4C34" w:rsidRPr="00F9412A" w:rsidRDefault="006336F2" w:rsidP="003C5437">
      <w:pPr>
        <w:pStyle w:val="af3"/>
        <w:tabs>
          <w:tab w:val="left" w:pos="0"/>
          <w:tab w:val="left" w:pos="426"/>
        </w:tabs>
        <w:spacing w:after="0" w:line="360" w:lineRule="auto"/>
        <w:ind w:left="0"/>
        <w:jc w:val="center"/>
        <w:rPr>
          <w:rFonts w:ascii="標楷體" w:eastAsia="標楷體" w:hAnsi="標楷體"/>
          <w:b/>
          <w:bCs/>
          <w:sz w:val="28"/>
          <w:szCs w:val="28"/>
        </w:rPr>
      </w:pPr>
      <w:r w:rsidRPr="00F9412A">
        <w:rPr>
          <w:rFonts w:ascii="標楷體" w:eastAsia="標楷體" w:hAnsi="標楷體"/>
          <w:b/>
          <w:bCs/>
          <w:position w:val="-30"/>
          <w:sz w:val="28"/>
          <w:szCs w:val="28"/>
        </w:rPr>
        <w:object w:dxaOrig="740" w:dyaOrig="680">
          <v:shape id="_x0000_i1027" type="#_x0000_t75" style="width:36.85pt;height:34pt" o:ole="">
            <v:imagedata r:id="rId13" o:title=""/>
          </v:shape>
          <o:OLEObject Type="Embed" ProgID="Equation.DSMT4" ShapeID="_x0000_i1027" DrawAspect="Content" ObjectID="_1634641655" r:id="rId14"/>
        </w:object>
      </w:r>
      <w:r w:rsidRPr="00F9412A">
        <w:rPr>
          <w:rFonts w:ascii="標楷體" w:eastAsia="標楷體" w:hAnsi="標楷體" w:hint="eastAsia"/>
          <w:b/>
          <w:bCs/>
          <w:sz w:val="28"/>
          <w:szCs w:val="28"/>
        </w:rPr>
        <w:t>，</w:t>
      </w:r>
      <w:r w:rsidRPr="00F9412A">
        <w:rPr>
          <w:rFonts w:ascii="標楷體" w:eastAsia="標楷體" w:hAnsi="標楷體"/>
          <w:b/>
          <w:bCs/>
          <w:position w:val="-30"/>
          <w:sz w:val="28"/>
          <w:szCs w:val="28"/>
        </w:rPr>
        <w:object w:dxaOrig="740" w:dyaOrig="680">
          <v:shape id="_x0000_i1028" type="#_x0000_t75" style="width:36.85pt;height:34pt" o:ole="">
            <v:imagedata r:id="rId15" o:title=""/>
          </v:shape>
          <o:OLEObject Type="Embed" ProgID="Equation.DSMT4" ShapeID="_x0000_i1028" DrawAspect="Content" ObjectID="_1634641656" r:id="rId16"/>
        </w:object>
      </w:r>
      <w:r w:rsidR="0000524A" w:rsidRPr="00F9412A">
        <w:rPr>
          <w:rFonts w:ascii="標楷體" w:eastAsia="標楷體" w:hAnsi="標楷體" w:hint="eastAsia"/>
          <w:b/>
          <w:bCs/>
          <w:sz w:val="28"/>
          <w:szCs w:val="28"/>
        </w:rPr>
        <w:t>及</w:t>
      </w:r>
      <w:r w:rsidR="00DC4C34" w:rsidRPr="00F9412A">
        <w:rPr>
          <w:rFonts w:ascii="標楷體" w:eastAsia="標楷體" w:hAnsi="標楷體"/>
          <w:b/>
          <w:bCs/>
          <w:position w:val="-36"/>
          <w:sz w:val="28"/>
          <w:szCs w:val="28"/>
        </w:rPr>
        <w:object w:dxaOrig="3379" w:dyaOrig="740">
          <v:shape id="_x0000_i1029" type="#_x0000_t75" style="width:168.2pt;height:36.85pt" o:ole="">
            <v:imagedata r:id="rId17" o:title=""/>
          </v:shape>
          <o:OLEObject Type="Embed" ProgID="Equation.DSMT4" ShapeID="_x0000_i1029" DrawAspect="Content" ObjectID="_1634641657" r:id="rId18"/>
        </w:object>
      </w:r>
    </w:p>
    <w:p w:rsidR="006336F2" w:rsidRPr="00F9412A" w:rsidRDefault="00DC4C34" w:rsidP="005A0C72">
      <w:pPr>
        <w:pStyle w:val="af3"/>
        <w:tabs>
          <w:tab w:val="left" w:pos="0"/>
          <w:tab w:val="left" w:pos="426"/>
        </w:tabs>
        <w:spacing w:after="0" w:line="360" w:lineRule="auto"/>
        <w:ind w:left="0"/>
        <w:jc w:val="both"/>
        <w:rPr>
          <w:rFonts w:ascii="標楷體" w:eastAsia="標楷體" w:hAnsi="標楷體"/>
          <w:b/>
          <w:bCs/>
          <w:sz w:val="28"/>
          <w:szCs w:val="28"/>
        </w:rPr>
      </w:pPr>
      <w:r w:rsidRPr="00F9412A">
        <w:rPr>
          <w:rFonts w:ascii="標楷體" w:eastAsia="標楷體" w:hAnsi="標楷體" w:hint="eastAsia"/>
          <w:b/>
          <w:bCs/>
          <w:sz w:val="28"/>
          <w:szCs w:val="28"/>
        </w:rPr>
        <w:t>代入前式，可得</w:t>
      </w:r>
    </w:p>
    <w:p w:rsidR="00DC4C34" w:rsidRPr="00F9412A" w:rsidRDefault="00DC4C34" w:rsidP="005A0C72">
      <w:pPr>
        <w:pStyle w:val="af3"/>
        <w:tabs>
          <w:tab w:val="left" w:pos="0"/>
          <w:tab w:val="left" w:pos="426"/>
        </w:tabs>
        <w:spacing w:after="0" w:line="360" w:lineRule="auto"/>
        <w:ind w:left="0"/>
        <w:jc w:val="center"/>
        <w:rPr>
          <w:rFonts w:ascii="標楷體" w:eastAsia="標楷體" w:hAnsi="標楷體"/>
          <w:b/>
          <w:sz w:val="28"/>
          <w:szCs w:val="28"/>
        </w:rPr>
      </w:pPr>
      <w:r w:rsidRPr="00F9412A">
        <w:rPr>
          <w:rFonts w:ascii="標楷體" w:eastAsia="標楷體" w:hAnsi="標楷體"/>
          <w:b/>
          <w:position w:val="-36"/>
          <w:sz w:val="28"/>
          <w:szCs w:val="28"/>
        </w:rPr>
        <w:object w:dxaOrig="1939" w:dyaOrig="740">
          <v:shape id="_x0000_i1030" type="#_x0000_t75" style="width:96.2pt;height:36.85pt" o:ole="">
            <v:imagedata r:id="rId19" o:title=""/>
          </v:shape>
          <o:OLEObject Type="Embed" ProgID="Equation.DSMT4" ShapeID="_x0000_i1030" DrawAspect="Content" ObjectID="_1634641658" r:id="rId20"/>
        </w:object>
      </w:r>
      <w:r w:rsidR="00174E60" w:rsidRPr="00F9412A">
        <w:rPr>
          <w:rFonts w:ascii="標楷體" w:eastAsia="標楷體" w:hAnsi="標楷體" w:hint="eastAsia"/>
          <w:b/>
          <w:sz w:val="28"/>
          <w:szCs w:val="28"/>
        </w:rPr>
        <w:t>及</w:t>
      </w:r>
      <w:r w:rsidRPr="00F9412A">
        <w:rPr>
          <w:rFonts w:ascii="標楷體" w:eastAsia="標楷體" w:hAnsi="標楷體"/>
          <w:b/>
          <w:position w:val="-36"/>
          <w:sz w:val="28"/>
          <w:szCs w:val="28"/>
        </w:rPr>
        <w:object w:dxaOrig="2280" w:dyaOrig="740">
          <v:shape id="_x0000_i1031" type="#_x0000_t75" style="width:114.05pt;height:36.85pt" o:ole="">
            <v:imagedata r:id="rId21" o:title=""/>
          </v:shape>
          <o:OLEObject Type="Embed" ProgID="Equation.DSMT4" ShapeID="_x0000_i1031" DrawAspect="Content" ObjectID="_1634641659" r:id="rId22"/>
        </w:object>
      </w:r>
      <w:r w:rsidR="00174E60" w:rsidRPr="00F9412A">
        <w:rPr>
          <w:rFonts w:ascii="標楷體" w:eastAsia="標楷體" w:hAnsi="標楷體" w:hint="eastAsia"/>
          <w:b/>
          <w:sz w:val="28"/>
          <w:szCs w:val="28"/>
        </w:rPr>
        <w:t xml:space="preserve"> </w:t>
      </w:r>
    </w:p>
    <w:p w:rsidR="00DC4C34" w:rsidRPr="00F9412A" w:rsidRDefault="00F94B7A" w:rsidP="005A0C72">
      <w:pPr>
        <w:pStyle w:val="af3"/>
        <w:tabs>
          <w:tab w:val="left" w:pos="0"/>
          <w:tab w:val="left" w:pos="426"/>
        </w:tabs>
        <w:spacing w:after="0" w:line="360" w:lineRule="auto"/>
        <w:ind w:left="0"/>
        <w:jc w:val="center"/>
        <w:rPr>
          <w:rFonts w:ascii="標楷體" w:eastAsia="標楷體" w:hAnsi="標楷體"/>
          <w:b/>
          <w:sz w:val="28"/>
          <w:szCs w:val="28"/>
        </w:rPr>
      </w:pPr>
      <w:r w:rsidRPr="00F9412A">
        <w:rPr>
          <w:rFonts w:ascii="標楷體" w:eastAsia="標楷體" w:hAnsi="標楷體"/>
          <w:b/>
          <w:position w:val="-70"/>
          <w:sz w:val="28"/>
          <w:szCs w:val="28"/>
        </w:rPr>
        <w:object w:dxaOrig="2680" w:dyaOrig="1520">
          <v:shape id="_x0000_i1032" type="#_x0000_t75" style="width:134.8pt;height:76.05pt" o:ole="">
            <v:imagedata r:id="rId23" o:title=""/>
          </v:shape>
          <o:OLEObject Type="Embed" ProgID="Equation.DSMT4" ShapeID="_x0000_i1032" DrawAspect="Content" ObjectID="_1634641660" r:id="rId24"/>
        </w:object>
      </w:r>
    </w:p>
    <w:p w:rsidR="00174E60" w:rsidRPr="00F9412A" w:rsidRDefault="00174E60" w:rsidP="00F9412A">
      <w:pPr>
        <w:pStyle w:val="af3"/>
        <w:tabs>
          <w:tab w:val="left" w:pos="0"/>
          <w:tab w:val="left" w:pos="426"/>
        </w:tabs>
        <w:spacing w:after="0" w:line="360" w:lineRule="auto"/>
        <w:ind w:left="0" w:firstLineChars="200" w:firstLine="561"/>
        <w:rPr>
          <w:rFonts w:ascii="標楷體" w:eastAsia="標楷體" w:hAnsi="標楷體"/>
          <w:b/>
          <w:sz w:val="28"/>
          <w:szCs w:val="28"/>
        </w:rPr>
      </w:pPr>
      <w:r w:rsidRPr="00F9412A">
        <w:rPr>
          <w:rFonts w:ascii="標楷體" w:eastAsia="標楷體" w:hAnsi="標楷體" w:hint="eastAsia"/>
          <w:b/>
          <w:sz w:val="28"/>
          <w:szCs w:val="28"/>
        </w:rPr>
        <w:t>依據上式，我們可以得</w:t>
      </w:r>
      <w:proofErr w:type="gramStart"/>
      <w:r w:rsidRPr="00F9412A">
        <w:rPr>
          <w:rFonts w:ascii="標楷體" w:eastAsia="標楷體" w:hAnsi="標楷體" w:hint="eastAsia"/>
          <w:b/>
          <w:sz w:val="28"/>
          <w:szCs w:val="28"/>
        </w:rPr>
        <w:t>其等效電路</w:t>
      </w:r>
      <w:proofErr w:type="gramEnd"/>
      <w:r w:rsidRPr="00F9412A">
        <w:rPr>
          <w:rFonts w:ascii="標楷體" w:eastAsia="標楷體" w:hAnsi="標楷體" w:hint="eastAsia"/>
          <w:b/>
          <w:sz w:val="28"/>
          <w:szCs w:val="28"/>
        </w:rPr>
        <w:t>圖如圖</w:t>
      </w:r>
      <w:r w:rsidRPr="00F9412A">
        <w:rPr>
          <w:rFonts w:eastAsia="標楷體"/>
          <w:b/>
          <w:sz w:val="28"/>
          <w:szCs w:val="28"/>
        </w:rPr>
        <w:t>(</w:t>
      </w:r>
      <w:r w:rsidR="0054040A">
        <w:rPr>
          <w:rFonts w:eastAsia="標楷體"/>
          <w:b/>
          <w:sz w:val="28"/>
          <w:szCs w:val="28"/>
        </w:rPr>
        <w:t>2-</w:t>
      </w:r>
      <w:r w:rsidR="00542ADB" w:rsidRPr="00F9412A">
        <w:rPr>
          <w:rFonts w:eastAsia="標楷體"/>
          <w:b/>
          <w:sz w:val="28"/>
          <w:szCs w:val="28"/>
        </w:rPr>
        <w:t>2</w:t>
      </w:r>
      <w:r w:rsidRPr="00F9412A">
        <w:rPr>
          <w:rFonts w:eastAsia="標楷體"/>
          <w:b/>
          <w:sz w:val="28"/>
          <w:szCs w:val="28"/>
        </w:rPr>
        <w:t>)</w:t>
      </w:r>
      <w:r w:rsidRPr="00F9412A">
        <w:rPr>
          <w:rFonts w:ascii="標楷體" w:eastAsia="標楷體" w:hAnsi="標楷體" w:hint="eastAsia"/>
          <w:b/>
          <w:sz w:val="28"/>
          <w:szCs w:val="28"/>
        </w:rPr>
        <w:t>所示。對圖</w:t>
      </w:r>
      <w:r w:rsidRPr="00F9412A">
        <w:rPr>
          <w:rFonts w:eastAsia="標楷體"/>
          <w:b/>
          <w:sz w:val="28"/>
          <w:szCs w:val="28"/>
        </w:rPr>
        <w:t>(</w:t>
      </w:r>
      <w:r w:rsidR="0054040A">
        <w:rPr>
          <w:rFonts w:eastAsia="標楷體"/>
          <w:b/>
          <w:sz w:val="28"/>
          <w:szCs w:val="28"/>
        </w:rPr>
        <w:t>2-</w:t>
      </w:r>
      <w:r w:rsidR="00542ADB" w:rsidRPr="00F9412A">
        <w:rPr>
          <w:rFonts w:eastAsia="標楷體"/>
          <w:b/>
          <w:sz w:val="28"/>
          <w:szCs w:val="28"/>
        </w:rPr>
        <w:t>1</w:t>
      </w:r>
      <w:r w:rsidRPr="00F9412A">
        <w:rPr>
          <w:rFonts w:eastAsia="標楷體"/>
          <w:b/>
          <w:sz w:val="28"/>
          <w:szCs w:val="28"/>
        </w:rPr>
        <w:t>)</w:t>
      </w:r>
      <w:r w:rsidRPr="00F9412A">
        <w:rPr>
          <w:rFonts w:ascii="標楷體" w:eastAsia="標楷體" w:hAnsi="標楷體" w:hint="eastAsia"/>
          <w:b/>
          <w:sz w:val="28"/>
          <w:szCs w:val="28"/>
        </w:rPr>
        <w:t>的放大器而言，</w:t>
      </w:r>
      <w:proofErr w:type="gramStart"/>
      <w:r w:rsidRPr="00F9412A">
        <w:rPr>
          <w:rFonts w:ascii="標楷體" w:eastAsia="標楷體" w:hAnsi="標楷體" w:hint="eastAsia"/>
          <w:b/>
          <w:sz w:val="28"/>
          <w:szCs w:val="28"/>
        </w:rPr>
        <w:t>這個等效電路</w:t>
      </w:r>
      <w:proofErr w:type="gramEnd"/>
      <w:r w:rsidRPr="00F9412A">
        <w:rPr>
          <w:rFonts w:ascii="標楷體" w:eastAsia="標楷體" w:hAnsi="標楷體" w:hint="eastAsia"/>
          <w:b/>
          <w:sz w:val="28"/>
          <w:szCs w:val="28"/>
        </w:rPr>
        <w:t>輸入阻抗</w:t>
      </w:r>
      <w:proofErr w:type="gramStart"/>
      <w:r w:rsidRPr="00F9412A">
        <w:rPr>
          <w:rFonts w:ascii="標楷體" w:eastAsia="標楷體" w:hAnsi="標楷體" w:hint="eastAsia"/>
          <w:b/>
          <w:sz w:val="28"/>
          <w:szCs w:val="28"/>
        </w:rPr>
        <w:t>包括等效電阻</w:t>
      </w:r>
      <w:proofErr w:type="gramEnd"/>
      <w:r w:rsidRPr="00F9412A">
        <w:rPr>
          <w:rFonts w:ascii="標楷體" w:eastAsia="標楷體" w:hAnsi="標楷體"/>
          <w:b/>
          <w:position w:val="-12"/>
          <w:sz w:val="28"/>
          <w:szCs w:val="28"/>
        </w:rPr>
        <w:object w:dxaOrig="260" w:dyaOrig="360">
          <v:shape id="_x0000_i1033" type="#_x0000_t75" style="width:12.65pt;height:18.45pt" o:ole="">
            <v:imagedata r:id="rId25" o:title=""/>
          </v:shape>
          <o:OLEObject Type="Embed" ProgID="Equation.DSMT4" ShapeID="_x0000_i1033" DrawAspect="Content" ObjectID="_1634641661" r:id="rId26"/>
        </w:object>
      </w:r>
      <w:r w:rsidRPr="00F9412A">
        <w:rPr>
          <w:rFonts w:ascii="標楷體" w:eastAsia="標楷體" w:hAnsi="標楷體" w:hint="eastAsia"/>
          <w:b/>
          <w:sz w:val="28"/>
          <w:szCs w:val="28"/>
        </w:rPr>
        <w:t>及一個被放大器加強的回授電容</w:t>
      </w:r>
      <w:r w:rsidRPr="00F9412A">
        <w:rPr>
          <w:rFonts w:ascii="標楷體" w:eastAsia="標楷體" w:hAnsi="標楷體"/>
          <w:b/>
          <w:position w:val="-12"/>
          <w:sz w:val="28"/>
          <w:szCs w:val="28"/>
        </w:rPr>
        <w:object w:dxaOrig="380" w:dyaOrig="360">
          <v:shape id="_x0000_i1034" type="#_x0000_t75" style="width:19pt;height:18.45pt" o:ole="">
            <v:imagedata r:id="rId27" o:title=""/>
          </v:shape>
          <o:OLEObject Type="Embed" ProgID="Equation.DSMT4" ShapeID="_x0000_i1034" DrawAspect="Content" ObjectID="_1634641662" r:id="rId28"/>
        </w:object>
      </w:r>
      <w:r w:rsidRPr="00F9412A">
        <w:rPr>
          <w:rFonts w:ascii="標楷體" w:eastAsia="標楷體" w:hAnsi="標楷體" w:hint="eastAsia"/>
          <w:b/>
          <w:sz w:val="28"/>
          <w:szCs w:val="28"/>
        </w:rPr>
        <w:t>。</w:t>
      </w:r>
    </w:p>
    <w:p w:rsidR="00F94B7A" w:rsidRPr="00F9412A" w:rsidRDefault="006662D3" w:rsidP="005A0C72">
      <w:pPr>
        <w:pStyle w:val="af3"/>
        <w:tabs>
          <w:tab w:val="left" w:pos="0"/>
          <w:tab w:val="left" w:pos="426"/>
        </w:tabs>
        <w:spacing w:after="0" w:line="360" w:lineRule="auto"/>
        <w:ind w:left="0"/>
        <w:jc w:val="center"/>
        <w:rPr>
          <w:rFonts w:ascii="標楷體" w:eastAsia="標楷體" w:hAnsi="標楷體"/>
          <w:b/>
          <w:sz w:val="28"/>
          <w:szCs w:val="28"/>
        </w:rPr>
      </w:pPr>
      <w:r w:rsidRPr="00F9412A">
        <w:rPr>
          <w:rFonts w:ascii="標楷體" w:eastAsia="標楷體" w:hAnsi="標楷體" w:hint="eastAsia"/>
          <w:b/>
          <w:noProof/>
          <w:sz w:val="28"/>
          <w:szCs w:val="28"/>
        </w:rPr>
        <w:drawing>
          <wp:inline distT="0" distB="0" distL="0" distR="0">
            <wp:extent cx="2933700" cy="120015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0" cy="1200150"/>
                    </a:xfrm>
                    <a:prstGeom prst="rect">
                      <a:avLst/>
                    </a:prstGeom>
                    <a:noFill/>
                    <a:ln>
                      <a:noFill/>
                    </a:ln>
                  </pic:spPr>
                </pic:pic>
              </a:graphicData>
            </a:graphic>
          </wp:inline>
        </w:drawing>
      </w:r>
    </w:p>
    <w:p w:rsidR="00F94B7A" w:rsidRPr="00F9412A" w:rsidRDefault="00F94B7A" w:rsidP="005A0C72">
      <w:pPr>
        <w:pStyle w:val="af3"/>
        <w:tabs>
          <w:tab w:val="left" w:pos="0"/>
          <w:tab w:val="left" w:pos="426"/>
        </w:tabs>
        <w:spacing w:after="0" w:line="360" w:lineRule="auto"/>
        <w:ind w:left="0"/>
        <w:jc w:val="center"/>
        <w:rPr>
          <w:rFonts w:ascii="Times New Roman" w:eastAsia="標楷體" w:hAnsi="Times New Roman"/>
          <w:b/>
          <w:bCs/>
          <w:sz w:val="28"/>
          <w:szCs w:val="28"/>
        </w:rPr>
      </w:pPr>
      <w:r w:rsidRPr="00F9412A">
        <w:rPr>
          <w:rFonts w:ascii="Times New Roman" w:eastAsia="標楷體" w:hAnsi="標楷體"/>
          <w:b/>
          <w:sz w:val="28"/>
          <w:szCs w:val="28"/>
        </w:rPr>
        <w:t>圖</w:t>
      </w:r>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00542ADB" w:rsidRPr="00F9412A">
        <w:rPr>
          <w:rFonts w:ascii="Times New Roman" w:eastAsia="標楷體" w:hAnsi="Times New Roman"/>
          <w:b/>
          <w:sz w:val="28"/>
          <w:szCs w:val="28"/>
        </w:rPr>
        <w:t>2</w:t>
      </w:r>
      <w:r w:rsidRPr="00F9412A">
        <w:rPr>
          <w:rFonts w:ascii="Times New Roman" w:eastAsia="標楷體" w:hAnsi="Times New Roman"/>
          <w:b/>
          <w:sz w:val="28"/>
          <w:szCs w:val="28"/>
        </w:rPr>
        <w:t>)</w:t>
      </w:r>
      <w:r w:rsidRPr="00F9412A">
        <w:rPr>
          <w:rFonts w:ascii="Times New Roman" w:eastAsia="標楷體" w:hAnsi="標楷體"/>
          <w:b/>
          <w:bCs/>
          <w:sz w:val="28"/>
          <w:szCs w:val="28"/>
        </w:rPr>
        <w:t>：密勒電容效應對輸入端電路的影響</w:t>
      </w:r>
      <w:r w:rsidR="006E15BF" w:rsidRPr="00F9412A">
        <w:rPr>
          <w:rFonts w:ascii="Times New Roman" w:eastAsia="標楷體" w:hAnsi="Times New Roman"/>
          <w:b/>
          <w:bCs/>
          <w:sz w:val="28"/>
          <w:szCs w:val="28"/>
        </w:rPr>
        <w:t>[2]</w:t>
      </w:r>
    </w:p>
    <w:p w:rsidR="00F94B7A" w:rsidRPr="00F9412A" w:rsidRDefault="00F94B7A" w:rsidP="00F9412A">
      <w:pPr>
        <w:pStyle w:val="af3"/>
        <w:tabs>
          <w:tab w:val="left" w:pos="0"/>
          <w:tab w:val="left" w:pos="426"/>
        </w:tabs>
        <w:spacing w:after="0" w:line="360" w:lineRule="auto"/>
        <w:ind w:left="0" w:firstLineChars="200" w:firstLine="561"/>
        <w:rPr>
          <w:rFonts w:ascii="標楷體" w:eastAsia="標楷體" w:hAnsi="標楷體"/>
          <w:b/>
          <w:bCs/>
          <w:sz w:val="28"/>
          <w:szCs w:val="28"/>
        </w:rPr>
      </w:pPr>
      <w:r w:rsidRPr="00F9412A">
        <w:rPr>
          <w:rFonts w:ascii="標楷體" w:eastAsia="標楷體" w:hAnsi="標楷體" w:hint="eastAsia"/>
          <w:b/>
          <w:bCs/>
          <w:sz w:val="28"/>
          <w:szCs w:val="28"/>
        </w:rPr>
        <w:t>所以，</w:t>
      </w:r>
      <w:r w:rsidR="00C01288" w:rsidRPr="00F9412A">
        <w:rPr>
          <w:rFonts w:ascii="標楷體" w:eastAsia="標楷體" w:hAnsi="標楷體" w:hint="eastAsia"/>
          <w:b/>
          <w:bCs/>
          <w:sz w:val="28"/>
          <w:szCs w:val="28"/>
        </w:rPr>
        <w:t>密勒效應</w:t>
      </w:r>
      <w:r w:rsidRPr="00F9412A">
        <w:rPr>
          <w:rFonts w:ascii="標楷體" w:eastAsia="標楷體" w:hAnsi="標楷體" w:hint="eastAsia"/>
          <w:b/>
          <w:bCs/>
          <w:sz w:val="28"/>
          <w:szCs w:val="28"/>
        </w:rPr>
        <w:t>所引起的輸入電容通常定義如下：</w:t>
      </w:r>
    </w:p>
    <w:p w:rsidR="00CF4F45" w:rsidRPr="00F9412A" w:rsidRDefault="00F94B7A" w:rsidP="00F9412A">
      <w:pPr>
        <w:pStyle w:val="af3"/>
        <w:tabs>
          <w:tab w:val="left" w:pos="0"/>
          <w:tab w:val="left" w:pos="426"/>
        </w:tabs>
        <w:spacing w:after="0" w:line="360" w:lineRule="auto"/>
        <w:ind w:left="0" w:firstLineChars="200" w:firstLine="561"/>
        <w:jc w:val="right"/>
        <w:rPr>
          <w:rFonts w:ascii="標楷體" w:eastAsia="標楷體" w:hAnsi="標楷體"/>
          <w:b/>
          <w:bCs/>
          <w:sz w:val="28"/>
          <w:szCs w:val="28"/>
        </w:rPr>
      </w:pPr>
      <w:r w:rsidRPr="00F9412A">
        <w:rPr>
          <w:rFonts w:ascii="標楷體" w:eastAsia="標楷體" w:hAnsi="標楷體"/>
          <w:b/>
          <w:bCs/>
          <w:position w:val="-14"/>
          <w:sz w:val="28"/>
          <w:szCs w:val="28"/>
        </w:rPr>
        <w:object w:dxaOrig="1620" w:dyaOrig="380">
          <v:shape id="_x0000_i1035" type="#_x0000_t75" style="width:80.65pt;height:19pt" o:ole="">
            <v:imagedata r:id="rId30" o:title=""/>
          </v:shape>
          <o:OLEObject Type="Embed" ProgID="Equation.DSMT4" ShapeID="_x0000_i1035" DrawAspect="Content" ObjectID="_1634641663" r:id="rId31"/>
        </w:object>
      </w:r>
      <w:r w:rsidR="00CF4F45" w:rsidRPr="00F9412A">
        <w:rPr>
          <w:rFonts w:ascii="標楷體" w:eastAsia="標楷體" w:hAnsi="標楷體"/>
          <w:b/>
          <w:bCs/>
          <w:sz w:val="28"/>
          <w:szCs w:val="28"/>
        </w:rPr>
        <w:t>………………………………</w:t>
      </w:r>
      <w:proofErr w:type="gramStart"/>
      <w:r w:rsidR="00CF4F45" w:rsidRPr="00F9412A">
        <w:rPr>
          <w:rFonts w:ascii="標楷體" w:eastAsia="標楷體" w:hAnsi="標楷體"/>
          <w:b/>
          <w:bCs/>
          <w:sz w:val="28"/>
          <w:szCs w:val="28"/>
        </w:rPr>
        <w:t>…</w:t>
      </w:r>
      <w:r w:rsidR="00CF4F45" w:rsidRPr="00F9412A">
        <w:rPr>
          <w:rFonts w:eastAsia="標楷體"/>
          <w:b/>
          <w:bCs/>
          <w:sz w:val="28"/>
          <w:szCs w:val="28"/>
        </w:rPr>
        <w:t>(</w:t>
      </w:r>
      <w:proofErr w:type="gramEnd"/>
      <w:r w:rsidR="0054040A">
        <w:rPr>
          <w:rFonts w:eastAsia="標楷體"/>
          <w:b/>
          <w:bCs/>
          <w:sz w:val="28"/>
          <w:szCs w:val="28"/>
        </w:rPr>
        <w:t>2-</w:t>
      </w:r>
      <w:r w:rsidR="00CF4F45" w:rsidRPr="00F9412A">
        <w:rPr>
          <w:rFonts w:eastAsia="標楷體"/>
          <w:b/>
          <w:bCs/>
          <w:sz w:val="28"/>
          <w:szCs w:val="28"/>
        </w:rPr>
        <w:t>1)</w:t>
      </w:r>
    </w:p>
    <w:p w:rsidR="00F94B7A" w:rsidRPr="00F9412A" w:rsidRDefault="00F94B7A" w:rsidP="00F9412A">
      <w:pPr>
        <w:pStyle w:val="af3"/>
        <w:tabs>
          <w:tab w:val="left" w:pos="0"/>
          <w:tab w:val="left" w:pos="426"/>
        </w:tabs>
        <w:spacing w:after="0" w:line="360" w:lineRule="auto"/>
        <w:ind w:left="0" w:firstLineChars="200" w:firstLine="561"/>
        <w:rPr>
          <w:rFonts w:ascii="標楷體" w:eastAsia="標楷體" w:hAnsi="標楷體"/>
          <w:b/>
          <w:bCs/>
          <w:sz w:val="28"/>
          <w:szCs w:val="28"/>
        </w:rPr>
      </w:pPr>
      <w:r w:rsidRPr="00F9412A">
        <w:rPr>
          <w:rFonts w:ascii="標楷體" w:eastAsia="標楷體" w:hAnsi="標楷體" w:hint="eastAsia"/>
          <w:b/>
          <w:bCs/>
          <w:sz w:val="28"/>
          <w:szCs w:val="28"/>
        </w:rPr>
        <w:t>其中</w:t>
      </w:r>
      <w:r w:rsidRPr="00F9412A">
        <w:rPr>
          <w:rFonts w:ascii="標楷體" w:eastAsia="標楷體" w:hAnsi="標楷體"/>
          <w:b/>
          <w:bCs/>
          <w:position w:val="-12"/>
          <w:sz w:val="28"/>
          <w:szCs w:val="28"/>
        </w:rPr>
        <w:object w:dxaOrig="279" w:dyaOrig="360">
          <v:shape id="_x0000_i1036" type="#_x0000_t75" style="width:14.4pt;height:18.45pt" o:ole="">
            <v:imagedata r:id="rId32" o:title=""/>
          </v:shape>
          <o:OLEObject Type="Embed" ProgID="Equation.DSMT4" ShapeID="_x0000_i1036" DrawAspect="Content" ObjectID="_1634641664" r:id="rId33"/>
        </w:object>
      </w:r>
      <w:r w:rsidRPr="00F9412A">
        <w:rPr>
          <w:rFonts w:ascii="標楷體" w:eastAsia="標楷體" w:hAnsi="標楷體" w:hint="eastAsia"/>
          <w:b/>
          <w:bCs/>
          <w:sz w:val="28"/>
          <w:szCs w:val="28"/>
        </w:rPr>
        <w:t>為中頻增益</w:t>
      </w:r>
      <w:r w:rsidR="00C01288" w:rsidRPr="00F9412A">
        <w:rPr>
          <w:rFonts w:ascii="標楷體" w:eastAsia="標楷體" w:hAnsi="標楷體" w:hint="eastAsia"/>
          <w:b/>
          <w:bCs/>
          <w:sz w:val="28"/>
          <w:szCs w:val="28"/>
        </w:rPr>
        <w:t>值。</w:t>
      </w:r>
    </w:p>
    <w:p w:rsidR="00C01288" w:rsidRPr="00F9412A" w:rsidRDefault="00C01288" w:rsidP="00F9412A">
      <w:pPr>
        <w:pStyle w:val="af3"/>
        <w:tabs>
          <w:tab w:val="left" w:pos="0"/>
          <w:tab w:val="left" w:pos="426"/>
        </w:tabs>
        <w:spacing w:after="0" w:line="360" w:lineRule="auto"/>
        <w:ind w:left="0" w:firstLineChars="200" w:firstLine="561"/>
        <w:rPr>
          <w:rFonts w:ascii="標楷體" w:eastAsia="標楷體" w:hAnsi="標楷體"/>
          <w:b/>
          <w:bCs/>
          <w:sz w:val="28"/>
          <w:szCs w:val="28"/>
        </w:rPr>
      </w:pPr>
      <w:r w:rsidRPr="00F9412A">
        <w:rPr>
          <w:rFonts w:ascii="標楷體" w:eastAsia="標楷體" w:hAnsi="標楷體" w:hint="eastAsia"/>
          <w:b/>
          <w:bCs/>
          <w:sz w:val="28"/>
          <w:szCs w:val="28"/>
        </w:rPr>
        <w:t>密勒效應同時使輸出電容增加，下列為其說明：</w:t>
      </w:r>
    </w:p>
    <w:p w:rsidR="00C01288" w:rsidRPr="00F9412A" w:rsidRDefault="00C01288" w:rsidP="00F9412A">
      <w:pPr>
        <w:pStyle w:val="af3"/>
        <w:tabs>
          <w:tab w:val="left" w:pos="0"/>
          <w:tab w:val="left" w:pos="426"/>
        </w:tabs>
        <w:spacing w:after="0" w:line="360" w:lineRule="auto"/>
        <w:ind w:left="0" w:firstLineChars="200" w:firstLine="561"/>
        <w:rPr>
          <w:rFonts w:ascii="Times New Roman" w:eastAsia="標楷體" w:hAnsi="Times New Roman"/>
          <w:b/>
          <w:bCs/>
          <w:sz w:val="28"/>
          <w:szCs w:val="28"/>
        </w:rPr>
      </w:pPr>
      <w:r w:rsidRPr="00F9412A">
        <w:rPr>
          <w:rFonts w:ascii="Times New Roman" w:eastAsia="標楷體" w:hAnsi="Times New Roman"/>
          <w:b/>
          <w:bCs/>
          <w:sz w:val="28"/>
          <w:szCs w:val="28"/>
        </w:rPr>
        <w:t>由</w:t>
      </w:r>
      <w:r w:rsidRPr="00F9412A">
        <w:rPr>
          <w:rFonts w:ascii="Times New Roman" w:eastAsia="標楷體" w:hAnsi="Times New Roman"/>
          <w:b/>
          <w:bCs/>
          <w:sz w:val="28"/>
          <w:szCs w:val="28"/>
        </w:rPr>
        <w:t>KCL</w:t>
      </w:r>
      <w:r w:rsidRPr="00F9412A">
        <w:rPr>
          <w:rFonts w:ascii="Times New Roman" w:eastAsia="標楷體" w:hAnsi="Times New Roman"/>
          <w:b/>
          <w:bCs/>
          <w:sz w:val="28"/>
          <w:szCs w:val="28"/>
        </w:rPr>
        <w:t>可知</w:t>
      </w:r>
    </w:p>
    <w:p w:rsidR="00C01288" w:rsidRPr="00F9412A" w:rsidRDefault="00F346A7" w:rsidP="005A0C72">
      <w:pPr>
        <w:pStyle w:val="af3"/>
        <w:tabs>
          <w:tab w:val="left" w:pos="0"/>
          <w:tab w:val="left" w:pos="426"/>
        </w:tabs>
        <w:spacing w:after="0" w:line="360" w:lineRule="auto"/>
        <w:ind w:left="0"/>
        <w:jc w:val="center"/>
        <w:rPr>
          <w:rFonts w:ascii="標楷體" w:eastAsia="標楷體" w:hAnsi="標楷體"/>
          <w:b/>
          <w:bCs/>
          <w:sz w:val="28"/>
          <w:szCs w:val="28"/>
        </w:rPr>
      </w:pPr>
      <w:r w:rsidRPr="00F9412A">
        <w:rPr>
          <w:rFonts w:ascii="標楷體" w:eastAsia="標楷體" w:hAnsi="標楷體"/>
          <w:b/>
          <w:bCs/>
          <w:position w:val="-12"/>
          <w:sz w:val="28"/>
          <w:szCs w:val="28"/>
        </w:rPr>
        <w:object w:dxaOrig="1080" w:dyaOrig="360">
          <v:shape id="_x0000_i1037" type="#_x0000_t75" style="width:54.15pt;height:18.45pt" o:ole="">
            <v:imagedata r:id="rId34" o:title=""/>
          </v:shape>
          <o:OLEObject Type="Embed" ProgID="Equation.DSMT4" ShapeID="_x0000_i1037" DrawAspect="Content" ObjectID="_1634641665" r:id="rId35"/>
        </w:object>
      </w:r>
    </w:p>
    <w:p w:rsidR="00C01288" w:rsidRPr="00F9412A" w:rsidRDefault="00C01288" w:rsidP="00F9412A">
      <w:pPr>
        <w:pStyle w:val="af3"/>
        <w:tabs>
          <w:tab w:val="left" w:pos="0"/>
          <w:tab w:val="left" w:pos="426"/>
        </w:tabs>
        <w:spacing w:after="0" w:line="360" w:lineRule="auto"/>
        <w:ind w:left="0" w:firstLineChars="200" w:firstLine="561"/>
        <w:rPr>
          <w:rFonts w:ascii="標楷體" w:eastAsia="標楷體" w:hAnsi="標楷體"/>
          <w:b/>
          <w:bCs/>
          <w:sz w:val="28"/>
          <w:szCs w:val="28"/>
        </w:rPr>
      </w:pPr>
      <w:r w:rsidRPr="00F9412A">
        <w:rPr>
          <w:rFonts w:ascii="標楷體" w:eastAsia="標楷體" w:hAnsi="標楷體" w:hint="eastAsia"/>
          <w:b/>
          <w:bCs/>
          <w:sz w:val="28"/>
          <w:szCs w:val="28"/>
        </w:rPr>
        <w:t>又由歐姆定律</w:t>
      </w:r>
    </w:p>
    <w:p w:rsidR="00C01288" w:rsidRPr="00F9412A" w:rsidRDefault="00F346A7" w:rsidP="005A0C72">
      <w:pPr>
        <w:pStyle w:val="af3"/>
        <w:tabs>
          <w:tab w:val="left" w:pos="0"/>
          <w:tab w:val="left" w:pos="426"/>
        </w:tabs>
        <w:spacing w:after="0" w:line="360" w:lineRule="auto"/>
        <w:ind w:left="0"/>
        <w:jc w:val="center"/>
        <w:rPr>
          <w:rFonts w:ascii="標楷體" w:eastAsia="標楷體" w:hAnsi="標楷體"/>
          <w:b/>
          <w:bCs/>
          <w:sz w:val="28"/>
          <w:szCs w:val="28"/>
        </w:rPr>
      </w:pPr>
      <w:r w:rsidRPr="00F9412A">
        <w:rPr>
          <w:rFonts w:ascii="標楷體" w:eastAsia="標楷體" w:hAnsi="標楷體"/>
          <w:b/>
          <w:bCs/>
          <w:position w:val="-30"/>
          <w:sz w:val="28"/>
          <w:szCs w:val="28"/>
        </w:rPr>
        <w:object w:dxaOrig="760" w:dyaOrig="680">
          <v:shape id="_x0000_i1038" type="#_x0000_t75" style="width:38pt;height:34pt" o:ole="">
            <v:imagedata r:id="rId36" o:title=""/>
          </v:shape>
          <o:OLEObject Type="Embed" ProgID="Equation.DSMT4" ShapeID="_x0000_i1038" DrawAspect="Content" ObjectID="_1634641666" r:id="rId37"/>
        </w:object>
      </w:r>
      <w:r w:rsidR="00C01288" w:rsidRPr="00F9412A">
        <w:rPr>
          <w:rFonts w:ascii="標楷體" w:eastAsia="標楷體" w:hAnsi="標楷體" w:hint="eastAsia"/>
          <w:b/>
          <w:bCs/>
          <w:sz w:val="28"/>
          <w:szCs w:val="28"/>
        </w:rPr>
        <w:t>，</w:t>
      </w:r>
      <w:r w:rsidRPr="00F9412A">
        <w:rPr>
          <w:rFonts w:ascii="標楷體" w:eastAsia="標楷體" w:hAnsi="標楷體"/>
          <w:b/>
          <w:bCs/>
          <w:position w:val="-36"/>
          <w:sz w:val="28"/>
          <w:szCs w:val="28"/>
        </w:rPr>
        <w:object w:dxaOrig="1160" w:dyaOrig="740">
          <v:shape id="_x0000_i1039" type="#_x0000_t75" style="width:57.6pt;height:36.85pt" o:ole="">
            <v:imagedata r:id="rId38" o:title=""/>
          </v:shape>
          <o:OLEObject Type="Embed" ProgID="Equation.DSMT4" ShapeID="_x0000_i1039" DrawAspect="Content" ObjectID="_1634641667" r:id="rId39"/>
        </w:object>
      </w:r>
    </w:p>
    <w:p w:rsidR="00C01288" w:rsidRPr="00F9412A" w:rsidRDefault="00C01288" w:rsidP="005A0C72">
      <w:pPr>
        <w:pStyle w:val="af3"/>
        <w:tabs>
          <w:tab w:val="left" w:pos="0"/>
          <w:tab w:val="left" w:pos="426"/>
        </w:tabs>
        <w:spacing w:after="0" w:line="360" w:lineRule="auto"/>
        <w:ind w:left="0"/>
        <w:rPr>
          <w:rFonts w:ascii="標楷體" w:eastAsia="標楷體" w:hAnsi="標楷體"/>
          <w:b/>
          <w:bCs/>
          <w:sz w:val="28"/>
          <w:szCs w:val="28"/>
        </w:rPr>
      </w:pPr>
      <w:r w:rsidRPr="00F9412A">
        <w:rPr>
          <w:rFonts w:ascii="標楷體" w:eastAsia="標楷體" w:hAnsi="標楷體" w:hint="eastAsia"/>
          <w:b/>
          <w:bCs/>
          <w:sz w:val="28"/>
          <w:szCs w:val="28"/>
        </w:rPr>
        <w:t>電阻</w:t>
      </w:r>
      <w:r w:rsidR="00AB00F7" w:rsidRPr="00F9412A">
        <w:rPr>
          <w:rFonts w:ascii="標楷體" w:eastAsia="標楷體" w:hAnsi="標楷體"/>
          <w:b/>
          <w:bCs/>
          <w:position w:val="-12"/>
          <w:sz w:val="28"/>
          <w:szCs w:val="28"/>
        </w:rPr>
        <w:object w:dxaOrig="320" w:dyaOrig="360">
          <v:shape id="_x0000_i1040" type="#_x0000_t75" style="width:15.55pt;height:18.45pt" o:ole="">
            <v:imagedata r:id="rId40" o:title=""/>
          </v:shape>
          <o:OLEObject Type="Embed" ProgID="Equation.DSMT4" ShapeID="_x0000_i1040" DrawAspect="Content" ObjectID="_1634641668" r:id="rId41"/>
        </w:object>
      </w:r>
      <w:r w:rsidRPr="00F9412A">
        <w:rPr>
          <w:rFonts w:ascii="標楷體" w:eastAsia="標楷體" w:hAnsi="標楷體" w:hint="eastAsia"/>
          <w:b/>
          <w:bCs/>
          <w:sz w:val="28"/>
          <w:szCs w:val="28"/>
        </w:rPr>
        <w:t>通常相當大，故我們可以忽略第一項，並假設</w:t>
      </w:r>
    </w:p>
    <w:p w:rsidR="00C01288" w:rsidRPr="00F9412A" w:rsidRDefault="00F346A7" w:rsidP="005A0C72">
      <w:pPr>
        <w:pStyle w:val="af3"/>
        <w:tabs>
          <w:tab w:val="left" w:pos="0"/>
          <w:tab w:val="left" w:pos="426"/>
        </w:tabs>
        <w:spacing w:after="0" w:line="360" w:lineRule="auto"/>
        <w:ind w:left="0"/>
        <w:jc w:val="center"/>
        <w:rPr>
          <w:rFonts w:ascii="標楷體" w:eastAsia="標楷體" w:hAnsi="標楷體"/>
          <w:b/>
          <w:bCs/>
          <w:sz w:val="28"/>
          <w:szCs w:val="28"/>
        </w:rPr>
      </w:pPr>
      <w:r w:rsidRPr="00F9412A">
        <w:rPr>
          <w:rFonts w:ascii="標楷體" w:eastAsia="標楷體" w:hAnsi="標楷體"/>
          <w:b/>
          <w:bCs/>
          <w:position w:val="-36"/>
          <w:sz w:val="28"/>
          <w:szCs w:val="28"/>
        </w:rPr>
        <w:object w:dxaOrig="1160" w:dyaOrig="740">
          <v:shape id="_x0000_i1041" type="#_x0000_t75" style="width:57.6pt;height:36.85pt" o:ole="">
            <v:imagedata r:id="rId42" o:title=""/>
          </v:shape>
          <o:OLEObject Type="Embed" ProgID="Equation.DSMT4" ShapeID="_x0000_i1041" DrawAspect="Content" ObjectID="_1634641669" r:id="rId43"/>
        </w:object>
      </w:r>
    </w:p>
    <w:p w:rsidR="00C01288" w:rsidRPr="00F9412A" w:rsidRDefault="00C01288" w:rsidP="005A0C72">
      <w:pPr>
        <w:pStyle w:val="af3"/>
        <w:tabs>
          <w:tab w:val="left" w:pos="0"/>
          <w:tab w:val="left" w:pos="426"/>
        </w:tabs>
        <w:spacing w:after="0" w:line="360" w:lineRule="auto"/>
        <w:ind w:left="0"/>
        <w:rPr>
          <w:rFonts w:ascii="標楷體" w:eastAsia="標楷體" w:hAnsi="標楷體"/>
          <w:b/>
          <w:bCs/>
          <w:sz w:val="28"/>
          <w:szCs w:val="28"/>
        </w:rPr>
      </w:pPr>
      <w:r w:rsidRPr="00F9412A">
        <w:rPr>
          <w:rFonts w:ascii="標楷體" w:eastAsia="標楷體" w:hAnsi="標楷體" w:hint="eastAsia"/>
          <w:b/>
          <w:bCs/>
          <w:sz w:val="28"/>
          <w:szCs w:val="28"/>
        </w:rPr>
        <w:t>由</w:t>
      </w:r>
      <w:r w:rsidR="00153F5C" w:rsidRPr="00F9412A">
        <w:rPr>
          <w:rFonts w:ascii="標楷體" w:eastAsia="標楷體" w:hAnsi="標楷體"/>
          <w:b/>
          <w:bCs/>
          <w:position w:val="-30"/>
          <w:sz w:val="28"/>
          <w:szCs w:val="28"/>
        </w:rPr>
        <w:object w:dxaOrig="800" w:dyaOrig="680">
          <v:shape id="_x0000_i1042" type="#_x0000_t75" style="width:40.3pt;height:34pt" o:ole="">
            <v:imagedata r:id="rId44" o:title=""/>
          </v:shape>
          <o:OLEObject Type="Embed" ProgID="Equation.DSMT4" ShapeID="_x0000_i1042" DrawAspect="Content" ObjectID="_1634641670" r:id="rId45"/>
        </w:object>
      </w:r>
      <w:r w:rsidR="00153F5C" w:rsidRPr="00F9412A">
        <w:rPr>
          <w:rFonts w:ascii="標楷體" w:eastAsia="標楷體" w:hAnsi="標楷體" w:hint="eastAsia"/>
          <w:b/>
          <w:bCs/>
          <w:sz w:val="28"/>
          <w:szCs w:val="28"/>
        </w:rPr>
        <w:t>，將</w:t>
      </w:r>
      <w:r w:rsidR="00153F5C" w:rsidRPr="00F9412A">
        <w:rPr>
          <w:rFonts w:ascii="標楷體" w:eastAsia="標楷體" w:hAnsi="標楷體"/>
          <w:b/>
          <w:bCs/>
          <w:position w:val="-30"/>
          <w:sz w:val="28"/>
          <w:szCs w:val="28"/>
        </w:rPr>
        <w:object w:dxaOrig="780" w:dyaOrig="680">
          <v:shape id="_x0000_i1043" type="#_x0000_t75" style="width:38.6pt;height:34pt" o:ole="">
            <v:imagedata r:id="rId46" o:title=""/>
          </v:shape>
          <o:OLEObject Type="Embed" ProgID="Equation.DSMT4" ShapeID="_x0000_i1043" DrawAspect="Content" ObjectID="_1634641671" r:id="rId47"/>
        </w:object>
      </w:r>
      <w:r w:rsidR="00153F5C" w:rsidRPr="00F9412A">
        <w:rPr>
          <w:rFonts w:ascii="標楷體" w:eastAsia="標楷體" w:hAnsi="標楷體" w:hint="eastAsia"/>
          <w:b/>
          <w:bCs/>
          <w:sz w:val="28"/>
          <w:szCs w:val="28"/>
        </w:rPr>
        <w:t>代入，將可得</w:t>
      </w:r>
    </w:p>
    <w:p w:rsidR="00C01288" w:rsidRPr="00F9412A" w:rsidRDefault="0015076C" w:rsidP="005A0C72">
      <w:pPr>
        <w:pStyle w:val="af3"/>
        <w:tabs>
          <w:tab w:val="left" w:pos="0"/>
          <w:tab w:val="left" w:pos="426"/>
        </w:tabs>
        <w:spacing w:after="0" w:line="360" w:lineRule="auto"/>
        <w:ind w:left="0"/>
        <w:jc w:val="center"/>
        <w:rPr>
          <w:rFonts w:ascii="標楷體" w:eastAsia="標楷體" w:hAnsi="標楷體"/>
          <w:b/>
          <w:bCs/>
          <w:sz w:val="28"/>
          <w:szCs w:val="28"/>
        </w:rPr>
      </w:pPr>
      <w:r w:rsidRPr="00F9412A">
        <w:rPr>
          <w:rFonts w:ascii="標楷體" w:eastAsia="標楷體" w:hAnsi="標楷體"/>
          <w:b/>
          <w:bCs/>
          <w:position w:val="-36"/>
          <w:sz w:val="28"/>
          <w:szCs w:val="28"/>
        </w:rPr>
        <w:object w:dxaOrig="2880" w:dyaOrig="740">
          <v:shape id="_x0000_i1044" type="#_x0000_t75" style="width:162.45pt;height:37.45pt" o:ole="">
            <v:imagedata r:id="rId48" o:title=""/>
          </v:shape>
          <o:OLEObject Type="Embed" ProgID="Equation.DSMT4" ShapeID="_x0000_i1044" DrawAspect="Content" ObjectID="_1634641672" r:id="rId49"/>
        </w:object>
      </w:r>
      <w:r w:rsidRPr="00F9412A">
        <w:rPr>
          <w:rFonts w:ascii="標楷體" w:eastAsia="標楷體" w:hAnsi="標楷體" w:hint="eastAsia"/>
          <w:b/>
          <w:bCs/>
          <w:sz w:val="28"/>
          <w:szCs w:val="28"/>
        </w:rPr>
        <w:t>及</w:t>
      </w:r>
      <w:r w:rsidRPr="00F9412A">
        <w:rPr>
          <w:rFonts w:ascii="標楷體" w:eastAsia="標楷體" w:hAnsi="標楷體"/>
          <w:b/>
          <w:bCs/>
          <w:position w:val="-36"/>
          <w:sz w:val="28"/>
          <w:szCs w:val="28"/>
        </w:rPr>
        <w:object w:dxaOrig="1280" w:dyaOrig="740">
          <v:shape id="_x0000_i1045" type="#_x0000_t75" style="width:63.95pt;height:36.85pt" o:ole="">
            <v:imagedata r:id="rId50" o:title=""/>
          </v:shape>
          <o:OLEObject Type="Embed" ProgID="Equation.DSMT4" ShapeID="_x0000_i1045" DrawAspect="Content" ObjectID="_1634641673" r:id="rId51"/>
        </w:object>
      </w:r>
    </w:p>
    <w:p w:rsidR="0015076C" w:rsidRPr="00F9412A" w:rsidRDefault="0000524A" w:rsidP="005A0C72">
      <w:pPr>
        <w:pStyle w:val="af3"/>
        <w:tabs>
          <w:tab w:val="left" w:pos="0"/>
          <w:tab w:val="left" w:pos="426"/>
        </w:tabs>
        <w:spacing w:after="0" w:line="360" w:lineRule="auto"/>
        <w:ind w:left="0"/>
        <w:rPr>
          <w:rFonts w:ascii="標楷體" w:eastAsia="標楷體" w:hAnsi="標楷體"/>
          <w:b/>
          <w:bCs/>
          <w:sz w:val="28"/>
          <w:szCs w:val="28"/>
        </w:rPr>
      </w:pPr>
      <w:r w:rsidRPr="00F9412A">
        <w:rPr>
          <w:rFonts w:ascii="標楷體" w:eastAsia="標楷體" w:hAnsi="標楷體" w:hint="eastAsia"/>
          <w:b/>
          <w:bCs/>
          <w:sz w:val="28"/>
          <w:szCs w:val="28"/>
        </w:rPr>
        <w:t>或者可寫成</w:t>
      </w:r>
      <w:r w:rsidR="00F346A7" w:rsidRPr="00F9412A">
        <w:rPr>
          <w:rFonts w:ascii="標楷體" w:eastAsia="標楷體" w:hAnsi="標楷體" w:hint="eastAsia"/>
          <w:b/>
          <w:bCs/>
          <w:sz w:val="28"/>
          <w:szCs w:val="28"/>
        </w:rPr>
        <w:t xml:space="preserve">        </w:t>
      </w:r>
      <w:r w:rsidRPr="00F9412A">
        <w:rPr>
          <w:rFonts w:ascii="標楷體" w:eastAsia="標楷體" w:hAnsi="標楷體"/>
          <w:b/>
          <w:bCs/>
          <w:position w:val="-36"/>
          <w:sz w:val="28"/>
          <w:szCs w:val="28"/>
        </w:rPr>
        <w:object w:dxaOrig="3700" w:dyaOrig="800">
          <v:shape id="_x0000_i1046" type="#_x0000_t75" style="width:185.45pt;height:40.3pt" o:ole="">
            <v:imagedata r:id="rId52" o:title=""/>
          </v:shape>
          <o:OLEObject Type="Embed" ProgID="Equation.DSMT4" ShapeID="_x0000_i1046" DrawAspect="Content" ObjectID="_1634641674" r:id="rId53"/>
        </w:object>
      </w:r>
    </w:p>
    <w:p w:rsidR="00542ADB" w:rsidRPr="00F9412A" w:rsidRDefault="00542ADB" w:rsidP="005A0C72">
      <w:pPr>
        <w:pStyle w:val="af3"/>
        <w:tabs>
          <w:tab w:val="left" w:pos="0"/>
          <w:tab w:val="left" w:pos="426"/>
        </w:tabs>
        <w:spacing w:after="0" w:line="360" w:lineRule="auto"/>
        <w:ind w:left="0"/>
        <w:rPr>
          <w:rFonts w:ascii="標楷體" w:eastAsia="標楷體" w:hAnsi="標楷體"/>
          <w:b/>
          <w:sz w:val="28"/>
          <w:szCs w:val="28"/>
        </w:rPr>
      </w:pPr>
      <w:r w:rsidRPr="00F9412A">
        <w:rPr>
          <w:rFonts w:ascii="標楷體" w:eastAsia="標楷體" w:hAnsi="標楷體" w:hint="eastAsia"/>
          <w:b/>
          <w:sz w:val="28"/>
          <w:szCs w:val="28"/>
        </w:rPr>
        <w:t>由上可推導出密勒輸出電容如下：</w:t>
      </w:r>
    </w:p>
    <w:p w:rsidR="00542ADB" w:rsidRPr="00F9412A" w:rsidRDefault="00542ADB" w:rsidP="005A0C72">
      <w:pPr>
        <w:pStyle w:val="af3"/>
        <w:tabs>
          <w:tab w:val="left" w:pos="0"/>
          <w:tab w:val="left" w:pos="426"/>
        </w:tabs>
        <w:spacing w:after="0" w:line="360" w:lineRule="auto"/>
        <w:ind w:left="0"/>
        <w:jc w:val="right"/>
        <w:rPr>
          <w:rFonts w:ascii="標楷體" w:eastAsia="標楷體" w:hAnsi="標楷體"/>
          <w:b/>
          <w:sz w:val="28"/>
          <w:szCs w:val="28"/>
        </w:rPr>
      </w:pPr>
      <w:r w:rsidRPr="00F9412A">
        <w:rPr>
          <w:rFonts w:ascii="標楷體" w:eastAsia="標楷體" w:hAnsi="標楷體"/>
          <w:b/>
          <w:position w:val="-36"/>
          <w:sz w:val="28"/>
          <w:szCs w:val="28"/>
        </w:rPr>
        <w:object w:dxaOrig="2280" w:dyaOrig="859">
          <v:shape id="_x0000_i1047" type="#_x0000_t75" style="width:114.05pt;height:42.6pt" o:ole="">
            <v:imagedata r:id="rId54" o:title=""/>
          </v:shape>
          <o:OLEObject Type="Embed" ProgID="Equation.3" ShapeID="_x0000_i1047" DrawAspect="Content" ObjectID="_1634641675" r:id="rId55"/>
        </w:object>
      </w:r>
      <w:r w:rsidR="00820703" w:rsidRPr="00F9412A">
        <w:rPr>
          <w:rFonts w:ascii="標楷體" w:eastAsia="標楷體" w:hAnsi="標楷體"/>
          <w:b/>
          <w:sz w:val="28"/>
          <w:szCs w:val="28"/>
        </w:rPr>
        <w:t>…………………………</w:t>
      </w:r>
      <w:r w:rsidR="00820703" w:rsidRPr="00F9412A">
        <w:rPr>
          <w:rFonts w:ascii="Times New Roman" w:eastAsia="標楷體" w:hAnsi="Times New Roman"/>
          <w:b/>
          <w:sz w:val="28"/>
          <w:szCs w:val="28"/>
        </w:rPr>
        <w:t>……</w:t>
      </w:r>
      <w:proofErr w:type="gramStart"/>
      <w:r w:rsidR="00820703" w:rsidRPr="00F9412A">
        <w:rPr>
          <w:rFonts w:ascii="Times New Roman" w:eastAsia="標楷體" w:hAnsi="Times New Roman"/>
          <w:b/>
          <w:sz w:val="28"/>
          <w:szCs w:val="28"/>
        </w:rPr>
        <w:t>…(</w:t>
      </w:r>
      <w:proofErr w:type="gramEnd"/>
      <w:r w:rsidR="0054040A">
        <w:rPr>
          <w:rFonts w:ascii="Times New Roman" w:eastAsia="標楷體" w:hAnsi="Times New Roman"/>
          <w:b/>
          <w:sz w:val="28"/>
          <w:szCs w:val="28"/>
        </w:rPr>
        <w:t>2-</w:t>
      </w:r>
      <w:r w:rsidR="00820703" w:rsidRPr="00F9412A">
        <w:rPr>
          <w:rFonts w:ascii="Times New Roman" w:eastAsia="標楷體" w:hAnsi="Times New Roman"/>
          <w:b/>
          <w:sz w:val="28"/>
          <w:szCs w:val="28"/>
        </w:rPr>
        <w:t>2)</w:t>
      </w:r>
    </w:p>
    <w:p w:rsidR="00820703" w:rsidRPr="00F9412A" w:rsidRDefault="00542ADB" w:rsidP="005A0C72">
      <w:pPr>
        <w:pStyle w:val="af3"/>
        <w:tabs>
          <w:tab w:val="left" w:pos="0"/>
          <w:tab w:val="left" w:pos="426"/>
        </w:tabs>
        <w:spacing w:after="0" w:line="360" w:lineRule="auto"/>
        <w:ind w:left="0"/>
        <w:rPr>
          <w:rFonts w:ascii="標楷體" w:eastAsia="標楷體" w:hAnsi="標楷體"/>
          <w:b/>
          <w:sz w:val="28"/>
          <w:szCs w:val="28"/>
        </w:rPr>
      </w:pPr>
      <w:r w:rsidRPr="00F9412A">
        <w:rPr>
          <w:rFonts w:ascii="標楷體" w:eastAsia="標楷體" w:hAnsi="標楷體" w:hint="eastAsia"/>
          <w:b/>
          <w:sz w:val="28"/>
          <w:szCs w:val="28"/>
        </w:rPr>
        <w:t>通常</w:t>
      </w:r>
      <w:r w:rsidRPr="00F9412A">
        <w:rPr>
          <w:rFonts w:ascii="標楷體" w:eastAsia="標楷體" w:hAnsi="標楷體"/>
          <w:b/>
          <w:position w:val="-12"/>
          <w:sz w:val="28"/>
          <w:szCs w:val="28"/>
        </w:rPr>
        <w:object w:dxaOrig="859" w:dyaOrig="380">
          <v:shape id="_x0000_i1048" type="#_x0000_t75" style="width:42.6pt;height:19pt" o:ole="">
            <v:imagedata r:id="rId56" o:title=""/>
          </v:shape>
          <o:OLEObject Type="Embed" ProgID="Equation.3" ShapeID="_x0000_i1048" DrawAspect="Content" ObjectID="_1634641676" r:id="rId57"/>
        </w:object>
      </w:r>
      <w:r w:rsidRPr="00F9412A">
        <w:rPr>
          <w:rFonts w:ascii="標楷體" w:eastAsia="標楷體" w:hAnsi="標楷體" w:hint="eastAsia"/>
          <w:b/>
          <w:sz w:val="28"/>
          <w:szCs w:val="28"/>
        </w:rPr>
        <w:t>、所以上述密勒輸出</w:t>
      </w:r>
      <w:proofErr w:type="gramStart"/>
      <w:r w:rsidRPr="00F9412A">
        <w:rPr>
          <w:rFonts w:ascii="標楷體" w:eastAsia="標楷體" w:hAnsi="標楷體" w:hint="eastAsia"/>
          <w:b/>
          <w:sz w:val="28"/>
          <w:szCs w:val="28"/>
        </w:rPr>
        <w:t>電容可化簡</w:t>
      </w:r>
      <w:proofErr w:type="gramEnd"/>
      <w:r w:rsidRPr="00F9412A">
        <w:rPr>
          <w:rFonts w:ascii="標楷體" w:eastAsia="標楷體" w:hAnsi="標楷體" w:hint="eastAsia"/>
          <w:b/>
          <w:sz w:val="28"/>
          <w:szCs w:val="28"/>
        </w:rPr>
        <w:t>為</w:t>
      </w:r>
    </w:p>
    <w:p w:rsidR="00542ADB" w:rsidRPr="00F9412A" w:rsidRDefault="00542ADB" w:rsidP="005A0C72">
      <w:pPr>
        <w:pStyle w:val="af3"/>
        <w:tabs>
          <w:tab w:val="left" w:pos="0"/>
          <w:tab w:val="left" w:pos="426"/>
        </w:tabs>
        <w:spacing w:after="0" w:line="360" w:lineRule="auto"/>
        <w:ind w:left="0"/>
        <w:jc w:val="right"/>
        <w:rPr>
          <w:rFonts w:ascii="標楷體" w:eastAsia="標楷體" w:hAnsi="標楷體"/>
          <w:b/>
          <w:bCs/>
          <w:sz w:val="28"/>
          <w:szCs w:val="28"/>
        </w:rPr>
      </w:pPr>
      <w:r w:rsidRPr="00F9412A">
        <w:rPr>
          <w:rFonts w:ascii="標楷體" w:eastAsia="標楷體" w:hAnsi="標楷體"/>
          <w:b/>
          <w:position w:val="-16"/>
          <w:sz w:val="28"/>
          <w:szCs w:val="28"/>
        </w:rPr>
        <w:object w:dxaOrig="1080" w:dyaOrig="420">
          <v:shape id="_x0000_i1049" type="#_x0000_t75" style="width:54.15pt;height:21.3pt" o:ole="">
            <v:imagedata r:id="rId58" o:title=""/>
          </v:shape>
          <o:OLEObject Type="Embed" ProgID="Equation.3" ShapeID="_x0000_i1049" DrawAspect="Content" ObjectID="_1634641677" r:id="rId59"/>
        </w:object>
      </w:r>
      <w:r w:rsidR="00820703" w:rsidRPr="00F9412A">
        <w:rPr>
          <w:rFonts w:ascii="標楷體" w:eastAsia="標楷體" w:hAnsi="標楷體"/>
          <w:b/>
          <w:sz w:val="28"/>
          <w:szCs w:val="28"/>
        </w:rPr>
        <w:t>………………………</w:t>
      </w:r>
      <w:r w:rsidR="00820703" w:rsidRPr="00F9412A">
        <w:rPr>
          <w:rFonts w:ascii="Times New Roman" w:eastAsia="標楷體" w:hAnsi="Times New Roman"/>
          <w:b/>
          <w:sz w:val="28"/>
          <w:szCs w:val="28"/>
        </w:rPr>
        <w:t>…………</w:t>
      </w:r>
      <w:proofErr w:type="gramStart"/>
      <w:r w:rsidR="00820703" w:rsidRPr="00F9412A">
        <w:rPr>
          <w:rFonts w:ascii="Times New Roman" w:eastAsia="標楷體" w:hAnsi="Times New Roman"/>
          <w:b/>
          <w:sz w:val="28"/>
          <w:szCs w:val="28"/>
        </w:rPr>
        <w:t>…(</w:t>
      </w:r>
      <w:proofErr w:type="gramEnd"/>
      <w:r w:rsidR="0054040A">
        <w:rPr>
          <w:rFonts w:ascii="Times New Roman" w:eastAsia="標楷體" w:hAnsi="Times New Roman"/>
          <w:b/>
          <w:sz w:val="28"/>
          <w:szCs w:val="28"/>
        </w:rPr>
        <w:t>2-</w:t>
      </w:r>
      <w:r w:rsidR="00820703" w:rsidRPr="00F9412A">
        <w:rPr>
          <w:rFonts w:ascii="Times New Roman" w:eastAsia="標楷體" w:hAnsi="Times New Roman"/>
          <w:b/>
          <w:sz w:val="28"/>
          <w:szCs w:val="28"/>
        </w:rPr>
        <w:t>3)</w:t>
      </w:r>
    </w:p>
    <w:p w:rsidR="00C01288" w:rsidRPr="00F9412A" w:rsidRDefault="006662D3" w:rsidP="005A0C72">
      <w:pPr>
        <w:pStyle w:val="af3"/>
        <w:tabs>
          <w:tab w:val="left" w:pos="0"/>
          <w:tab w:val="left" w:pos="426"/>
        </w:tabs>
        <w:spacing w:after="0" w:line="360" w:lineRule="auto"/>
        <w:ind w:left="0"/>
        <w:jc w:val="center"/>
        <w:rPr>
          <w:rFonts w:ascii="標楷體" w:eastAsia="標楷體" w:hAnsi="標楷體"/>
          <w:b/>
          <w:sz w:val="28"/>
          <w:szCs w:val="28"/>
        </w:rPr>
      </w:pPr>
      <w:r w:rsidRPr="00F9412A">
        <w:rPr>
          <w:rFonts w:ascii="標楷體" w:eastAsia="標楷體" w:hAnsi="標楷體" w:hint="eastAsia"/>
          <w:b/>
          <w:noProof/>
          <w:sz w:val="28"/>
          <w:szCs w:val="28"/>
        </w:rPr>
        <w:drawing>
          <wp:inline distT="0" distB="0" distL="0" distR="0">
            <wp:extent cx="3381375" cy="201930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81375" cy="2019300"/>
                    </a:xfrm>
                    <a:prstGeom prst="rect">
                      <a:avLst/>
                    </a:prstGeom>
                    <a:noFill/>
                    <a:ln>
                      <a:noFill/>
                    </a:ln>
                  </pic:spPr>
                </pic:pic>
              </a:graphicData>
            </a:graphic>
          </wp:inline>
        </w:drawing>
      </w:r>
    </w:p>
    <w:p w:rsidR="0015076C" w:rsidRPr="00F9412A" w:rsidRDefault="0015076C" w:rsidP="005A0C72">
      <w:pPr>
        <w:pStyle w:val="af3"/>
        <w:tabs>
          <w:tab w:val="left" w:pos="0"/>
          <w:tab w:val="left" w:pos="426"/>
        </w:tabs>
        <w:spacing w:after="0" w:line="360" w:lineRule="auto"/>
        <w:ind w:left="0"/>
        <w:jc w:val="center"/>
        <w:rPr>
          <w:rFonts w:ascii="Times New Roman" w:eastAsia="標楷體" w:hAnsi="Times New Roman"/>
          <w:b/>
          <w:bCs/>
          <w:sz w:val="28"/>
          <w:szCs w:val="28"/>
        </w:rPr>
      </w:pPr>
      <w:r w:rsidRPr="00F9412A">
        <w:rPr>
          <w:rFonts w:ascii="Times New Roman" w:eastAsia="標楷體" w:hAnsi="標楷體"/>
          <w:b/>
          <w:sz w:val="28"/>
          <w:szCs w:val="28"/>
        </w:rPr>
        <w:t>圖</w:t>
      </w:r>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00542ADB" w:rsidRPr="00F9412A">
        <w:rPr>
          <w:rFonts w:ascii="Times New Roman" w:eastAsia="標楷體" w:hAnsi="Times New Roman"/>
          <w:b/>
          <w:sz w:val="28"/>
          <w:szCs w:val="28"/>
        </w:rPr>
        <w:t>3</w:t>
      </w:r>
      <w:r w:rsidRPr="00F9412A">
        <w:rPr>
          <w:rFonts w:ascii="Times New Roman" w:eastAsia="標楷體" w:hAnsi="Times New Roman"/>
          <w:b/>
          <w:sz w:val="28"/>
          <w:szCs w:val="28"/>
        </w:rPr>
        <w:t>)</w:t>
      </w:r>
      <w:r w:rsidRPr="00F9412A">
        <w:rPr>
          <w:rFonts w:ascii="Times New Roman" w:eastAsia="標楷體" w:hAnsi="標楷體"/>
          <w:b/>
          <w:sz w:val="28"/>
          <w:szCs w:val="28"/>
        </w:rPr>
        <w:t>：</w:t>
      </w:r>
      <w:r w:rsidR="00F346A7" w:rsidRPr="00F9412A">
        <w:rPr>
          <w:rFonts w:ascii="Times New Roman" w:eastAsia="標楷體" w:hAnsi="標楷體"/>
          <w:b/>
          <w:sz w:val="28"/>
          <w:szCs w:val="28"/>
        </w:rPr>
        <w:t>推導</w:t>
      </w:r>
      <w:r w:rsidR="00F346A7" w:rsidRPr="00F9412A">
        <w:rPr>
          <w:rFonts w:ascii="Times New Roman" w:eastAsia="標楷體" w:hAnsi="標楷體"/>
          <w:b/>
          <w:bCs/>
          <w:sz w:val="28"/>
          <w:szCs w:val="28"/>
        </w:rPr>
        <w:t>密勒效應</w:t>
      </w:r>
      <w:r w:rsidRPr="00F9412A">
        <w:rPr>
          <w:rFonts w:ascii="Times New Roman" w:eastAsia="標楷體" w:hAnsi="標楷體"/>
          <w:b/>
          <w:sz w:val="28"/>
          <w:szCs w:val="28"/>
        </w:rPr>
        <w:t>所產生的輸出電容</w:t>
      </w:r>
      <w:r w:rsidR="006E15BF" w:rsidRPr="00F9412A">
        <w:rPr>
          <w:rFonts w:ascii="Times New Roman" w:eastAsia="標楷體" w:hAnsi="Times New Roman"/>
          <w:b/>
          <w:bCs/>
          <w:sz w:val="28"/>
          <w:szCs w:val="28"/>
        </w:rPr>
        <w:t>[2]</w:t>
      </w:r>
    </w:p>
    <w:p w:rsidR="00DE0326" w:rsidRPr="00F9412A" w:rsidRDefault="00DE0326" w:rsidP="005A0C72">
      <w:pPr>
        <w:pStyle w:val="af3"/>
        <w:tabs>
          <w:tab w:val="left" w:pos="0"/>
          <w:tab w:val="left" w:pos="426"/>
        </w:tabs>
        <w:spacing w:after="0" w:line="360" w:lineRule="auto"/>
        <w:ind w:left="0"/>
        <w:jc w:val="center"/>
        <w:rPr>
          <w:rFonts w:ascii="Times New Roman" w:eastAsia="標楷體" w:hAnsi="Times New Roman"/>
          <w:b/>
          <w:sz w:val="28"/>
          <w:szCs w:val="28"/>
        </w:rPr>
      </w:pPr>
    </w:p>
    <w:p w:rsidR="0000524A" w:rsidRPr="00F9412A" w:rsidRDefault="0000524A" w:rsidP="005A0C72">
      <w:pPr>
        <w:pStyle w:val="af3"/>
        <w:tabs>
          <w:tab w:val="left" w:pos="0"/>
          <w:tab w:val="left" w:pos="426"/>
        </w:tabs>
        <w:spacing w:after="0" w:line="360" w:lineRule="auto"/>
        <w:ind w:left="0"/>
        <w:rPr>
          <w:rFonts w:ascii="Times New Roman" w:eastAsia="標楷體" w:hAnsi="Times New Roman"/>
          <w:b/>
          <w:color w:val="0000CC"/>
          <w:sz w:val="28"/>
          <w:szCs w:val="28"/>
        </w:rPr>
      </w:pPr>
      <w:r w:rsidRPr="00F9412A">
        <w:rPr>
          <w:rFonts w:ascii="Times New Roman" w:eastAsia="標楷體" w:hAnsi="Times New Roman"/>
          <w:b/>
          <w:color w:val="0000CC"/>
          <w:sz w:val="28"/>
          <w:szCs w:val="28"/>
        </w:rPr>
        <w:t>2.BJT</w:t>
      </w:r>
      <w:r w:rsidRPr="00F9412A">
        <w:rPr>
          <w:rFonts w:ascii="Times New Roman" w:eastAsia="標楷體"/>
          <w:b/>
          <w:color w:val="0000CC"/>
          <w:sz w:val="28"/>
          <w:szCs w:val="28"/>
        </w:rPr>
        <w:t>放大器的高頻響應</w:t>
      </w:r>
    </w:p>
    <w:p w:rsidR="00A106C7" w:rsidRPr="00F9412A" w:rsidRDefault="00A106C7" w:rsidP="00F9412A">
      <w:pPr>
        <w:pStyle w:val="af3"/>
        <w:tabs>
          <w:tab w:val="left" w:pos="0"/>
          <w:tab w:val="left" w:pos="426"/>
        </w:tabs>
        <w:spacing w:after="0" w:line="360" w:lineRule="auto"/>
        <w:ind w:left="0" w:firstLineChars="200" w:firstLine="561"/>
        <w:jc w:val="both"/>
        <w:rPr>
          <w:rFonts w:eastAsia="標楷體"/>
          <w:b/>
          <w:sz w:val="28"/>
          <w:szCs w:val="28"/>
        </w:rPr>
      </w:pPr>
      <w:r w:rsidRPr="00F9412A">
        <w:rPr>
          <w:rFonts w:ascii="Times New Roman" w:eastAsia="標楷體"/>
          <w:b/>
          <w:sz w:val="28"/>
          <w:szCs w:val="28"/>
        </w:rPr>
        <w:t>在高頻端有兩個決定因素決定</w:t>
      </w:r>
      <w:r w:rsidRPr="00F9412A">
        <w:rPr>
          <w:rFonts w:ascii="Times New Roman" w:eastAsia="標楷體" w:hAnsi="Times New Roman"/>
          <w:b/>
          <w:sz w:val="28"/>
          <w:szCs w:val="28"/>
        </w:rPr>
        <w:t>-3</w:t>
      </w:r>
      <w:r w:rsidRPr="00F9412A">
        <w:rPr>
          <w:rFonts w:ascii="Times New Roman" w:eastAsia="標楷體" w:hAnsi="Times New Roman"/>
          <w:b/>
          <w:i/>
          <w:sz w:val="28"/>
          <w:szCs w:val="28"/>
        </w:rPr>
        <w:t>dB</w:t>
      </w:r>
      <w:r w:rsidRPr="00F9412A">
        <w:rPr>
          <w:rFonts w:ascii="Times New Roman" w:eastAsia="標楷體"/>
          <w:b/>
          <w:sz w:val="28"/>
          <w:szCs w:val="28"/>
        </w:rPr>
        <w:t>點</w:t>
      </w:r>
      <w:r w:rsidRPr="00F9412A">
        <w:rPr>
          <w:rFonts w:ascii="Times New Roman" w:eastAsia="標楷體" w:hAnsi="標楷體"/>
          <w:b/>
          <w:sz w:val="28"/>
          <w:szCs w:val="28"/>
        </w:rPr>
        <w:t>：</w:t>
      </w:r>
      <w:r w:rsidRPr="00F9412A">
        <w:rPr>
          <w:rFonts w:eastAsia="標楷體" w:hint="eastAsia"/>
          <w:b/>
          <w:sz w:val="28"/>
          <w:szCs w:val="28"/>
        </w:rPr>
        <w:t>網路的電容</w:t>
      </w:r>
      <w:r w:rsidRPr="00F9412A">
        <w:rPr>
          <w:rFonts w:eastAsia="標楷體" w:hint="eastAsia"/>
          <w:b/>
          <w:sz w:val="28"/>
          <w:szCs w:val="28"/>
        </w:rPr>
        <w:t>(</w:t>
      </w:r>
      <w:r w:rsidRPr="00F9412A">
        <w:rPr>
          <w:rFonts w:eastAsia="標楷體" w:hint="eastAsia"/>
          <w:b/>
          <w:sz w:val="28"/>
          <w:szCs w:val="28"/>
        </w:rPr>
        <w:t>含寄生電容及經由設計所決定的電容</w:t>
      </w:r>
      <w:r w:rsidRPr="00F9412A">
        <w:rPr>
          <w:rFonts w:eastAsia="標楷體" w:hint="eastAsia"/>
          <w:b/>
          <w:sz w:val="28"/>
          <w:szCs w:val="28"/>
        </w:rPr>
        <w:t>)</w:t>
      </w:r>
      <w:r w:rsidRPr="00F9412A">
        <w:rPr>
          <w:rFonts w:eastAsia="標楷體" w:hint="eastAsia"/>
          <w:b/>
          <w:sz w:val="28"/>
          <w:szCs w:val="28"/>
        </w:rPr>
        <w:t>即隨頻率改變的</w:t>
      </w:r>
      <w:r w:rsidRPr="00F9412A">
        <w:rPr>
          <w:rFonts w:eastAsia="標楷體"/>
          <w:b/>
          <w:position w:val="-16"/>
          <w:sz w:val="28"/>
          <w:szCs w:val="28"/>
        </w:rPr>
        <w:object w:dxaOrig="760" w:dyaOrig="420">
          <v:shape id="_x0000_i1050" type="#_x0000_t75" style="width:38pt;height:21.3pt" o:ole="">
            <v:imagedata r:id="rId61" o:title=""/>
          </v:shape>
          <o:OLEObject Type="Embed" ProgID="Equation.3" ShapeID="_x0000_i1050" DrawAspect="Content" ObjectID="_1634641678" r:id="rId62"/>
        </w:object>
      </w:r>
      <w:r w:rsidRPr="00F9412A">
        <w:rPr>
          <w:rFonts w:eastAsia="標楷體" w:hint="eastAsia"/>
          <w:b/>
          <w:sz w:val="28"/>
          <w:szCs w:val="28"/>
        </w:rPr>
        <w:t>。</w:t>
      </w:r>
    </w:p>
    <w:p w:rsidR="00BE0507" w:rsidRPr="00F9412A" w:rsidRDefault="00BE0507" w:rsidP="00BA51E0">
      <w:pPr>
        <w:spacing w:after="0" w:line="240" w:lineRule="auto"/>
        <w:rPr>
          <w:rFonts w:ascii="Times New Roman" w:eastAsia="標楷體" w:hAnsi="Times New Roman"/>
          <w:b/>
          <w:color w:val="0000CC"/>
          <w:sz w:val="28"/>
          <w:szCs w:val="28"/>
        </w:rPr>
      </w:pPr>
      <w:r w:rsidRPr="00F9412A">
        <w:rPr>
          <w:rFonts w:ascii="Times New Roman" w:eastAsia="標楷體" w:hAnsi="Times New Roman"/>
          <w:b/>
          <w:color w:val="0000CC"/>
          <w:sz w:val="28"/>
          <w:szCs w:val="28"/>
        </w:rPr>
        <w:t>2.1</w:t>
      </w:r>
      <w:r w:rsidRPr="00F9412A">
        <w:rPr>
          <w:rFonts w:ascii="Times New Roman" w:eastAsia="標楷體"/>
          <w:b/>
          <w:color w:val="0000CC"/>
          <w:sz w:val="28"/>
          <w:szCs w:val="28"/>
        </w:rPr>
        <w:t>網路參數</w:t>
      </w:r>
    </w:p>
    <w:p w:rsidR="00A106C7" w:rsidRPr="00F9412A" w:rsidRDefault="00CC2ECD" w:rsidP="00F9412A">
      <w:pPr>
        <w:pStyle w:val="af3"/>
        <w:tabs>
          <w:tab w:val="left" w:pos="0"/>
          <w:tab w:val="left" w:pos="426"/>
        </w:tabs>
        <w:spacing w:after="0" w:line="360" w:lineRule="auto"/>
        <w:ind w:left="0" w:firstLineChars="200" w:firstLine="561"/>
        <w:jc w:val="both"/>
        <w:rPr>
          <w:rFonts w:eastAsia="標楷體"/>
          <w:b/>
          <w:sz w:val="28"/>
          <w:szCs w:val="28"/>
        </w:rPr>
      </w:pPr>
      <w:r w:rsidRPr="00F9412A">
        <w:rPr>
          <w:rFonts w:eastAsia="標楷體" w:hint="eastAsia"/>
          <w:b/>
          <w:sz w:val="28"/>
          <w:szCs w:val="28"/>
        </w:rPr>
        <w:lastRenderedPageBreak/>
        <w:t>在高頻時網路的特性可以</w:t>
      </w:r>
      <w:r w:rsidRPr="00F9412A">
        <w:rPr>
          <w:rFonts w:ascii="Times New Roman" w:eastAsia="標楷體" w:hAnsi="標楷體"/>
          <w:b/>
          <w:sz w:val="28"/>
          <w:szCs w:val="28"/>
        </w:rPr>
        <w:t>用圖</w:t>
      </w:r>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Pr="00F9412A">
        <w:rPr>
          <w:rFonts w:ascii="Times New Roman" w:eastAsia="標楷體" w:hAnsi="Times New Roman"/>
          <w:b/>
          <w:sz w:val="28"/>
          <w:szCs w:val="28"/>
        </w:rPr>
        <w:t>4)</w:t>
      </w:r>
      <w:r w:rsidRPr="00F9412A">
        <w:rPr>
          <w:rFonts w:ascii="Times New Roman" w:eastAsia="標楷體" w:hAnsi="標楷體"/>
          <w:b/>
          <w:sz w:val="28"/>
          <w:szCs w:val="28"/>
        </w:rPr>
        <w:t>中</w:t>
      </w:r>
      <w:r w:rsidRPr="00F9412A">
        <w:rPr>
          <w:rFonts w:eastAsia="標楷體" w:hint="eastAsia"/>
          <w:b/>
          <w:sz w:val="28"/>
          <w:szCs w:val="28"/>
        </w:rPr>
        <w:t>的</w:t>
      </w:r>
      <w:proofErr w:type="gramStart"/>
      <w:r w:rsidRPr="00F9412A">
        <w:rPr>
          <w:rFonts w:eastAsia="標楷體" w:hint="eastAsia"/>
          <w:b/>
          <w:sz w:val="28"/>
          <w:szCs w:val="28"/>
        </w:rPr>
        <w:t>組態來表示</w:t>
      </w:r>
      <w:proofErr w:type="gramEnd"/>
      <w:r w:rsidRPr="00F9412A">
        <w:rPr>
          <w:rFonts w:eastAsia="標楷體" w:hint="eastAsia"/>
          <w:b/>
          <w:sz w:val="28"/>
          <w:szCs w:val="28"/>
        </w:rPr>
        <w:t>。當頻率升高時</w:t>
      </w:r>
      <w:r w:rsidRPr="00F9412A">
        <w:rPr>
          <w:rFonts w:eastAsia="標楷體"/>
          <w:b/>
          <w:position w:val="-12"/>
          <w:sz w:val="28"/>
          <w:szCs w:val="28"/>
        </w:rPr>
        <w:object w:dxaOrig="400" w:dyaOrig="380">
          <v:shape id="_x0000_i1051" type="#_x0000_t75" style="width:20.15pt;height:19pt" o:ole="">
            <v:imagedata r:id="rId63" o:title=""/>
          </v:shape>
          <o:OLEObject Type="Embed" ProgID="Equation.3" ShapeID="_x0000_i1051" DrawAspect="Content" ObjectID="_1634641679" r:id="rId64"/>
        </w:object>
      </w:r>
      <w:r w:rsidRPr="00F9412A">
        <w:rPr>
          <w:rFonts w:eastAsia="標楷體" w:hint="eastAsia"/>
          <w:b/>
          <w:sz w:val="28"/>
          <w:szCs w:val="28"/>
        </w:rPr>
        <w:t>會隨著降低，導致輸出端產生短路效應而使得增益下降。求高頻響應曲線轉折點的過程與低頻的情況很類似。兩者最大的不同只是以</w:t>
      </w:r>
      <w:proofErr w:type="gramStart"/>
      <w:r w:rsidRPr="00F9412A">
        <w:rPr>
          <w:rFonts w:eastAsia="標楷體" w:hint="eastAsia"/>
          <w:b/>
          <w:sz w:val="28"/>
          <w:szCs w:val="28"/>
        </w:rPr>
        <w:t>下列式來表示</w:t>
      </w:r>
      <w:proofErr w:type="gramEnd"/>
      <w:r w:rsidRPr="00F9412A">
        <w:rPr>
          <w:rFonts w:ascii="標楷體" w:eastAsia="標楷體" w:hAnsi="標楷體" w:hint="eastAsia"/>
          <w:b/>
          <w:sz w:val="28"/>
          <w:szCs w:val="28"/>
        </w:rPr>
        <w:t>：</w:t>
      </w:r>
    </w:p>
    <w:p w:rsidR="00CC2ECD" w:rsidRPr="00F9412A" w:rsidRDefault="00CC2ECD" w:rsidP="00F9412A">
      <w:pPr>
        <w:pStyle w:val="af3"/>
        <w:tabs>
          <w:tab w:val="left" w:pos="0"/>
          <w:tab w:val="left" w:pos="426"/>
        </w:tabs>
        <w:spacing w:after="0" w:line="360" w:lineRule="auto"/>
        <w:ind w:left="0" w:firstLineChars="200" w:firstLine="561"/>
        <w:jc w:val="right"/>
        <w:rPr>
          <w:rFonts w:eastAsia="標楷體"/>
          <w:b/>
          <w:sz w:val="28"/>
          <w:szCs w:val="28"/>
        </w:rPr>
      </w:pPr>
      <w:r w:rsidRPr="00F9412A">
        <w:rPr>
          <w:rFonts w:eastAsia="標楷體"/>
          <w:b/>
          <w:position w:val="-34"/>
          <w:sz w:val="28"/>
          <w:szCs w:val="28"/>
        </w:rPr>
        <w:object w:dxaOrig="1960" w:dyaOrig="780">
          <v:shape id="_x0000_i1052" type="#_x0000_t75" style="width:98.5pt;height:38.6pt" o:ole="">
            <v:imagedata r:id="rId65" o:title=""/>
          </v:shape>
          <o:OLEObject Type="Embed" ProgID="Equation.3" ShapeID="_x0000_i1052" DrawAspect="Content" ObjectID="_1634641680" r:id="rId66"/>
        </w:object>
      </w:r>
      <w:r w:rsidRPr="00F9412A">
        <w:rPr>
          <w:rFonts w:eastAsia="標楷體"/>
          <w:b/>
          <w:sz w:val="28"/>
          <w:szCs w:val="28"/>
        </w:rPr>
        <w:t>……………</w:t>
      </w:r>
      <w:r w:rsidR="003F5E0C" w:rsidRPr="00F9412A">
        <w:rPr>
          <w:rFonts w:eastAsia="標楷體"/>
          <w:b/>
          <w:sz w:val="28"/>
          <w:szCs w:val="28"/>
        </w:rPr>
        <w:t>…</w:t>
      </w:r>
      <w:r w:rsidR="00CA19BF" w:rsidRPr="00F9412A">
        <w:rPr>
          <w:rFonts w:eastAsia="標楷體" w:hint="eastAsia"/>
          <w:b/>
          <w:sz w:val="28"/>
          <w:szCs w:val="28"/>
        </w:rPr>
        <w:t>..</w:t>
      </w:r>
      <w:r w:rsidRPr="00F9412A">
        <w:rPr>
          <w:rFonts w:eastAsia="標楷體"/>
          <w:b/>
          <w:sz w:val="28"/>
          <w:szCs w:val="28"/>
        </w:rPr>
        <w:t>………………</w:t>
      </w:r>
      <w:proofErr w:type="gramStart"/>
      <w:r w:rsidRPr="00F9412A">
        <w:rPr>
          <w:rFonts w:ascii="Times New Roman" w:eastAsia="標楷體" w:hAnsi="Times New Roman"/>
          <w:b/>
          <w:sz w:val="28"/>
          <w:szCs w:val="28"/>
        </w:rPr>
        <w:t>…(</w:t>
      </w:r>
      <w:proofErr w:type="gramEnd"/>
      <w:r w:rsidR="0054040A">
        <w:rPr>
          <w:rFonts w:ascii="Times New Roman" w:eastAsia="標楷體" w:hAnsi="Times New Roman"/>
          <w:b/>
          <w:sz w:val="28"/>
          <w:szCs w:val="28"/>
        </w:rPr>
        <w:t>2-</w:t>
      </w:r>
      <w:r w:rsidRPr="00F9412A">
        <w:rPr>
          <w:rFonts w:ascii="Times New Roman" w:eastAsia="標楷體" w:hAnsi="Times New Roman"/>
          <w:b/>
          <w:sz w:val="28"/>
          <w:szCs w:val="28"/>
        </w:rPr>
        <w:t>4)</w:t>
      </w:r>
    </w:p>
    <w:p w:rsidR="00967AE3" w:rsidRPr="00F9412A" w:rsidRDefault="006662D3" w:rsidP="005A0C72">
      <w:pPr>
        <w:pStyle w:val="af3"/>
        <w:tabs>
          <w:tab w:val="left" w:pos="0"/>
          <w:tab w:val="left" w:pos="426"/>
        </w:tabs>
        <w:spacing w:after="0" w:line="360" w:lineRule="auto"/>
        <w:ind w:left="0"/>
        <w:jc w:val="center"/>
        <w:rPr>
          <w:rFonts w:eastAsia="標楷體"/>
          <w:b/>
          <w:sz w:val="28"/>
          <w:szCs w:val="28"/>
        </w:rPr>
      </w:pPr>
      <w:r w:rsidRPr="00F9412A">
        <w:rPr>
          <w:rFonts w:eastAsia="標楷體" w:hint="eastAsia"/>
          <w:b/>
          <w:noProof/>
          <w:sz w:val="28"/>
          <w:szCs w:val="28"/>
        </w:rPr>
        <w:drawing>
          <wp:inline distT="0" distB="0" distL="0" distR="0">
            <wp:extent cx="2190750" cy="1285875"/>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90750" cy="1285875"/>
                    </a:xfrm>
                    <a:prstGeom prst="rect">
                      <a:avLst/>
                    </a:prstGeom>
                    <a:noFill/>
                    <a:ln>
                      <a:noFill/>
                    </a:ln>
                  </pic:spPr>
                </pic:pic>
              </a:graphicData>
            </a:graphic>
          </wp:inline>
        </w:drawing>
      </w:r>
    </w:p>
    <w:p w:rsidR="00967AE3" w:rsidRPr="00F9412A" w:rsidRDefault="00967AE3" w:rsidP="00F9412A">
      <w:pPr>
        <w:pStyle w:val="af3"/>
        <w:tabs>
          <w:tab w:val="left" w:pos="0"/>
          <w:tab w:val="left" w:pos="426"/>
        </w:tabs>
        <w:spacing w:after="0" w:line="360" w:lineRule="auto"/>
        <w:ind w:left="0" w:firstLineChars="200" w:firstLine="561"/>
        <w:jc w:val="center"/>
        <w:rPr>
          <w:rFonts w:ascii="Times New Roman" w:eastAsia="標楷體" w:hAnsi="Times New Roman"/>
          <w:b/>
          <w:sz w:val="28"/>
          <w:szCs w:val="28"/>
        </w:rPr>
      </w:pPr>
      <w:r w:rsidRPr="00F9412A">
        <w:rPr>
          <w:rFonts w:ascii="Times New Roman" w:eastAsia="標楷體"/>
          <w:b/>
          <w:sz w:val="28"/>
          <w:szCs w:val="28"/>
        </w:rPr>
        <w:t>圖</w:t>
      </w:r>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Pr="00F9412A">
        <w:rPr>
          <w:rFonts w:ascii="Times New Roman" w:eastAsia="標楷體" w:hAnsi="Times New Roman"/>
          <w:b/>
          <w:sz w:val="28"/>
          <w:szCs w:val="28"/>
        </w:rPr>
        <w:t>4)</w:t>
      </w:r>
      <w:r w:rsidRPr="00F9412A">
        <w:rPr>
          <w:rFonts w:ascii="Times New Roman" w:eastAsia="標楷體" w:hAnsi="標楷體"/>
          <w:b/>
          <w:sz w:val="28"/>
          <w:szCs w:val="28"/>
        </w:rPr>
        <w:t>：</w:t>
      </w:r>
      <w:r w:rsidRPr="00F9412A">
        <w:rPr>
          <w:rFonts w:ascii="Times New Roman" w:eastAsia="標楷體" w:hAnsi="Times New Roman"/>
          <w:b/>
          <w:sz w:val="28"/>
          <w:szCs w:val="28"/>
        </w:rPr>
        <w:t>R-C</w:t>
      </w:r>
      <w:r w:rsidRPr="00F9412A">
        <w:rPr>
          <w:rFonts w:ascii="Times New Roman" w:eastAsia="標楷體"/>
          <w:b/>
          <w:sz w:val="28"/>
          <w:szCs w:val="28"/>
        </w:rPr>
        <w:t>組態用以定義高截止頻率</w:t>
      </w:r>
      <w:r w:rsidRPr="00F9412A">
        <w:rPr>
          <w:rFonts w:ascii="Times New Roman" w:eastAsia="標楷體" w:hAnsi="Times New Roman"/>
          <w:b/>
          <w:sz w:val="28"/>
          <w:szCs w:val="28"/>
        </w:rPr>
        <w:t>[2]</w:t>
      </w:r>
    </w:p>
    <w:p w:rsidR="00967AE3" w:rsidRPr="00F9412A" w:rsidRDefault="006662D3" w:rsidP="005A0C72">
      <w:pPr>
        <w:pStyle w:val="af3"/>
        <w:tabs>
          <w:tab w:val="left" w:pos="0"/>
          <w:tab w:val="left" w:pos="426"/>
        </w:tabs>
        <w:spacing w:after="0" w:line="360" w:lineRule="auto"/>
        <w:ind w:left="0"/>
        <w:jc w:val="center"/>
        <w:rPr>
          <w:rFonts w:eastAsia="標楷體"/>
          <w:b/>
          <w:sz w:val="28"/>
          <w:szCs w:val="28"/>
        </w:rPr>
      </w:pPr>
      <w:r w:rsidRPr="00F9412A">
        <w:rPr>
          <w:rFonts w:eastAsia="標楷體" w:hint="eastAsia"/>
          <w:b/>
          <w:noProof/>
          <w:sz w:val="28"/>
          <w:szCs w:val="28"/>
        </w:rPr>
        <w:drawing>
          <wp:inline distT="0" distB="0" distL="0" distR="0">
            <wp:extent cx="3924300" cy="154305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24300" cy="1543050"/>
                    </a:xfrm>
                    <a:prstGeom prst="rect">
                      <a:avLst/>
                    </a:prstGeom>
                    <a:noFill/>
                    <a:ln>
                      <a:noFill/>
                    </a:ln>
                  </pic:spPr>
                </pic:pic>
              </a:graphicData>
            </a:graphic>
          </wp:inline>
        </w:drawing>
      </w:r>
    </w:p>
    <w:p w:rsidR="00967AE3" w:rsidRPr="00F9412A" w:rsidRDefault="00967AE3" w:rsidP="00F9412A">
      <w:pPr>
        <w:pStyle w:val="af3"/>
        <w:tabs>
          <w:tab w:val="left" w:pos="0"/>
          <w:tab w:val="left" w:pos="426"/>
        </w:tabs>
        <w:spacing w:after="0" w:line="360" w:lineRule="auto"/>
        <w:ind w:left="0" w:firstLineChars="200" w:firstLine="561"/>
        <w:jc w:val="center"/>
        <w:rPr>
          <w:rFonts w:ascii="Times New Roman" w:eastAsia="標楷體" w:hAnsi="Times New Roman"/>
          <w:b/>
          <w:sz w:val="28"/>
          <w:szCs w:val="28"/>
        </w:rPr>
      </w:pPr>
      <w:r w:rsidRPr="00F9412A">
        <w:rPr>
          <w:rFonts w:ascii="Times New Roman" w:eastAsia="標楷體"/>
          <w:b/>
          <w:sz w:val="28"/>
          <w:szCs w:val="28"/>
        </w:rPr>
        <w:t>圖</w:t>
      </w:r>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Pr="00F9412A">
        <w:rPr>
          <w:rFonts w:ascii="Times New Roman" w:eastAsia="標楷體" w:hAnsi="Times New Roman"/>
          <w:b/>
          <w:sz w:val="28"/>
          <w:szCs w:val="28"/>
        </w:rPr>
        <w:t>5)</w:t>
      </w:r>
      <w:r w:rsidRPr="00F9412A">
        <w:rPr>
          <w:rFonts w:ascii="Times New Roman" w:eastAsia="標楷體" w:hAnsi="標楷體"/>
          <w:b/>
          <w:sz w:val="28"/>
          <w:szCs w:val="28"/>
        </w:rPr>
        <w:t>：</w:t>
      </w:r>
      <w:r w:rsidR="0054040A">
        <w:rPr>
          <w:rFonts w:ascii="Times New Roman" w:eastAsia="標楷體" w:hAnsi="Times New Roman"/>
          <w:b/>
          <w:sz w:val="28"/>
          <w:szCs w:val="28"/>
        </w:rPr>
        <w:t>2-</w:t>
      </w:r>
      <w:r w:rsidRPr="00F9412A">
        <w:rPr>
          <w:rFonts w:ascii="Times New Roman" w:eastAsia="標楷體" w:hAnsi="Times New Roman"/>
          <w:b/>
          <w:sz w:val="28"/>
          <w:szCs w:val="28"/>
        </w:rPr>
        <w:t>4</w:t>
      </w:r>
      <w:proofErr w:type="gramStart"/>
      <w:r w:rsidRPr="00F9412A">
        <w:rPr>
          <w:rFonts w:ascii="Times New Roman" w:eastAsia="標楷體"/>
          <w:b/>
          <w:sz w:val="28"/>
          <w:szCs w:val="28"/>
        </w:rPr>
        <w:t>式所定義</w:t>
      </w:r>
      <w:proofErr w:type="gramEnd"/>
      <w:r w:rsidRPr="00F9412A">
        <w:rPr>
          <w:rFonts w:ascii="Times New Roman" w:eastAsia="標楷體"/>
          <w:b/>
          <w:sz w:val="28"/>
          <w:szCs w:val="28"/>
        </w:rPr>
        <w:t>之</w:t>
      </w:r>
      <w:proofErr w:type="gramStart"/>
      <w:r w:rsidRPr="00F9412A">
        <w:rPr>
          <w:rFonts w:ascii="Times New Roman" w:eastAsia="標楷體"/>
          <w:b/>
          <w:sz w:val="28"/>
          <w:szCs w:val="28"/>
        </w:rPr>
        <w:t>漸近圖</w:t>
      </w:r>
      <w:proofErr w:type="gramEnd"/>
      <w:r w:rsidRPr="00F9412A">
        <w:rPr>
          <w:rFonts w:ascii="Times New Roman" w:eastAsia="標楷體" w:hAnsi="Times New Roman"/>
          <w:b/>
          <w:sz w:val="28"/>
          <w:szCs w:val="28"/>
        </w:rPr>
        <w:t>[2]</w:t>
      </w:r>
    </w:p>
    <w:p w:rsidR="00342048" w:rsidRPr="00F9412A" w:rsidRDefault="00342048" w:rsidP="00F9412A">
      <w:pPr>
        <w:pStyle w:val="af3"/>
        <w:tabs>
          <w:tab w:val="left" w:pos="0"/>
          <w:tab w:val="left" w:pos="426"/>
        </w:tabs>
        <w:spacing w:after="0" w:line="360" w:lineRule="auto"/>
        <w:ind w:left="0" w:firstLineChars="200" w:firstLine="561"/>
        <w:jc w:val="both"/>
        <w:rPr>
          <w:rFonts w:eastAsia="標楷體"/>
          <w:b/>
          <w:sz w:val="28"/>
          <w:szCs w:val="28"/>
        </w:rPr>
      </w:pPr>
      <w:r w:rsidRPr="00F9412A">
        <w:rPr>
          <w:rFonts w:ascii="Times New Roman" w:eastAsia="標楷體"/>
          <w:b/>
          <w:sz w:val="28"/>
          <w:szCs w:val="28"/>
        </w:rPr>
        <w:t>因而產生如圖</w:t>
      </w:r>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Pr="00F9412A">
        <w:rPr>
          <w:rFonts w:ascii="Times New Roman" w:eastAsia="標楷體" w:hAnsi="Times New Roman"/>
          <w:b/>
          <w:sz w:val="28"/>
          <w:szCs w:val="28"/>
        </w:rPr>
        <w:t>5)</w:t>
      </w:r>
      <w:r w:rsidRPr="00F9412A">
        <w:rPr>
          <w:rFonts w:ascii="Times New Roman" w:eastAsia="標楷體"/>
          <w:b/>
          <w:sz w:val="28"/>
          <w:szCs w:val="28"/>
        </w:rPr>
        <w:t>的頻率響應，而隨著頻率升高，曲線以每二</w:t>
      </w:r>
      <w:proofErr w:type="gramStart"/>
      <w:r w:rsidRPr="00F9412A">
        <w:rPr>
          <w:rFonts w:ascii="Times New Roman" w:eastAsia="標楷體"/>
          <w:b/>
          <w:sz w:val="28"/>
          <w:szCs w:val="28"/>
        </w:rPr>
        <w:t>倍</w:t>
      </w:r>
      <w:proofErr w:type="gramEnd"/>
      <w:r w:rsidRPr="00F9412A">
        <w:rPr>
          <w:rFonts w:ascii="Times New Roman" w:eastAsia="標楷體" w:hAnsi="Times New Roman"/>
          <w:b/>
          <w:sz w:val="28"/>
          <w:szCs w:val="28"/>
        </w:rPr>
        <w:t>6</w:t>
      </w:r>
      <w:r w:rsidRPr="00F9412A">
        <w:rPr>
          <w:rFonts w:ascii="Times New Roman" w:eastAsia="標楷體" w:hAnsi="Times New Roman"/>
          <w:b/>
          <w:i/>
          <w:sz w:val="28"/>
          <w:szCs w:val="28"/>
        </w:rPr>
        <w:t>dB</w:t>
      </w:r>
      <w:r w:rsidRPr="00F9412A">
        <w:rPr>
          <w:rFonts w:ascii="Times New Roman" w:eastAsia="標楷體"/>
          <w:b/>
          <w:sz w:val="28"/>
          <w:szCs w:val="28"/>
        </w:rPr>
        <w:t>的</w:t>
      </w:r>
      <w:r w:rsidRPr="00F9412A">
        <w:rPr>
          <w:rFonts w:eastAsia="標楷體" w:hint="eastAsia"/>
          <w:b/>
          <w:sz w:val="28"/>
          <w:szCs w:val="28"/>
        </w:rPr>
        <w:t>斜率下降。</w:t>
      </w:r>
    </w:p>
    <w:p w:rsidR="00342048" w:rsidRPr="00F9412A" w:rsidRDefault="006662D3" w:rsidP="00F9412A">
      <w:pPr>
        <w:pStyle w:val="af3"/>
        <w:tabs>
          <w:tab w:val="left" w:pos="0"/>
          <w:tab w:val="left" w:pos="426"/>
        </w:tabs>
        <w:spacing w:after="0" w:line="360" w:lineRule="auto"/>
        <w:ind w:left="0" w:firstLineChars="200" w:firstLine="561"/>
        <w:jc w:val="center"/>
        <w:rPr>
          <w:rFonts w:ascii="Times New Roman" w:eastAsia="標楷體" w:hAnsi="Times New Roman"/>
          <w:b/>
          <w:sz w:val="28"/>
          <w:szCs w:val="28"/>
        </w:rPr>
      </w:pPr>
      <w:r w:rsidRPr="00F9412A">
        <w:rPr>
          <w:rFonts w:ascii="Times New Roman" w:eastAsia="標楷體" w:hAnsi="Times New Roman"/>
          <w:b/>
          <w:noProof/>
          <w:sz w:val="28"/>
          <w:szCs w:val="28"/>
        </w:rPr>
        <w:lastRenderedPageBreak/>
        <w:drawing>
          <wp:inline distT="0" distB="0" distL="0" distR="0">
            <wp:extent cx="5581650" cy="3305175"/>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81650" cy="3305175"/>
                    </a:xfrm>
                    <a:prstGeom prst="rect">
                      <a:avLst/>
                    </a:prstGeom>
                    <a:noFill/>
                    <a:ln>
                      <a:noFill/>
                    </a:ln>
                  </pic:spPr>
                </pic:pic>
              </a:graphicData>
            </a:graphic>
          </wp:inline>
        </w:drawing>
      </w:r>
    </w:p>
    <w:p w:rsidR="00342048" w:rsidRPr="00F9412A" w:rsidRDefault="00342048" w:rsidP="00915500">
      <w:pPr>
        <w:pStyle w:val="af3"/>
        <w:tabs>
          <w:tab w:val="left" w:pos="0"/>
          <w:tab w:val="left" w:pos="426"/>
        </w:tabs>
        <w:snapToGrid w:val="0"/>
        <w:spacing w:after="0" w:line="240" w:lineRule="auto"/>
        <w:ind w:left="0" w:firstLineChars="200" w:firstLine="561"/>
        <w:jc w:val="center"/>
        <w:rPr>
          <w:rFonts w:ascii="Times New Roman" w:eastAsia="標楷體" w:hAnsi="Times New Roman"/>
          <w:b/>
          <w:bCs/>
          <w:sz w:val="28"/>
          <w:szCs w:val="28"/>
        </w:rPr>
      </w:pPr>
      <w:r w:rsidRPr="00F9412A">
        <w:rPr>
          <w:rFonts w:ascii="Times New Roman" w:eastAsia="標楷體"/>
          <w:b/>
          <w:bCs/>
          <w:sz w:val="28"/>
          <w:szCs w:val="28"/>
        </w:rPr>
        <w:t>圖</w:t>
      </w:r>
      <w:r w:rsidRPr="00F9412A">
        <w:rPr>
          <w:rFonts w:ascii="Times New Roman" w:eastAsia="標楷體" w:hAnsi="Times New Roman"/>
          <w:b/>
          <w:bCs/>
          <w:sz w:val="28"/>
          <w:szCs w:val="28"/>
        </w:rPr>
        <w:t>(</w:t>
      </w:r>
      <w:r w:rsidR="0054040A">
        <w:rPr>
          <w:rFonts w:ascii="Times New Roman" w:eastAsia="標楷體" w:hAnsi="Times New Roman"/>
          <w:b/>
          <w:bCs/>
          <w:sz w:val="28"/>
          <w:szCs w:val="28"/>
        </w:rPr>
        <w:t>2-</w:t>
      </w:r>
      <w:r w:rsidRPr="00F9412A">
        <w:rPr>
          <w:rFonts w:ascii="Times New Roman" w:eastAsia="標楷體" w:hAnsi="Times New Roman"/>
          <w:b/>
          <w:bCs/>
          <w:sz w:val="28"/>
          <w:szCs w:val="28"/>
        </w:rPr>
        <w:t>6)</w:t>
      </w:r>
      <w:r w:rsidRPr="00F9412A">
        <w:rPr>
          <w:rFonts w:ascii="Times New Roman" w:eastAsia="標楷體" w:hAnsi="標楷體"/>
          <w:b/>
          <w:bCs/>
          <w:sz w:val="28"/>
          <w:szCs w:val="28"/>
        </w:rPr>
        <w:t>：</w:t>
      </w:r>
      <w:r w:rsidRPr="00F9412A">
        <w:rPr>
          <w:rFonts w:ascii="Times New Roman" w:eastAsia="標楷體" w:hAnsi="Times New Roman"/>
          <w:b/>
          <w:bCs/>
          <w:sz w:val="28"/>
          <w:szCs w:val="28"/>
        </w:rPr>
        <w:t>BJT</w:t>
      </w:r>
      <w:proofErr w:type="gramStart"/>
      <w:r w:rsidRPr="00F9412A">
        <w:rPr>
          <w:rFonts w:ascii="Times New Roman" w:eastAsia="標楷體" w:hAnsi="標楷體"/>
          <w:b/>
          <w:bCs/>
          <w:sz w:val="28"/>
          <w:szCs w:val="28"/>
        </w:rPr>
        <w:t>高頻等效模型</w:t>
      </w:r>
      <w:proofErr w:type="gramEnd"/>
      <w:r w:rsidRPr="00F9412A">
        <w:rPr>
          <w:rFonts w:ascii="Times New Roman" w:eastAsia="標楷體" w:hAnsi="Times New Roman"/>
          <w:b/>
          <w:bCs/>
          <w:sz w:val="28"/>
          <w:szCs w:val="28"/>
        </w:rPr>
        <w:t>[3]</w:t>
      </w:r>
    </w:p>
    <w:p w:rsidR="00342048" w:rsidRPr="00F9412A" w:rsidRDefault="006662D3" w:rsidP="00F9412A">
      <w:pPr>
        <w:pStyle w:val="af3"/>
        <w:tabs>
          <w:tab w:val="left" w:pos="0"/>
          <w:tab w:val="left" w:pos="426"/>
        </w:tabs>
        <w:spacing w:after="0" w:line="360" w:lineRule="auto"/>
        <w:ind w:left="0" w:firstLineChars="200" w:firstLine="561"/>
        <w:jc w:val="center"/>
        <w:rPr>
          <w:rFonts w:ascii="標楷體" w:eastAsia="標楷體" w:hAnsi="標楷體"/>
          <w:b/>
          <w:sz w:val="28"/>
          <w:szCs w:val="28"/>
        </w:rPr>
      </w:pPr>
      <w:r w:rsidRPr="00F9412A">
        <w:rPr>
          <w:rFonts w:ascii="標楷體" w:eastAsia="標楷體" w:hAnsi="標楷體"/>
          <w:b/>
          <w:noProof/>
          <w:sz w:val="28"/>
          <w:szCs w:val="28"/>
        </w:rPr>
        <w:drawing>
          <wp:inline distT="0" distB="0" distL="0" distR="0">
            <wp:extent cx="4724400" cy="2733675"/>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24400" cy="2733675"/>
                    </a:xfrm>
                    <a:prstGeom prst="rect">
                      <a:avLst/>
                    </a:prstGeom>
                    <a:noFill/>
                    <a:ln>
                      <a:noFill/>
                    </a:ln>
                  </pic:spPr>
                </pic:pic>
              </a:graphicData>
            </a:graphic>
          </wp:inline>
        </w:drawing>
      </w:r>
    </w:p>
    <w:p w:rsidR="00342048" w:rsidRPr="00F9412A" w:rsidRDefault="00342048" w:rsidP="00F9412A">
      <w:pPr>
        <w:pStyle w:val="af3"/>
        <w:tabs>
          <w:tab w:val="left" w:pos="0"/>
          <w:tab w:val="left" w:pos="426"/>
        </w:tabs>
        <w:spacing w:after="0" w:line="360" w:lineRule="auto"/>
        <w:ind w:left="0" w:firstLineChars="200" w:firstLine="561"/>
        <w:jc w:val="center"/>
        <w:rPr>
          <w:rFonts w:ascii="Times New Roman" w:eastAsia="標楷體" w:hAnsi="Times New Roman"/>
          <w:b/>
          <w:bCs/>
          <w:sz w:val="28"/>
          <w:szCs w:val="28"/>
        </w:rPr>
      </w:pPr>
      <w:r w:rsidRPr="00F9412A">
        <w:rPr>
          <w:rFonts w:ascii="Times New Roman" w:eastAsia="標楷體" w:hAnsi="標楷體"/>
          <w:b/>
          <w:sz w:val="28"/>
          <w:szCs w:val="28"/>
        </w:rPr>
        <w:t>圖</w:t>
      </w:r>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Pr="00F9412A">
        <w:rPr>
          <w:rFonts w:ascii="Times New Roman" w:eastAsia="標楷體" w:hAnsi="Times New Roman"/>
          <w:b/>
          <w:sz w:val="28"/>
          <w:szCs w:val="28"/>
        </w:rPr>
        <w:t>7)</w:t>
      </w:r>
      <w:r w:rsidRPr="00F9412A">
        <w:rPr>
          <w:rFonts w:ascii="Times New Roman" w:eastAsia="標楷體" w:hAnsi="標楷體"/>
          <w:b/>
          <w:bCs/>
          <w:sz w:val="28"/>
          <w:szCs w:val="28"/>
        </w:rPr>
        <w:t>：</w:t>
      </w:r>
      <w:r w:rsidRPr="00F9412A">
        <w:rPr>
          <w:rFonts w:ascii="Times New Roman" w:eastAsia="標楷體" w:hAnsi="標楷體"/>
          <w:b/>
          <w:sz w:val="28"/>
          <w:szCs w:val="28"/>
        </w:rPr>
        <w:t>會影響高頻響應的電容</w:t>
      </w:r>
      <w:r w:rsidRPr="00F9412A">
        <w:rPr>
          <w:rFonts w:ascii="Times New Roman" w:eastAsia="標楷體" w:hAnsi="Times New Roman"/>
          <w:b/>
          <w:bCs/>
          <w:sz w:val="28"/>
          <w:szCs w:val="28"/>
        </w:rPr>
        <w:t>[2]</w:t>
      </w:r>
    </w:p>
    <w:p w:rsidR="00967AE3" w:rsidRPr="00F9412A" w:rsidRDefault="006662D3" w:rsidP="00F9412A">
      <w:pPr>
        <w:pStyle w:val="af3"/>
        <w:tabs>
          <w:tab w:val="left" w:pos="0"/>
          <w:tab w:val="left" w:pos="426"/>
        </w:tabs>
        <w:spacing w:after="0" w:line="360" w:lineRule="auto"/>
        <w:ind w:left="0" w:firstLineChars="200" w:firstLine="561"/>
        <w:jc w:val="center"/>
        <w:rPr>
          <w:rFonts w:ascii="標楷體" w:eastAsia="標楷體" w:hAnsi="標楷體"/>
          <w:b/>
          <w:sz w:val="28"/>
          <w:szCs w:val="28"/>
        </w:rPr>
      </w:pPr>
      <w:r w:rsidRPr="00F9412A">
        <w:rPr>
          <w:rFonts w:ascii="標楷體" w:eastAsia="標楷體" w:hAnsi="標楷體" w:hint="eastAsia"/>
          <w:b/>
          <w:noProof/>
          <w:sz w:val="28"/>
          <w:szCs w:val="28"/>
        </w:rPr>
        <w:drawing>
          <wp:inline distT="0" distB="0" distL="0" distR="0">
            <wp:extent cx="6115050" cy="211455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15050" cy="2114550"/>
                    </a:xfrm>
                    <a:prstGeom prst="rect">
                      <a:avLst/>
                    </a:prstGeom>
                    <a:noFill/>
                    <a:ln>
                      <a:noFill/>
                    </a:ln>
                  </pic:spPr>
                </pic:pic>
              </a:graphicData>
            </a:graphic>
          </wp:inline>
        </w:drawing>
      </w:r>
    </w:p>
    <w:p w:rsidR="00967AE3" w:rsidRPr="00F9412A" w:rsidRDefault="00967AE3" w:rsidP="00F9412A">
      <w:pPr>
        <w:pStyle w:val="af3"/>
        <w:tabs>
          <w:tab w:val="left" w:pos="0"/>
          <w:tab w:val="left" w:pos="426"/>
        </w:tabs>
        <w:spacing w:after="0" w:line="360" w:lineRule="auto"/>
        <w:ind w:left="0" w:firstLineChars="200" w:firstLine="561"/>
        <w:jc w:val="center"/>
        <w:rPr>
          <w:rFonts w:ascii="Times New Roman" w:eastAsia="標楷體" w:hAnsi="Times New Roman"/>
          <w:b/>
          <w:bCs/>
          <w:sz w:val="28"/>
          <w:szCs w:val="28"/>
        </w:rPr>
      </w:pPr>
      <w:r w:rsidRPr="00F9412A">
        <w:rPr>
          <w:rFonts w:ascii="Times New Roman" w:eastAsia="標楷體" w:hAnsi="Times New Roman"/>
          <w:b/>
          <w:sz w:val="28"/>
          <w:szCs w:val="28"/>
        </w:rPr>
        <w:t>圖</w:t>
      </w:r>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Pr="00F9412A">
        <w:rPr>
          <w:rFonts w:ascii="Times New Roman" w:eastAsia="標楷體" w:hAnsi="Times New Roman"/>
          <w:b/>
          <w:sz w:val="28"/>
          <w:szCs w:val="28"/>
        </w:rPr>
        <w:t>8)</w:t>
      </w:r>
      <w:r w:rsidRPr="00F9412A">
        <w:rPr>
          <w:rFonts w:ascii="Times New Roman" w:eastAsia="標楷體" w:hAnsi="Times New Roman"/>
          <w:b/>
          <w:sz w:val="28"/>
          <w:szCs w:val="28"/>
        </w:rPr>
        <w:t>：</w:t>
      </w:r>
      <w:r w:rsidRPr="00F9412A">
        <w:rPr>
          <w:rFonts w:ascii="Times New Roman" w:eastAsia="標楷體" w:hAnsi="標楷體"/>
          <w:b/>
          <w:sz w:val="28"/>
          <w:szCs w:val="28"/>
        </w:rPr>
        <w:t>圖</w:t>
      </w:r>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Pr="00F9412A">
        <w:rPr>
          <w:rFonts w:ascii="Times New Roman" w:eastAsia="標楷體" w:hAnsi="Times New Roman"/>
          <w:b/>
          <w:sz w:val="28"/>
          <w:szCs w:val="28"/>
        </w:rPr>
        <w:t>7)</w:t>
      </w:r>
      <w:r w:rsidRPr="00F9412A">
        <w:rPr>
          <w:rFonts w:ascii="Times New Roman" w:eastAsia="標楷體"/>
          <w:b/>
          <w:sz w:val="28"/>
          <w:szCs w:val="28"/>
        </w:rPr>
        <w:t>的</w:t>
      </w:r>
      <w:r w:rsidRPr="00F9412A">
        <w:rPr>
          <w:rFonts w:ascii="Times New Roman" w:eastAsia="標楷體" w:hAnsi="Times New Roman"/>
          <w:b/>
          <w:sz w:val="28"/>
          <w:szCs w:val="28"/>
        </w:rPr>
        <w:t>高頻</w:t>
      </w:r>
      <w:proofErr w:type="gramStart"/>
      <w:r w:rsidRPr="00F9412A">
        <w:rPr>
          <w:rFonts w:ascii="Times New Roman" w:eastAsia="標楷體" w:hAnsi="Times New Roman"/>
          <w:b/>
          <w:sz w:val="28"/>
          <w:szCs w:val="28"/>
        </w:rPr>
        <w:t>交流等效電</w:t>
      </w:r>
      <w:r w:rsidRPr="00F9412A">
        <w:rPr>
          <w:rFonts w:ascii="Times New Roman" w:eastAsia="標楷體" w:hAnsi="標楷體"/>
          <w:b/>
          <w:sz w:val="28"/>
          <w:szCs w:val="28"/>
        </w:rPr>
        <w:t>路</w:t>
      </w:r>
      <w:proofErr w:type="gramEnd"/>
      <w:r w:rsidRPr="00F9412A">
        <w:rPr>
          <w:rFonts w:ascii="Times New Roman" w:eastAsia="標楷體" w:hAnsi="Times New Roman"/>
          <w:b/>
          <w:bCs/>
          <w:sz w:val="28"/>
          <w:szCs w:val="28"/>
        </w:rPr>
        <w:t>[2]</w:t>
      </w:r>
    </w:p>
    <w:p w:rsidR="00967AE3" w:rsidRPr="00F9412A" w:rsidRDefault="006662D3" w:rsidP="00F9412A">
      <w:pPr>
        <w:pStyle w:val="af3"/>
        <w:tabs>
          <w:tab w:val="left" w:pos="0"/>
          <w:tab w:val="left" w:pos="426"/>
        </w:tabs>
        <w:spacing w:after="0" w:line="360" w:lineRule="auto"/>
        <w:ind w:left="0" w:firstLineChars="200" w:firstLine="561"/>
        <w:jc w:val="center"/>
        <w:rPr>
          <w:rFonts w:ascii="標楷體" w:eastAsia="標楷體" w:hAnsi="標楷體"/>
          <w:b/>
          <w:sz w:val="28"/>
          <w:szCs w:val="28"/>
        </w:rPr>
      </w:pPr>
      <w:r w:rsidRPr="00F9412A">
        <w:rPr>
          <w:rFonts w:ascii="標楷體" w:eastAsia="標楷體" w:hAnsi="標楷體" w:hint="eastAsia"/>
          <w:b/>
          <w:noProof/>
          <w:sz w:val="28"/>
          <w:szCs w:val="28"/>
        </w:rPr>
        <w:lastRenderedPageBreak/>
        <w:drawing>
          <wp:inline distT="0" distB="0" distL="0" distR="0">
            <wp:extent cx="4752975" cy="1952625"/>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52975" cy="1952625"/>
                    </a:xfrm>
                    <a:prstGeom prst="rect">
                      <a:avLst/>
                    </a:prstGeom>
                    <a:noFill/>
                    <a:ln>
                      <a:noFill/>
                    </a:ln>
                  </pic:spPr>
                </pic:pic>
              </a:graphicData>
            </a:graphic>
          </wp:inline>
        </w:drawing>
      </w:r>
    </w:p>
    <w:p w:rsidR="00967AE3" w:rsidRPr="00F9412A" w:rsidRDefault="00967AE3" w:rsidP="00F9412A">
      <w:pPr>
        <w:pStyle w:val="af3"/>
        <w:tabs>
          <w:tab w:val="left" w:pos="0"/>
          <w:tab w:val="left" w:pos="426"/>
        </w:tabs>
        <w:spacing w:after="0" w:line="360" w:lineRule="auto"/>
        <w:ind w:left="0" w:firstLineChars="200" w:firstLine="561"/>
        <w:jc w:val="center"/>
        <w:rPr>
          <w:rFonts w:ascii="Times New Roman" w:eastAsia="標楷體" w:hAnsi="Times New Roman"/>
          <w:b/>
          <w:sz w:val="28"/>
          <w:szCs w:val="28"/>
        </w:rPr>
      </w:pPr>
      <w:r w:rsidRPr="00F9412A">
        <w:rPr>
          <w:rFonts w:ascii="Times New Roman" w:eastAsia="標楷體" w:hAnsi="標楷體"/>
          <w:b/>
          <w:sz w:val="28"/>
          <w:szCs w:val="28"/>
        </w:rPr>
        <w:t>圖</w:t>
      </w:r>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Pr="00F9412A">
        <w:rPr>
          <w:rFonts w:ascii="Times New Roman" w:eastAsia="標楷體" w:hAnsi="Times New Roman"/>
          <w:b/>
          <w:sz w:val="28"/>
          <w:szCs w:val="28"/>
        </w:rPr>
        <w:t>9)</w:t>
      </w:r>
      <w:r w:rsidRPr="00F9412A">
        <w:rPr>
          <w:rFonts w:ascii="Times New Roman" w:eastAsia="標楷體" w:hAnsi="標楷體"/>
          <w:b/>
          <w:sz w:val="28"/>
          <w:szCs w:val="28"/>
        </w:rPr>
        <w:t>：圖</w:t>
      </w:r>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Pr="00F9412A">
        <w:rPr>
          <w:rFonts w:ascii="Times New Roman" w:eastAsia="標楷體" w:hAnsi="Times New Roman"/>
          <w:b/>
          <w:sz w:val="28"/>
          <w:szCs w:val="28"/>
        </w:rPr>
        <w:t>8)</w:t>
      </w:r>
      <w:r w:rsidRPr="00F9412A">
        <w:rPr>
          <w:rFonts w:ascii="Times New Roman" w:eastAsia="標楷體" w:hAnsi="標楷體"/>
          <w:b/>
          <w:sz w:val="28"/>
          <w:szCs w:val="28"/>
        </w:rPr>
        <w:t>的輸出入</w:t>
      </w:r>
      <w:proofErr w:type="gramStart"/>
      <w:r w:rsidRPr="00F9412A">
        <w:rPr>
          <w:rFonts w:ascii="Times New Roman" w:eastAsia="標楷體" w:hAnsi="標楷體"/>
          <w:b/>
          <w:sz w:val="28"/>
          <w:szCs w:val="28"/>
        </w:rPr>
        <w:t>戴維寧等效電路</w:t>
      </w:r>
      <w:proofErr w:type="gramEnd"/>
      <w:r w:rsidRPr="00F9412A">
        <w:rPr>
          <w:rFonts w:ascii="Times New Roman" w:eastAsia="標楷體" w:hAnsi="Times New Roman"/>
          <w:b/>
          <w:bCs/>
          <w:sz w:val="28"/>
          <w:szCs w:val="28"/>
        </w:rPr>
        <w:t>[2]</w:t>
      </w:r>
    </w:p>
    <w:p w:rsidR="00E270DD" w:rsidRPr="00F9412A" w:rsidRDefault="00E270DD" w:rsidP="00F9412A">
      <w:pPr>
        <w:pStyle w:val="af3"/>
        <w:tabs>
          <w:tab w:val="left" w:pos="0"/>
          <w:tab w:val="left" w:pos="426"/>
        </w:tabs>
        <w:spacing w:after="0" w:line="360" w:lineRule="auto"/>
        <w:ind w:left="0" w:firstLineChars="200" w:firstLine="561"/>
        <w:jc w:val="both"/>
        <w:rPr>
          <w:rFonts w:ascii="Times New Roman" w:eastAsia="標楷體" w:hAnsi="Times New Roman"/>
          <w:b/>
          <w:bCs/>
          <w:sz w:val="28"/>
          <w:szCs w:val="28"/>
        </w:rPr>
      </w:pPr>
      <w:r w:rsidRPr="00F9412A">
        <w:rPr>
          <w:rFonts w:ascii="Times New Roman" w:eastAsia="標楷體"/>
          <w:b/>
          <w:sz w:val="28"/>
          <w:szCs w:val="28"/>
        </w:rPr>
        <w:t>圖</w:t>
      </w:r>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00342048" w:rsidRPr="00F9412A">
        <w:rPr>
          <w:rFonts w:ascii="Times New Roman" w:eastAsia="標楷體" w:hAnsi="Times New Roman"/>
          <w:b/>
          <w:sz w:val="28"/>
          <w:szCs w:val="28"/>
        </w:rPr>
        <w:t>6</w:t>
      </w:r>
      <w:r w:rsidRPr="00F9412A">
        <w:rPr>
          <w:rFonts w:ascii="Times New Roman" w:eastAsia="標楷體" w:hAnsi="Times New Roman"/>
          <w:b/>
          <w:sz w:val="28"/>
          <w:szCs w:val="28"/>
        </w:rPr>
        <w:t>)</w:t>
      </w:r>
      <w:r w:rsidRPr="00F9412A">
        <w:rPr>
          <w:rFonts w:ascii="Times New Roman" w:eastAsia="標楷體"/>
          <w:b/>
          <w:sz w:val="28"/>
          <w:szCs w:val="28"/>
        </w:rPr>
        <w:t>為</w:t>
      </w:r>
      <w:r w:rsidRPr="00F9412A">
        <w:rPr>
          <w:rFonts w:ascii="Times New Roman" w:eastAsia="標楷體" w:hAnsi="Times New Roman"/>
          <w:b/>
          <w:bCs/>
          <w:sz w:val="28"/>
          <w:szCs w:val="28"/>
        </w:rPr>
        <w:t>BJT</w:t>
      </w:r>
      <w:proofErr w:type="gramStart"/>
      <w:r w:rsidRPr="00F9412A">
        <w:rPr>
          <w:rFonts w:ascii="Times New Roman" w:eastAsia="標楷體" w:hAnsi="標楷體"/>
          <w:b/>
          <w:bCs/>
          <w:sz w:val="28"/>
          <w:szCs w:val="28"/>
        </w:rPr>
        <w:t>高頻等效模型</w:t>
      </w:r>
      <w:proofErr w:type="gramEnd"/>
      <w:r w:rsidRPr="00F9412A">
        <w:rPr>
          <w:rFonts w:ascii="Times New Roman" w:eastAsia="標楷體" w:hAnsi="標楷體"/>
          <w:b/>
          <w:bCs/>
          <w:sz w:val="28"/>
          <w:szCs w:val="28"/>
        </w:rPr>
        <w:t>及交流參數。圖</w:t>
      </w:r>
      <w:r w:rsidRPr="00F9412A">
        <w:rPr>
          <w:rFonts w:ascii="Times New Roman" w:eastAsia="標楷體" w:hAnsi="Times New Roman"/>
          <w:b/>
          <w:bCs/>
          <w:sz w:val="28"/>
          <w:szCs w:val="28"/>
        </w:rPr>
        <w:t>(</w:t>
      </w:r>
      <w:r w:rsidR="0054040A">
        <w:rPr>
          <w:rFonts w:ascii="Times New Roman" w:eastAsia="標楷體" w:hAnsi="Times New Roman"/>
          <w:b/>
          <w:bCs/>
          <w:sz w:val="28"/>
          <w:szCs w:val="28"/>
        </w:rPr>
        <w:t>2-</w:t>
      </w:r>
      <w:r w:rsidR="00342048" w:rsidRPr="00F9412A">
        <w:rPr>
          <w:rFonts w:ascii="Times New Roman" w:eastAsia="標楷體" w:hAnsi="Times New Roman"/>
          <w:b/>
          <w:bCs/>
          <w:sz w:val="28"/>
          <w:szCs w:val="28"/>
        </w:rPr>
        <w:t>7</w:t>
      </w:r>
      <w:r w:rsidRPr="00F9412A">
        <w:rPr>
          <w:rFonts w:ascii="Times New Roman" w:eastAsia="標楷體" w:hAnsi="Times New Roman"/>
          <w:b/>
          <w:bCs/>
          <w:sz w:val="28"/>
          <w:szCs w:val="28"/>
        </w:rPr>
        <w:t>)</w:t>
      </w:r>
      <w:r w:rsidRPr="00F9412A">
        <w:rPr>
          <w:rFonts w:ascii="Times New Roman" w:eastAsia="標楷體" w:hAnsi="標楷體"/>
          <w:b/>
          <w:bCs/>
          <w:sz w:val="28"/>
          <w:szCs w:val="28"/>
        </w:rPr>
        <w:t>為電晶體內部的寄生電容</w:t>
      </w:r>
      <w:r w:rsidRPr="00F9412A">
        <w:rPr>
          <w:rFonts w:ascii="Times New Roman" w:eastAsia="標楷體" w:hAnsi="Times New Roman"/>
          <w:b/>
          <w:bCs/>
          <w:sz w:val="28"/>
          <w:szCs w:val="28"/>
        </w:rPr>
        <w:t>(</w:t>
      </w:r>
      <w:r w:rsidRPr="00F9412A">
        <w:rPr>
          <w:rFonts w:ascii="Times New Roman" w:eastAsia="標楷體" w:hAnsi="Times New Roman"/>
          <w:b/>
          <w:bCs/>
          <w:position w:val="-12"/>
          <w:sz w:val="28"/>
          <w:szCs w:val="28"/>
        </w:rPr>
        <w:object w:dxaOrig="360" w:dyaOrig="360">
          <v:shape id="_x0000_i1053" type="#_x0000_t75" style="width:18.45pt;height:18.45pt" o:ole="">
            <v:imagedata r:id="rId73" o:title=""/>
          </v:shape>
          <o:OLEObject Type="Embed" ProgID="Equation.DSMT4" ShapeID="_x0000_i1053" DrawAspect="Content" ObjectID="_1634641681" r:id="rId74"/>
        </w:object>
      </w:r>
      <w:r w:rsidRPr="00F9412A">
        <w:rPr>
          <w:rFonts w:ascii="Times New Roman" w:eastAsia="標楷體" w:hAnsi="標楷體"/>
          <w:b/>
          <w:bCs/>
          <w:sz w:val="28"/>
          <w:szCs w:val="28"/>
        </w:rPr>
        <w:t>、</w:t>
      </w:r>
      <w:r w:rsidRPr="00F9412A">
        <w:rPr>
          <w:rFonts w:ascii="Times New Roman" w:eastAsia="標楷體" w:hAnsi="Times New Roman"/>
          <w:b/>
          <w:bCs/>
          <w:position w:val="-12"/>
          <w:sz w:val="28"/>
          <w:szCs w:val="28"/>
        </w:rPr>
        <w:object w:dxaOrig="360" w:dyaOrig="360">
          <v:shape id="_x0000_i1054" type="#_x0000_t75" style="width:18.45pt;height:18.45pt" o:ole="">
            <v:imagedata r:id="rId75" o:title=""/>
          </v:shape>
          <o:OLEObject Type="Embed" ProgID="Equation.DSMT4" ShapeID="_x0000_i1054" DrawAspect="Content" ObjectID="_1634641682" r:id="rId76"/>
        </w:object>
      </w:r>
      <w:r w:rsidRPr="00F9412A">
        <w:rPr>
          <w:rFonts w:ascii="Times New Roman" w:eastAsia="標楷體" w:hAnsi="標楷體"/>
          <w:b/>
          <w:bCs/>
          <w:sz w:val="28"/>
          <w:szCs w:val="28"/>
        </w:rPr>
        <w:t>、</w:t>
      </w:r>
      <w:r w:rsidRPr="00F9412A">
        <w:rPr>
          <w:rFonts w:ascii="Times New Roman" w:eastAsia="標楷體" w:hAnsi="Times New Roman"/>
          <w:b/>
          <w:bCs/>
          <w:position w:val="-12"/>
          <w:sz w:val="28"/>
          <w:szCs w:val="28"/>
        </w:rPr>
        <w:object w:dxaOrig="360" w:dyaOrig="360">
          <v:shape id="_x0000_i1055" type="#_x0000_t75" style="width:18.45pt;height:18.45pt" o:ole="">
            <v:imagedata r:id="rId77" o:title=""/>
          </v:shape>
          <o:OLEObject Type="Embed" ProgID="Equation.DSMT4" ShapeID="_x0000_i1055" DrawAspect="Content" ObjectID="_1634641683" r:id="rId78"/>
        </w:object>
      </w:r>
      <w:r w:rsidRPr="00F9412A">
        <w:rPr>
          <w:rFonts w:ascii="Times New Roman" w:eastAsia="標楷體" w:hAnsi="Times New Roman"/>
          <w:b/>
          <w:bCs/>
          <w:sz w:val="28"/>
          <w:szCs w:val="28"/>
        </w:rPr>
        <w:t>)</w:t>
      </w:r>
      <w:r w:rsidRPr="00F9412A">
        <w:rPr>
          <w:rFonts w:ascii="Times New Roman" w:eastAsia="標楷體" w:hAnsi="標楷體"/>
          <w:b/>
          <w:bCs/>
          <w:sz w:val="28"/>
          <w:szCs w:val="28"/>
        </w:rPr>
        <w:t>及接線電容</w:t>
      </w:r>
      <w:r w:rsidRPr="00F9412A">
        <w:rPr>
          <w:rFonts w:ascii="Times New Roman" w:eastAsia="標楷體" w:hAnsi="Times New Roman"/>
          <w:b/>
          <w:bCs/>
          <w:sz w:val="28"/>
          <w:szCs w:val="28"/>
        </w:rPr>
        <w:t>(</w:t>
      </w:r>
      <w:r w:rsidRPr="00F9412A">
        <w:rPr>
          <w:rFonts w:ascii="Times New Roman" w:eastAsia="標楷體" w:hAnsi="Times New Roman"/>
          <w:b/>
          <w:bCs/>
          <w:position w:val="-14"/>
          <w:sz w:val="28"/>
          <w:szCs w:val="28"/>
        </w:rPr>
        <w:object w:dxaOrig="360" w:dyaOrig="380">
          <v:shape id="_x0000_i1056" type="#_x0000_t75" style="width:18.45pt;height:19pt" o:ole="">
            <v:imagedata r:id="rId79" o:title=""/>
          </v:shape>
          <o:OLEObject Type="Embed" ProgID="Equation.DSMT4" ShapeID="_x0000_i1056" DrawAspect="Content" ObjectID="_1634641684" r:id="rId80"/>
        </w:object>
      </w:r>
      <w:r w:rsidRPr="00F9412A">
        <w:rPr>
          <w:rFonts w:ascii="Times New Roman" w:eastAsia="標楷體"/>
          <w:b/>
          <w:bCs/>
          <w:sz w:val="28"/>
          <w:szCs w:val="28"/>
        </w:rPr>
        <w:t>、</w:t>
      </w:r>
      <w:r w:rsidRPr="00F9412A">
        <w:rPr>
          <w:rFonts w:ascii="Times New Roman" w:eastAsia="標楷體" w:hAnsi="Times New Roman"/>
          <w:b/>
          <w:bCs/>
          <w:position w:val="-14"/>
          <w:sz w:val="28"/>
          <w:szCs w:val="28"/>
        </w:rPr>
        <w:object w:dxaOrig="380" w:dyaOrig="380">
          <v:shape id="_x0000_i1057" type="#_x0000_t75" style="width:19pt;height:19pt" o:ole="">
            <v:imagedata r:id="rId81" o:title=""/>
          </v:shape>
          <o:OLEObject Type="Embed" ProgID="Equation.DSMT4" ShapeID="_x0000_i1057" DrawAspect="Content" ObjectID="_1634641685" r:id="rId82"/>
        </w:object>
      </w:r>
      <w:r w:rsidRPr="00F9412A">
        <w:rPr>
          <w:rFonts w:ascii="Times New Roman" w:eastAsia="標楷體" w:hAnsi="Times New Roman"/>
          <w:b/>
          <w:bCs/>
          <w:sz w:val="28"/>
          <w:szCs w:val="28"/>
        </w:rPr>
        <w:t>)</w:t>
      </w:r>
      <w:r w:rsidRPr="00F9412A">
        <w:rPr>
          <w:rFonts w:ascii="Times New Roman" w:eastAsia="標楷體" w:hAnsi="標楷體"/>
          <w:b/>
          <w:bCs/>
          <w:sz w:val="28"/>
          <w:szCs w:val="28"/>
        </w:rPr>
        <w:t>。圖</w:t>
      </w:r>
      <w:r w:rsidRPr="00F9412A">
        <w:rPr>
          <w:rFonts w:ascii="Times New Roman" w:eastAsia="標楷體" w:hAnsi="Times New Roman"/>
          <w:b/>
          <w:bCs/>
          <w:sz w:val="28"/>
          <w:szCs w:val="28"/>
        </w:rPr>
        <w:t>(</w:t>
      </w:r>
      <w:r w:rsidR="0054040A">
        <w:rPr>
          <w:rFonts w:ascii="Times New Roman" w:eastAsia="標楷體" w:hAnsi="Times New Roman"/>
          <w:b/>
          <w:bCs/>
          <w:sz w:val="28"/>
          <w:szCs w:val="28"/>
        </w:rPr>
        <w:t>2-</w:t>
      </w:r>
      <w:r w:rsidR="00342048" w:rsidRPr="00F9412A">
        <w:rPr>
          <w:rFonts w:ascii="Times New Roman" w:eastAsia="標楷體" w:hAnsi="Times New Roman"/>
          <w:b/>
          <w:bCs/>
          <w:sz w:val="28"/>
          <w:szCs w:val="28"/>
        </w:rPr>
        <w:t>8</w:t>
      </w:r>
      <w:r w:rsidRPr="00F9412A">
        <w:rPr>
          <w:rFonts w:ascii="Times New Roman" w:eastAsia="標楷體" w:hAnsi="Times New Roman"/>
          <w:b/>
          <w:bCs/>
          <w:sz w:val="28"/>
          <w:szCs w:val="28"/>
        </w:rPr>
        <w:t>)</w:t>
      </w:r>
      <w:r w:rsidRPr="00F9412A">
        <w:rPr>
          <w:rFonts w:ascii="Times New Roman" w:eastAsia="標楷體" w:hAnsi="標楷體"/>
          <w:b/>
          <w:bCs/>
          <w:sz w:val="28"/>
          <w:szCs w:val="28"/>
        </w:rPr>
        <w:t>為其</w:t>
      </w:r>
      <w:proofErr w:type="gramStart"/>
      <w:r w:rsidRPr="00F9412A">
        <w:rPr>
          <w:rFonts w:ascii="Times New Roman" w:eastAsia="標楷體" w:hAnsi="標楷體"/>
          <w:b/>
          <w:bCs/>
          <w:sz w:val="28"/>
          <w:szCs w:val="28"/>
        </w:rPr>
        <w:t>高頻等效電路</w:t>
      </w:r>
      <w:proofErr w:type="gramEnd"/>
      <w:r w:rsidRPr="00F9412A">
        <w:rPr>
          <w:rFonts w:ascii="Times New Roman" w:eastAsia="標楷體" w:hAnsi="標楷體"/>
          <w:b/>
          <w:bCs/>
          <w:sz w:val="28"/>
          <w:szCs w:val="28"/>
        </w:rPr>
        <w:t>，其中</w:t>
      </w:r>
      <w:r w:rsidRPr="00F9412A">
        <w:rPr>
          <w:rFonts w:ascii="Times New Roman" w:eastAsia="標楷體" w:hAnsi="Times New Roman"/>
          <w:b/>
          <w:bCs/>
          <w:sz w:val="28"/>
          <w:szCs w:val="28"/>
        </w:rPr>
        <w:t>(</w:t>
      </w:r>
      <w:r w:rsidRPr="00F9412A">
        <w:rPr>
          <w:rFonts w:ascii="Times New Roman" w:eastAsia="標楷體" w:hAnsi="Times New Roman"/>
          <w:b/>
          <w:bCs/>
          <w:position w:val="-12"/>
          <w:sz w:val="28"/>
          <w:szCs w:val="28"/>
        </w:rPr>
        <w:object w:dxaOrig="300" w:dyaOrig="360">
          <v:shape id="_x0000_i1058" type="#_x0000_t75" style="width:15pt;height:18.45pt" o:ole="">
            <v:imagedata r:id="rId83" o:title=""/>
          </v:shape>
          <o:OLEObject Type="Embed" ProgID="Equation.DSMT4" ShapeID="_x0000_i1058" DrawAspect="Content" ObjectID="_1634641686" r:id="rId84"/>
        </w:object>
      </w:r>
      <w:r w:rsidRPr="00F9412A">
        <w:rPr>
          <w:rFonts w:ascii="Times New Roman" w:eastAsia="標楷體" w:hAnsi="標楷體"/>
          <w:b/>
          <w:bCs/>
          <w:sz w:val="28"/>
          <w:szCs w:val="28"/>
        </w:rPr>
        <w:t>、</w:t>
      </w:r>
      <w:r w:rsidRPr="00F9412A">
        <w:rPr>
          <w:rFonts w:ascii="Times New Roman" w:eastAsia="標楷體" w:hAnsi="Times New Roman"/>
          <w:b/>
          <w:bCs/>
          <w:position w:val="-12"/>
          <w:sz w:val="28"/>
          <w:szCs w:val="28"/>
        </w:rPr>
        <w:object w:dxaOrig="340" w:dyaOrig="360">
          <v:shape id="_x0000_i1059" type="#_x0000_t75" style="width:17.3pt;height:18.45pt" o:ole="">
            <v:imagedata r:id="rId85" o:title=""/>
          </v:shape>
          <o:OLEObject Type="Embed" ProgID="Equation.DSMT4" ShapeID="_x0000_i1059" DrawAspect="Content" ObjectID="_1634641687" r:id="rId86"/>
        </w:object>
      </w:r>
      <w:r w:rsidRPr="00F9412A">
        <w:rPr>
          <w:rFonts w:ascii="Times New Roman" w:eastAsia="標楷體" w:hAnsi="標楷體"/>
          <w:b/>
          <w:bCs/>
          <w:sz w:val="28"/>
          <w:szCs w:val="28"/>
        </w:rPr>
        <w:t>、</w:t>
      </w:r>
      <w:r w:rsidRPr="00F9412A">
        <w:rPr>
          <w:rFonts w:ascii="Times New Roman" w:eastAsia="標楷體" w:hAnsi="Times New Roman"/>
          <w:b/>
          <w:bCs/>
          <w:position w:val="-12"/>
          <w:sz w:val="28"/>
          <w:szCs w:val="28"/>
        </w:rPr>
        <w:object w:dxaOrig="320" w:dyaOrig="360">
          <v:shape id="_x0000_i1060" type="#_x0000_t75" style="width:15.55pt;height:18.45pt" o:ole="">
            <v:imagedata r:id="rId87" o:title=""/>
          </v:shape>
          <o:OLEObject Type="Embed" ProgID="Equation.DSMT4" ShapeID="_x0000_i1060" DrawAspect="Content" ObjectID="_1634641688" r:id="rId88"/>
        </w:object>
      </w:r>
      <w:r w:rsidRPr="00F9412A">
        <w:rPr>
          <w:rFonts w:ascii="Times New Roman" w:eastAsia="標楷體" w:hAnsi="Times New Roman"/>
          <w:b/>
          <w:bCs/>
          <w:sz w:val="28"/>
          <w:szCs w:val="28"/>
        </w:rPr>
        <w:t>)</w:t>
      </w:r>
      <w:r w:rsidR="00790065" w:rsidRPr="00F9412A">
        <w:rPr>
          <w:rFonts w:ascii="Times New Roman" w:eastAsia="標楷體" w:hAnsi="標楷體"/>
          <w:b/>
          <w:bCs/>
          <w:sz w:val="28"/>
          <w:szCs w:val="28"/>
        </w:rPr>
        <w:t>在高頻視為短路，因此在圖</w:t>
      </w:r>
      <w:r w:rsidR="00342048" w:rsidRPr="00F9412A">
        <w:rPr>
          <w:rFonts w:ascii="Times New Roman" w:eastAsia="標楷體" w:hAnsi="Times New Roman"/>
          <w:b/>
          <w:bCs/>
          <w:sz w:val="28"/>
          <w:szCs w:val="28"/>
        </w:rPr>
        <w:t>(</w:t>
      </w:r>
      <w:r w:rsidR="0054040A">
        <w:rPr>
          <w:rFonts w:ascii="Times New Roman" w:eastAsia="標楷體" w:hAnsi="Times New Roman"/>
          <w:b/>
          <w:bCs/>
          <w:sz w:val="28"/>
          <w:szCs w:val="28"/>
        </w:rPr>
        <w:t>2-</w:t>
      </w:r>
      <w:r w:rsidR="00342048" w:rsidRPr="00F9412A">
        <w:rPr>
          <w:rFonts w:ascii="Times New Roman" w:eastAsia="標楷體" w:hAnsi="Times New Roman"/>
          <w:b/>
          <w:bCs/>
          <w:sz w:val="28"/>
          <w:szCs w:val="28"/>
        </w:rPr>
        <w:t>8</w:t>
      </w:r>
      <w:r w:rsidR="002C094F" w:rsidRPr="00F9412A">
        <w:rPr>
          <w:rFonts w:ascii="Times New Roman" w:eastAsia="標楷體" w:hAnsi="Times New Roman"/>
          <w:b/>
          <w:bCs/>
          <w:sz w:val="28"/>
          <w:szCs w:val="28"/>
        </w:rPr>
        <w:t>)</w:t>
      </w:r>
      <w:r w:rsidR="00790065" w:rsidRPr="00F9412A">
        <w:rPr>
          <w:rFonts w:ascii="Times New Roman" w:eastAsia="標楷體" w:hAnsi="標楷體"/>
          <w:b/>
          <w:bCs/>
          <w:sz w:val="28"/>
          <w:szCs w:val="28"/>
        </w:rPr>
        <w:t>中並未畫出。圖中電容</w:t>
      </w:r>
      <w:r w:rsidR="002C094F" w:rsidRPr="00F9412A">
        <w:rPr>
          <w:rFonts w:ascii="Times New Roman" w:eastAsia="標楷體" w:hAnsi="Times New Roman"/>
          <w:b/>
          <w:bCs/>
          <w:position w:val="-12"/>
          <w:sz w:val="28"/>
          <w:szCs w:val="28"/>
        </w:rPr>
        <w:object w:dxaOrig="300" w:dyaOrig="380">
          <v:shape id="_x0000_i1061" type="#_x0000_t75" style="width:15pt;height:19pt" o:ole="">
            <v:imagedata r:id="rId89" o:title=""/>
          </v:shape>
          <o:OLEObject Type="Embed" ProgID="Equation.3" ShapeID="_x0000_i1061" DrawAspect="Content" ObjectID="_1634641689" r:id="rId90"/>
        </w:object>
      </w:r>
      <w:r w:rsidR="00790065" w:rsidRPr="00F9412A">
        <w:rPr>
          <w:rFonts w:ascii="Times New Roman" w:eastAsia="標楷體" w:hAnsi="標楷體"/>
          <w:b/>
          <w:bCs/>
          <w:sz w:val="28"/>
          <w:szCs w:val="28"/>
        </w:rPr>
        <w:t>包含了接線</w:t>
      </w:r>
      <w:r w:rsidR="00790065" w:rsidRPr="00F9412A">
        <w:rPr>
          <w:rFonts w:ascii="標楷體" w:eastAsia="標楷體" w:hAnsi="標楷體" w:hint="eastAsia"/>
          <w:b/>
          <w:bCs/>
          <w:sz w:val="28"/>
          <w:szCs w:val="28"/>
        </w:rPr>
        <w:t>電容</w:t>
      </w:r>
      <w:r w:rsidR="002C094F" w:rsidRPr="00F9412A">
        <w:rPr>
          <w:rFonts w:ascii="標楷體" w:eastAsia="標楷體" w:hAnsi="標楷體"/>
          <w:b/>
          <w:bCs/>
          <w:position w:val="-16"/>
          <w:sz w:val="28"/>
          <w:szCs w:val="28"/>
        </w:rPr>
        <w:object w:dxaOrig="420" w:dyaOrig="420">
          <v:shape id="_x0000_i1062" type="#_x0000_t75" style="width:21.3pt;height:21.3pt" o:ole="">
            <v:imagedata r:id="rId91" o:title=""/>
          </v:shape>
          <o:OLEObject Type="Embed" ProgID="Equation.3" ShapeID="_x0000_i1062" DrawAspect="Content" ObjectID="_1634641690" r:id="rId92"/>
        </w:object>
      </w:r>
      <w:r w:rsidR="00790065" w:rsidRPr="00F9412A">
        <w:rPr>
          <w:rFonts w:ascii="標楷體" w:eastAsia="標楷體" w:hAnsi="標楷體" w:hint="eastAsia"/>
          <w:b/>
          <w:bCs/>
          <w:sz w:val="28"/>
          <w:szCs w:val="28"/>
        </w:rPr>
        <w:t>、過渡電容</w:t>
      </w:r>
      <w:r w:rsidR="002C094F" w:rsidRPr="00F9412A">
        <w:rPr>
          <w:rFonts w:ascii="標楷體" w:eastAsia="標楷體" w:hAnsi="標楷體"/>
          <w:b/>
          <w:bCs/>
          <w:position w:val="-12"/>
          <w:sz w:val="28"/>
          <w:szCs w:val="28"/>
        </w:rPr>
        <w:object w:dxaOrig="400" w:dyaOrig="380">
          <v:shape id="_x0000_i1063" type="#_x0000_t75" style="width:20.15pt;height:19pt" o:ole="">
            <v:imagedata r:id="rId93" o:title=""/>
          </v:shape>
          <o:OLEObject Type="Embed" ProgID="Equation.3" ShapeID="_x0000_i1063" DrawAspect="Content" ObjectID="_1634641691" r:id="rId94"/>
        </w:object>
      </w:r>
      <w:r w:rsidR="002C094F" w:rsidRPr="00F9412A">
        <w:rPr>
          <w:rFonts w:ascii="標楷體" w:eastAsia="標楷體" w:hAnsi="標楷體" w:hint="eastAsia"/>
          <w:b/>
          <w:bCs/>
          <w:sz w:val="28"/>
          <w:szCs w:val="28"/>
        </w:rPr>
        <w:t>，以及密</w:t>
      </w:r>
      <w:proofErr w:type="gramStart"/>
      <w:r w:rsidR="002C094F" w:rsidRPr="00F9412A">
        <w:rPr>
          <w:rFonts w:ascii="標楷體" w:eastAsia="標楷體" w:hAnsi="標楷體" w:hint="eastAsia"/>
          <w:b/>
          <w:bCs/>
          <w:sz w:val="28"/>
          <w:szCs w:val="28"/>
        </w:rPr>
        <w:t>勒等效電容</w:t>
      </w:r>
      <w:proofErr w:type="gramEnd"/>
      <w:r w:rsidR="002C094F" w:rsidRPr="00F9412A">
        <w:rPr>
          <w:rFonts w:ascii="標楷體" w:eastAsia="標楷體" w:hAnsi="標楷體"/>
          <w:b/>
          <w:bCs/>
          <w:position w:val="-16"/>
          <w:sz w:val="28"/>
          <w:szCs w:val="28"/>
        </w:rPr>
        <w:object w:dxaOrig="440" w:dyaOrig="420">
          <v:shape id="_x0000_i1064" type="#_x0000_t75" style="width:21.9pt;height:21.3pt" o:ole="">
            <v:imagedata r:id="rId95" o:title=""/>
          </v:shape>
          <o:OLEObject Type="Embed" ProgID="Equation.3" ShapeID="_x0000_i1064" DrawAspect="Content" ObjectID="_1634641692" r:id="rId96"/>
        </w:object>
      </w:r>
      <w:r w:rsidR="00790065" w:rsidRPr="00F9412A">
        <w:rPr>
          <w:rFonts w:ascii="標楷體" w:eastAsia="標楷體" w:hAnsi="標楷體" w:hint="eastAsia"/>
          <w:b/>
          <w:bCs/>
          <w:sz w:val="28"/>
          <w:szCs w:val="28"/>
        </w:rPr>
        <w:t>。電容</w:t>
      </w:r>
      <w:r w:rsidR="002C094F" w:rsidRPr="00F9412A">
        <w:rPr>
          <w:rFonts w:ascii="標楷體" w:eastAsia="標楷體" w:hAnsi="標楷體"/>
          <w:b/>
          <w:bCs/>
          <w:position w:val="-12"/>
          <w:sz w:val="28"/>
          <w:szCs w:val="28"/>
        </w:rPr>
        <w:object w:dxaOrig="360" w:dyaOrig="380">
          <v:shape id="_x0000_i1065" type="#_x0000_t75" style="width:18.45pt;height:19pt" o:ole="">
            <v:imagedata r:id="rId97" o:title=""/>
          </v:shape>
          <o:OLEObject Type="Embed" ProgID="Equation.3" ShapeID="_x0000_i1065" DrawAspect="Content" ObjectID="_1634641693" r:id="rId98"/>
        </w:object>
      </w:r>
      <w:r w:rsidR="002C094F" w:rsidRPr="00F9412A">
        <w:rPr>
          <w:rFonts w:ascii="標楷體" w:eastAsia="標楷體" w:hAnsi="標楷體" w:hint="eastAsia"/>
          <w:b/>
          <w:bCs/>
          <w:sz w:val="28"/>
          <w:szCs w:val="28"/>
        </w:rPr>
        <w:t>包括了輸出接線</w:t>
      </w:r>
      <w:r w:rsidR="00790065" w:rsidRPr="00F9412A">
        <w:rPr>
          <w:rFonts w:ascii="標楷體" w:eastAsia="標楷體" w:hAnsi="標楷體" w:hint="eastAsia"/>
          <w:b/>
          <w:bCs/>
          <w:sz w:val="28"/>
          <w:szCs w:val="28"/>
        </w:rPr>
        <w:t>電容</w:t>
      </w:r>
      <w:r w:rsidR="002C094F" w:rsidRPr="00F9412A">
        <w:rPr>
          <w:rFonts w:ascii="標楷體" w:eastAsia="標楷體" w:hAnsi="標楷體"/>
          <w:b/>
          <w:bCs/>
          <w:position w:val="-16"/>
          <w:sz w:val="28"/>
          <w:szCs w:val="28"/>
        </w:rPr>
        <w:object w:dxaOrig="460" w:dyaOrig="420">
          <v:shape id="_x0000_i1066" type="#_x0000_t75" style="width:23.05pt;height:21.3pt" o:ole="">
            <v:imagedata r:id="rId99" o:title=""/>
          </v:shape>
          <o:OLEObject Type="Embed" ProgID="Equation.3" ShapeID="_x0000_i1066" DrawAspect="Content" ObjectID="_1634641694" r:id="rId100"/>
        </w:object>
      </w:r>
      <w:r w:rsidR="00790065" w:rsidRPr="00F9412A">
        <w:rPr>
          <w:rFonts w:ascii="標楷體" w:eastAsia="標楷體" w:hAnsi="標楷體" w:hint="eastAsia"/>
          <w:b/>
          <w:bCs/>
          <w:sz w:val="28"/>
          <w:szCs w:val="28"/>
        </w:rPr>
        <w:t>、寄生電容</w:t>
      </w:r>
      <w:r w:rsidR="002C094F" w:rsidRPr="00F9412A">
        <w:rPr>
          <w:rFonts w:ascii="標楷體" w:eastAsia="標楷體" w:hAnsi="標楷體"/>
          <w:b/>
          <w:bCs/>
          <w:position w:val="-12"/>
          <w:sz w:val="28"/>
          <w:szCs w:val="28"/>
        </w:rPr>
        <w:object w:dxaOrig="380" w:dyaOrig="380">
          <v:shape id="_x0000_i1067" type="#_x0000_t75" style="width:19pt;height:19pt" o:ole="">
            <v:imagedata r:id="rId101" o:title=""/>
          </v:shape>
          <o:OLEObject Type="Embed" ProgID="Equation.3" ShapeID="_x0000_i1067" DrawAspect="Content" ObjectID="_1634641695" r:id="rId102"/>
        </w:object>
      </w:r>
      <w:r w:rsidR="002C094F" w:rsidRPr="00F9412A">
        <w:rPr>
          <w:rFonts w:ascii="標楷體" w:eastAsia="標楷體" w:hAnsi="標楷體" w:hint="eastAsia"/>
          <w:b/>
          <w:bCs/>
          <w:sz w:val="28"/>
          <w:szCs w:val="28"/>
        </w:rPr>
        <w:t>及密</w:t>
      </w:r>
      <w:proofErr w:type="gramStart"/>
      <w:r w:rsidR="002C094F" w:rsidRPr="00F9412A">
        <w:rPr>
          <w:rFonts w:ascii="標楷體" w:eastAsia="標楷體" w:hAnsi="標楷體" w:hint="eastAsia"/>
          <w:b/>
          <w:bCs/>
          <w:sz w:val="28"/>
          <w:szCs w:val="28"/>
        </w:rPr>
        <w:t>勒</w:t>
      </w:r>
      <w:r w:rsidR="00790065" w:rsidRPr="00F9412A">
        <w:rPr>
          <w:rFonts w:ascii="標楷體" w:eastAsia="標楷體" w:hAnsi="標楷體" w:hint="eastAsia"/>
          <w:b/>
          <w:bCs/>
          <w:sz w:val="28"/>
          <w:szCs w:val="28"/>
        </w:rPr>
        <w:t>等效輸出</w:t>
      </w:r>
      <w:proofErr w:type="gramEnd"/>
      <w:r w:rsidR="00790065" w:rsidRPr="00F9412A">
        <w:rPr>
          <w:rFonts w:ascii="標楷體" w:eastAsia="標楷體" w:hAnsi="標楷體" w:hint="eastAsia"/>
          <w:b/>
          <w:bCs/>
          <w:sz w:val="28"/>
          <w:szCs w:val="28"/>
        </w:rPr>
        <w:t>電容</w:t>
      </w:r>
      <w:r w:rsidR="002C094F" w:rsidRPr="00F9412A">
        <w:rPr>
          <w:rFonts w:ascii="標楷體" w:eastAsia="標楷體" w:hAnsi="標楷體"/>
          <w:b/>
          <w:bCs/>
          <w:position w:val="-16"/>
          <w:sz w:val="28"/>
          <w:szCs w:val="28"/>
        </w:rPr>
        <w:object w:dxaOrig="499" w:dyaOrig="420">
          <v:shape id="_x0000_i1068" type="#_x0000_t75" style="width:24.2pt;height:21.3pt" o:ole="">
            <v:imagedata r:id="rId103" o:title=""/>
          </v:shape>
          <o:OLEObject Type="Embed" ProgID="Equation.3" ShapeID="_x0000_i1068" DrawAspect="Content" ObjectID="_1634641696" r:id="rId104"/>
        </w:object>
      </w:r>
      <w:r w:rsidR="00790065" w:rsidRPr="00F9412A">
        <w:rPr>
          <w:rFonts w:ascii="標楷體" w:eastAsia="標楷體" w:hAnsi="標楷體" w:hint="eastAsia"/>
          <w:b/>
          <w:bCs/>
          <w:sz w:val="28"/>
          <w:szCs w:val="28"/>
        </w:rPr>
        <w:t>。通常於</w:t>
      </w:r>
      <w:r w:rsidR="002C094F" w:rsidRPr="00F9412A">
        <w:rPr>
          <w:rFonts w:ascii="標楷體" w:eastAsia="標楷體" w:hAnsi="標楷體" w:hint="eastAsia"/>
          <w:b/>
          <w:bCs/>
          <w:sz w:val="28"/>
          <w:szCs w:val="28"/>
        </w:rPr>
        <w:t>寄</w:t>
      </w:r>
      <w:r w:rsidR="00790065" w:rsidRPr="00F9412A">
        <w:rPr>
          <w:rFonts w:ascii="標楷體" w:eastAsia="標楷體" w:hAnsi="標楷體" w:hint="eastAsia"/>
          <w:b/>
          <w:bCs/>
          <w:sz w:val="28"/>
          <w:szCs w:val="28"/>
        </w:rPr>
        <w:t>生電容中為</w:t>
      </w:r>
      <w:r w:rsidR="002C094F" w:rsidRPr="00F9412A">
        <w:rPr>
          <w:rFonts w:ascii="標楷體" w:eastAsia="標楷體" w:hAnsi="標楷體"/>
          <w:b/>
          <w:bCs/>
          <w:position w:val="-12"/>
          <w:sz w:val="28"/>
          <w:szCs w:val="28"/>
        </w:rPr>
        <w:object w:dxaOrig="400" w:dyaOrig="380">
          <v:shape id="_x0000_i1069" type="#_x0000_t75" style="width:20.15pt;height:19pt" o:ole="">
            <v:imagedata r:id="rId93" o:title=""/>
          </v:shape>
          <o:OLEObject Type="Embed" ProgID="Equation.3" ShapeID="_x0000_i1069" DrawAspect="Content" ObjectID="_1634641697" r:id="rId105"/>
        </w:object>
      </w:r>
      <w:r w:rsidR="00790065" w:rsidRPr="00F9412A">
        <w:rPr>
          <w:rFonts w:ascii="標楷體" w:eastAsia="標楷體" w:hAnsi="標楷體" w:hint="eastAsia"/>
          <w:b/>
          <w:bCs/>
          <w:sz w:val="28"/>
          <w:szCs w:val="28"/>
        </w:rPr>
        <w:t>最大而</w:t>
      </w:r>
      <w:r w:rsidR="002C094F" w:rsidRPr="00F9412A">
        <w:rPr>
          <w:rFonts w:ascii="標楷體" w:eastAsia="標楷體" w:hAnsi="標楷體"/>
          <w:b/>
          <w:bCs/>
          <w:position w:val="-12"/>
          <w:sz w:val="28"/>
          <w:szCs w:val="28"/>
        </w:rPr>
        <w:object w:dxaOrig="380" w:dyaOrig="380">
          <v:shape id="_x0000_i1070" type="#_x0000_t75" style="width:19pt;height:19pt" o:ole="">
            <v:imagedata r:id="rId101" o:title=""/>
          </v:shape>
          <o:OLEObject Type="Embed" ProgID="Equation.3" ShapeID="_x0000_i1070" DrawAspect="Content" ObjectID="_1634641698" r:id="rId106"/>
        </w:object>
      </w:r>
      <w:r w:rsidR="00790065" w:rsidRPr="00F9412A">
        <w:rPr>
          <w:rFonts w:ascii="標楷體" w:eastAsia="標楷體" w:hAnsi="標楷體" w:hint="eastAsia"/>
          <w:b/>
          <w:bCs/>
          <w:sz w:val="28"/>
          <w:szCs w:val="28"/>
        </w:rPr>
        <w:t>最小。事實上大部分的規格表會列出</w:t>
      </w:r>
      <w:r w:rsidR="002C094F" w:rsidRPr="00F9412A">
        <w:rPr>
          <w:rFonts w:ascii="標楷體" w:eastAsia="標楷體" w:hAnsi="標楷體"/>
          <w:b/>
          <w:bCs/>
          <w:position w:val="-12"/>
          <w:sz w:val="28"/>
          <w:szCs w:val="28"/>
        </w:rPr>
        <w:object w:dxaOrig="400" w:dyaOrig="380">
          <v:shape id="_x0000_i1071" type="#_x0000_t75" style="width:20.15pt;height:19pt" o:ole="">
            <v:imagedata r:id="rId93" o:title=""/>
          </v:shape>
          <o:OLEObject Type="Embed" ProgID="Equation.3" ShapeID="_x0000_i1071" DrawAspect="Content" ObjectID="_1634641699" r:id="rId107"/>
        </w:object>
      </w:r>
      <w:r w:rsidR="00790065" w:rsidRPr="00F9412A">
        <w:rPr>
          <w:rFonts w:ascii="標楷體" w:eastAsia="標楷體" w:hAnsi="標楷體" w:hint="eastAsia"/>
          <w:b/>
          <w:bCs/>
          <w:sz w:val="28"/>
          <w:szCs w:val="28"/>
        </w:rPr>
        <w:t>與</w:t>
      </w:r>
      <w:r w:rsidR="00CF4F45" w:rsidRPr="00F9412A">
        <w:rPr>
          <w:rFonts w:ascii="標楷體" w:eastAsia="標楷體" w:hAnsi="標楷體"/>
          <w:b/>
          <w:bCs/>
          <w:position w:val="-12"/>
          <w:sz w:val="28"/>
          <w:szCs w:val="28"/>
        </w:rPr>
        <w:object w:dxaOrig="400" w:dyaOrig="380">
          <v:shape id="_x0000_i1072" type="#_x0000_t75" style="width:20.15pt;height:19pt" o:ole="">
            <v:imagedata r:id="rId108" o:title=""/>
          </v:shape>
          <o:OLEObject Type="Embed" ProgID="Equation.3" ShapeID="_x0000_i1072" DrawAspect="Content" ObjectID="_1634641700" r:id="rId109"/>
        </w:object>
      </w:r>
      <w:r w:rsidR="00CF4F45" w:rsidRPr="00F9412A">
        <w:rPr>
          <w:rFonts w:ascii="標楷體" w:eastAsia="標楷體" w:hAnsi="標楷體" w:hint="eastAsia"/>
          <w:b/>
          <w:bCs/>
          <w:sz w:val="28"/>
          <w:szCs w:val="28"/>
        </w:rPr>
        <w:t>的規格，而</w:t>
      </w:r>
      <w:r w:rsidR="00CF4F45" w:rsidRPr="00F9412A">
        <w:rPr>
          <w:rFonts w:ascii="標楷體" w:eastAsia="標楷體" w:hAnsi="標楷體"/>
          <w:b/>
          <w:bCs/>
          <w:position w:val="-12"/>
          <w:sz w:val="28"/>
          <w:szCs w:val="28"/>
        </w:rPr>
        <w:object w:dxaOrig="380" w:dyaOrig="380">
          <v:shape id="_x0000_i1073" type="#_x0000_t75" style="width:19pt;height:19pt" o:ole="">
            <v:imagedata r:id="rId101" o:title=""/>
          </v:shape>
          <o:OLEObject Type="Embed" ProgID="Equation.3" ShapeID="_x0000_i1073" DrawAspect="Content" ObjectID="_1634641701" r:id="rId110"/>
        </w:object>
      </w:r>
      <w:r w:rsidR="00790065" w:rsidRPr="00F9412A">
        <w:rPr>
          <w:rFonts w:ascii="標楷體" w:eastAsia="標楷體" w:hAnsi="標楷體" w:hint="eastAsia"/>
          <w:b/>
          <w:bCs/>
          <w:sz w:val="28"/>
          <w:szCs w:val="28"/>
        </w:rPr>
        <w:t>除非是特殊的</w:t>
      </w:r>
      <w:proofErr w:type="gramStart"/>
      <w:r w:rsidR="00790065" w:rsidRPr="00F9412A">
        <w:rPr>
          <w:rFonts w:ascii="標楷體" w:eastAsia="標楷體" w:hAnsi="標楷體" w:hint="eastAsia"/>
          <w:b/>
          <w:bCs/>
          <w:sz w:val="28"/>
          <w:szCs w:val="28"/>
        </w:rPr>
        <w:t>狀否則</w:t>
      </w:r>
      <w:proofErr w:type="gramEnd"/>
      <w:r w:rsidR="00790065" w:rsidRPr="00F9412A">
        <w:rPr>
          <w:rFonts w:ascii="標楷體" w:eastAsia="標楷體" w:hAnsi="標楷體" w:hint="eastAsia"/>
          <w:b/>
          <w:bCs/>
          <w:sz w:val="28"/>
          <w:szCs w:val="28"/>
        </w:rPr>
        <w:t>並不會列出。</w:t>
      </w:r>
    </w:p>
    <w:p w:rsidR="00790065" w:rsidRPr="00F9412A" w:rsidRDefault="00790065" w:rsidP="00F9412A">
      <w:pPr>
        <w:pStyle w:val="af3"/>
        <w:tabs>
          <w:tab w:val="left" w:pos="0"/>
          <w:tab w:val="left" w:pos="426"/>
        </w:tabs>
        <w:spacing w:after="0" w:line="360" w:lineRule="auto"/>
        <w:ind w:left="0" w:firstLineChars="200" w:firstLine="561"/>
        <w:rPr>
          <w:rFonts w:ascii="標楷體" w:eastAsia="標楷體" w:hAnsi="標楷體"/>
          <w:b/>
          <w:sz w:val="28"/>
          <w:szCs w:val="28"/>
        </w:rPr>
      </w:pPr>
      <w:r w:rsidRPr="00F9412A">
        <w:rPr>
          <w:rFonts w:ascii="Times New Roman" w:eastAsia="標楷體" w:hAnsi="Times New Roman"/>
          <w:b/>
          <w:sz w:val="28"/>
          <w:szCs w:val="28"/>
        </w:rPr>
        <w:t>圖</w:t>
      </w:r>
      <w:r w:rsidR="000A0233" w:rsidRPr="00F9412A">
        <w:rPr>
          <w:rFonts w:ascii="Times New Roman" w:eastAsia="標楷體" w:hAnsi="Times New Roman"/>
          <w:b/>
          <w:sz w:val="28"/>
          <w:szCs w:val="28"/>
        </w:rPr>
        <w:t>(</w:t>
      </w:r>
      <w:r w:rsidR="0054040A">
        <w:rPr>
          <w:rFonts w:ascii="Times New Roman" w:eastAsia="標楷體" w:hAnsi="Times New Roman"/>
          <w:b/>
          <w:sz w:val="28"/>
          <w:szCs w:val="28"/>
        </w:rPr>
        <w:t>2-</w:t>
      </w:r>
      <w:r w:rsidR="00650944" w:rsidRPr="00F9412A">
        <w:rPr>
          <w:rFonts w:ascii="Times New Roman" w:eastAsia="標楷體" w:hAnsi="Times New Roman"/>
          <w:b/>
          <w:sz w:val="28"/>
          <w:szCs w:val="28"/>
        </w:rPr>
        <w:t>8</w:t>
      </w:r>
      <w:r w:rsidR="000A0233" w:rsidRPr="00F9412A">
        <w:rPr>
          <w:rFonts w:ascii="Times New Roman" w:eastAsia="標楷體" w:hAnsi="Times New Roman"/>
          <w:b/>
          <w:sz w:val="28"/>
          <w:szCs w:val="28"/>
        </w:rPr>
        <w:t>)</w:t>
      </w:r>
      <w:r w:rsidRPr="00F9412A">
        <w:rPr>
          <w:rFonts w:ascii="Times New Roman" w:eastAsia="標楷體" w:hAnsi="Times New Roman"/>
          <w:b/>
          <w:sz w:val="28"/>
          <w:szCs w:val="28"/>
        </w:rPr>
        <w:t>的輸出入</w:t>
      </w:r>
      <w:proofErr w:type="gramStart"/>
      <w:r w:rsidRPr="00F9412A">
        <w:rPr>
          <w:rFonts w:ascii="Times New Roman" w:eastAsia="標楷體" w:hAnsi="Times New Roman"/>
          <w:b/>
          <w:sz w:val="28"/>
          <w:szCs w:val="28"/>
        </w:rPr>
        <w:t>戴維寧等效電路</w:t>
      </w:r>
      <w:proofErr w:type="gramEnd"/>
      <w:r w:rsidRPr="00F9412A">
        <w:rPr>
          <w:rFonts w:ascii="Times New Roman" w:eastAsia="標楷體" w:hAnsi="Times New Roman"/>
          <w:b/>
          <w:sz w:val="28"/>
          <w:szCs w:val="28"/>
        </w:rPr>
        <w:t>如圖</w:t>
      </w:r>
      <w:r w:rsidR="000A0233" w:rsidRPr="00F9412A">
        <w:rPr>
          <w:rFonts w:ascii="Times New Roman" w:eastAsia="標楷體" w:hAnsi="Times New Roman"/>
          <w:b/>
          <w:sz w:val="28"/>
          <w:szCs w:val="28"/>
        </w:rPr>
        <w:t>(</w:t>
      </w:r>
      <w:r w:rsidR="0054040A">
        <w:rPr>
          <w:rFonts w:ascii="Times New Roman" w:eastAsia="標楷體" w:hAnsi="Times New Roman"/>
          <w:b/>
          <w:sz w:val="28"/>
          <w:szCs w:val="28"/>
        </w:rPr>
        <w:t>2-</w:t>
      </w:r>
      <w:r w:rsidR="00650944" w:rsidRPr="00F9412A">
        <w:rPr>
          <w:rFonts w:ascii="Times New Roman" w:eastAsia="標楷體" w:hAnsi="Times New Roman"/>
          <w:b/>
          <w:sz w:val="28"/>
          <w:szCs w:val="28"/>
        </w:rPr>
        <w:t>9</w:t>
      </w:r>
      <w:r w:rsidR="000A0233" w:rsidRPr="00F9412A">
        <w:rPr>
          <w:rFonts w:ascii="Times New Roman" w:eastAsia="標楷體" w:hAnsi="Times New Roman"/>
          <w:b/>
          <w:sz w:val="28"/>
          <w:szCs w:val="28"/>
        </w:rPr>
        <w:t>)</w:t>
      </w:r>
      <w:r w:rsidR="000A0233" w:rsidRPr="00F9412A">
        <w:rPr>
          <w:rFonts w:ascii="Times New Roman" w:eastAsia="標楷體" w:hAnsi="Times New Roman"/>
          <w:b/>
          <w:sz w:val="28"/>
          <w:szCs w:val="28"/>
        </w:rPr>
        <w:t>所示。</w:t>
      </w:r>
      <w:r w:rsidRPr="00F9412A">
        <w:rPr>
          <w:rFonts w:ascii="Times New Roman" w:eastAsia="標楷體" w:hAnsi="Times New Roman"/>
          <w:b/>
          <w:sz w:val="28"/>
          <w:szCs w:val="28"/>
        </w:rPr>
        <w:t>輸入網路的</w:t>
      </w:r>
      <w:r w:rsidR="000A0233" w:rsidRPr="00F9412A">
        <w:rPr>
          <w:rFonts w:ascii="Times New Roman" w:eastAsia="標楷體" w:hAnsi="Times New Roman"/>
          <w:b/>
          <w:sz w:val="28"/>
          <w:szCs w:val="28"/>
        </w:rPr>
        <w:t>-3</w:t>
      </w:r>
      <w:r w:rsidR="000A0233" w:rsidRPr="00F9412A">
        <w:rPr>
          <w:rFonts w:ascii="Times New Roman" w:eastAsia="標楷體" w:hAnsi="Times New Roman"/>
          <w:b/>
          <w:i/>
          <w:sz w:val="28"/>
          <w:szCs w:val="28"/>
        </w:rPr>
        <w:t>dB</w:t>
      </w:r>
      <w:r w:rsidRPr="00F9412A">
        <w:rPr>
          <w:rFonts w:ascii="Times New Roman" w:eastAsia="標楷體" w:hAnsi="標楷體"/>
          <w:b/>
          <w:sz w:val="28"/>
          <w:szCs w:val="28"/>
        </w:rPr>
        <w:t>頻率定</w:t>
      </w:r>
      <w:r w:rsidRPr="00F9412A">
        <w:rPr>
          <w:rFonts w:ascii="標楷體" w:eastAsia="標楷體" w:hAnsi="標楷體" w:hint="eastAsia"/>
          <w:b/>
          <w:sz w:val="28"/>
          <w:szCs w:val="28"/>
        </w:rPr>
        <w:t>義如下</w:t>
      </w:r>
      <w:r w:rsidR="000A0233" w:rsidRPr="00F9412A">
        <w:rPr>
          <w:rFonts w:ascii="標楷體" w:eastAsia="標楷體" w:hAnsi="標楷體" w:hint="eastAsia"/>
          <w:b/>
          <w:sz w:val="28"/>
          <w:szCs w:val="28"/>
        </w:rPr>
        <w:t>：</w:t>
      </w:r>
    </w:p>
    <w:p w:rsidR="000A0233" w:rsidRPr="00F9412A" w:rsidRDefault="00DE0326" w:rsidP="00F9412A">
      <w:pPr>
        <w:pStyle w:val="af3"/>
        <w:tabs>
          <w:tab w:val="left" w:pos="0"/>
          <w:tab w:val="left" w:pos="426"/>
        </w:tabs>
        <w:spacing w:after="0" w:line="360" w:lineRule="auto"/>
        <w:ind w:left="0" w:firstLineChars="200" w:firstLine="561"/>
        <w:jc w:val="right"/>
        <w:rPr>
          <w:rFonts w:ascii="Times New Roman" w:eastAsia="標楷體" w:hAnsi="Times New Roman"/>
          <w:b/>
          <w:sz w:val="28"/>
          <w:szCs w:val="28"/>
        </w:rPr>
      </w:pPr>
      <w:r w:rsidRPr="00F9412A">
        <w:rPr>
          <w:rFonts w:ascii="標楷體" w:eastAsia="標楷體" w:hAnsi="標楷體"/>
          <w:b/>
          <w:position w:val="-34"/>
          <w:sz w:val="28"/>
          <w:szCs w:val="28"/>
        </w:rPr>
        <w:object w:dxaOrig="1480" w:dyaOrig="720">
          <v:shape id="_x0000_i1074" type="#_x0000_t75" style="width:88.15pt;height:40.3pt" o:ole="">
            <v:imagedata r:id="rId111" o:title=""/>
          </v:shape>
          <o:OLEObject Type="Embed" ProgID="Equation.DSMT4" ShapeID="_x0000_i1074" DrawAspect="Content" ObjectID="_1634641702" r:id="rId112"/>
        </w:object>
      </w:r>
      <w:r w:rsidR="00650944" w:rsidRPr="00F9412A">
        <w:rPr>
          <w:rFonts w:ascii="標楷體" w:eastAsia="標楷體" w:hAnsi="標楷體"/>
          <w:b/>
          <w:sz w:val="28"/>
          <w:szCs w:val="28"/>
        </w:rPr>
        <w:t>……………………</w:t>
      </w:r>
      <w:r w:rsidR="00270433">
        <w:rPr>
          <w:rFonts w:ascii="標楷體" w:eastAsia="標楷體" w:hAnsi="標楷體"/>
          <w:b/>
          <w:sz w:val="28"/>
          <w:szCs w:val="28"/>
        </w:rPr>
        <w:t>………………</w:t>
      </w:r>
      <w:r w:rsidR="00270433" w:rsidRPr="00F9412A">
        <w:rPr>
          <w:rFonts w:ascii="Times New Roman" w:eastAsia="標楷體" w:hAnsi="Times New Roman"/>
          <w:b/>
          <w:sz w:val="28"/>
          <w:szCs w:val="28"/>
        </w:rPr>
        <w:t xml:space="preserve"> </w:t>
      </w:r>
      <w:r w:rsidR="00650944" w:rsidRPr="00F9412A">
        <w:rPr>
          <w:rFonts w:ascii="Times New Roman" w:eastAsia="標楷體" w:hAnsi="Times New Roman"/>
          <w:b/>
          <w:sz w:val="28"/>
          <w:szCs w:val="28"/>
        </w:rPr>
        <w:t>(</w:t>
      </w:r>
      <w:r w:rsidR="0054040A">
        <w:rPr>
          <w:rFonts w:ascii="Times New Roman" w:eastAsia="標楷體" w:hAnsi="Times New Roman"/>
          <w:b/>
          <w:sz w:val="28"/>
          <w:szCs w:val="28"/>
        </w:rPr>
        <w:t>2-</w:t>
      </w:r>
      <w:r w:rsidR="00650944" w:rsidRPr="00F9412A">
        <w:rPr>
          <w:rFonts w:ascii="Times New Roman" w:eastAsia="標楷體" w:hAnsi="Times New Roman"/>
          <w:b/>
          <w:sz w:val="28"/>
          <w:szCs w:val="28"/>
        </w:rPr>
        <w:t>5)</w:t>
      </w:r>
    </w:p>
    <w:p w:rsidR="000A0233" w:rsidRPr="00F9412A" w:rsidRDefault="000A0233" w:rsidP="00F9412A">
      <w:pPr>
        <w:pStyle w:val="af3"/>
        <w:tabs>
          <w:tab w:val="left" w:pos="0"/>
          <w:tab w:val="left" w:pos="426"/>
        </w:tabs>
        <w:spacing w:after="0" w:line="360" w:lineRule="auto"/>
        <w:ind w:left="0" w:firstLineChars="200" w:firstLine="561"/>
        <w:jc w:val="right"/>
        <w:rPr>
          <w:rFonts w:ascii="Times New Roman" w:eastAsia="標楷體" w:hAnsi="Times New Roman"/>
          <w:b/>
          <w:sz w:val="28"/>
          <w:szCs w:val="28"/>
        </w:rPr>
      </w:pPr>
      <w:r w:rsidRPr="00F9412A">
        <w:rPr>
          <w:rFonts w:ascii="Times New Roman" w:eastAsia="標楷體" w:hAnsi="標楷體"/>
          <w:b/>
          <w:sz w:val="28"/>
          <w:szCs w:val="28"/>
        </w:rPr>
        <w:t>其中</w:t>
      </w:r>
      <w:r w:rsidR="00DE0326" w:rsidRPr="00F9412A">
        <w:rPr>
          <w:rFonts w:ascii="Times New Roman" w:eastAsia="標楷體" w:hAnsi="Times New Roman"/>
          <w:b/>
          <w:sz w:val="28"/>
          <w:szCs w:val="28"/>
        </w:rPr>
        <w:t xml:space="preserve">             </w:t>
      </w:r>
      <w:r w:rsidR="00DE0326" w:rsidRPr="00F9412A">
        <w:rPr>
          <w:rFonts w:ascii="Times New Roman" w:eastAsia="標楷體" w:hAnsi="Times New Roman"/>
          <w:b/>
          <w:position w:val="-14"/>
          <w:sz w:val="28"/>
          <w:szCs w:val="28"/>
        </w:rPr>
        <w:object w:dxaOrig="2299" w:dyaOrig="380">
          <v:shape id="_x0000_i1075" type="#_x0000_t75" style="width:125pt;height:23.6pt" o:ole="">
            <v:imagedata r:id="rId113" o:title=""/>
          </v:shape>
          <o:OLEObject Type="Embed" ProgID="Equation.DSMT4" ShapeID="_x0000_i1075" DrawAspect="Content" ObjectID="_1634641703" r:id="rId114"/>
        </w:object>
      </w:r>
      <w:r w:rsidR="00DE0326" w:rsidRPr="00F9412A">
        <w:rPr>
          <w:rFonts w:ascii="Times New Roman" w:eastAsia="標楷體" w:hAnsi="Times New Roman"/>
          <w:b/>
          <w:sz w:val="28"/>
          <w:szCs w:val="28"/>
        </w:rPr>
        <w:t>…</w:t>
      </w:r>
      <w:proofErr w:type="gramStart"/>
      <w:r w:rsidR="00DE0326" w:rsidRPr="00F9412A">
        <w:rPr>
          <w:rFonts w:ascii="Times New Roman" w:eastAsia="標楷體" w:hAnsi="Times New Roman"/>
          <w:b/>
          <w:sz w:val="28"/>
          <w:szCs w:val="28"/>
        </w:rPr>
        <w:t>………</w:t>
      </w:r>
      <w:proofErr w:type="gramEnd"/>
      <w:r w:rsidR="00DE0326" w:rsidRPr="00F9412A">
        <w:rPr>
          <w:rFonts w:ascii="Times New Roman" w:eastAsia="標楷體" w:hAnsi="Times New Roman" w:hint="eastAsia"/>
          <w:b/>
          <w:sz w:val="28"/>
          <w:szCs w:val="28"/>
        </w:rPr>
        <w:t xml:space="preserve">. </w:t>
      </w:r>
      <w:r w:rsidR="00DE0326" w:rsidRPr="00F9412A">
        <w:rPr>
          <w:rFonts w:ascii="Times New Roman" w:eastAsia="標楷體" w:hAnsi="Times New Roman"/>
          <w:b/>
          <w:sz w:val="28"/>
          <w:szCs w:val="28"/>
        </w:rPr>
        <w:t>………</w:t>
      </w:r>
      <w:r w:rsidR="00650944" w:rsidRPr="00F9412A">
        <w:rPr>
          <w:rFonts w:ascii="Times New Roman" w:eastAsia="標楷體" w:hAnsi="Times New Roman"/>
          <w:b/>
          <w:sz w:val="28"/>
          <w:szCs w:val="28"/>
        </w:rPr>
        <w:t>………</w:t>
      </w:r>
      <w:proofErr w:type="gramStart"/>
      <w:r w:rsidR="00650944" w:rsidRPr="00F9412A">
        <w:rPr>
          <w:rFonts w:ascii="Times New Roman" w:eastAsia="標楷體" w:hAnsi="Times New Roman"/>
          <w:b/>
          <w:sz w:val="28"/>
          <w:szCs w:val="28"/>
        </w:rPr>
        <w:t>…(</w:t>
      </w:r>
      <w:proofErr w:type="gramEnd"/>
      <w:r w:rsidR="0054040A">
        <w:rPr>
          <w:rFonts w:ascii="Times New Roman" w:eastAsia="標楷體" w:hAnsi="Times New Roman"/>
          <w:b/>
          <w:sz w:val="28"/>
          <w:szCs w:val="28"/>
        </w:rPr>
        <w:t>2-</w:t>
      </w:r>
      <w:r w:rsidR="00650944" w:rsidRPr="00F9412A">
        <w:rPr>
          <w:rFonts w:ascii="Times New Roman" w:eastAsia="標楷體" w:hAnsi="Times New Roman"/>
          <w:b/>
          <w:sz w:val="28"/>
          <w:szCs w:val="28"/>
        </w:rPr>
        <w:t>6)</w:t>
      </w:r>
    </w:p>
    <w:p w:rsidR="009C70C9" w:rsidRPr="00F9412A" w:rsidRDefault="009C70C9" w:rsidP="00F9412A">
      <w:pPr>
        <w:pStyle w:val="af3"/>
        <w:tabs>
          <w:tab w:val="left" w:pos="0"/>
          <w:tab w:val="left" w:pos="426"/>
        </w:tabs>
        <w:spacing w:after="0" w:line="360" w:lineRule="auto"/>
        <w:ind w:left="0" w:firstLineChars="200" w:firstLine="561"/>
        <w:jc w:val="right"/>
        <w:rPr>
          <w:rFonts w:ascii="Times New Roman" w:eastAsia="標楷體" w:hAnsi="Times New Roman"/>
          <w:b/>
          <w:sz w:val="28"/>
          <w:szCs w:val="28"/>
        </w:rPr>
      </w:pPr>
      <w:r w:rsidRPr="00F9412A">
        <w:rPr>
          <w:rFonts w:ascii="Times New Roman" w:eastAsia="標楷體" w:hAnsi="標楷體"/>
          <w:b/>
          <w:sz w:val="28"/>
          <w:szCs w:val="28"/>
        </w:rPr>
        <w:t>並且</w:t>
      </w:r>
      <w:r w:rsidR="00DE0326" w:rsidRPr="00F9412A">
        <w:rPr>
          <w:rFonts w:ascii="Times New Roman" w:eastAsia="標楷體" w:hAnsi="Times New Roman"/>
          <w:b/>
          <w:sz w:val="28"/>
          <w:szCs w:val="28"/>
        </w:rPr>
        <w:t xml:space="preserve">            </w:t>
      </w:r>
      <w:r w:rsidR="00DE0326" w:rsidRPr="00F9412A">
        <w:rPr>
          <w:rFonts w:ascii="Times New Roman" w:eastAsia="標楷體" w:hAnsi="Times New Roman"/>
          <w:b/>
          <w:position w:val="-14"/>
          <w:sz w:val="28"/>
          <w:szCs w:val="28"/>
        </w:rPr>
        <w:object w:dxaOrig="4220" w:dyaOrig="380">
          <v:shape id="_x0000_i1076" type="#_x0000_t75" style="width:245.95pt;height:28.8pt" o:ole="">
            <v:imagedata r:id="rId115" o:title=""/>
          </v:shape>
          <o:OLEObject Type="Embed" ProgID="Equation.DSMT4" ShapeID="_x0000_i1076" DrawAspect="Content" ObjectID="_1634641704" r:id="rId116"/>
        </w:object>
      </w:r>
      <w:r w:rsidR="00DE0326" w:rsidRPr="00F9412A">
        <w:rPr>
          <w:rFonts w:ascii="Times New Roman" w:eastAsia="標楷體" w:hAnsi="Times New Roman"/>
          <w:b/>
          <w:sz w:val="28"/>
          <w:szCs w:val="28"/>
        </w:rPr>
        <w:t>…</w:t>
      </w:r>
      <w:proofErr w:type="gramStart"/>
      <w:r w:rsidR="00DE0326" w:rsidRPr="00F9412A">
        <w:rPr>
          <w:rFonts w:ascii="Times New Roman" w:eastAsia="標楷體" w:hAnsi="Times New Roman"/>
          <w:b/>
          <w:sz w:val="28"/>
          <w:szCs w:val="28"/>
        </w:rPr>
        <w:t>…</w:t>
      </w:r>
      <w:r w:rsidR="00650944" w:rsidRPr="00F9412A">
        <w:rPr>
          <w:rFonts w:ascii="Times New Roman" w:eastAsia="標楷體" w:hAnsi="Times New Roman"/>
          <w:b/>
          <w:sz w:val="28"/>
          <w:szCs w:val="28"/>
        </w:rPr>
        <w:t>……</w:t>
      </w:r>
      <w:proofErr w:type="gramEnd"/>
      <w:r w:rsidR="00650944" w:rsidRPr="00F9412A">
        <w:rPr>
          <w:rFonts w:ascii="Times New Roman" w:eastAsia="標楷體" w:hAnsi="Times New Roman"/>
          <w:b/>
          <w:sz w:val="28"/>
          <w:szCs w:val="28"/>
        </w:rPr>
        <w:t>(</w:t>
      </w:r>
      <w:r w:rsidR="0054040A">
        <w:rPr>
          <w:rFonts w:ascii="Times New Roman" w:eastAsia="標楷體" w:hAnsi="Times New Roman"/>
          <w:b/>
          <w:sz w:val="28"/>
          <w:szCs w:val="28"/>
        </w:rPr>
        <w:t>2-</w:t>
      </w:r>
      <w:r w:rsidR="00650944" w:rsidRPr="00F9412A">
        <w:rPr>
          <w:rFonts w:ascii="Times New Roman" w:eastAsia="標楷體" w:hAnsi="Times New Roman"/>
          <w:b/>
          <w:sz w:val="28"/>
          <w:szCs w:val="28"/>
        </w:rPr>
        <w:t>7)</w:t>
      </w:r>
    </w:p>
    <w:p w:rsidR="009C70C9" w:rsidRPr="00F9412A" w:rsidRDefault="009C70C9" w:rsidP="00F9412A">
      <w:pPr>
        <w:pStyle w:val="af3"/>
        <w:tabs>
          <w:tab w:val="left" w:pos="0"/>
          <w:tab w:val="left" w:pos="426"/>
        </w:tabs>
        <w:spacing w:after="0" w:line="360" w:lineRule="auto"/>
        <w:ind w:left="0" w:firstLineChars="200" w:firstLine="561"/>
        <w:rPr>
          <w:rFonts w:ascii="標楷體" w:eastAsia="標楷體" w:hAnsi="標楷體"/>
          <w:b/>
          <w:sz w:val="28"/>
          <w:szCs w:val="28"/>
        </w:rPr>
      </w:pPr>
      <w:r w:rsidRPr="00F9412A">
        <w:rPr>
          <w:rFonts w:ascii="標楷體" w:eastAsia="標楷體" w:hAnsi="標楷體" w:hint="eastAsia"/>
          <w:b/>
          <w:sz w:val="28"/>
          <w:szCs w:val="28"/>
        </w:rPr>
        <w:t>在高頻時</w:t>
      </w:r>
      <w:r w:rsidRPr="00F9412A">
        <w:rPr>
          <w:rFonts w:ascii="標楷體" w:eastAsia="標楷體" w:hAnsi="標楷體"/>
          <w:b/>
          <w:position w:val="-12"/>
          <w:sz w:val="28"/>
          <w:szCs w:val="28"/>
        </w:rPr>
        <w:object w:dxaOrig="279" w:dyaOrig="360">
          <v:shape id="_x0000_i1077" type="#_x0000_t75" style="width:14.4pt;height:18.45pt" o:ole="">
            <v:imagedata r:id="rId117" o:title=""/>
          </v:shape>
          <o:OLEObject Type="Embed" ProgID="Equation.DSMT4" ShapeID="_x0000_i1077" DrawAspect="Content" ObjectID="_1634641705" r:id="rId118"/>
        </w:object>
      </w:r>
      <w:r w:rsidRPr="00F9412A">
        <w:rPr>
          <w:rFonts w:ascii="標楷體" w:eastAsia="標楷體" w:hAnsi="標楷體" w:hint="eastAsia"/>
          <w:b/>
          <w:sz w:val="28"/>
          <w:szCs w:val="28"/>
        </w:rPr>
        <w:t>的</w:t>
      </w:r>
      <w:proofErr w:type="gramStart"/>
      <w:r w:rsidRPr="00F9412A">
        <w:rPr>
          <w:rFonts w:ascii="標楷體" w:eastAsia="標楷體" w:hAnsi="標楷體" w:hint="eastAsia"/>
          <w:b/>
          <w:sz w:val="28"/>
          <w:szCs w:val="28"/>
        </w:rPr>
        <w:t>效應狀會降低</w:t>
      </w:r>
      <w:proofErr w:type="gramEnd"/>
      <w:r w:rsidRPr="00F9412A">
        <w:rPr>
          <w:rFonts w:ascii="標楷體" w:eastAsia="標楷體" w:hAnsi="標楷體" w:hint="eastAsia"/>
          <w:b/>
          <w:sz w:val="28"/>
          <w:szCs w:val="28"/>
        </w:rPr>
        <w:t>圖</w:t>
      </w:r>
      <w:r w:rsidRPr="00F9412A">
        <w:rPr>
          <w:rFonts w:eastAsia="標楷體"/>
          <w:b/>
          <w:sz w:val="28"/>
          <w:szCs w:val="28"/>
        </w:rPr>
        <w:t>(</w:t>
      </w:r>
      <w:r w:rsidR="0054040A">
        <w:rPr>
          <w:rFonts w:eastAsia="標楷體" w:hAnsi="標楷體" w:hint="eastAsia"/>
          <w:b/>
          <w:sz w:val="28"/>
          <w:szCs w:val="28"/>
        </w:rPr>
        <w:t>2-</w:t>
      </w:r>
      <w:r w:rsidR="00650944" w:rsidRPr="00F9412A">
        <w:rPr>
          <w:rFonts w:eastAsia="標楷體" w:hAnsi="標楷體" w:hint="eastAsia"/>
          <w:b/>
          <w:sz w:val="28"/>
          <w:szCs w:val="28"/>
        </w:rPr>
        <w:t>8</w:t>
      </w:r>
      <w:r w:rsidRPr="00F9412A">
        <w:rPr>
          <w:rFonts w:eastAsia="標楷體"/>
          <w:b/>
          <w:sz w:val="28"/>
          <w:szCs w:val="28"/>
        </w:rPr>
        <w:t>)</w:t>
      </w:r>
      <w:r w:rsidRPr="00F9412A">
        <w:rPr>
          <w:rFonts w:ascii="標楷體" w:eastAsia="標楷體" w:hAnsi="標楷體" w:hint="eastAsia"/>
          <w:b/>
          <w:sz w:val="28"/>
          <w:szCs w:val="28"/>
        </w:rPr>
        <w:t>中</w:t>
      </w:r>
      <w:r w:rsidRPr="00F9412A">
        <w:rPr>
          <w:rFonts w:ascii="標楷體" w:eastAsia="標楷體" w:hAnsi="標楷體"/>
          <w:b/>
          <w:position w:val="-12"/>
          <w:sz w:val="28"/>
          <w:szCs w:val="28"/>
        </w:rPr>
        <w:object w:dxaOrig="260" w:dyaOrig="360">
          <v:shape id="_x0000_i1078" type="#_x0000_t75" style="width:12.65pt;height:18.45pt" o:ole="">
            <v:imagedata r:id="rId119" o:title=""/>
          </v:shape>
          <o:OLEObject Type="Embed" ProgID="Equation.DSMT4" ShapeID="_x0000_i1078" DrawAspect="Content" ObjectID="_1634641706" r:id="rId120"/>
        </w:object>
      </w:r>
      <w:r w:rsidRPr="00F9412A">
        <w:rPr>
          <w:rFonts w:ascii="標楷體" w:eastAsia="標楷體" w:hAnsi="標楷體" w:hint="eastAsia"/>
          <w:b/>
          <w:sz w:val="28"/>
          <w:szCs w:val="28"/>
        </w:rPr>
        <w:t>、</w:t>
      </w:r>
      <w:r w:rsidRPr="00F9412A">
        <w:rPr>
          <w:rFonts w:ascii="標楷體" w:eastAsia="標楷體" w:hAnsi="標楷體"/>
          <w:b/>
          <w:position w:val="-12"/>
          <w:sz w:val="28"/>
          <w:szCs w:val="28"/>
        </w:rPr>
        <w:object w:dxaOrig="300" w:dyaOrig="360">
          <v:shape id="_x0000_i1079" type="#_x0000_t75" style="width:15pt;height:18.45pt" o:ole="">
            <v:imagedata r:id="rId121" o:title=""/>
          </v:shape>
          <o:OLEObject Type="Embed" ProgID="Equation.DSMT4" ShapeID="_x0000_i1079" DrawAspect="Content" ObjectID="_1634641707" r:id="rId122"/>
        </w:object>
      </w:r>
      <w:r w:rsidRPr="00F9412A">
        <w:rPr>
          <w:rFonts w:ascii="標楷體" w:eastAsia="標楷體" w:hAnsi="標楷體" w:hint="eastAsia"/>
          <w:b/>
          <w:sz w:val="28"/>
          <w:szCs w:val="28"/>
        </w:rPr>
        <w:t>、</w:t>
      </w:r>
      <w:r w:rsidRPr="00F9412A">
        <w:rPr>
          <w:rFonts w:ascii="標楷體" w:eastAsia="標楷體" w:hAnsi="標楷體"/>
          <w:b/>
          <w:position w:val="-12"/>
          <w:sz w:val="28"/>
          <w:szCs w:val="28"/>
        </w:rPr>
        <w:object w:dxaOrig="260" w:dyaOrig="360">
          <v:shape id="_x0000_i1080" type="#_x0000_t75" style="width:12.65pt;height:18.45pt" o:ole="">
            <v:imagedata r:id="rId123" o:title=""/>
          </v:shape>
          <o:OLEObject Type="Embed" ProgID="Equation.DSMT4" ShapeID="_x0000_i1080" DrawAspect="Content" ObjectID="_1634641708" r:id="rId124"/>
        </w:object>
      </w:r>
      <w:r w:rsidRPr="00F9412A">
        <w:rPr>
          <w:rFonts w:ascii="標楷體" w:eastAsia="標楷體" w:hAnsi="標楷體" w:hint="eastAsia"/>
          <w:b/>
          <w:sz w:val="28"/>
          <w:szCs w:val="28"/>
        </w:rPr>
        <w:t>和</w:t>
      </w:r>
      <w:r w:rsidRPr="00F9412A">
        <w:rPr>
          <w:rFonts w:ascii="標楷體" w:eastAsia="標楷體" w:hAnsi="標楷體"/>
          <w:b/>
          <w:position w:val="-12"/>
          <w:sz w:val="28"/>
          <w:szCs w:val="28"/>
        </w:rPr>
        <w:object w:dxaOrig="279" w:dyaOrig="360">
          <v:shape id="_x0000_i1081" type="#_x0000_t75" style="width:14.4pt;height:18.45pt" o:ole="">
            <v:imagedata r:id="rId125" o:title=""/>
          </v:shape>
          <o:OLEObject Type="Embed" ProgID="Equation.DSMT4" ShapeID="_x0000_i1081" DrawAspect="Content" ObjectID="_1634641709" r:id="rId126"/>
        </w:object>
      </w:r>
      <w:r w:rsidRPr="00F9412A">
        <w:rPr>
          <w:rFonts w:ascii="標楷體" w:eastAsia="標楷體" w:hAnsi="標楷體" w:hint="eastAsia"/>
          <w:b/>
          <w:sz w:val="28"/>
          <w:szCs w:val="28"/>
        </w:rPr>
        <w:t>的總電阻。由於</w:t>
      </w:r>
      <w:r w:rsidRPr="00F9412A">
        <w:rPr>
          <w:rFonts w:ascii="標楷體" w:eastAsia="標楷體" w:hAnsi="標楷體"/>
          <w:b/>
          <w:position w:val="-12"/>
          <w:sz w:val="28"/>
          <w:szCs w:val="28"/>
        </w:rPr>
        <w:object w:dxaOrig="279" w:dyaOrig="360">
          <v:shape id="_x0000_i1082" type="#_x0000_t75" style="width:14.4pt;height:18.45pt" o:ole="">
            <v:imagedata r:id="rId125" o:title=""/>
          </v:shape>
          <o:OLEObject Type="Embed" ProgID="Equation.DSMT4" ShapeID="_x0000_i1082" DrawAspect="Content" ObjectID="_1634641710" r:id="rId127"/>
        </w:object>
      </w:r>
      <w:r w:rsidRPr="00F9412A">
        <w:rPr>
          <w:rFonts w:ascii="標楷體" w:eastAsia="標楷體" w:hAnsi="標楷體" w:hint="eastAsia"/>
          <w:b/>
          <w:sz w:val="28"/>
          <w:szCs w:val="28"/>
        </w:rPr>
        <w:t>兩端的電壓降減小以及</w:t>
      </w:r>
      <w:r w:rsidRPr="00F9412A">
        <w:rPr>
          <w:rFonts w:ascii="標楷體" w:eastAsia="標楷體" w:hAnsi="標楷體"/>
          <w:b/>
          <w:position w:val="-12"/>
          <w:sz w:val="28"/>
          <w:szCs w:val="28"/>
        </w:rPr>
        <w:object w:dxaOrig="240" w:dyaOrig="360">
          <v:shape id="_x0000_i1083" type="#_x0000_t75" style="width:12.1pt;height:18.45pt" o:ole="">
            <v:imagedata r:id="rId128" o:title=""/>
          </v:shape>
          <o:OLEObject Type="Embed" ProgID="Equation.DSMT4" ShapeID="_x0000_i1083" DrawAspect="Content" ObjectID="_1634641711" r:id="rId129"/>
        </w:object>
      </w:r>
      <w:r w:rsidRPr="00F9412A">
        <w:rPr>
          <w:rFonts w:ascii="標楷體" w:eastAsia="標楷體" w:hAnsi="標楷體" w:hint="eastAsia"/>
          <w:b/>
          <w:sz w:val="28"/>
          <w:szCs w:val="28"/>
        </w:rPr>
        <w:t>降低將使得整個系統的增益下降。</w:t>
      </w:r>
    </w:p>
    <w:p w:rsidR="00790065" w:rsidRPr="00F9412A" w:rsidRDefault="00790065" w:rsidP="00F9412A">
      <w:pPr>
        <w:pStyle w:val="af3"/>
        <w:tabs>
          <w:tab w:val="left" w:pos="0"/>
          <w:tab w:val="left" w:pos="426"/>
        </w:tabs>
        <w:spacing w:after="0" w:line="360" w:lineRule="auto"/>
        <w:ind w:left="0" w:firstLineChars="200" w:firstLine="561"/>
        <w:rPr>
          <w:rFonts w:ascii="標楷體" w:eastAsia="標楷體" w:hAnsi="標楷體"/>
          <w:b/>
          <w:sz w:val="28"/>
          <w:szCs w:val="28"/>
        </w:rPr>
      </w:pPr>
      <w:r w:rsidRPr="00F9412A">
        <w:rPr>
          <w:rFonts w:ascii="標楷體" w:eastAsia="標楷體" w:hAnsi="標楷體" w:hint="eastAsia"/>
          <w:b/>
          <w:sz w:val="28"/>
          <w:szCs w:val="28"/>
        </w:rPr>
        <w:t>對於輸出網路而言</w:t>
      </w:r>
    </w:p>
    <w:p w:rsidR="0003368A" w:rsidRPr="00F9412A" w:rsidRDefault="00DE0326" w:rsidP="00F9412A">
      <w:pPr>
        <w:pStyle w:val="af3"/>
        <w:tabs>
          <w:tab w:val="left" w:pos="0"/>
          <w:tab w:val="left" w:pos="426"/>
        </w:tabs>
        <w:spacing w:after="0" w:line="360" w:lineRule="auto"/>
        <w:ind w:left="0" w:firstLineChars="200" w:firstLine="561"/>
        <w:jc w:val="right"/>
        <w:rPr>
          <w:rFonts w:ascii="Times New Roman" w:eastAsia="標楷體" w:hAnsi="Times New Roman"/>
          <w:b/>
          <w:sz w:val="28"/>
          <w:szCs w:val="28"/>
        </w:rPr>
      </w:pPr>
      <w:r w:rsidRPr="00F9412A">
        <w:rPr>
          <w:rFonts w:ascii="標楷體" w:eastAsia="標楷體" w:hAnsi="標楷體"/>
          <w:b/>
          <w:position w:val="-34"/>
          <w:sz w:val="28"/>
          <w:szCs w:val="28"/>
        </w:rPr>
        <w:object w:dxaOrig="1560" w:dyaOrig="720">
          <v:shape id="_x0000_i1084" type="#_x0000_t75" style="width:87.55pt;height:42.05pt" o:ole="">
            <v:imagedata r:id="rId130" o:title=""/>
          </v:shape>
          <o:OLEObject Type="Embed" ProgID="Equation.DSMT4" ShapeID="_x0000_i1084" DrawAspect="Content" ObjectID="_1634641712" r:id="rId131"/>
        </w:object>
      </w:r>
      <w:r w:rsidR="00650944" w:rsidRPr="00F9412A">
        <w:rPr>
          <w:rFonts w:ascii="標楷體" w:eastAsia="標楷體" w:hAnsi="標楷體"/>
          <w:b/>
          <w:sz w:val="28"/>
          <w:szCs w:val="28"/>
        </w:rPr>
        <w:t>…………………………</w:t>
      </w:r>
      <w:r w:rsidR="0054040A" w:rsidRPr="00F9412A">
        <w:rPr>
          <w:rFonts w:ascii="標楷體" w:eastAsia="標楷體" w:hAnsi="標楷體"/>
          <w:b/>
          <w:sz w:val="28"/>
          <w:szCs w:val="28"/>
        </w:rPr>
        <w:t>……</w:t>
      </w:r>
      <w:proofErr w:type="gramStart"/>
      <w:r w:rsidR="0054040A" w:rsidRPr="00F9412A">
        <w:rPr>
          <w:rFonts w:ascii="標楷體" w:eastAsia="標楷體" w:hAnsi="標楷體"/>
          <w:b/>
          <w:sz w:val="28"/>
          <w:szCs w:val="28"/>
        </w:rPr>
        <w:t>…</w:t>
      </w:r>
      <w:r w:rsidR="00650944" w:rsidRPr="00F9412A">
        <w:rPr>
          <w:rFonts w:ascii="Times New Roman" w:eastAsia="標楷體" w:hAnsi="Times New Roman"/>
          <w:b/>
          <w:sz w:val="28"/>
          <w:szCs w:val="28"/>
        </w:rPr>
        <w:t>(</w:t>
      </w:r>
      <w:proofErr w:type="gramEnd"/>
      <w:r w:rsidR="0054040A">
        <w:rPr>
          <w:rFonts w:ascii="Times New Roman" w:eastAsia="標楷體" w:hAnsi="Times New Roman"/>
          <w:b/>
          <w:sz w:val="28"/>
          <w:szCs w:val="28"/>
        </w:rPr>
        <w:t>2-</w:t>
      </w:r>
      <w:r w:rsidR="00650944" w:rsidRPr="00F9412A">
        <w:rPr>
          <w:rFonts w:ascii="Times New Roman" w:eastAsia="標楷體" w:hAnsi="Times New Roman"/>
          <w:b/>
          <w:sz w:val="28"/>
          <w:szCs w:val="28"/>
        </w:rPr>
        <w:t>8)</w:t>
      </w:r>
    </w:p>
    <w:p w:rsidR="00650944" w:rsidRPr="00F9412A" w:rsidRDefault="00790065" w:rsidP="00F9412A">
      <w:pPr>
        <w:pStyle w:val="af3"/>
        <w:tabs>
          <w:tab w:val="left" w:pos="0"/>
          <w:tab w:val="left" w:pos="426"/>
        </w:tabs>
        <w:spacing w:after="0" w:line="360" w:lineRule="auto"/>
        <w:ind w:left="0" w:firstLineChars="200" w:firstLine="561"/>
        <w:jc w:val="right"/>
        <w:rPr>
          <w:rFonts w:ascii="Times New Roman" w:eastAsia="標楷體" w:hAnsi="Times New Roman"/>
          <w:b/>
          <w:sz w:val="28"/>
          <w:szCs w:val="28"/>
        </w:rPr>
      </w:pPr>
      <w:r w:rsidRPr="00F9412A">
        <w:rPr>
          <w:rFonts w:ascii="Times New Roman" w:eastAsia="標楷體" w:hAnsi="標楷體"/>
          <w:b/>
          <w:sz w:val="28"/>
          <w:szCs w:val="28"/>
        </w:rPr>
        <w:t>其中</w:t>
      </w:r>
      <w:r w:rsidR="0003368A" w:rsidRPr="00F9412A">
        <w:rPr>
          <w:rFonts w:ascii="Times New Roman" w:eastAsia="標楷體" w:hAnsi="Times New Roman"/>
          <w:b/>
          <w:sz w:val="28"/>
          <w:szCs w:val="28"/>
        </w:rPr>
        <w:t xml:space="preserve">    </w:t>
      </w:r>
      <w:r w:rsidR="00650944" w:rsidRPr="00F9412A">
        <w:rPr>
          <w:rFonts w:ascii="Times New Roman" w:eastAsia="標楷體" w:hAnsi="Times New Roman"/>
          <w:b/>
          <w:sz w:val="28"/>
          <w:szCs w:val="28"/>
        </w:rPr>
        <w:t xml:space="preserve">   </w:t>
      </w:r>
      <w:r w:rsidR="00605FB9" w:rsidRPr="00F9412A">
        <w:rPr>
          <w:rFonts w:ascii="Times New Roman" w:eastAsia="標楷體" w:hAnsi="Times New Roman"/>
          <w:b/>
          <w:sz w:val="28"/>
          <w:szCs w:val="28"/>
        </w:rPr>
        <w:t xml:space="preserve">   </w:t>
      </w:r>
      <w:r w:rsidR="00EF3C4D" w:rsidRPr="00F9412A">
        <w:rPr>
          <w:rFonts w:ascii="Times New Roman" w:eastAsia="標楷體" w:hAnsi="Times New Roman"/>
          <w:b/>
          <w:sz w:val="28"/>
          <w:szCs w:val="28"/>
        </w:rPr>
        <w:t xml:space="preserve"> </w:t>
      </w:r>
      <w:r w:rsidR="00605FB9" w:rsidRPr="00F9412A">
        <w:rPr>
          <w:rFonts w:ascii="Times New Roman" w:eastAsia="標楷體" w:hAnsi="Times New Roman"/>
          <w:b/>
          <w:sz w:val="28"/>
          <w:szCs w:val="28"/>
        </w:rPr>
        <w:t xml:space="preserve">    </w:t>
      </w:r>
      <w:r w:rsidR="0003368A" w:rsidRPr="00F9412A">
        <w:rPr>
          <w:rFonts w:ascii="Times New Roman" w:eastAsia="標楷體" w:hAnsi="Times New Roman"/>
          <w:b/>
          <w:sz w:val="28"/>
          <w:szCs w:val="28"/>
        </w:rPr>
        <w:t xml:space="preserve">   </w:t>
      </w:r>
      <w:r w:rsidR="00DE0326" w:rsidRPr="00F9412A">
        <w:rPr>
          <w:rFonts w:ascii="Times New Roman" w:eastAsia="標楷體" w:hAnsi="Times New Roman"/>
          <w:b/>
          <w:position w:val="-14"/>
          <w:sz w:val="28"/>
          <w:szCs w:val="28"/>
        </w:rPr>
        <w:object w:dxaOrig="1840" w:dyaOrig="380">
          <v:shape id="_x0000_i1085" type="#_x0000_t75" style="width:106.55pt;height:24.2pt" o:ole="">
            <v:imagedata r:id="rId132" o:title=""/>
          </v:shape>
          <o:OLEObject Type="Embed" ProgID="Equation.DSMT4" ShapeID="_x0000_i1085" DrawAspect="Content" ObjectID="_1634641713" r:id="rId133"/>
        </w:object>
      </w:r>
      <w:r w:rsidR="00DE0326" w:rsidRPr="00F9412A">
        <w:rPr>
          <w:rFonts w:ascii="Times New Roman" w:eastAsia="標楷體" w:hAnsi="Times New Roman"/>
          <w:b/>
          <w:sz w:val="28"/>
          <w:szCs w:val="28"/>
        </w:rPr>
        <w:t>…</w:t>
      </w:r>
      <w:proofErr w:type="gramStart"/>
      <w:r w:rsidR="00DE0326" w:rsidRPr="00F9412A">
        <w:rPr>
          <w:rFonts w:ascii="Times New Roman" w:eastAsia="標楷體" w:hAnsi="Times New Roman"/>
          <w:b/>
          <w:sz w:val="28"/>
          <w:szCs w:val="28"/>
        </w:rPr>
        <w:t>……</w:t>
      </w:r>
      <w:r w:rsidR="00CA19BF" w:rsidRPr="00F9412A">
        <w:rPr>
          <w:rFonts w:ascii="Times New Roman" w:eastAsia="標楷體" w:hAnsi="Times New Roman"/>
          <w:b/>
          <w:sz w:val="28"/>
          <w:szCs w:val="28"/>
        </w:rPr>
        <w:t>…</w:t>
      </w:r>
      <w:r w:rsidR="00650944" w:rsidRPr="00F9412A">
        <w:rPr>
          <w:rFonts w:ascii="Times New Roman" w:eastAsia="標楷體" w:hAnsi="Times New Roman"/>
          <w:b/>
          <w:sz w:val="28"/>
          <w:szCs w:val="28"/>
        </w:rPr>
        <w:t>…………………</w:t>
      </w:r>
      <w:proofErr w:type="gramEnd"/>
      <w:r w:rsidR="00650944" w:rsidRPr="00F9412A">
        <w:rPr>
          <w:rFonts w:ascii="Times New Roman" w:eastAsia="標楷體" w:hAnsi="Times New Roman"/>
          <w:b/>
          <w:sz w:val="28"/>
          <w:szCs w:val="28"/>
        </w:rPr>
        <w:t>(</w:t>
      </w:r>
      <w:r w:rsidR="0054040A">
        <w:rPr>
          <w:rFonts w:ascii="Times New Roman" w:eastAsia="標楷體" w:hAnsi="Times New Roman"/>
          <w:b/>
          <w:sz w:val="28"/>
          <w:szCs w:val="28"/>
        </w:rPr>
        <w:t>2-</w:t>
      </w:r>
      <w:r w:rsidR="00650944" w:rsidRPr="00F9412A">
        <w:rPr>
          <w:rFonts w:ascii="Times New Roman" w:eastAsia="標楷體" w:hAnsi="Times New Roman"/>
          <w:b/>
          <w:sz w:val="28"/>
          <w:szCs w:val="28"/>
        </w:rPr>
        <w:t>9)</w:t>
      </w:r>
    </w:p>
    <w:p w:rsidR="00790065" w:rsidRPr="00F9412A" w:rsidRDefault="00915500" w:rsidP="00F9412A">
      <w:pPr>
        <w:pStyle w:val="af3"/>
        <w:tabs>
          <w:tab w:val="left" w:pos="0"/>
          <w:tab w:val="left" w:pos="426"/>
        </w:tabs>
        <w:spacing w:after="0" w:line="360" w:lineRule="auto"/>
        <w:ind w:left="0" w:right="-143" w:firstLineChars="200" w:firstLine="561"/>
        <w:rPr>
          <w:rFonts w:ascii="Times New Roman" w:eastAsia="標楷體" w:hAnsi="Times New Roman"/>
          <w:b/>
          <w:sz w:val="28"/>
          <w:szCs w:val="28"/>
        </w:rPr>
      </w:pPr>
      <w:r>
        <w:rPr>
          <w:rFonts w:ascii="Times New Roman" w:eastAsia="標楷體" w:hint="eastAsia"/>
          <w:b/>
          <w:sz w:val="28"/>
          <w:szCs w:val="28"/>
        </w:rPr>
        <w:lastRenderedPageBreak/>
        <w:t xml:space="preserve">   </w:t>
      </w:r>
      <w:r w:rsidR="00790065" w:rsidRPr="00F9412A">
        <w:rPr>
          <w:rFonts w:ascii="Times New Roman" w:eastAsia="標楷體"/>
          <w:b/>
          <w:sz w:val="28"/>
          <w:szCs w:val="28"/>
        </w:rPr>
        <w:t>且</w:t>
      </w:r>
      <w:r>
        <w:rPr>
          <w:rFonts w:ascii="Times New Roman" w:eastAsia="標楷體" w:hAnsi="Times New Roman"/>
          <w:b/>
          <w:sz w:val="28"/>
          <w:szCs w:val="28"/>
        </w:rPr>
        <w:t xml:space="preserve">            </w:t>
      </w:r>
      <w:r w:rsidR="00EF3C4D" w:rsidRPr="00F9412A">
        <w:rPr>
          <w:rFonts w:ascii="Times New Roman" w:eastAsia="標楷體" w:hAnsi="Times New Roman"/>
          <w:b/>
          <w:sz w:val="28"/>
          <w:szCs w:val="28"/>
        </w:rPr>
        <w:t xml:space="preserve"> </w:t>
      </w:r>
      <w:r w:rsidR="00605FB9" w:rsidRPr="00F9412A">
        <w:rPr>
          <w:rFonts w:ascii="Times New Roman" w:eastAsia="標楷體" w:hAnsi="Times New Roman"/>
          <w:b/>
          <w:sz w:val="28"/>
          <w:szCs w:val="28"/>
        </w:rPr>
        <w:t xml:space="preserve"> </w:t>
      </w:r>
      <w:r w:rsidR="00EF3C4D" w:rsidRPr="00F9412A">
        <w:rPr>
          <w:rFonts w:ascii="Times New Roman" w:eastAsia="標楷體" w:hAnsi="Times New Roman"/>
          <w:b/>
          <w:sz w:val="28"/>
          <w:szCs w:val="28"/>
        </w:rPr>
        <w:t xml:space="preserve"> </w:t>
      </w:r>
      <w:r w:rsidR="00DE0326" w:rsidRPr="00F9412A">
        <w:rPr>
          <w:rFonts w:ascii="Times New Roman" w:eastAsia="標楷體" w:hAnsi="Times New Roman"/>
          <w:b/>
          <w:position w:val="-14"/>
          <w:sz w:val="28"/>
          <w:szCs w:val="28"/>
        </w:rPr>
        <w:object w:dxaOrig="2000" w:dyaOrig="380">
          <v:shape id="_x0000_i1086" type="#_x0000_t75" style="width:115.8pt;height:27.65pt" o:ole="">
            <v:imagedata r:id="rId134" o:title=""/>
          </v:shape>
          <o:OLEObject Type="Embed" ProgID="Equation.DSMT4" ShapeID="_x0000_i1086" DrawAspect="Content" ObjectID="_1634641714" r:id="rId135"/>
        </w:object>
      </w:r>
      <w:r w:rsidR="0054040A" w:rsidRPr="00F9412A">
        <w:rPr>
          <w:rFonts w:ascii="標楷體" w:eastAsia="標楷體" w:hAnsi="標楷體"/>
          <w:b/>
          <w:sz w:val="28"/>
          <w:szCs w:val="28"/>
        </w:rPr>
        <w:t>…</w:t>
      </w:r>
      <w:proofErr w:type="gramStart"/>
      <w:r w:rsidR="0054040A" w:rsidRPr="00F9412A">
        <w:rPr>
          <w:rFonts w:ascii="標楷體" w:eastAsia="標楷體" w:hAnsi="標楷體"/>
          <w:b/>
          <w:sz w:val="28"/>
          <w:szCs w:val="28"/>
        </w:rPr>
        <w:t>………………………</w:t>
      </w:r>
      <w:r w:rsidR="0054040A">
        <w:rPr>
          <w:rFonts w:ascii="標楷體" w:eastAsia="標楷體" w:hAnsi="標楷體"/>
          <w:b/>
          <w:sz w:val="28"/>
          <w:szCs w:val="28"/>
        </w:rPr>
        <w:t>…</w:t>
      </w:r>
      <w:r w:rsidR="0054040A" w:rsidRPr="00F9412A">
        <w:rPr>
          <w:rFonts w:ascii="標楷體" w:eastAsia="標楷體" w:hAnsi="標楷體"/>
          <w:b/>
          <w:sz w:val="28"/>
          <w:szCs w:val="28"/>
        </w:rPr>
        <w:t>…</w:t>
      </w:r>
      <w:proofErr w:type="gramEnd"/>
      <w:r w:rsidR="00605FB9" w:rsidRPr="00F9412A">
        <w:rPr>
          <w:rFonts w:ascii="Times New Roman" w:eastAsia="標楷體" w:hAnsi="Times New Roman"/>
          <w:b/>
          <w:sz w:val="28"/>
          <w:szCs w:val="28"/>
        </w:rPr>
        <w:t>(</w:t>
      </w:r>
      <w:r w:rsidR="0054040A">
        <w:rPr>
          <w:rFonts w:ascii="Times New Roman" w:eastAsia="標楷體" w:hAnsi="Times New Roman"/>
          <w:b/>
          <w:sz w:val="28"/>
          <w:szCs w:val="28"/>
        </w:rPr>
        <w:t>2-</w:t>
      </w:r>
      <w:r w:rsidR="00605FB9" w:rsidRPr="00F9412A">
        <w:rPr>
          <w:rFonts w:ascii="Times New Roman" w:eastAsia="標楷體" w:hAnsi="Times New Roman"/>
          <w:b/>
          <w:sz w:val="28"/>
          <w:szCs w:val="28"/>
        </w:rPr>
        <w:t>10)</w:t>
      </w:r>
    </w:p>
    <w:p w:rsidR="00FC4C75" w:rsidRPr="00F9412A" w:rsidRDefault="0003368A" w:rsidP="00F9412A">
      <w:pPr>
        <w:pStyle w:val="af3"/>
        <w:tabs>
          <w:tab w:val="left" w:pos="0"/>
          <w:tab w:val="left" w:pos="426"/>
        </w:tabs>
        <w:spacing w:after="0" w:line="360" w:lineRule="auto"/>
        <w:ind w:left="0" w:firstLineChars="200" w:firstLine="561"/>
        <w:rPr>
          <w:rFonts w:eastAsia="標楷體"/>
          <w:b/>
          <w:bCs/>
          <w:sz w:val="28"/>
          <w:szCs w:val="28"/>
        </w:rPr>
      </w:pPr>
      <w:r w:rsidRPr="00F9412A">
        <w:rPr>
          <w:rFonts w:ascii="標楷體" w:eastAsia="標楷體" w:hAnsi="標楷體" w:hint="eastAsia"/>
          <w:b/>
          <w:sz w:val="28"/>
          <w:szCs w:val="28"/>
        </w:rPr>
        <w:t>在</w:t>
      </w:r>
      <w:proofErr w:type="gramStart"/>
      <w:r w:rsidRPr="00F9412A">
        <w:rPr>
          <w:rFonts w:ascii="標楷體" w:eastAsia="標楷體" w:hAnsi="標楷體" w:hint="eastAsia"/>
          <w:b/>
          <w:sz w:val="28"/>
          <w:szCs w:val="28"/>
        </w:rPr>
        <w:t>很</w:t>
      </w:r>
      <w:proofErr w:type="gramEnd"/>
      <w:r w:rsidRPr="00F9412A">
        <w:rPr>
          <w:rFonts w:ascii="標楷體" w:eastAsia="標楷體" w:hAnsi="標楷體" w:hint="eastAsia"/>
          <w:b/>
          <w:sz w:val="28"/>
          <w:szCs w:val="28"/>
        </w:rPr>
        <w:t>高頻時</w:t>
      </w:r>
      <w:r w:rsidRPr="00F9412A">
        <w:rPr>
          <w:rFonts w:ascii="標楷體" w:eastAsia="標楷體" w:hAnsi="標楷體"/>
          <w:b/>
          <w:position w:val="-12"/>
          <w:sz w:val="28"/>
          <w:szCs w:val="28"/>
        </w:rPr>
        <w:object w:dxaOrig="300" w:dyaOrig="360">
          <v:shape id="_x0000_i1087" type="#_x0000_t75" style="width:15pt;height:18.45pt" o:ole="">
            <v:imagedata r:id="rId136" o:title=""/>
          </v:shape>
          <o:OLEObject Type="Embed" ProgID="Equation.DSMT4" ShapeID="_x0000_i1087" DrawAspect="Content" ObjectID="_1634641715" r:id="rId137"/>
        </w:object>
      </w:r>
      <w:r w:rsidRPr="00F9412A">
        <w:rPr>
          <w:rFonts w:ascii="標楷體" w:eastAsia="標楷體" w:hAnsi="標楷體" w:hint="eastAsia"/>
          <w:b/>
          <w:sz w:val="28"/>
          <w:szCs w:val="28"/>
        </w:rPr>
        <w:t>的容抗會降低，因而導致</w:t>
      </w:r>
      <w:r w:rsidRPr="00F9412A">
        <w:rPr>
          <w:rFonts w:ascii="Times New Roman" w:eastAsia="標楷體" w:hAnsi="標楷體"/>
          <w:b/>
          <w:sz w:val="28"/>
          <w:szCs w:val="28"/>
        </w:rPr>
        <w:t>圖</w:t>
      </w:r>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00605FB9" w:rsidRPr="00F9412A">
        <w:rPr>
          <w:rFonts w:ascii="Times New Roman" w:eastAsia="標楷體" w:hAnsi="Times New Roman"/>
          <w:b/>
          <w:sz w:val="28"/>
          <w:szCs w:val="28"/>
        </w:rPr>
        <w:t>8</w:t>
      </w:r>
      <w:r w:rsidRPr="00F9412A">
        <w:rPr>
          <w:rFonts w:ascii="Times New Roman" w:eastAsia="標楷體" w:hAnsi="Times New Roman"/>
          <w:b/>
          <w:sz w:val="28"/>
          <w:szCs w:val="28"/>
        </w:rPr>
        <w:t>)</w:t>
      </w:r>
      <w:r w:rsidR="00790065" w:rsidRPr="00F9412A">
        <w:rPr>
          <w:rFonts w:ascii="標楷體" w:eastAsia="標楷體" w:hAnsi="標楷體" w:hint="eastAsia"/>
          <w:b/>
          <w:sz w:val="28"/>
          <w:szCs w:val="28"/>
        </w:rPr>
        <w:t>中的所有並聯輸出電阻降低。隨著</w:t>
      </w:r>
      <w:r w:rsidRPr="00F9412A">
        <w:rPr>
          <w:rFonts w:ascii="標楷體" w:eastAsia="標楷體" w:hAnsi="標楷體"/>
          <w:b/>
          <w:position w:val="-12"/>
          <w:sz w:val="28"/>
          <w:szCs w:val="28"/>
        </w:rPr>
        <w:object w:dxaOrig="360" w:dyaOrig="360">
          <v:shape id="_x0000_i1088" type="#_x0000_t75" style="width:18.45pt;height:18.45pt" o:ole="">
            <v:imagedata r:id="rId138" o:title=""/>
          </v:shape>
          <o:OLEObject Type="Embed" ProgID="Equation.DSMT4" ShapeID="_x0000_i1088" DrawAspect="Content" ObjectID="_1634641716" r:id="rId139"/>
        </w:object>
      </w:r>
      <w:r w:rsidR="00790065" w:rsidRPr="00F9412A">
        <w:rPr>
          <w:rFonts w:ascii="標楷體" w:eastAsia="標楷體" w:hAnsi="標楷體" w:hint="eastAsia"/>
          <w:b/>
          <w:sz w:val="28"/>
          <w:szCs w:val="28"/>
        </w:rPr>
        <w:t>降低，會使得</w:t>
      </w:r>
      <w:r w:rsidRPr="00F9412A">
        <w:rPr>
          <w:rFonts w:ascii="標楷體" w:eastAsia="標楷體" w:hAnsi="標楷體"/>
          <w:b/>
          <w:position w:val="-12"/>
          <w:sz w:val="28"/>
          <w:szCs w:val="28"/>
        </w:rPr>
        <w:object w:dxaOrig="260" w:dyaOrig="360">
          <v:shape id="_x0000_i1089" type="#_x0000_t75" style="width:12.65pt;height:18.45pt" o:ole="">
            <v:imagedata r:id="rId140" o:title=""/>
          </v:shape>
          <o:OLEObject Type="Embed" ProgID="Equation.DSMT4" ShapeID="_x0000_i1089" DrawAspect="Content" ObjectID="_1634641717" r:id="rId141"/>
        </w:object>
      </w:r>
      <w:r w:rsidR="00790065" w:rsidRPr="00F9412A">
        <w:rPr>
          <w:rFonts w:ascii="標楷體" w:eastAsia="標楷體" w:hAnsi="標楷體" w:hint="eastAsia"/>
          <w:b/>
          <w:sz w:val="28"/>
          <w:szCs w:val="28"/>
        </w:rPr>
        <w:t>變小並趨近於零。頻率</w:t>
      </w:r>
      <w:r w:rsidR="009C70C9" w:rsidRPr="00F9412A">
        <w:rPr>
          <w:rFonts w:ascii="標楷體" w:eastAsia="標楷體" w:hAnsi="標楷體"/>
          <w:b/>
          <w:position w:val="-14"/>
          <w:sz w:val="28"/>
          <w:szCs w:val="28"/>
        </w:rPr>
        <w:object w:dxaOrig="360" w:dyaOrig="380">
          <v:shape id="_x0000_i1090" type="#_x0000_t75" style="width:18.45pt;height:19pt" o:ole="">
            <v:imagedata r:id="rId142" o:title=""/>
          </v:shape>
          <o:OLEObject Type="Embed" ProgID="Equation.DSMT4" ShapeID="_x0000_i1090" DrawAspect="Content" ObjectID="_1634641718" r:id="rId143"/>
        </w:object>
      </w:r>
      <w:r w:rsidR="00790065" w:rsidRPr="00F9412A">
        <w:rPr>
          <w:rFonts w:ascii="標楷體" w:eastAsia="標楷體" w:hAnsi="標楷體" w:hint="eastAsia"/>
          <w:b/>
          <w:sz w:val="28"/>
          <w:szCs w:val="28"/>
        </w:rPr>
        <w:t>與</w:t>
      </w:r>
      <w:r w:rsidR="009C70C9" w:rsidRPr="00F9412A">
        <w:rPr>
          <w:rFonts w:ascii="標楷體" w:eastAsia="標楷體" w:hAnsi="標楷體"/>
          <w:b/>
          <w:position w:val="-14"/>
          <w:sz w:val="28"/>
          <w:szCs w:val="28"/>
        </w:rPr>
        <w:object w:dxaOrig="380" w:dyaOrig="380">
          <v:shape id="_x0000_i1091" type="#_x0000_t75" style="width:19pt;height:19pt" o:ole="">
            <v:imagedata r:id="rId144" o:title=""/>
          </v:shape>
          <o:OLEObject Type="Embed" ProgID="Equation.DSMT4" ShapeID="_x0000_i1091" DrawAspect="Content" ObjectID="_1634641719" r:id="rId145"/>
        </w:object>
      </w:r>
      <w:r w:rsidR="00790065" w:rsidRPr="00F9412A">
        <w:rPr>
          <w:rFonts w:ascii="標楷體" w:eastAsia="標楷體" w:hAnsi="標楷體" w:hint="eastAsia"/>
          <w:b/>
          <w:sz w:val="28"/>
          <w:szCs w:val="28"/>
        </w:rPr>
        <w:t>分別</w:t>
      </w:r>
      <w:r w:rsidR="00790065" w:rsidRPr="00F9412A">
        <w:rPr>
          <w:rFonts w:ascii="Times New Roman" w:eastAsia="標楷體" w:hAnsi="標楷體"/>
          <w:b/>
          <w:sz w:val="28"/>
          <w:szCs w:val="28"/>
        </w:rPr>
        <w:t>定出</w:t>
      </w:r>
      <w:r w:rsidR="009C70C9" w:rsidRPr="00F9412A">
        <w:rPr>
          <w:rFonts w:ascii="Times New Roman" w:eastAsia="標楷體" w:hAnsi="Times New Roman"/>
          <w:b/>
          <w:i/>
          <w:sz w:val="28"/>
          <w:szCs w:val="28"/>
        </w:rPr>
        <w:t>-6dB/</w:t>
      </w:r>
      <w:r w:rsidR="00790065" w:rsidRPr="00F9412A">
        <w:rPr>
          <w:rFonts w:ascii="Times New Roman" w:eastAsia="標楷體" w:hAnsi="標楷體"/>
          <w:b/>
          <w:sz w:val="28"/>
          <w:szCs w:val="28"/>
        </w:rPr>
        <w:t>二倍</w:t>
      </w:r>
      <w:r w:rsidR="00790065" w:rsidRPr="00F9412A">
        <w:rPr>
          <w:rFonts w:ascii="標楷體" w:eastAsia="標楷體" w:hAnsi="標楷體" w:hint="eastAsia"/>
          <w:b/>
          <w:sz w:val="28"/>
          <w:szCs w:val="28"/>
        </w:rPr>
        <w:t>的漸近線如圖</w:t>
      </w:r>
      <w:r w:rsidR="009C70C9" w:rsidRPr="00F9412A">
        <w:rPr>
          <w:rFonts w:ascii="Times New Roman" w:eastAsia="標楷體" w:hAnsi="Times New Roman"/>
          <w:b/>
          <w:sz w:val="28"/>
          <w:szCs w:val="28"/>
        </w:rPr>
        <w:t>(</w:t>
      </w:r>
      <w:r w:rsidR="0054040A">
        <w:rPr>
          <w:rFonts w:ascii="Times New Roman" w:eastAsia="標楷體" w:hAnsi="Times New Roman"/>
          <w:b/>
          <w:sz w:val="28"/>
          <w:szCs w:val="28"/>
        </w:rPr>
        <w:t>2-</w:t>
      </w:r>
      <w:r w:rsidR="00605FB9" w:rsidRPr="00F9412A">
        <w:rPr>
          <w:rFonts w:ascii="Times New Roman" w:eastAsia="標楷體" w:hAnsi="Times New Roman"/>
          <w:b/>
          <w:sz w:val="28"/>
          <w:szCs w:val="28"/>
        </w:rPr>
        <w:t>5</w:t>
      </w:r>
      <w:r w:rsidR="009C70C9" w:rsidRPr="00F9412A">
        <w:rPr>
          <w:rFonts w:ascii="Times New Roman" w:eastAsia="標楷體" w:hAnsi="Times New Roman"/>
          <w:b/>
          <w:sz w:val="28"/>
          <w:szCs w:val="28"/>
        </w:rPr>
        <w:t>)</w:t>
      </w:r>
      <w:r w:rsidR="00605FB9" w:rsidRPr="00F9412A">
        <w:rPr>
          <w:rFonts w:ascii="Times New Roman" w:eastAsia="標楷體"/>
          <w:b/>
          <w:sz w:val="28"/>
          <w:szCs w:val="28"/>
        </w:rPr>
        <w:t>及如</w:t>
      </w:r>
      <w:r w:rsidR="00605FB9" w:rsidRPr="00F9412A">
        <w:rPr>
          <w:rFonts w:ascii="Times New Roman" w:eastAsia="標楷體" w:hAnsi="標楷體"/>
          <w:b/>
          <w:sz w:val="28"/>
          <w:szCs w:val="28"/>
        </w:rPr>
        <w:t>圖</w:t>
      </w:r>
      <w:r w:rsidR="00605FB9" w:rsidRPr="00F9412A">
        <w:rPr>
          <w:rFonts w:ascii="Times New Roman" w:eastAsia="標楷體" w:hAnsi="Times New Roman"/>
          <w:b/>
          <w:sz w:val="28"/>
          <w:szCs w:val="28"/>
        </w:rPr>
        <w:t>(</w:t>
      </w:r>
      <w:r w:rsidR="0054040A">
        <w:rPr>
          <w:rFonts w:ascii="Times New Roman" w:eastAsia="標楷體" w:hAnsi="Times New Roman"/>
          <w:b/>
          <w:sz w:val="28"/>
          <w:szCs w:val="28"/>
        </w:rPr>
        <w:t>2-</w:t>
      </w:r>
      <w:r w:rsidR="00605FB9" w:rsidRPr="00F9412A">
        <w:rPr>
          <w:rFonts w:ascii="Times New Roman" w:eastAsia="標楷體" w:hAnsi="Times New Roman"/>
          <w:b/>
          <w:sz w:val="28"/>
          <w:szCs w:val="28"/>
        </w:rPr>
        <w:t>10)</w:t>
      </w:r>
      <w:r w:rsidR="009C70C9" w:rsidRPr="00F9412A">
        <w:rPr>
          <w:rFonts w:ascii="Times New Roman" w:eastAsia="標楷體" w:hAnsi="標楷體"/>
          <w:b/>
          <w:sz w:val="28"/>
          <w:szCs w:val="28"/>
        </w:rPr>
        <w:t>所示</w:t>
      </w:r>
      <w:r w:rsidR="00790065" w:rsidRPr="00F9412A">
        <w:rPr>
          <w:rFonts w:ascii="Times New Roman" w:eastAsia="標楷體" w:hAnsi="標楷體"/>
          <w:b/>
          <w:sz w:val="28"/>
          <w:szCs w:val="28"/>
        </w:rPr>
        <w:t>。如果高截止頻率的決定只考慮寄生電容的話，則由某一寄生電容所求出的最低頻率即為決定高截止頻率的主要因素。</w:t>
      </w:r>
      <w:r w:rsidR="00605FB9" w:rsidRPr="00F9412A">
        <w:rPr>
          <w:rFonts w:ascii="Times New Roman" w:eastAsia="標楷體" w:hAnsi="標楷體"/>
          <w:b/>
          <w:sz w:val="28"/>
          <w:szCs w:val="28"/>
        </w:rPr>
        <w:t>不過由於</w:t>
      </w:r>
      <w:r w:rsidR="00605FB9" w:rsidRPr="00F9412A">
        <w:rPr>
          <w:rFonts w:ascii="Times New Roman" w:eastAsia="標楷體" w:hAnsi="Times New Roman"/>
          <w:b/>
          <w:position w:val="-16"/>
          <w:sz w:val="28"/>
          <w:szCs w:val="28"/>
        </w:rPr>
        <w:object w:dxaOrig="340" w:dyaOrig="420">
          <v:shape id="_x0000_i1092" type="#_x0000_t75" style="width:17.3pt;height:21.3pt" o:ole="">
            <v:imagedata r:id="rId146" o:title=""/>
          </v:shape>
          <o:OLEObject Type="Embed" ProgID="Equation.3" ShapeID="_x0000_i1092" DrawAspect="Content" ObjectID="_1634641720" r:id="rId147"/>
        </w:object>
      </w:r>
      <w:r w:rsidR="00605FB9" w:rsidRPr="00F9412A">
        <w:rPr>
          <w:rFonts w:ascii="Times New Roman" w:eastAsia="標楷體" w:hAnsi="標楷體"/>
          <w:b/>
          <w:sz w:val="28"/>
          <w:szCs w:val="28"/>
        </w:rPr>
        <w:t>或</w:t>
      </w:r>
      <w:r w:rsidR="00605FB9" w:rsidRPr="00F9412A">
        <w:rPr>
          <w:rFonts w:ascii="Times New Roman" w:eastAsia="標楷體" w:hAnsi="Times New Roman"/>
          <w:b/>
          <w:position w:val="-10"/>
          <w:sz w:val="28"/>
          <w:szCs w:val="28"/>
        </w:rPr>
        <w:object w:dxaOrig="260" w:dyaOrig="340">
          <v:shape id="_x0000_i1093" type="#_x0000_t75" style="width:12.65pt;height:17.3pt" o:ole="">
            <v:imagedata r:id="rId148" o:title=""/>
          </v:shape>
          <o:OLEObject Type="Embed" ProgID="Equation.3" ShapeID="_x0000_i1093" DrawAspect="Content" ObjectID="_1634641721" r:id="rId149"/>
        </w:object>
      </w:r>
      <w:r w:rsidR="00605FB9" w:rsidRPr="00F9412A">
        <w:rPr>
          <w:rFonts w:ascii="Times New Roman" w:eastAsia="標楷體" w:hAnsi="標楷體"/>
          <w:b/>
          <w:sz w:val="28"/>
          <w:szCs w:val="28"/>
        </w:rPr>
        <w:t>會隨頻率的升高而降低，其轉折頻率究竟是低於</w:t>
      </w:r>
      <w:r w:rsidR="00605FB9" w:rsidRPr="00F9412A">
        <w:rPr>
          <w:rFonts w:ascii="Times New Roman" w:eastAsia="標楷體" w:hAnsi="Times New Roman"/>
          <w:b/>
          <w:position w:val="-16"/>
          <w:sz w:val="28"/>
          <w:szCs w:val="28"/>
        </w:rPr>
        <w:object w:dxaOrig="380" w:dyaOrig="420">
          <v:shape id="_x0000_i1094" type="#_x0000_t75" style="width:19pt;height:21.3pt" o:ole="">
            <v:imagedata r:id="rId150" o:title=""/>
          </v:shape>
          <o:OLEObject Type="Embed" ProgID="Equation.3" ShapeID="_x0000_i1094" DrawAspect="Content" ObjectID="_1634641722" r:id="rId151"/>
        </w:object>
      </w:r>
      <w:r w:rsidR="00605FB9" w:rsidRPr="00F9412A">
        <w:rPr>
          <w:rFonts w:ascii="Times New Roman" w:eastAsia="標楷體" w:hAnsi="標楷體"/>
          <w:b/>
          <w:sz w:val="28"/>
          <w:szCs w:val="28"/>
        </w:rPr>
        <w:t>或是低於</w:t>
      </w:r>
      <w:r w:rsidR="00605FB9" w:rsidRPr="00F9412A">
        <w:rPr>
          <w:rFonts w:ascii="Times New Roman" w:eastAsia="標楷體" w:hAnsi="Times New Roman"/>
          <w:b/>
          <w:position w:val="-16"/>
          <w:sz w:val="28"/>
          <w:szCs w:val="28"/>
        </w:rPr>
        <w:object w:dxaOrig="400" w:dyaOrig="420">
          <v:shape id="_x0000_i1095" type="#_x0000_t75" style="width:20.15pt;height:21.3pt" o:ole="">
            <v:imagedata r:id="rId152" o:title=""/>
          </v:shape>
          <o:OLEObject Type="Embed" ProgID="Equation.3" ShapeID="_x0000_i1095" DrawAspect="Content" ObjectID="_1634641723" r:id="rId153"/>
        </w:object>
      </w:r>
      <w:r w:rsidR="00605FB9" w:rsidRPr="00F9412A">
        <w:rPr>
          <w:rFonts w:ascii="Times New Roman" w:eastAsia="標楷體" w:hAnsi="標楷體"/>
          <w:b/>
          <w:sz w:val="28"/>
          <w:szCs w:val="28"/>
        </w:rPr>
        <w:t>也須加以考慮。</w:t>
      </w:r>
      <w:r w:rsidR="00BE0507" w:rsidRPr="00F9412A">
        <w:rPr>
          <w:rFonts w:ascii="Times New Roman" w:eastAsia="標楷體" w:hAnsi="標楷體"/>
          <w:b/>
          <w:sz w:val="28"/>
          <w:szCs w:val="28"/>
        </w:rPr>
        <w:t>圖</w:t>
      </w:r>
      <w:r w:rsidR="00BE0507" w:rsidRPr="00F9412A">
        <w:rPr>
          <w:rFonts w:ascii="Times New Roman" w:eastAsia="標楷體" w:hAnsi="Times New Roman"/>
          <w:b/>
          <w:bCs/>
          <w:sz w:val="28"/>
          <w:szCs w:val="28"/>
        </w:rPr>
        <w:t>(</w:t>
      </w:r>
      <w:r w:rsidR="0054040A">
        <w:rPr>
          <w:rFonts w:ascii="Times New Roman" w:eastAsia="標楷體" w:hAnsi="Times New Roman"/>
          <w:b/>
          <w:bCs/>
          <w:sz w:val="28"/>
          <w:szCs w:val="28"/>
        </w:rPr>
        <w:t>2-</w:t>
      </w:r>
      <w:r w:rsidR="001030C7">
        <w:rPr>
          <w:rFonts w:ascii="Times New Roman" w:eastAsia="標楷體" w:hAnsi="Times New Roman"/>
          <w:b/>
          <w:bCs/>
          <w:sz w:val="28"/>
          <w:szCs w:val="28"/>
        </w:rPr>
        <w:t>1</w:t>
      </w:r>
      <w:r w:rsidR="00BE0507" w:rsidRPr="00F9412A">
        <w:rPr>
          <w:rFonts w:ascii="Times New Roman" w:eastAsia="標楷體" w:hAnsi="Times New Roman"/>
          <w:b/>
          <w:bCs/>
          <w:sz w:val="28"/>
          <w:szCs w:val="28"/>
        </w:rPr>
        <w:t>)</w:t>
      </w:r>
      <w:r w:rsidR="00BE0507" w:rsidRPr="00F9412A">
        <w:rPr>
          <w:rFonts w:ascii="Times New Roman" w:eastAsia="標楷體" w:hAnsi="標楷體"/>
          <w:b/>
          <w:bCs/>
          <w:sz w:val="28"/>
          <w:szCs w:val="28"/>
        </w:rPr>
        <w:t>為</w:t>
      </w:r>
      <w:r w:rsidR="00BE0507" w:rsidRPr="00F9412A">
        <w:rPr>
          <w:rFonts w:ascii="Times New Roman" w:eastAsia="標楷體" w:hAnsi="Times New Roman"/>
          <w:b/>
          <w:bCs/>
          <w:position w:val="-14"/>
          <w:sz w:val="28"/>
          <w:szCs w:val="28"/>
        </w:rPr>
        <w:object w:dxaOrig="320" w:dyaOrig="380">
          <v:shape id="_x0000_i1096" type="#_x0000_t75" style="width:15.55pt;height:19pt" o:ole="">
            <v:imagedata r:id="rId154" o:title=""/>
          </v:shape>
          <o:OLEObject Type="Embed" ProgID="Equation.DSMT4" ShapeID="_x0000_i1096" DrawAspect="Content" ObjectID="_1634641724" r:id="rId155"/>
        </w:object>
      </w:r>
      <w:r w:rsidR="00BE0507" w:rsidRPr="00F9412A">
        <w:rPr>
          <w:rFonts w:ascii="Times New Roman" w:eastAsia="標楷體" w:hAnsi="標楷體"/>
          <w:b/>
          <w:bCs/>
          <w:sz w:val="28"/>
          <w:szCs w:val="28"/>
        </w:rPr>
        <w:t>電</w:t>
      </w:r>
      <w:r w:rsidR="00BE0507" w:rsidRPr="00F9412A">
        <w:rPr>
          <w:rFonts w:ascii="標楷體" w:eastAsia="標楷體" w:hAnsi="標楷體" w:hint="eastAsia"/>
          <w:b/>
          <w:bCs/>
          <w:sz w:val="28"/>
          <w:szCs w:val="28"/>
        </w:rPr>
        <w:t>容映射到輸入</w:t>
      </w:r>
      <w:proofErr w:type="gramStart"/>
      <w:r w:rsidR="00BE0507" w:rsidRPr="00F9412A">
        <w:rPr>
          <w:rFonts w:ascii="標楷體" w:eastAsia="標楷體" w:hAnsi="標楷體" w:hint="eastAsia"/>
          <w:b/>
          <w:bCs/>
          <w:sz w:val="28"/>
          <w:szCs w:val="28"/>
        </w:rPr>
        <w:t>端等效電路</w:t>
      </w:r>
      <w:proofErr w:type="gramEnd"/>
      <w:r w:rsidR="00BE0507" w:rsidRPr="00F9412A">
        <w:rPr>
          <w:rFonts w:ascii="標楷體" w:eastAsia="標楷體" w:hAnsi="標楷體" w:hint="eastAsia"/>
          <w:b/>
          <w:bCs/>
          <w:sz w:val="28"/>
          <w:szCs w:val="28"/>
        </w:rPr>
        <w:t>，輸入電容為</w:t>
      </w:r>
      <w:r w:rsidR="00BE0507" w:rsidRPr="00F9412A">
        <w:rPr>
          <w:rFonts w:eastAsia="標楷體"/>
          <w:b/>
          <w:bCs/>
          <w:position w:val="-14"/>
          <w:sz w:val="28"/>
          <w:szCs w:val="28"/>
        </w:rPr>
        <w:object w:dxaOrig="2720" w:dyaOrig="440">
          <v:shape id="_x0000_i1097" type="#_x0000_t75" style="width:135.95pt;height:21.9pt" o:ole="">
            <v:imagedata r:id="rId156" o:title=""/>
          </v:shape>
          <o:OLEObject Type="Embed" ProgID="Equation.3" ShapeID="_x0000_i1097" DrawAspect="Content" ObjectID="_1634641725" r:id="rId157"/>
        </w:object>
      </w:r>
      <w:r w:rsidR="00BE0507" w:rsidRPr="00F9412A">
        <w:rPr>
          <w:rFonts w:eastAsia="標楷體" w:hint="eastAsia"/>
          <w:b/>
          <w:bCs/>
          <w:sz w:val="28"/>
          <w:szCs w:val="28"/>
        </w:rPr>
        <w:t>。</w:t>
      </w:r>
    </w:p>
    <w:p w:rsidR="00CA19BF" w:rsidRPr="00F9412A" w:rsidRDefault="00BE0507" w:rsidP="00DB2A0E">
      <w:pPr>
        <w:pStyle w:val="af3"/>
        <w:tabs>
          <w:tab w:val="left" w:pos="0"/>
          <w:tab w:val="left" w:pos="426"/>
        </w:tabs>
        <w:spacing w:after="0" w:line="360" w:lineRule="auto"/>
        <w:ind w:left="0"/>
        <w:jc w:val="center"/>
        <w:rPr>
          <w:rFonts w:ascii="標楷體" w:eastAsia="標楷體" w:hAnsi="標楷體"/>
          <w:b/>
          <w:sz w:val="28"/>
          <w:szCs w:val="28"/>
        </w:rPr>
      </w:pPr>
      <w:r w:rsidRPr="00F9412A">
        <w:rPr>
          <w:rFonts w:eastAsia="標楷體" w:hint="eastAsia"/>
          <w:b/>
          <w:bCs/>
          <w:sz w:val="28"/>
          <w:szCs w:val="28"/>
        </w:rPr>
        <w:t xml:space="preserve"> </w:t>
      </w:r>
      <w:r w:rsidR="006662D3" w:rsidRPr="00F9412A">
        <w:rPr>
          <w:rFonts w:eastAsia="標楷體"/>
          <w:b/>
          <w:bCs/>
          <w:noProof/>
          <w:sz w:val="28"/>
          <w:szCs w:val="28"/>
        </w:rPr>
        <w:drawing>
          <wp:inline distT="0" distB="0" distL="0" distR="0">
            <wp:extent cx="5124450" cy="2609850"/>
            <wp:effectExtent l="0" t="0" r="0" b="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124450" cy="2609850"/>
                    </a:xfrm>
                    <a:prstGeom prst="rect">
                      <a:avLst/>
                    </a:prstGeom>
                    <a:noFill/>
                    <a:ln>
                      <a:noFill/>
                    </a:ln>
                  </pic:spPr>
                </pic:pic>
              </a:graphicData>
            </a:graphic>
          </wp:inline>
        </w:drawing>
      </w:r>
    </w:p>
    <w:p w:rsidR="00CA19BF" w:rsidRPr="00F9412A" w:rsidRDefault="00CA19BF" w:rsidP="00F9412A">
      <w:pPr>
        <w:pStyle w:val="af3"/>
        <w:tabs>
          <w:tab w:val="left" w:pos="0"/>
          <w:tab w:val="left" w:pos="426"/>
        </w:tabs>
        <w:spacing w:after="0" w:line="360" w:lineRule="auto"/>
        <w:ind w:left="0" w:firstLineChars="200" w:firstLine="561"/>
        <w:jc w:val="center"/>
        <w:rPr>
          <w:rFonts w:ascii="Times New Roman" w:eastAsia="標楷體" w:hAnsi="Times New Roman"/>
          <w:b/>
          <w:sz w:val="28"/>
          <w:szCs w:val="28"/>
        </w:rPr>
      </w:pPr>
      <w:r w:rsidRPr="00F9412A">
        <w:rPr>
          <w:rFonts w:ascii="Times New Roman" w:eastAsia="標楷體" w:hAnsi="標楷體"/>
          <w:b/>
          <w:sz w:val="28"/>
          <w:szCs w:val="28"/>
        </w:rPr>
        <w:t>圖</w:t>
      </w:r>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Pr="00F9412A">
        <w:rPr>
          <w:rFonts w:ascii="Times New Roman" w:eastAsia="標楷體" w:hAnsi="Times New Roman"/>
          <w:b/>
          <w:sz w:val="28"/>
          <w:szCs w:val="28"/>
        </w:rPr>
        <w:t>10)</w:t>
      </w:r>
      <w:r w:rsidRPr="00F9412A">
        <w:rPr>
          <w:rFonts w:ascii="Times New Roman" w:eastAsia="標楷體" w:hAnsi="標楷體"/>
          <w:b/>
          <w:sz w:val="28"/>
          <w:szCs w:val="28"/>
        </w:rPr>
        <w:t>：高頻響應</w:t>
      </w:r>
      <w:proofErr w:type="gramStart"/>
      <w:r w:rsidRPr="00F9412A">
        <w:rPr>
          <w:rFonts w:ascii="Times New Roman" w:eastAsia="標楷體" w:hAnsi="標楷體"/>
          <w:b/>
          <w:sz w:val="28"/>
          <w:szCs w:val="28"/>
        </w:rPr>
        <w:t>漸近圖</w:t>
      </w:r>
      <w:proofErr w:type="gramEnd"/>
      <w:r w:rsidRPr="00F9412A">
        <w:rPr>
          <w:rFonts w:ascii="Times New Roman" w:eastAsia="標楷體" w:hAnsi="Times New Roman"/>
          <w:b/>
          <w:bCs/>
          <w:sz w:val="28"/>
          <w:szCs w:val="28"/>
        </w:rPr>
        <w:t>[3]</w:t>
      </w:r>
    </w:p>
    <w:p w:rsidR="00CA19BF" w:rsidRPr="00F9412A" w:rsidRDefault="006662D3" w:rsidP="00DB2A0E">
      <w:pPr>
        <w:tabs>
          <w:tab w:val="left" w:pos="600"/>
        </w:tabs>
        <w:spacing w:after="0" w:line="360" w:lineRule="auto"/>
        <w:jc w:val="center"/>
        <w:rPr>
          <w:rFonts w:eastAsia="標楷體"/>
          <w:b/>
          <w:bCs/>
          <w:sz w:val="28"/>
          <w:szCs w:val="28"/>
        </w:rPr>
      </w:pPr>
      <w:r w:rsidRPr="00F9412A">
        <w:rPr>
          <w:rFonts w:eastAsia="標楷體" w:hint="eastAsia"/>
          <w:b/>
          <w:bCs/>
          <w:noProof/>
          <w:sz w:val="28"/>
          <w:szCs w:val="28"/>
        </w:rPr>
        <w:drawing>
          <wp:inline distT="0" distB="0" distL="0" distR="0">
            <wp:extent cx="4552950" cy="2543175"/>
            <wp:effectExtent l="0" t="0" r="0" b="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552950" cy="2543175"/>
                    </a:xfrm>
                    <a:prstGeom prst="rect">
                      <a:avLst/>
                    </a:prstGeom>
                    <a:noFill/>
                    <a:ln>
                      <a:noFill/>
                    </a:ln>
                  </pic:spPr>
                </pic:pic>
              </a:graphicData>
            </a:graphic>
          </wp:inline>
        </w:drawing>
      </w:r>
    </w:p>
    <w:p w:rsidR="00CA19BF" w:rsidRPr="00F9412A" w:rsidRDefault="00CA19BF" w:rsidP="00DB2A0E">
      <w:pPr>
        <w:tabs>
          <w:tab w:val="left" w:pos="600"/>
        </w:tabs>
        <w:spacing w:after="0" w:line="360" w:lineRule="auto"/>
        <w:jc w:val="center"/>
        <w:rPr>
          <w:rFonts w:ascii="Times New Roman" w:eastAsia="標楷體" w:hAnsi="Times New Roman"/>
          <w:b/>
          <w:bCs/>
          <w:sz w:val="28"/>
          <w:szCs w:val="28"/>
        </w:rPr>
      </w:pPr>
      <w:r w:rsidRPr="00F9412A">
        <w:rPr>
          <w:rFonts w:ascii="Times New Roman" w:eastAsia="標楷體"/>
          <w:b/>
          <w:bCs/>
          <w:sz w:val="28"/>
          <w:szCs w:val="28"/>
        </w:rPr>
        <w:t>圖</w:t>
      </w:r>
      <w:r w:rsidRPr="00F9412A">
        <w:rPr>
          <w:rFonts w:ascii="Times New Roman" w:eastAsia="標楷體" w:hAnsi="Times New Roman"/>
          <w:b/>
          <w:bCs/>
          <w:sz w:val="28"/>
          <w:szCs w:val="28"/>
        </w:rPr>
        <w:t>(</w:t>
      </w:r>
      <w:r w:rsidR="0054040A">
        <w:rPr>
          <w:rFonts w:ascii="Times New Roman" w:eastAsia="標楷體" w:hAnsi="Times New Roman"/>
          <w:b/>
          <w:bCs/>
          <w:sz w:val="28"/>
          <w:szCs w:val="28"/>
        </w:rPr>
        <w:t>2-</w:t>
      </w:r>
      <w:r w:rsidR="00172967">
        <w:rPr>
          <w:rFonts w:ascii="Times New Roman" w:eastAsia="標楷體" w:hAnsi="Times New Roman" w:hint="eastAsia"/>
          <w:b/>
          <w:bCs/>
          <w:sz w:val="28"/>
          <w:szCs w:val="28"/>
        </w:rPr>
        <w:t>1</w:t>
      </w:r>
      <w:r w:rsidR="001030C7">
        <w:rPr>
          <w:rFonts w:ascii="Times New Roman" w:eastAsia="標楷體" w:hAnsi="Times New Roman"/>
          <w:b/>
          <w:bCs/>
          <w:sz w:val="28"/>
          <w:szCs w:val="28"/>
        </w:rPr>
        <w:t>1</w:t>
      </w:r>
      <w:r w:rsidRPr="00F9412A">
        <w:rPr>
          <w:rFonts w:ascii="Times New Roman" w:eastAsia="標楷體" w:hAnsi="Times New Roman"/>
          <w:b/>
          <w:bCs/>
          <w:sz w:val="28"/>
          <w:szCs w:val="28"/>
        </w:rPr>
        <w:t>)</w:t>
      </w:r>
      <w:r w:rsidRPr="00F9412A">
        <w:rPr>
          <w:rFonts w:ascii="Times New Roman" w:eastAsia="標楷體" w:hAnsi="標楷體"/>
          <w:b/>
          <w:bCs/>
          <w:sz w:val="28"/>
          <w:szCs w:val="28"/>
        </w:rPr>
        <w:t>：</w:t>
      </w:r>
      <w:r w:rsidRPr="00F9412A">
        <w:rPr>
          <w:rFonts w:ascii="Times New Roman" w:eastAsia="標楷體" w:hAnsi="Times New Roman"/>
          <w:b/>
          <w:bCs/>
          <w:position w:val="-14"/>
          <w:sz w:val="28"/>
          <w:szCs w:val="28"/>
        </w:rPr>
        <w:object w:dxaOrig="320" w:dyaOrig="380">
          <v:shape id="_x0000_i1098" type="#_x0000_t75" style="width:15.55pt;height:19pt" o:ole="">
            <v:imagedata r:id="rId154" o:title=""/>
          </v:shape>
          <o:OLEObject Type="Embed" ProgID="Equation.DSMT4" ShapeID="_x0000_i1098" DrawAspect="Content" ObjectID="_1634641726" r:id="rId160"/>
        </w:object>
      </w:r>
      <w:r w:rsidRPr="00F9412A">
        <w:rPr>
          <w:rFonts w:ascii="Times New Roman" w:eastAsia="標楷體" w:hAnsi="標楷體"/>
          <w:b/>
          <w:bCs/>
          <w:sz w:val="28"/>
          <w:szCs w:val="28"/>
        </w:rPr>
        <w:t>電容映射到輸入端</w:t>
      </w:r>
      <w:proofErr w:type="gramStart"/>
      <w:r w:rsidRPr="00F9412A">
        <w:rPr>
          <w:rFonts w:ascii="Times New Roman" w:eastAsia="標楷體" w:hAnsi="標楷體"/>
          <w:b/>
          <w:bCs/>
          <w:sz w:val="28"/>
          <w:szCs w:val="28"/>
        </w:rPr>
        <w:t>的等效電路</w:t>
      </w:r>
      <w:proofErr w:type="gramEnd"/>
      <w:r w:rsidRPr="00F9412A">
        <w:rPr>
          <w:rFonts w:ascii="Times New Roman" w:eastAsia="標楷體" w:hAnsi="Times New Roman"/>
          <w:b/>
          <w:bCs/>
          <w:sz w:val="28"/>
          <w:szCs w:val="28"/>
        </w:rPr>
        <w:t xml:space="preserve">[3] </w:t>
      </w:r>
    </w:p>
    <w:p w:rsidR="003D382D" w:rsidRPr="00F9412A" w:rsidRDefault="00BE0507" w:rsidP="00DB2A0E">
      <w:pPr>
        <w:tabs>
          <w:tab w:val="left" w:pos="600"/>
        </w:tabs>
        <w:spacing w:after="0" w:line="360" w:lineRule="auto"/>
        <w:jc w:val="both"/>
        <w:rPr>
          <w:rFonts w:eastAsia="標楷體"/>
          <w:b/>
          <w:color w:val="0000CC"/>
          <w:sz w:val="28"/>
          <w:szCs w:val="28"/>
        </w:rPr>
      </w:pPr>
      <w:r w:rsidRPr="00F9412A">
        <w:rPr>
          <w:rFonts w:eastAsia="標楷體"/>
          <w:b/>
          <w:color w:val="0000CC"/>
          <w:sz w:val="28"/>
          <w:szCs w:val="28"/>
        </w:rPr>
        <w:lastRenderedPageBreak/>
        <w:t>2.2</w:t>
      </w:r>
      <w:r w:rsidRPr="00F9412A">
        <w:rPr>
          <w:rFonts w:eastAsia="標楷體"/>
          <w:b/>
          <w:color w:val="0000CC"/>
          <w:position w:val="-16"/>
          <w:sz w:val="28"/>
          <w:szCs w:val="28"/>
        </w:rPr>
        <w:object w:dxaOrig="340" w:dyaOrig="420">
          <v:shape id="_x0000_i1099" type="#_x0000_t75" style="width:17.3pt;height:21.3pt" o:ole="">
            <v:imagedata r:id="rId146" o:title=""/>
          </v:shape>
          <o:OLEObject Type="Embed" ProgID="Equation.3" ShapeID="_x0000_i1099" DrawAspect="Content" ObjectID="_1634641727" r:id="rId161"/>
        </w:object>
      </w:r>
      <w:r w:rsidRPr="00F9412A">
        <w:rPr>
          <w:rFonts w:eastAsia="標楷體"/>
          <w:b/>
          <w:color w:val="0000CC"/>
          <w:sz w:val="28"/>
          <w:szCs w:val="28"/>
        </w:rPr>
        <w:t>或</w:t>
      </w:r>
      <w:r w:rsidRPr="00F9412A">
        <w:rPr>
          <w:rFonts w:eastAsia="標楷體"/>
          <w:b/>
          <w:color w:val="0000CC"/>
          <w:position w:val="-10"/>
          <w:sz w:val="28"/>
          <w:szCs w:val="28"/>
        </w:rPr>
        <w:object w:dxaOrig="260" w:dyaOrig="340">
          <v:shape id="_x0000_i1100" type="#_x0000_t75" style="width:12.65pt;height:17.3pt" o:ole="">
            <v:imagedata r:id="rId148" o:title=""/>
          </v:shape>
          <o:OLEObject Type="Embed" ProgID="Equation.3" ShapeID="_x0000_i1100" DrawAspect="Content" ObjectID="_1634641728" r:id="rId162"/>
        </w:object>
      </w:r>
      <w:r w:rsidRPr="00F9412A">
        <w:rPr>
          <w:rFonts w:eastAsia="標楷體"/>
          <w:b/>
          <w:color w:val="0000CC"/>
          <w:sz w:val="28"/>
          <w:szCs w:val="28"/>
        </w:rPr>
        <w:t>的變動</w:t>
      </w:r>
    </w:p>
    <w:p w:rsidR="00BE0507" w:rsidRPr="00F9412A" w:rsidRDefault="00BE0507" w:rsidP="00F9412A">
      <w:pPr>
        <w:tabs>
          <w:tab w:val="left" w:pos="600"/>
        </w:tabs>
        <w:spacing w:after="0" w:line="360" w:lineRule="auto"/>
        <w:ind w:firstLineChars="200" w:firstLine="561"/>
        <w:jc w:val="both"/>
        <w:rPr>
          <w:rFonts w:eastAsia="標楷體"/>
          <w:b/>
          <w:sz w:val="28"/>
          <w:szCs w:val="28"/>
        </w:rPr>
      </w:pPr>
      <w:r w:rsidRPr="00F9412A">
        <w:rPr>
          <w:rFonts w:eastAsia="標楷體"/>
          <w:b/>
          <w:position w:val="-16"/>
          <w:sz w:val="28"/>
          <w:szCs w:val="28"/>
        </w:rPr>
        <w:object w:dxaOrig="340" w:dyaOrig="420">
          <v:shape id="_x0000_i1101" type="#_x0000_t75" style="width:17.3pt;height:21.3pt" o:ole="">
            <v:imagedata r:id="rId146" o:title=""/>
          </v:shape>
          <o:OLEObject Type="Embed" ProgID="Equation.3" ShapeID="_x0000_i1101" DrawAspect="Content" ObjectID="_1634641729" r:id="rId163"/>
        </w:object>
      </w:r>
      <w:r w:rsidRPr="00F9412A">
        <w:rPr>
          <w:rFonts w:eastAsia="標楷體"/>
          <w:b/>
          <w:sz w:val="28"/>
          <w:szCs w:val="28"/>
        </w:rPr>
        <w:t>或</w:t>
      </w:r>
      <w:r w:rsidRPr="00F9412A">
        <w:rPr>
          <w:rFonts w:eastAsia="標楷體"/>
          <w:b/>
          <w:position w:val="-10"/>
          <w:sz w:val="28"/>
          <w:szCs w:val="28"/>
        </w:rPr>
        <w:object w:dxaOrig="260" w:dyaOrig="340">
          <v:shape id="_x0000_i1102" type="#_x0000_t75" style="width:12.65pt;height:17.3pt" o:ole="">
            <v:imagedata r:id="rId148" o:title=""/>
          </v:shape>
          <o:OLEObject Type="Embed" ProgID="Equation.3" ShapeID="_x0000_i1102" DrawAspect="Content" ObjectID="_1634641730" r:id="rId164"/>
        </w:object>
      </w:r>
      <w:r w:rsidRPr="00F9412A">
        <w:rPr>
          <w:rFonts w:eastAsia="標楷體"/>
          <w:b/>
          <w:sz w:val="28"/>
          <w:szCs w:val="28"/>
        </w:rPr>
        <w:t>的變動</w:t>
      </w:r>
      <w:r w:rsidRPr="00F9412A">
        <w:rPr>
          <w:rFonts w:eastAsia="標楷體" w:hint="eastAsia"/>
          <w:b/>
          <w:sz w:val="28"/>
          <w:szCs w:val="28"/>
        </w:rPr>
        <w:t>大約可以使用</w:t>
      </w:r>
      <w:proofErr w:type="gramStart"/>
      <w:r w:rsidRPr="00F9412A">
        <w:rPr>
          <w:rFonts w:eastAsia="標楷體" w:hint="eastAsia"/>
          <w:b/>
          <w:sz w:val="28"/>
          <w:szCs w:val="28"/>
        </w:rPr>
        <w:t>下列式來表示</w:t>
      </w:r>
      <w:proofErr w:type="gramEnd"/>
      <w:r w:rsidRPr="00F9412A">
        <w:rPr>
          <w:rFonts w:ascii="標楷體" w:eastAsia="標楷體" w:hAnsi="標楷體" w:hint="eastAsia"/>
          <w:b/>
          <w:sz w:val="28"/>
          <w:szCs w:val="28"/>
        </w:rPr>
        <w:t>：</w:t>
      </w:r>
    </w:p>
    <w:p w:rsidR="00BE0507" w:rsidRPr="00F9412A" w:rsidRDefault="00DE0326" w:rsidP="00F9412A">
      <w:pPr>
        <w:tabs>
          <w:tab w:val="left" w:pos="600"/>
        </w:tabs>
        <w:spacing w:after="0" w:line="360" w:lineRule="auto"/>
        <w:ind w:firstLineChars="200" w:firstLine="561"/>
        <w:jc w:val="right"/>
        <w:rPr>
          <w:rFonts w:eastAsia="標楷體"/>
          <w:b/>
          <w:sz w:val="28"/>
          <w:szCs w:val="28"/>
        </w:rPr>
      </w:pPr>
      <w:r w:rsidRPr="00F9412A">
        <w:rPr>
          <w:rFonts w:eastAsia="標楷體"/>
          <w:b/>
          <w:position w:val="-36"/>
          <w:sz w:val="28"/>
          <w:szCs w:val="28"/>
        </w:rPr>
        <w:object w:dxaOrig="2020" w:dyaOrig="820">
          <v:shape id="_x0000_i1103" type="#_x0000_t75" style="width:128.45pt;height:50.7pt" o:ole="">
            <v:imagedata r:id="rId165" o:title=""/>
          </v:shape>
          <o:OLEObject Type="Embed" ProgID="Equation.3" ShapeID="_x0000_i1103" DrawAspect="Content" ObjectID="_1634641731" r:id="rId166"/>
        </w:object>
      </w:r>
      <w:r w:rsidR="003F5E0C" w:rsidRPr="00F9412A">
        <w:rPr>
          <w:rFonts w:eastAsia="標楷體"/>
          <w:b/>
          <w:sz w:val="28"/>
          <w:szCs w:val="28"/>
        </w:rPr>
        <w:t>……………</w:t>
      </w:r>
      <w:r w:rsidR="00FB06C2" w:rsidRPr="00F9412A">
        <w:rPr>
          <w:rFonts w:eastAsia="標楷體"/>
          <w:b/>
          <w:sz w:val="28"/>
          <w:szCs w:val="28"/>
        </w:rPr>
        <w:t>………</w:t>
      </w:r>
      <w:r w:rsidR="00FB06C2" w:rsidRPr="00F9412A">
        <w:rPr>
          <w:rFonts w:eastAsia="標楷體" w:hint="eastAsia"/>
          <w:b/>
          <w:sz w:val="28"/>
          <w:szCs w:val="28"/>
        </w:rPr>
        <w:t>..</w:t>
      </w:r>
      <w:r w:rsidR="00BE0507" w:rsidRPr="00F9412A">
        <w:rPr>
          <w:rFonts w:eastAsia="標楷體"/>
          <w:b/>
          <w:sz w:val="28"/>
          <w:szCs w:val="28"/>
        </w:rPr>
        <w:t>……</w:t>
      </w:r>
      <w:r w:rsidR="00BE0507" w:rsidRPr="00F9412A">
        <w:rPr>
          <w:rFonts w:ascii="Times New Roman" w:eastAsia="標楷體" w:hAnsi="Times New Roman"/>
          <w:b/>
          <w:sz w:val="28"/>
          <w:szCs w:val="28"/>
        </w:rPr>
        <w:t>……</w:t>
      </w:r>
      <w:proofErr w:type="gramStart"/>
      <w:r w:rsidR="00BE0507" w:rsidRPr="00F9412A">
        <w:rPr>
          <w:rFonts w:ascii="Times New Roman" w:eastAsia="標楷體" w:hAnsi="Times New Roman"/>
          <w:b/>
          <w:sz w:val="28"/>
          <w:szCs w:val="28"/>
        </w:rPr>
        <w:t>..(</w:t>
      </w:r>
      <w:proofErr w:type="gramEnd"/>
      <w:r w:rsidR="0054040A">
        <w:rPr>
          <w:rFonts w:ascii="Times New Roman" w:eastAsia="標楷體" w:hAnsi="Times New Roman"/>
          <w:b/>
          <w:sz w:val="28"/>
          <w:szCs w:val="28"/>
        </w:rPr>
        <w:t>2-</w:t>
      </w:r>
      <w:r w:rsidR="001030C7">
        <w:rPr>
          <w:rFonts w:ascii="Times New Roman" w:eastAsia="標楷體" w:hAnsi="Times New Roman"/>
          <w:b/>
          <w:sz w:val="28"/>
          <w:szCs w:val="28"/>
        </w:rPr>
        <w:t>1</w:t>
      </w:r>
      <w:r w:rsidR="0054040A">
        <w:rPr>
          <w:rFonts w:ascii="Times New Roman" w:eastAsia="標楷體" w:hAnsi="Times New Roman" w:hint="eastAsia"/>
          <w:b/>
          <w:sz w:val="28"/>
          <w:szCs w:val="28"/>
        </w:rPr>
        <w:t>1</w:t>
      </w:r>
      <w:r w:rsidR="00BE0507" w:rsidRPr="00F9412A">
        <w:rPr>
          <w:rFonts w:ascii="Times New Roman" w:eastAsia="標楷體" w:hAnsi="Times New Roman"/>
          <w:b/>
          <w:sz w:val="28"/>
          <w:szCs w:val="28"/>
        </w:rPr>
        <w:t>)</w:t>
      </w:r>
    </w:p>
    <w:p w:rsidR="00BE0507" w:rsidRPr="00F9412A" w:rsidRDefault="00802123" w:rsidP="00F9412A">
      <w:pPr>
        <w:tabs>
          <w:tab w:val="left" w:pos="600"/>
        </w:tabs>
        <w:spacing w:after="0" w:line="360" w:lineRule="auto"/>
        <w:ind w:firstLineChars="200" w:firstLine="561"/>
        <w:rPr>
          <w:rFonts w:eastAsia="標楷體"/>
          <w:b/>
          <w:sz w:val="28"/>
          <w:szCs w:val="28"/>
        </w:rPr>
      </w:pPr>
      <w:r w:rsidRPr="00F9412A">
        <w:rPr>
          <w:rFonts w:eastAsia="標楷體" w:hint="eastAsia"/>
          <w:b/>
          <w:sz w:val="28"/>
          <w:szCs w:val="28"/>
        </w:rPr>
        <w:t>所以會利用</w:t>
      </w:r>
      <w:r w:rsidRPr="00F9412A">
        <w:rPr>
          <w:rFonts w:eastAsia="標楷體"/>
          <w:b/>
          <w:color w:val="0000CC"/>
          <w:position w:val="-16"/>
          <w:sz w:val="28"/>
          <w:szCs w:val="28"/>
        </w:rPr>
        <w:object w:dxaOrig="340" w:dyaOrig="420">
          <v:shape id="_x0000_i1104" type="#_x0000_t75" style="width:17.3pt;height:21.3pt" o:ole="">
            <v:imagedata r:id="rId146" o:title=""/>
          </v:shape>
          <o:OLEObject Type="Embed" ProgID="Equation.3" ShapeID="_x0000_i1104" DrawAspect="Content" ObjectID="_1634641732" r:id="rId167"/>
        </w:object>
      </w:r>
      <w:r w:rsidRPr="00F9412A">
        <w:rPr>
          <w:rFonts w:eastAsia="標楷體" w:hint="eastAsia"/>
          <w:b/>
          <w:sz w:val="28"/>
          <w:szCs w:val="28"/>
        </w:rPr>
        <w:t>而不用</w:t>
      </w:r>
      <w:r w:rsidRPr="00F9412A">
        <w:rPr>
          <w:rFonts w:eastAsia="標楷體"/>
          <w:b/>
          <w:color w:val="0000CC"/>
          <w:position w:val="-10"/>
          <w:sz w:val="28"/>
          <w:szCs w:val="28"/>
        </w:rPr>
        <w:object w:dxaOrig="260" w:dyaOrig="340">
          <v:shape id="_x0000_i1105" type="#_x0000_t75" style="width:12.65pt;height:17.3pt" o:ole="">
            <v:imagedata r:id="rId148" o:title=""/>
          </v:shape>
          <o:OLEObject Type="Embed" ProgID="Equation.3" ShapeID="_x0000_i1105" DrawAspect="Content" ObjectID="_1634641733" r:id="rId168"/>
        </w:object>
      </w:r>
      <w:r w:rsidRPr="00F9412A">
        <w:rPr>
          <w:rFonts w:eastAsia="標楷體" w:hint="eastAsia"/>
          <w:b/>
          <w:sz w:val="28"/>
          <w:szCs w:val="28"/>
        </w:rPr>
        <w:t>來描述，式由於廠商在談到頻率相關問題時通常是在規格中列出混和型參數。</w:t>
      </w:r>
    </w:p>
    <w:p w:rsidR="001C78FB" w:rsidRPr="00F9412A" w:rsidRDefault="00802123" w:rsidP="00F9412A">
      <w:pPr>
        <w:tabs>
          <w:tab w:val="left" w:pos="600"/>
        </w:tabs>
        <w:spacing w:after="0" w:line="360" w:lineRule="auto"/>
        <w:ind w:firstLineChars="200" w:firstLine="561"/>
        <w:rPr>
          <w:rFonts w:ascii="標楷體" w:eastAsia="標楷體" w:hAnsi="標楷體"/>
          <w:b/>
          <w:sz w:val="28"/>
          <w:szCs w:val="28"/>
        </w:rPr>
      </w:pPr>
      <w:r w:rsidRPr="00F9412A">
        <w:rPr>
          <w:rFonts w:eastAsia="標楷體" w:hint="eastAsia"/>
          <w:b/>
          <w:sz w:val="28"/>
          <w:szCs w:val="28"/>
        </w:rPr>
        <w:t>上述中唯一未經定義的量</w:t>
      </w:r>
      <w:r w:rsidRPr="00F9412A">
        <w:rPr>
          <w:rFonts w:eastAsia="標楷體"/>
          <w:b/>
          <w:position w:val="-14"/>
          <w:sz w:val="28"/>
          <w:szCs w:val="28"/>
        </w:rPr>
        <w:object w:dxaOrig="320" w:dyaOrig="400">
          <v:shape id="_x0000_i1106" type="#_x0000_t75" style="width:15.55pt;height:20.15pt" o:ole="">
            <v:imagedata r:id="rId169" o:title=""/>
          </v:shape>
          <o:OLEObject Type="Embed" ProgID="Equation.3" ShapeID="_x0000_i1106" DrawAspect="Content" ObjectID="_1634641734" r:id="rId170"/>
        </w:object>
      </w:r>
      <w:r w:rsidRPr="00F9412A">
        <w:rPr>
          <w:rFonts w:eastAsia="標楷體" w:hint="eastAsia"/>
          <w:b/>
          <w:sz w:val="28"/>
          <w:szCs w:val="28"/>
        </w:rPr>
        <w:t>，是由一組混合</w:t>
      </w:r>
      <w:r w:rsidRPr="00F9412A">
        <w:rPr>
          <w:rFonts w:eastAsia="標楷體"/>
          <w:b/>
          <w:position w:val="-6"/>
          <w:sz w:val="28"/>
          <w:szCs w:val="28"/>
        </w:rPr>
        <w:object w:dxaOrig="260" w:dyaOrig="240">
          <v:shape id="_x0000_i1107" type="#_x0000_t75" style="width:12.65pt;height:12.1pt" o:ole="">
            <v:imagedata r:id="rId171" o:title=""/>
          </v:shape>
          <o:OLEObject Type="Embed" ProgID="Equation.3" ShapeID="_x0000_i1107" DrawAspect="Content" ObjectID="_1634641735" r:id="rId172"/>
        </w:object>
      </w:r>
      <w:r w:rsidRPr="00F9412A">
        <w:rPr>
          <w:rFonts w:eastAsia="標楷體" w:hint="eastAsia"/>
          <w:b/>
          <w:sz w:val="28"/>
          <w:szCs w:val="28"/>
        </w:rPr>
        <w:t>模型的參數決定。混合</w:t>
      </w:r>
      <w:r w:rsidRPr="00F9412A">
        <w:rPr>
          <w:rFonts w:eastAsia="標楷體"/>
          <w:b/>
          <w:position w:val="-6"/>
          <w:sz w:val="28"/>
          <w:szCs w:val="28"/>
        </w:rPr>
        <w:object w:dxaOrig="260" w:dyaOrig="240">
          <v:shape id="_x0000_i1108" type="#_x0000_t75" style="width:12.65pt;height:12.1pt" o:ole="">
            <v:imagedata r:id="rId173" o:title=""/>
          </v:shape>
          <o:OLEObject Type="Embed" ProgID="Equation.3" ShapeID="_x0000_i1108" DrawAspect="Content" ObjectID="_1634641736" r:id="rId174"/>
        </w:object>
      </w:r>
      <w:r w:rsidRPr="00F9412A">
        <w:rPr>
          <w:rFonts w:eastAsia="標楷體" w:hint="eastAsia"/>
          <w:b/>
          <w:sz w:val="28"/>
          <w:szCs w:val="28"/>
        </w:rPr>
        <w:t>模型是</w:t>
      </w:r>
      <w:r w:rsidR="005D58DF" w:rsidRPr="00F9412A">
        <w:rPr>
          <w:rFonts w:eastAsia="標楷體" w:hint="eastAsia"/>
          <w:b/>
          <w:sz w:val="28"/>
          <w:szCs w:val="28"/>
        </w:rPr>
        <w:t>一般</w:t>
      </w:r>
      <w:r w:rsidRPr="00F9412A">
        <w:rPr>
          <w:rFonts w:eastAsia="標楷體" w:hint="eastAsia"/>
          <w:b/>
          <w:sz w:val="28"/>
          <w:szCs w:val="28"/>
        </w:rPr>
        <w:t>最適合</w:t>
      </w:r>
      <w:r w:rsidR="005D58DF" w:rsidRPr="00F9412A">
        <w:rPr>
          <w:rFonts w:eastAsia="標楷體" w:hint="eastAsia"/>
          <w:b/>
          <w:sz w:val="28"/>
          <w:szCs w:val="28"/>
        </w:rPr>
        <w:t>來描述電晶體的高頻行為。</w:t>
      </w:r>
      <w:r w:rsidR="005D58DF" w:rsidRPr="00F9412A">
        <w:rPr>
          <w:rFonts w:ascii="Times New Roman" w:eastAsia="標楷體"/>
          <w:b/>
          <w:sz w:val="28"/>
          <w:szCs w:val="28"/>
        </w:rPr>
        <w:t>圖</w:t>
      </w:r>
      <w:r w:rsidR="005D58DF" w:rsidRPr="00F9412A">
        <w:rPr>
          <w:rFonts w:ascii="Times New Roman" w:eastAsia="標楷體" w:hAnsi="Times New Roman"/>
          <w:b/>
          <w:sz w:val="28"/>
          <w:szCs w:val="28"/>
        </w:rPr>
        <w:t>(</w:t>
      </w:r>
      <w:r w:rsidR="0054040A">
        <w:rPr>
          <w:rFonts w:ascii="Times New Roman" w:eastAsia="標楷體" w:hAnsi="Times New Roman"/>
          <w:b/>
          <w:sz w:val="28"/>
          <w:szCs w:val="28"/>
        </w:rPr>
        <w:t>2-</w:t>
      </w:r>
      <w:r w:rsidR="005D58DF" w:rsidRPr="00F9412A">
        <w:rPr>
          <w:rFonts w:ascii="Times New Roman" w:eastAsia="標楷體" w:hAnsi="Times New Roman"/>
          <w:b/>
          <w:sz w:val="28"/>
          <w:szCs w:val="28"/>
        </w:rPr>
        <w:t>12)</w:t>
      </w:r>
      <w:r w:rsidR="005D58DF" w:rsidRPr="00F9412A">
        <w:rPr>
          <w:rFonts w:eastAsia="標楷體" w:hint="eastAsia"/>
          <w:b/>
          <w:sz w:val="28"/>
          <w:szCs w:val="28"/>
        </w:rPr>
        <w:t>即為此模型。其中</w:t>
      </w:r>
      <w:r w:rsidR="00FC4C75" w:rsidRPr="00F9412A">
        <w:rPr>
          <w:rFonts w:eastAsia="標楷體"/>
          <w:b/>
          <w:position w:val="-16"/>
          <w:sz w:val="28"/>
          <w:szCs w:val="28"/>
        </w:rPr>
        <w:object w:dxaOrig="360" w:dyaOrig="420">
          <v:shape id="_x0000_i1109" type="#_x0000_t75" style="width:18.45pt;height:21.3pt" o:ole="">
            <v:imagedata r:id="rId175" o:title=""/>
          </v:shape>
          <o:OLEObject Type="Embed" ProgID="Equation.3" ShapeID="_x0000_i1109" DrawAspect="Content" ObjectID="_1634641737" r:id="rId176"/>
        </w:object>
      </w:r>
      <w:r w:rsidR="005D58DF" w:rsidRPr="00F9412A">
        <w:rPr>
          <w:rFonts w:eastAsia="標楷體" w:hint="eastAsia"/>
          <w:b/>
          <w:sz w:val="28"/>
          <w:szCs w:val="28"/>
        </w:rPr>
        <w:t>包含基極接面電阻</w:t>
      </w:r>
      <w:r w:rsidR="005D58DF" w:rsidRPr="00F9412A">
        <w:rPr>
          <w:rFonts w:ascii="標楷體" w:eastAsia="標楷體" w:hAnsi="標楷體" w:hint="eastAsia"/>
          <w:b/>
          <w:sz w:val="28"/>
          <w:szCs w:val="28"/>
        </w:rPr>
        <w:t>、</w:t>
      </w:r>
      <w:r w:rsidR="005D58DF" w:rsidRPr="00F9412A">
        <w:rPr>
          <w:rFonts w:eastAsia="標楷體" w:hint="eastAsia"/>
          <w:b/>
          <w:sz w:val="28"/>
          <w:szCs w:val="28"/>
        </w:rPr>
        <w:t>基極外接電阻及基極擴散電阻。第一項為至基極的接面電阻</w:t>
      </w:r>
      <w:r w:rsidR="00FC4C75" w:rsidRPr="00F9412A">
        <w:rPr>
          <w:rFonts w:eastAsia="標楷體" w:hint="eastAsia"/>
          <w:b/>
          <w:sz w:val="28"/>
          <w:szCs w:val="28"/>
        </w:rPr>
        <w:t>，</w:t>
      </w:r>
      <w:r w:rsidR="005D58DF" w:rsidRPr="00F9412A">
        <w:rPr>
          <w:rFonts w:eastAsia="標楷體" w:hint="eastAsia"/>
          <w:b/>
          <w:sz w:val="28"/>
          <w:szCs w:val="28"/>
        </w:rPr>
        <w:t>第二項為外部接點與電晶體間之電阻</w:t>
      </w:r>
      <w:r w:rsidR="00FC4C75" w:rsidRPr="00F9412A">
        <w:rPr>
          <w:rFonts w:eastAsia="標楷體" w:hint="eastAsia"/>
          <w:b/>
          <w:sz w:val="28"/>
          <w:szCs w:val="28"/>
        </w:rPr>
        <w:t>，</w:t>
      </w:r>
      <w:r w:rsidR="005D58DF" w:rsidRPr="00F9412A">
        <w:rPr>
          <w:rFonts w:eastAsia="標楷體" w:hint="eastAsia"/>
          <w:b/>
          <w:sz w:val="28"/>
          <w:szCs w:val="28"/>
        </w:rPr>
        <w:t>第三基極主動區域實際電阻</w:t>
      </w:r>
      <w:r w:rsidR="005D58DF" w:rsidRPr="00F9412A">
        <w:rPr>
          <w:rFonts w:ascii="標楷體" w:eastAsia="標楷體" w:hAnsi="標楷體" w:hint="eastAsia"/>
          <w:b/>
          <w:sz w:val="28"/>
          <w:szCs w:val="28"/>
        </w:rPr>
        <w:t>。電阻</w:t>
      </w:r>
      <w:r w:rsidR="00FC4C75" w:rsidRPr="00F9412A">
        <w:rPr>
          <w:rFonts w:ascii="標楷體" w:eastAsia="標楷體" w:hAnsi="標楷體"/>
          <w:b/>
          <w:position w:val="-16"/>
          <w:sz w:val="28"/>
          <w:szCs w:val="28"/>
        </w:rPr>
        <w:object w:dxaOrig="340" w:dyaOrig="420">
          <v:shape id="_x0000_i1110" type="#_x0000_t75" style="width:17.3pt;height:21.3pt" o:ole="">
            <v:imagedata r:id="rId177" o:title=""/>
          </v:shape>
          <o:OLEObject Type="Embed" ProgID="Equation.3" ShapeID="_x0000_i1110" DrawAspect="Content" ObjectID="_1634641738" r:id="rId178"/>
        </w:object>
      </w:r>
      <w:r w:rsidR="00FC4C75" w:rsidRPr="00F9412A">
        <w:rPr>
          <w:rFonts w:ascii="標楷體" w:eastAsia="標楷體" w:hAnsi="標楷體" w:hint="eastAsia"/>
          <w:b/>
          <w:sz w:val="28"/>
          <w:szCs w:val="28"/>
        </w:rPr>
        <w:t>、</w:t>
      </w:r>
      <w:r w:rsidR="00FC4C75" w:rsidRPr="00F9412A">
        <w:rPr>
          <w:rFonts w:ascii="標楷體" w:eastAsia="標楷體" w:hAnsi="標楷體"/>
          <w:b/>
          <w:position w:val="-12"/>
          <w:sz w:val="28"/>
          <w:szCs w:val="28"/>
        </w:rPr>
        <w:object w:dxaOrig="300" w:dyaOrig="380">
          <v:shape id="_x0000_i1111" type="#_x0000_t75" style="width:15pt;height:19pt" o:ole="">
            <v:imagedata r:id="rId179" o:title=""/>
          </v:shape>
          <o:OLEObject Type="Embed" ProgID="Equation.3" ShapeID="_x0000_i1111" DrawAspect="Content" ObjectID="_1634641739" r:id="rId180"/>
        </w:object>
      </w:r>
      <w:r w:rsidR="00FC4C75" w:rsidRPr="00F9412A">
        <w:rPr>
          <w:rFonts w:ascii="標楷體" w:eastAsia="標楷體" w:hAnsi="標楷體" w:hint="eastAsia"/>
          <w:b/>
          <w:sz w:val="28"/>
          <w:szCs w:val="28"/>
        </w:rPr>
        <w:t>、</w:t>
      </w:r>
      <w:r w:rsidR="00FC4C75" w:rsidRPr="00F9412A">
        <w:rPr>
          <w:rFonts w:ascii="標楷體" w:eastAsia="標楷體" w:hAnsi="標楷體"/>
          <w:b/>
          <w:position w:val="-16"/>
          <w:sz w:val="28"/>
          <w:szCs w:val="28"/>
        </w:rPr>
        <w:object w:dxaOrig="340" w:dyaOrig="420">
          <v:shape id="_x0000_i1112" type="#_x0000_t75" style="width:17.3pt;height:21.3pt" o:ole="">
            <v:imagedata r:id="rId181" o:title=""/>
          </v:shape>
          <o:OLEObject Type="Embed" ProgID="Equation.3" ShapeID="_x0000_i1112" DrawAspect="Content" ObjectID="_1634641740" r:id="rId182"/>
        </w:object>
      </w:r>
      <w:r w:rsidR="005D58DF" w:rsidRPr="00F9412A">
        <w:rPr>
          <w:rFonts w:ascii="標楷體" w:eastAsia="標楷體" w:hAnsi="標楷體" w:hint="eastAsia"/>
          <w:b/>
          <w:sz w:val="28"/>
          <w:szCs w:val="28"/>
        </w:rPr>
        <w:t>分別為電晶體在主動區時各電極之間的電阻。同理</w:t>
      </w:r>
      <w:r w:rsidR="00FC4C75" w:rsidRPr="00F9412A">
        <w:rPr>
          <w:rFonts w:ascii="標楷體" w:eastAsia="標楷體" w:hAnsi="標楷體"/>
          <w:b/>
          <w:position w:val="-16"/>
          <w:sz w:val="28"/>
          <w:szCs w:val="28"/>
        </w:rPr>
        <w:object w:dxaOrig="440" w:dyaOrig="420">
          <v:shape id="_x0000_i1113" type="#_x0000_t75" style="width:21.9pt;height:21.3pt" o:ole="">
            <v:imagedata r:id="rId183" o:title=""/>
          </v:shape>
          <o:OLEObject Type="Embed" ProgID="Equation.3" ShapeID="_x0000_i1113" DrawAspect="Content" ObjectID="_1634641741" r:id="rId184"/>
        </w:object>
      </w:r>
      <w:r w:rsidR="005D58DF" w:rsidRPr="00F9412A">
        <w:rPr>
          <w:rFonts w:ascii="標楷體" w:eastAsia="標楷體" w:hAnsi="標楷體" w:hint="eastAsia"/>
          <w:b/>
          <w:sz w:val="28"/>
          <w:szCs w:val="28"/>
        </w:rPr>
        <w:t>及</w:t>
      </w:r>
      <w:r w:rsidR="00FC4C75" w:rsidRPr="00F9412A">
        <w:rPr>
          <w:rFonts w:ascii="標楷體" w:eastAsia="標楷體" w:hAnsi="標楷體"/>
          <w:b/>
          <w:position w:val="-16"/>
          <w:sz w:val="28"/>
          <w:szCs w:val="28"/>
        </w:rPr>
        <w:object w:dxaOrig="440" w:dyaOrig="420">
          <v:shape id="_x0000_i1114" type="#_x0000_t75" style="width:21.9pt;height:21.3pt" o:ole="">
            <v:imagedata r:id="rId185" o:title=""/>
          </v:shape>
          <o:OLEObject Type="Embed" ProgID="Equation.3" ShapeID="_x0000_i1114" DrawAspect="Content" ObjectID="_1634641742" r:id="rId186"/>
        </w:object>
      </w:r>
      <w:r w:rsidR="005D58DF" w:rsidRPr="00F9412A">
        <w:rPr>
          <w:rFonts w:ascii="標楷體" w:eastAsia="標楷體" w:hAnsi="標楷體" w:hint="eastAsia"/>
          <w:b/>
          <w:sz w:val="28"/>
          <w:szCs w:val="28"/>
        </w:rPr>
        <w:t>分別</w:t>
      </w:r>
      <w:r w:rsidR="00FC4C75" w:rsidRPr="00F9412A">
        <w:rPr>
          <w:rFonts w:ascii="標楷體" w:eastAsia="標楷體" w:hAnsi="標楷體" w:hint="eastAsia"/>
          <w:b/>
          <w:sz w:val="28"/>
          <w:szCs w:val="28"/>
        </w:rPr>
        <w:t>為</w:t>
      </w:r>
      <w:r w:rsidR="005D58DF" w:rsidRPr="00F9412A">
        <w:rPr>
          <w:rFonts w:ascii="標楷體" w:eastAsia="標楷體" w:hAnsi="標楷體" w:hint="eastAsia"/>
          <w:b/>
          <w:sz w:val="28"/>
          <w:szCs w:val="28"/>
        </w:rPr>
        <w:t>接面間之電容</w:t>
      </w:r>
      <w:r w:rsidR="00FC4C75" w:rsidRPr="00F9412A">
        <w:rPr>
          <w:rFonts w:ascii="標楷體" w:eastAsia="標楷體" w:hAnsi="標楷體" w:hint="eastAsia"/>
          <w:b/>
          <w:sz w:val="28"/>
          <w:szCs w:val="28"/>
        </w:rPr>
        <w:t>，</w:t>
      </w:r>
      <w:r w:rsidR="005D58DF" w:rsidRPr="00F9412A">
        <w:rPr>
          <w:rFonts w:ascii="標楷體" w:eastAsia="標楷體" w:hAnsi="標楷體" w:hint="eastAsia"/>
          <w:b/>
          <w:sz w:val="28"/>
          <w:szCs w:val="28"/>
        </w:rPr>
        <w:t>不過前者為過渡電容而後者為擴散電容。</w:t>
      </w:r>
      <w:r w:rsidR="001C78FB" w:rsidRPr="00F9412A">
        <w:rPr>
          <w:rFonts w:ascii="標楷體" w:eastAsia="標楷體" w:hAnsi="標楷體" w:hint="eastAsia"/>
          <w:b/>
          <w:sz w:val="28"/>
          <w:szCs w:val="28"/>
        </w:rPr>
        <w:t>至於每</w:t>
      </w:r>
      <w:proofErr w:type="gramStart"/>
      <w:r w:rsidR="001C78FB" w:rsidRPr="00F9412A">
        <w:rPr>
          <w:rFonts w:ascii="標楷體" w:eastAsia="標楷體" w:hAnsi="標楷體" w:hint="eastAsia"/>
          <w:b/>
          <w:sz w:val="28"/>
          <w:szCs w:val="28"/>
        </w:rPr>
        <w:t>個</w:t>
      </w:r>
      <w:proofErr w:type="gramEnd"/>
      <w:r w:rsidR="001C78FB" w:rsidRPr="00F9412A">
        <w:rPr>
          <w:rFonts w:ascii="標楷體" w:eastAsia="標楷體" w:hAnsi="標楷體" w:hint="eastAsia"/>
          <w:b/>
          <w:sz w:val="28"/>
          <w:szCs w:val="28"/>
        </w:rPr>
        <w:t>參數如何隨頻率而變化</w:t>
      </w:r>
      <w:r w:rsidR="00FC4C75" w:rsidRPr="00F9412A">
        <w:rPr>
          <w:rFonts w:ascii="標楷體" w:eastAsia="標楷體" w:hAnsi="標楷體" w:hint="eastAsia"/>
          <w:b/>
          <w:sz w:val="28"/>
          <w:szCs w:val="28"/>
        </w:rPr>
        <w:t>，相關資料可以參閱其他書籍</w:t>
      </w:r>
      <w:r w:rsidR="001C78FB" w:rsidRPr="00F9412A">
        <w:rPr>
          <w:rFonts w:ascii="標楷體" w:eastAsia="標楷體" w:hAnsi="標楷體" w:hint="eastAsia"/>
          <w:b/>
          <w:sz w:val="28"/>
          <w:szCs w:val="28"/>
        </w:rPr>
        <w:t>的解釋</w:t>
      </w:r>
      <w:r w:rsidR="005D58DF" w:rsidRPr="00F9412A">
        <w:rPr>
          <w:rFonts w:ascii="標楷體" w:eastAsia="標楷體" w:hAnsi="標楷體" w:hint="eastAsia"/>
          <w:b/>
          <w:sz w:val="28"/>
          <w:szCs w:val="28"/>
        </w:rPr>
        <w:t>。</w:t>
      </w:r>
    </w:p>
    <w:p w:rsidR="00ED64EE" w:rsidRPr="00F9412A" w:rsidRDefault="006662D3" w:rsidP="00DB2A0E">
      <w:pPr>
        <w:tabs>
          <w:tab w:val="left" w:pos="600"/>
        </w:tabs>
        <w:spacing w:after="0" w:line="360" w:lineRule="auto"/>
        <w:jc w:val="center"/>
        <w:rPr>
          <w:rFonts w:ascii="標楷體" w:eastAsia="標楷體" w:hAnsi="標楷體"/>
          <w:b/>
          <w:sz w:val="28"/>
          <w:szCs w:val="28"/>
        </w:rPr>
      </w:pPr>
      <w:r w:rsidRPr="00F9412A">
        <w:rPr>
          <w:rFonts w:ascii="標楷體" w:eastAsia="標楷體" w:hAnsi="標楷體" w:hint="eastAsia"/>
          <w:b/>
          <w:noProof/>
          <w:sz w:val="28"/>
          <w:szCs w:val="28"/>
        </w:rPr>
        <w:drawing>
          <wp:inline distT="0" distB="0" distL="0" distR="0">
            <wp:extent cx="6115050" cy="2152650"/>
            <wp:effectExtent l="0" t="0" r="0" b="0"/>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6115050" cy="2152650"/>
                    </a:xfrm>
                    <a:prstGeom prst="rect">
                      <a:avLst/>
                    </a:prstGeom>
                    <a:noFill/>
                    <a:ln>
                      <a:noFill/>
                    </a:ln>
                  </pic:spPr>
                </pic:pic>
              </a:graphicData>
            </a:graphic>
          </wp:inline>
        </w:drawing>
      </w:r>
    </w:p>
    <w:p w:rsidR="00112421" w:rsidRPr="00F9412A" w:rsidRDefault="00112421" w:rsidP="00DB2A0E">
      <w:pPr>
        <w:tabs>
          <w:tab w:val="left" w:pos="600"/>
        </w:tabs>
        <w:spacing w:after="0" w:line="360" w:lineRule="auto"/>
        <w:jc w:val="center"/>
        <w:rPr>
          <w:rFonts w:ascii="標楷體" w:eastAsia="標楷體" w:hAnsi="標楷體"/>
          <w:b/>
          <w:sz w:val="28"/>
          <w:szCs w:val="28"/>
        </w:rPr>
      </w:pPr>
      <w:r w:rsidRPr="00F9412A">
        <w:rPr>
          <w:rFonts w:ascii="標楷體" w:eastAsia="標楷體" w:hAnsi="標楷體" w:hint="eastAsia"/>
          <w:b/>
          <w:sz w:val="28"/>
          <w:szCs w:val="28"/>
        </w:rPr>
        <w:t>圖</w:t>
      </w:r>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Pr="00F9412A">
        <w:rPr>
          <w:rFonts w:ascii="Times New Roman" w:eastAsia="標楷體" w:hAnsi="Times New Roman"/>
          <w:b/>
          <w:sz w:val="28"/>
          <w:szCs w:val="28"/>
        </w:rPr>
        <w:t>12)</w:t>
      </w:r>
      <w:r w:rsidRPr="00F9412A">
        <w:rPr>
          <w:rFonts w:ascii="Times New Roman" w:eastAsia="標楷體" w:hAnsi="標楷體"/>
          <w:b/>
          <w:sz w:val="28"/>
          <w:szCs w:val="28"/>
        </w:rPr>
        <w:t>：</w:t>
      </w:r>
      <w:r w:rsidRPr="00F9412A">
        <w:rPr>
          <w:rFonts w:ascii="Times New Roman" w:eastAsia="標楷體"/>
          <w:b/>
          <w:sz w:val="28"/>
          <w:szCs w:val="28"/>
        </w:rPr>
        <w:t>混合</w:t>
      </w:r>
      <w:r w:rsidRPr="00F9412A">
        <w:rPr>
          <w:rFonts w:ascii="Times New Roman" w:eastAsia="標楷體" w:hAnsi="Times New Roman"/>
          <w:b/>
          <w:position w:val="-6"/>
          <w:sz w:val="28"/>
          <w:szCs w:val="28"/>
        </w:rPr>
        <w:object w:dxaOrig="260" w:dyaOrig="240">
          <v:shape id="_x0000_i1115" type="#_x0000_t75" style="width:12.65pt;height:12.1pt" o:ole="">
            <v:imagedata r:id="rId173" o:title=""/>
          </v:shape>
          <o:OLEObject Type="Embed" ProgID="Equation.3" ShapeID="_x0000_i1115" DrawAspect="Content" ObjectID="_1634641743" r:id="rId188"/>
        </w:object>
      </w:r>
      <w:r w:rsidRPr="00F9412A">
        <w:rPr>
          <w:rFonts w:ascii="Times New Roman" w:eastAsia="標楷體"/>
          <w:b/>
          <w:sz w:val="28"/>
          <w:szCs w:val="28"/>
        </w:rPr>
        <w:t>模型</w:t>
      </w:r>
      <w:r w:rsidR="00ED64EE" w:rsidRPr="00F9412A">
        <w:rPr>
          <w:rFonts w:ascii="Times New Roman" w:eastAsia="標楷體"/>
          <w:b/>
          <w:sz w:val="28"/>
          <w:szCs w:val="28"/>
        </w:rPr>
        <w:t>高頻小信號</w:t>
      </w:r>
      <w:proofErr w:type="gramStart"/>
      <w:r w:rsidR="00ED64EE" w:rsidRPr="00F9412A">
        <w:rPr>
          <w:rFonts w:ascii="Times New Roman" w:eastAsia="標楷體"/>
          <w:b/>
          <w:sz w:val="28"/>
          <w:szCs w:val="28"/>
        </w:rPr>
        <w:t>交流等效電路</w:t>
      </w:r>
      <w:proofErr w:type="gramEnd"/>
      <w:r w:rsidR="00F4104F" w:rsidRPr="00F9412A">
        <w:rPr>
          <w:rFonts w:ascii="Times New Roman" w:eastAsia="標楷體" w:hAnsi="Times New Roman"/>
          <w:b/>
          <w:sz w:val="28"/>
          <w:szCs w:val="28"/>
        </w:rPr>
        <w:t>[2]</w:t>
      </w:r>
    </w:p>
    <w:p w:rsidR="001C78FB" w:rsidRPr="00F9412A" w:rsidRDefault="001C78FB" w:rsidP="00F9412A">
      <w:pPr>
        <w:tabs>
          <w:tab w:val="left" w:pos="600"/>
        </w:tabs>
        <w:spacing w:after="0" w:line="360" w:lineRule="auto"/>
        <w:ind w:firstLineChars="200" w:firstLine="561"/>
        <w:rPr>
          <w:rFonts w:ascii="標楷體" w:eastAsia="標楷體" w:hAnsi="標楷體"/>
          <w:b/>
          <w:sz w:val="28"/>
          <w:szCs w:val="28"/>
        </w:rPr>
      </w:pPr>
      <w:r w:rsidRPr="00F9412A">
        <w:rPr>
          <w:rFonts w:ascii="標楷體" w:eastAsia="標楷體" w:hAnsi="標楷體" w:hint="eastAsia"/>
          <w:b/>
          <w:sz w:val="28"/>
          <w:szCs w:val="28"/>
        </w:rPr>
        <w:t>利用這些參數可以得到下式</w:t>
      </w:r>
    </w:p>
    <w:p w:rsidR="00887F25" w:rsidRPr="00F9412A" w:rsidRDefault="00DE0326" w:rsidP="00F9412A">
      <w:pPr>
        <w:tabs>
          <w:tab w:val="left" w:pos="600"/>
        </w:tabs>
        <w:spacing w:after="0" w:line="360" w:lineRule="auto"/>
        <w:ind w:firstLineChars="200" w:firstLine="561"/>
        <w:jc w:val="right"/>
        <w:rPr>
          <w:rFonts w:ascii="標楷體" w:eastAsia="標楷體" w:hAnsi="標楷體"/>
          <w:b/>
          <w:sz w:val="28"/>
          <w:szCs w:val="28"/>
        </w:rPr>
      </w:pPr>
      <w:r w:rsidRPr="00F9412A">
        <w:rPr>
          <w:rFonts w:ascii="標楷體" w:eastAsia="標楷體" w:hAnsi="標楷體"/>
          <w:b/>
          <w:position w:val="-36"/>
          <w:sz w:val="28"/>
          <w:szCs w:val="28"/>
        </w:rPr>
        <w:object w:dxaOrig="2180" w:dyaOrig="820">
          <v:shape id="_x0000_i1116" type="#_x0000_t75" style="width:122.1pt;height:49.55pt" o:ole="">
            <v:imagedata r:id="rId189" o:title=""/>
          </v:shape>
          <o:OLEObject Type="Embed" ProgID="Equation.3" ShapeID="_x0000_i1116" DrawAspect="Content" ObjectID="_1634641744" r:id="rId190"/>
        </w:object>
      </w:r>
      <w:r w:rsidR="003F5E0C" w:rsidRPr="00F9412A">
        <w:rPr>
          <w:rFonts w:ascii="標楷體" w:eastAsia="標楷體" w:hAnsi="標楷體"/>
          <w:b/>
          <w:sz w:val="28"/>
          <w:szCs w:val="28"/>
        </w:rPr>
        <w:t>………………</w:t>
      </w:r>
      <w:r w:rsidR="00887F25" w:rsidRPr="00F9412A">
        <w:rPr>
          <w:rFonts w:ascii="標楷體" w:eastAsia="標楷體" w:hAnsi="標楷體"/>
          <w:b/>
          <w:sz w:val="28"/>
          <w:szCs w:val="28"/>
        </w:rPr>
        <w:t>…………</w:t>
      </w:r>
      <w:proofErr w:type="gramStart"/>
      <w:r w:rsidR="00887F25" w:rsidRPr="00F9412A">
        <w:rPr>
          <w:rFonts w:ascii="標楷體" w:eastAsia="標楷體" w:hAnsi="標楷體"/>
          <w:b/>
          <w:sz w:val="28"/>
          <w:szCs w:val="28"/>
        </w:rPr>
        <w:t>…</w:t>
      </w:r>
      <w:r w:rsidR="00887F25" w:rsidRPr="00F9412A">
        <w:rPr>
          <w:rFonts w:ascii="Times New Roman" w:eastAsia="標楷體" w:hAnsi="Times New Roman"/>
          <w:b/>
          <w:sz w:val="28"/>
          <w:szCs w:val="28"/>
        </w:rPr>
        <w:t>(</w:t>
      </w:r>
      <w:proofErr w:type="gramEnd"/>
      <w:r w:rsidR="0054040A">
        <w:rPr>
          <w:rFonts w:ascii="Times New Roman" w:eastAsia="標楷體" w:hAnsi="Times New Roman"/>
          <w:b/>
          <w:sz w:val="28"/>
          <w:szCs w:val="28"/>
        </w:rPr>
        <w:t>2-</w:t>
      </w:r>
      <w:r w:rsidR="00887F25" w:rsidRPr="00F9412A">
        <w:rPr>
          <w:rFonts w:ascii="Times New Roman" w:eastAsia="標楷體" w:hAnsi="Times New Roman"/>
          <w:b/>
          <w:sz w:val="28"/>
          <w:szCs w:val="28"/>
        </w:rPr>
        <w:t>12)</w:t>
      </w:r>
    </w:p>
    <w:p w:rsidR="001C78FB" w:rsidRPr="00F9412A" w:rsidRDefault="001C78FB" w:rsidP="00F9412A">
      <w:pPr>
        <w:tabs>
          <w:tab w:val="left" w:pos="600"/>
        </w:tabs>
        <w:spacing w:after="0" w:line="360" w:lineRule="auto"/>
        <w:ind w:firstLineChars="200" w:firstLine="561"/>
        <w:rPr>
          <w:rFonts w:ascii="標楷體" w:eastAsia="標楷體" w:hAnsi="標楷體"/>
          <w:b/>
          <w:sz w:val="28"/>
          <w:szCs w:val="28"/>
        </w:rPr>
      </w:pPr>
      <w:r w:rsidRPr="00F9412A">
        <w:rPr>
          <w:rFonts w:ascii="標楷體" w:eastAsia="標楷體" w:hAnsi="標楷體" w:hint="eastAsia"/>
          <w:b/>
          <w:sz w:val="28"/>
          <w:szCs w:val="28"/>
        </w:rPr>
        <w:t>由於混合參數</w:t>
      </w:r>
      <w:r w:rsidR="00887F25" w:rsidRPr="00F9412A">
        <w:rPr>
          <w:rFonts w:ascii="標楷體" w:eastAsia="標楷體" w:hAnsi="標楷體"/>
          <w:b/>
          <w:position w:val="-16"/>
          <w:sz w:val="28"/>
          <w:szCs w:val="28"/>
        </w:rPr>
        <w:object w:dxaOrig="1660" w:dyaOrig="420">
          <v:shape id="_x0000_i1117" type="#_x0000_t75" style="width:83.5pt;height:21.3pt" o:ole="">
            <v:imagedata r:id="rId191" o:title=""/>
          </v:shape>
          <o:OLEObject Type="Embed" ProgID="Equation.3" ShapeID="_x0000_i1117" DrawAspect="Content" ObjectID="_1634641745" r:id="rId192"/>
        </w:object>
      </w:r>
      <w:r w:rsidR="00887F25" w:rsidRPr="00F9412A">
        <w:rPr>
          <w:rFonts w:ascii="標楷體" w:eastAsia="標楷體" w:hAnsi="標楷體" w:hint="eastAsia"/>
          <w:b/>
          <w:sz w:val="28"/>
          <w:szCs w:val="28"/>
        </w:rPr>
        <w:t>，</w:t>
      </w:r>
      <w:r w:rsidRPr="00F9412A">
        <w:rPr>
          <w:rFonts w:ascii="標楷體" w:eastAsia="標楷體" w:hAnsi="標楷體" w:hint="eastAsia"/>
          <w:b/>
          <w:sz w:val="28"/>
          <w:szCs w:val="28"/>
        </w:rPr>
        <w:t>所以上式亦可表為</w:t>
      </w:r>
    </w:p>
    <w:p w:rsidR="001C78FB" w:rsidRPr="00F9412A" w:rsidRDefault="00DE0326" w:rsidP="00DB2A0E">
      <w:pPr>
        <w:tabs>
          <w:tab w:val="left" w:pos="600"/>
        </w:tabs>
        <w:spacing w:after="0" w:line="360" w:lineRule="auto"/>
        <w:jc w:val="right"/>
        <w:rPr>
          <w:rFonts w:ascii="標楷體" w:eastAsia="標楷體" w:hAnsi="標楷體"/>
          <w:b/>
          <w:sz w:val="28"/>
          <w:szCs w:val="28"/>
        </w:rPr>
      </w:pPr>
      <w:r w:rsidRPr="00F9412A">
        <w:rPr>
          <w:rFonts w:ascii="標楷體" w:eastAsia="標楷體" w:hAnsi="標楷體"/>
          <w:b/>
          <w:position w:val="-36"/>
          <w:sz w:val="28"/>
          <w:szCs w:val="28"/>
        </w:rPr>
        <w:object w:dxaOrig="3080" w:dyaOrig="800">
          <v:shape id="_x0000_i1118" type="#_x0000_t75" style="width:170.5pt;height:48.4pt" o:ole="">
            <v:imagedata r:id="rId193" o:title=""/>
          </v:shape>
          <o:OLEObject Type="Embed" ProgID="Equation.3" ShapeID="_x0000_i1118" DrawAspect="Content" ObjectID="_1634641746" r:id="rId194"/>
        </w:object>
      </w:r>
      <w:r w:rsidR="00FB06C2" w:rsidRPr="00F9412A">
        <w:rPr>
          <w:rFonts w:ascii="標楷體" w:eastAsia="標楷體" w:hAnsi="標楷體"/>
          <w:b/>
          <w:sz w:val="28"/>
          <w:szCs w:val="28"/>
        </w:rPr>
        <w:t>………</w:t>
      </w:r>
      <w:r w:rsidR="00887F25" w:rsidRPr="00F9412A">
        <w:rPr>
          <w:rFonts w:ascii="標楷體" w:eastAsia="標楷體" w:hAnsi="標楷體"/>
          <w:b/>
          <w:sz w:val="28"/>
          <w:szCs w:val="28"/>
        </w:rPr>
        <w:t>…………</w:t>
      </w:r>
      <w:proofErr w:type="gramStart"/>
      <w:r w:rsidR="00887F25" w:rsidRPr="00F9412A">
        <w:rPr>
          <w:rFonts w:ascii="標楷體" w:eastAsia="標楷體" w:hAnsi="標楷體"/>
          <w:b/>
          <w:sz w:val="28"/>
          <w:szCs w:val="28"/>
        </w:rPr>
        <w:t>…</w:t>
      </w:r>
      <w:r w:rsidR="00887F25" w:rsidRPr="00F9412A">
        <w:rPr>
          <w:rFonts w:ascii="Times New Roman" w:eastAsia="標楷體" w:hAnsi="Times New Roman"/>
          <w:b/>
          <w:sz w:val="28"/>
          <w:szCs w:val="28"/>
        </w:rPr>
        <w:t>(</w:t>
      </w:r>
      <w:proofErr w:type="gramEnd"/>
      <w:r w:rsidR="0054040A">
        <w:rPr>
          <w:rFonts w:ascii="Times New Roman" w:eastAsia="標楷體" w:hAnsi="Times New Roman"/>
          <w:b/>
          <w:sz w:val="28"/>
          <w:szCs w:val="28"/>
        </w:rPr>
        <w:t>2-</w:t>
      </w:r>
      <w:r w:rsidR="00887F25" w:rsidRPr="00F9412A">
        <w:rPr>
          <w:rFonts w:ascii="Times New Roman" w:eastAsia="標楷體" w:hAnsi="Times New Roman"/>
          <w:b/>
          <w:sz w:val="28"/>
          <w:szCs w:val="28"/>
        </w:rPr>
        <w:t>13)</w:t>
      </w:r>
    </w:p>
    <w:p w:rsidR="001C78FB" w:rsidRPr="00F9412A" w:rsidRDefault="001C78FB" w:rsidP="00F9412A">
      <w:pPr>
        <w:tabs>
          <w:tab w:val="left" w:pos="600"/>
        </w:tabs>
        <w:spacing w:after="0" w:line="360" w:lineRule="auto"/>
        <w:ind w:firstLineChars="200" w:firstLine="561"/>
        <w:rPr>
          <w:rFonts w:ascii="標楷體" w:eastAsia="標楷體" w:hAnsi="標楷體"/>
          <w:b/>
          <w:sz w:val="28"/>
          <w:szCs w:val="28"/>
        </w:rPr>
      </w:pPr>
      <w:r w:rsidRPr="00F9412A">
        <w:rPr>
          <w:rFonts w:ascii="標楷體" w:eastAsia="標楷體" w:hAnsi="標楷體" w:hint="eastAsia"/>
          <w:b/>
          <w:sz w:val="28"/>
          <w:szCs w:val="28"/>
        </w:rPr>
        <w:t>進一步推導</w:t>
      </w:r>
      <w:r w:rsidR="00887F25" w:rsidRPr="00F9412A">
        <w:rPr>
          <w:rFonts w:ascii="標楷體" w:eastAsia="標楷體" w:hAnsi="標楷體" w:hint="eastAsia"/>
          <w:b/>
          <w:sz w:val="28"/>
          <w:szCs w:val="28"/>
        </w:rPr>
        <w:t>，</w:t>
      </w:r>
    </w:p>
    <w:p w:rsidR="001C78FB" w:rsidRPr="00F9412A" w:rsidRDefault="00823E0D" w:rsidP="00DB2A0E">
      <w:pPr>
        <w:tabs>
          <w:tab w:val="left" w:pos="600"/>
        </w:tabs>
        <w:spacing w:after="0" w:line="360" w:lineRule="auto"/>
        <w:jc w:val="center"/>
        <w:rPr>
          <w:rFonts w:ascii="標楷體" w:eastAsia="標楷體" w:hAnsi="標楷體"/>
          <w:b/>
          <w:sz w:val="28"/>
          <w:szCs w:val="28"/>
        </w:rPr>
      </w:pPr>
      <w:r w:rsidRPr="00F9412A">
        <w:rPr>
          <w:rFonts w:ascii="標楷體" w:eastAsia="標楷體" w:hAnsi="標楷體"/>
          <w:b/>
          <w:position w:val="-36"/>
          <w:sz w:val="28"/>
          <w:szCs w:val="28"/>
        </w:rPr>
        <w:object w:dxaOrig="6120" w:dyaOrig="820">
          <v:shape id="_x0000_i1119" type="#_x0000_t75" style="width:331.8pt;height:49.55pt" o:ole="">
            <v:imagedata r:id="rId195" o:title=""/>
          </v:shape>
          <o:OLEObject Type="Embed" ProgID="Equation.3" ShapeID="_x0000_i1119" DrawAspect="Content" ObjectID="_1634641747" r:id="rId196"/>
        </w:object>
      </w:r>
    </w:p>
    <w:p w:rsidR="001C78FB" w:rsidRPr="00F9412A" w:rsidRDefault="001C78FB" w:rsidP="00F9412A">
      <w:pPr>
        <w:tabs>
          <w:tab w:val="left" w:pos="600"/>
        </w:tabs>
        <w:spacing w:after="0" w:line="360" w:lineRule="auto"/>
        <w:ind w:firstLineChars="200" w:firstLine="561"/>
        <w:rPr>
          <w:rFonts w:ascii="標楷體" w:eastAsia="標楷體" w:hAnsi="標楷體"/>
          <w:b/>
          <w:sz w:val="28"/>
          <w:szCs w:val="28"/>
        </w:rPr>
      </w:pPr>
      <w:r w:rsidRPr="00F9412A">
        <w:rPr>
          <w:rFonts w:ascii="標楷體" w:eastAsia="標楷體" w:hAnsi="標楷體" w:hint="eastAsia"/>
          <w:b/>
          <w:sz w:val="28"/>
          <w:szCs w:val="28"/>
        </w:rPr>
        <w:t>並且利用下列近似關係</w:t>
      </w:r>
    </w:p>
    <w:p w:rsidR="001C78FB" w:rsidRPr="00F9412A" w:rsidRDefault="00823E0D" w:rsidP="00DB2A0E">
      <w:pPr>
        <w:tabs>
          <w:tab w:val="left" w:pos="600"/>
        </w:tabs>
        <w:spacing w:after="0" w:line="360" w:lineRule="auto"/>
        <w:jc w:val="center"/>
        <w:rPr>
          <w:rFonts w:ascii="標楷體" w:eastAsia="標楷體" w:hAnsi="標楷體"/>
          <w:b/>
          <w:sz w:val="28"/>
          <w:szCs w:val="28"/>
        </w:rPr>
      </w:pPr>
      <w:r w:rsidRPr="00F9412A">
        <w:rPr>
          <w:rFonts w:ascii="標楷體" w:eastAsia="標楷體" w:hAnsi="標楷體"/>
          <w:b/>
          <w:position w:val="-16"/>
          <w:sz w:val="28"/>
          <w:szCs w:val="28"/>
        </w:rPr>
        <w:object w:dxaOrig="1080" w:dyaOrig="420">
          <v:shape id="_x0000_i1120" type="#_x0000_t75" style="width:67.4pt;height:27.65pt" o:ole="">
            <v:imagedata r:id="rId197" o:title=""/>
          </v:shape>
          <o:OLEObject Type="Embed" ProgID="Equation.3" ShapeID="_x0000_i1120" DrawAspect="Content" ObjectID="_1634641748" r:id="rId198"/>
        </w:object>
      </w:r>
      <w:r w:rsidR="00F3254C" w:rsidRPr="00F9412A">
        <w:rPr>
          <w:rFonts w:ascii="標楷體" w:eastAsia="標楷體" w:hAnsi="標楷體" w:hint="eastAsia"/>
          <w:b/>
          <w:sz w:val="28"/>
          <w:szCs w:val="28"/>
        </w:rPr>
        <w:t>及</w:t>
      </w:r>
      <w:r w:rsidRPr="00F9412A">
        <w:rPr>
          <w:rFonts w:ascii="標楷體" w:eastAsia="標楷體" w:hAnsi="標楷體"/>
          <w:b/>
          <w:position w:val="-16"/>
          <w:sz w:val="28"/>
          <w:szCs w:val="28"/>
        </w:rPr>
        <w:object w:dxaOrig="1080" w:dyaOrig="420">
          <v:shape id="_x0000_i1121" type="#_x0000_t75" style="width:54.15pt;height:27.65pt" o:ole="">
            <v:imagedata r:id="rId199" o:title=""/>
          </v:shape>
          <o:OLEObject Type="Embed" ProgID="Equation.3" ShapeID="_x0000_i1121" DrawAspect="Content" ObjectID="_1634641749" r:id="rId200"/>
        </w:object>
      </w:r>
    </w:p>
    <w:p w:rsidR="001C78FB" w:rsidRPr="00F9412A" w:rsidRDefault="001C78FB" w:rsidP="00F9412A">
      <w:pPr>
        <w:tabs>
          <w:tab w:val="left" w:pos="600"/>
        </w:tabs>
        <w:spacing w:after="0" w:line="360" w:lineRule="auto"/>
        <w:ind w:firstLineChars="200" w:firstLine="561"/>
        <w:rPr>
          <w:rFonts w:ascii="標楷體" w:eastAsia="標楷體" w:hAnsi="標楷體"/>
          <w:b/>
          <w:sz w:val="28"/>
          <w:szCs w:val="28"/>
        </w:rPr>
      </w:pPr>
      <w:r w:rsidRPr="00F9412A">
        <w:rPr>
          <w:rFonts w:ascii="標楷體" w:eastAsia="標楷體" w:hAnsi="標楷體" w:hint="eastAsia"/>
          <w:b/>
          <w:sz w:val="28"/>
          <w:szCs w:val="28"/>
        </w:rPr>
        <w:t>我們可以將</w:t>
      </w:r>
      <w:r w:rsidR="00F3254C" w:rsidRPr="00F9412A">
        <w:rPr>
          <w:rFonts w:ascii="Times New Roman" w:eastAsia="標楷體" w:hAnsi="Times New Roman"/>
          <w:b/>
          <w:sz w:val="28"/>
          <w:szCs w:val="28"/>
        </w:rPr>
        <w:t>(</w:t>
      </w:r>
      <w:r w:rsidR="0054040A">
        <w:rPr>
          <w:rFonts w:ascii="Times New Roman" w:eastAsia="標楷體" w:hAnsi="Times New Roman"/>
          <w:b/>
          <w:sz w:val="28"/>
          <w:szCs w:val="28"/>
        </w:rPr>
        <w:t>2-</w:t>
      </w:r>
      <w:r w:rsidR="001030C7">
        <w:rPr>
          <w:rFonts w:ascii="Times New Roman" w:eastAsia="標楷體" w:hAnsi="Times New Roman"/>
          <w:b/>
          <w:sz w:val="28"/>
          <w:szCs w:val="28"/>
        </w:rPr>
        <w:t>1</w:t>
      </w:r>
      <w:r w:rsidR="00F3254C" w:rsidRPr="00F9412A">
        <w:rPr>
          <w:rFonts w:ascii="Times New Roman" w:eastAsia="標楷體" w:hAnsi="Times New Roman"/>
          <w:b/>
          <w:sz w:val="28"/>
          <w:szCs w:val="28"/>
        </w:rPr>
        <w:t>)</w:t>
      </w:r>
      <w:r w:rsidRPr="00F9412A">
        <w:rPr>
          <w:rFonts w:ascii="標楷體" w:eastAsia="標楷體" w:hAnsi="標楷體" w:hint="eastAsia"/>
          <w:b/>
          <w:sz w:val="28"/>
          <w:szCs w:val="28"/>
        </w:rPr>
        <w:t>式化為</w:t>
      </w:r>
    </w:p>
    <w:p w:rsidR="00F3254C" w:rsidRPr="00F9412A" w:rsidRDefault="00823E0D" w:rsidP="00DB2A0E">
      <w:pPr>
        <w:tabs>
          <w:tab w:val="left" w:pos="600"/>
        </w:tabs>
        <w:spacing w:after="0" w:line="360" w:lineRule="auto"/>
        <w:jc w:val="right"/>
        <w:rPr>
          <w:rFonts w:ascii="標楷體" w:eastAsia="標楷體" w:hAnsi="標楷體"/>
          <w:b/>
          <w:sz w:val="28"/>
          <w:szCs w:val="28"/>
        </w:rPr>
      </w:pPr>
      <w:r w:rsidRPr="00F9412A">
        <w:rPr>
          <w:rFonts w:ascii="標楷體" w:eastAsia="標楷體" w:hAnsi="標楷體"/>
          <w:b/>
          <w:position w:val="-36"/>
          <w:sz w:val="28"/>
          <w:szCs w:val="28"/>
        </w:rPr>
        <w:object w:dxaOrig="2860" w:dyaOrig="800">
          <v:shape id="_x0000_i1122" type="#_x0000_t75" style="width:160.15pt;height:46.1pt" o:ole="">
            <v:imagedata r:id="rId201" o:title=""/>
          </v:shape>
          <o:OLEObject Type="Embed" ProgID="Equation.3" ShapeID="_x0000_i1122" DrawAspect="Content" ObjectID="_1634641750" r:id="rId202"/>
        </w:object>
      </w:r>
      <w:r w:rsidR="00F3254C" w:rsidRPr="00F9412A">
        <w:rPr>
          <w:rFonts w:ascii="標楷體" w:eastAsia="標楷體" w:hAnsi="標楷體"/>
          <w:b/>
          <w:sz w:val="28"/>
          <w:szCs w:val="28"/>
        </w:rPr>
        <w:t>…………………</w:t>
      </w:r>
      <w:proofErr w:type="gramStart"/>
      <w:r w:rsidR="00F3254C" w:rsidRPr="00F9412A">
        <w:rPr>
          <w:rFonts w:ascii="標楷體" w:eastAsia="標楷體" w:hAnsi="標楷體"/>
          <w:b/>
          <w:sz w:val="28"/>
          <w:szCs w:val="28"/>
        </w:rPr>
        <w:t>…</w:t>
      </w:r>
      <w:r w:rsidR="00F3254C" w:rsidRPr="00F9412A">
        <w:rPr>
          <w:rFonts w:ascii="Times New Roman" w:eastAsia="標楷體" w:hAnsi="Times New Roman"/>
          <w:b/>
          <w:sz w:val="28"/>
          <w:szCs w:val="28"/>
        </w:rPr>
        <w:t>(</w:t>
      </w:r>
      <w:proofErr w:type="gramEnd"/>
      <w:r w:rsidR="0054040A">
        <w:rPr>
          <w:rFonts w:ascii="Times New Roman" w:eastAsia="標楷體" w:hAnsi="Times New Roman"/>
          <w:b/>
          <w:sz w:val="28"/>
          <w:szCs w:val="28"/>
        </w:rPr>
        <w:t>2-</w:t>
      </w:r>
      <w:r w:rsidR="00F3254C" w:rsidRPr="00F9412A">
        <w:rPr>
          <w:rFonts w:ascii="Times New Roman" w:eastAsia="標楷體" w:hAnsi="Times New Roman"/>
          <w:b/>
          <w:sz w:val="28"/>
          <w:szCs w:val="28"/>
        </w:rPr>
        <w:t>14)</w:t>
      </w:r>
    </w:p>
    <w:p w:rsidR="00F3254C" w:rsidRPr="00F9412A" w:rsidRDefault="00F3254C" w:rsidP="00F9412A">
      <w:pPr>
        <w:tabs>
          <w:tab w:val="left" w:pos="600"/>
        </w:tabs>
        <w:spacing w:after="0" w:line="360" w:lineRule="auto"/>
        <w:ind w:firstLineChars="200" w:firstLine="561"/>
        <w:rPr>
          <w:rFonts w:ascii="標楷體" w:eastAsia="標楷體" w:hAnsi="標楷體"/>
          <w:b/>
          <w:sz w:val="28"/>
          <w:szCs w:val="28"/>
        </w:rPr>
      </w:pPr>
      <w:r w:rsidRPr="00F9412A">
        <w:rPr>
          <w:rFonts w:ascii="標楷體" w:eastAsia="標楷體" w:hAnsi="標楷體" w:hint="eastAsia"/>
          <w:b/>
          <w:sz w:val="28"/>
          <w:szCs w:val="28"/>
        </w:rPr>
        <w:t>由</w:t>
      </w:r>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Pr="00F9412A">
        <w:rPr>
          <w:rFonts w:ascii="Times New Roman" w:eastAsia="標楷體" w:hAnsi="Times New Roman"/>
          <w:b/>
          <w:sz w:val="28"/>
          <w:szCs w:val="28"/>
        </w:rPr>
        <w:t>1</w:t>
      </w:r>
      <w:r w:rsidRPr="00F9412A">
        <w:rPr>
          <w:rFonts w:eastAsia="標楷體" w:hint="eastAsia"/>
          <w:b/>
          <w:sz w:val="28"/>
          <w:szCs w:val="28"/>
        </w:rPr>
        <w:t>4</w:t>
      </w:r>
      <w:r w:rsidRPr="00F9412A">
        <w:rPr>
          <w:rFonts w:ascii="Times New Roman" w:eastAsia="標楷體" w:hAnsi="Times New Roman"/>
          <w:b/>
          <w:sz w:val="28"/>
          <w:szCs w:val="28"/>
        </w:rPr>
        <w:t>)</w:t>
      </w:r>
      <w:r w:rsidR="001C78FB" w:rsidRPr="00F9412A">
        <w:rPr>
          <w:rFonts w:ascii="標楷體" w:eastAsia="標楷體" w:hAnsi="標楷體" w:hint="eastAsia"/>
          <w:b/>
          <w:sz w:val="28"/>
          <w:szCs w:val="28"/>
        </w:rPr>
        <w:t>式指出,由於</w:t>
      </w:r>
      <w:r w:rsidRPr="00F9412A">
        <w:rPr>
          <w:rFonts w:ascii="標楷體" w:eastAsia="標楷體" w:hAnsi="標楷體"/>
          <w:b/>
          <w:position w:val="-12"/>
          <w:sz w:val="28"/>
          <w:szCs w:val="28"/>
        </w:rPr>
        <w:object w:dxaOrig="240" w:dyaOrig="380">
          <v:shape id="_x0000_i1123" type="#_x0000_t75" style="width:12.1pt;height:19pt" o:ole="">
            <v:imagedata r:id="rId203" o:title=""/>
          </v:shape>
          <o:OLEObject Type="Embed" ProgID="Equation.3" ShapeID="_x0000_i1123" DrawAspect="Content" ObjectID="_1634641751" r:id="rId204"/>
        </w:object>
      </w:r>
      <w:r w:rsidR="001C78FB" w:rsidRPr="00F9412A">
        <w:rPr>
          <w:rFonts w:ascii="標楷體" w:eastAsia="標楷體" w:hAnsi="標楷體" w:hint="eastAsia"/>
          <w:b/>
          <w:sz w:val="28"/>
          <w:szCs w:val="28"/>
        </w:rPr>
        <w:t>是網路設計的函數:</w:t>
      </w:r>
      <w:r w:rsidR="005A1BEE" w:rsidRPr="00F9412A">
        <w:rPr>
          <w:rFonts w:ascii="標楷體" w:eastAsia="標楷體" w:hAnsi="標楷體"/>
          <w:b/>
          <w:position w:val="-14"/>
          <w:sz w:val="28"/>
          <w:szCs w:val="28"/>
        </w:rPr>
        <w:object w:dxaOrig="320" w:dyaOrig="400">
          <v:shape id="_x0000_i1124" type="#_x0000_t75" style="width:15.55pt;height:20.15pt" o:ole="">
            <v:imagedata r:id="rId205" o:title=""/>
          </v:shape>
          <o:OLEObject Type="Embed" ProgID="Equation.3" ShapeID="_x0000_i1124" DrawAspect="Content" ObjectID="_1634641752" r:id="rId206"/>
        </w:object>
      </w:r>
      <w:r w:rsidRPr="00F9412A">
        <w:rPr>
          <w:rFonts w:ascii="標楷體" w:eastAsia="標楷體" w:hAnsi="標楷體" w:hint="eastAsia"/>
          <w:b/>
          <w:sz w:val="28"/>
          <w:szCs w:val="28"/>
        </w:rPr>
        <w:t>是偏</w:t>
      </w:r>
      <w:r w:rsidR="005A1BEE" w:rsidRPr="00F9412A">
        <w:rPr>
          <w:rFonts w:ascii="標楷體" w:eastAsia="標楷體" w:hAnsi="標楷體" w:hint="eastAsia"/>
          <w:b/>
          <w:sz w:val="28"/>
          <w:szCs w:val="28"/>
        </w:rPr>
        <w:t>壓</w:t>
      </w:r>
      <w:r w:rsidRPr="00F9412A">
        <w:rPr>
          <w:rFonts w:ascii="標楷體" w:eastAsia="標楷體" w:hAnsi="標楷體" w:hint="eastAsia"/>
          <w:b/>
          <w:sz w:val="28"/>
          <w:szCs w:val="28"/>
        </w:rPr>
        <w:t>的函數。</w:t>
      </w:r>
    </w:p>
    <w:p w:rsidR="001C78FB" w:rsidRPr="00F9412A" w:rsidRDefault="001C78FB" w:rsidP="00F9412A">
      <w:pPr>
        <w:tabs>
          <w:tab w:val="left" w:pos="600"/>
        </w:tabs>
        <w:spacing w:after="0" w:line="360" w:lineRule="auto"/>
        <w:ind w:firstLineChars="200" w:firstLine="561"/>
        <w:rPr>
          <w:rFonts w:ascii="標楷體" w:eastAsia="標楷體" w:hAnsi="標楷體"/>
          <w:b/>
          <w:sz w:val="28"/>
          <w:szCs w:val="28"/>
        </w:rPr>
      </w:pPr>
      <w:r w:rsidRPr="00F9412A">
        <w:rPr>
          <w:rFonts w:ascii="標楷體" w:eastAsia="標楷體" w:hAnsi="標楷體" w:hint="eastAsia"/>
          <w:b/>
          <w:sz w:val="28"/>
          <w:szCs w:val="28"/>
        </w:rPr>
        <w:t>如</w:t>
      </w:r>
      <w:r w:rsidR="00D02DFA" w:rsidRPr="00F9412A">
        <w:rPr>
          <w:rFonts w:ascii="標楷體" w:eastAsia="標楷體" w:hAnsi="標楷體" w:hint="eastAsia"/>
          <w:b/>
          <w:sz w:val="28"/>
          <w:szCs w:val="28"/>
        </w:rPr>
        <w:t>果</w:t>
      </w:r>
      <w:r w:rsidRPr="00F9412A">
        <w:rPr>
          <w:rFonts w:ascii="標楷體" w:eastAsia="標楷體" w:hAnsi="標楷體" w:hint="eastAsia"/>
          <w:b/>
          <w:sz w:val="28"/>
          <w:szCs w:val="28"/>
        </w:rPr>
        <w:t>我們將</w:t>
      </w:r>
      <w:r w:rsidR="005A1BEE" w:rsidRPr="00F9412A">
        <w:rPr>
          <w:rFonts w:ascii="Times New Roman" w:eastAsia="標楷體" w:hAnsi="Times New Roman"/>
          <w:b/>
          <w:sz w:val="28"/>
          <w:szCs w:val="28"/>
        </w:rPr>
        <w:t>(</w:t>
      </w:r>
      <w:r w:rsidR="0054040A">
        <w:rPr>
          <w:rFonts w:ascii="Times New Roman" w:eastAsia="標楷體" w:hAnsi="Times New Roman"/>
          <w:b/>
          <w:sz w:val="28"/>
          <w:szCs w:val="28"/>
        </w:rPr>
        <w:t>2-</w:t>
      </w:r>
      <w:r w:rsidR="001030C7">
        <w:rPr>
          <w:rFonts w:ascii="Times New Roman" w:eastAsia="標楷體" w:hAnsi="Times New Roman"/>
          <w:b/>
          <w:sz w:val="28"/>
          <w:szCs w:val="28"/>
        </w:rPr>
        <w:t>1</w:t>
      </w:r>
      <w:r w:rsidR="005A1BEE" w:rsidRPr="00F9412A">
        <w:rPr>
          <w:rFonts w:ascii="Times New Roman" w:eastAsia="標楷體" w:hAnsi="Times New Roman"/>
          <w:b/>
          <w:sz w:val="28"/>
          <w:szCs w:val="28"/>
        </w:rPr>
        <w:t>)</w:t>
      </w:r>
      <w:r w:rsidRPr="00F9412A">
        <w:rPr>
          <w:rFonts w:ascii="標楷體" w:eastAsia="標楷體" w:hAnsi="標楷體" w:hint="eastAsia"/>
          <w:b/>
          <w:sz w:val="28"/>
          <w:szCs w:val="28"/>
        </w:rPr>
        <w:t>式中的項</w:t>
      </w:r>
      <w:r w:rsidR="005A1BEE" w:rsidRPr="00F9412A">
        <w:rPr>
          <w:rFonts w:ascii="標楷體" w:eastAsia="標楷體" w:hAnsi="標楷體"/>
          <w:b/>
          <w:position w:val="-16"/>
          <w:sz w:val="28"/>
          <w:szCs w:val="28"/>
        </w:rPr>
        <w:object w:dxaOrig="700" w:dyaOrig="420">
          <v:shape id="_x0000_i1125" type="#_x0000_t75" style="width:35.15pt;height:21.3pt" o:ole="">
            <v:imagedata r:id="rId207" o:title=""/>
          </v:shape>
          <o:OLEObject Type="Embed" ProgID="Equation.3" ShapeID="_x0000_i1125" DrawAspect="Content" ObjectID="_1634641753" r:id="rId208"/>
        </w:object>
      </w:r>
      <w:r w:rsidRPr="00F9412A">
        <w:rPr>
          <w:rFonts w:ascii="標楷體" w:eastAsia="標楷體" w:hAnsi="標楷體" w:hint="eastAsia"/>
          <w:b/>
          <w:sz w:val="28"/>
          <w:szCs w:val="28"/>
        </w:rPr>
        <w:t>去掉</w:t>
      </w:r>
      <w:r w:rsidR="005A1BEE" w:rsidRPr="00F9412A">
        <w:rPr>
          <w:rFonts w:ascii="標楷體" w:eastAsia="標楷體" w:hAnsi="標楷體" w:hint="eastAsia"/>
          <w:b/>
          <w:sz w:val="28"/>
          <w:szCs w:val="28"/>
        </w:rPr>
        <w:t>，</w:t>
      </w:r>
      <w:r w:rsidRPr="00F9412A">
        <w:rPr>
          <w:rFonts w:ascii="標楷體" w:eastAsia="標楷體" w:hAnsi="標楷體" w:hint="eastAsia"/>
          <w:b/>
          <w:sz w:val="28"/>
          <w:szCs w:val="28"/>
        </w:rPr>
        <w:t>則結果與</w:t>
      </w:r>
      <w:r w:rsidR="005A1BEE" w:rsidRPr="00F9412A">
        <w:rPr>
          <w:rFonts w:ascii="Times New Roman" w:eastAsia="標楷體" w:hAnsi="Times New Roman"/>
          <w:b/>
          <w:sz w:val="28"/>
          <w:szCs w:val="28"/>
        </w:rPr>
        <w:t>(</w:t>
      </w:r>
      <w:r w:rsidR="0054040A">
        <w:rPr>
          <w:rFonts w:ascii="Times New Roman" w:eastAsia="標楷體" w:hAnsi="Times New Roman"/>
          <w:b/>
          <w:sz w:val="28"/>
          <w:szCs w:val="28"/>
        </w:rPr>
        <w:t>2-</w:t>
      </w:r>
      <w:r w:rsidR="005A1BEE" w:rsidRPr="00F9412A">
        <w:rPr>
          <w:rFonts w:ascii="Times New Roman" w:eastAsia="標楷體" w:hAnsi="Times New Roman"/>
          <w:b/>
          <w:sz w:val="28"/>
          <w:szCs w:val="28"/>
        </w:rPr>
        <w:t>4)</w:t>
      </w:r>
      <w:r w:rsidRPr="00F9412A">
        <w:rPr>
          <w:rFonts w:ascii="Times New Roman" w:eastAsia="標楷體" w:hAnsi="標楷體"/>
          <w:b/>
          <w:sz w:val="28"/>
          <w:szCs w:val="28"/>
        </w:rPr>
        <w:t>式</w:t>
      </w:r>
      <w:r w:rsidRPr="00F9412A">
        <w:rPr>
          <w:rFonts w:ascii="標楷體" w:eastAsia="標楷體" w:hAnsi="標楷體" w:hint="eastAsia"/>
          <w:b/>
          <w:sz w:val="28"/>
          <w:szCs w:val="28"/>
        </w:rPr>
        <w:t>完全相同</w:t>
      </w:r>
      <w:r w:rsidR="005D58DF" w:rsidRPr="00F9412A">
        <w:rPr>
          <w:rFonts w:ascii="標楷體" w:eastAsia="標楷體" w:hAnsi="標楷體" w:hint="eastAsia"/>
          <w:b/>
          <w:sz w:val="28"/>
          <w:szCs w:val="28"/>
        </w:rPr>
        <w:t>。</w:t>
      </w:r>
      <w:r w:rsidRPr="00F9412A">
        <w:rPr>
          <w:rFonts w:ascii="標楷體" w:eastAsia="標楷體" w:hAnsi="標楷體" w:hint="eastAsia"/>
          <w:b/>
          <w:sz w:val="28"/>
          <w:szCs w:val="28"/>
        </w:rPr>
        <w:t>於是我們發現</w:t>
      </w:r>
      <w:r w:rsidR="005A1BEE" w:rsidRPr="00F9412A">
        <w:rPr>
          <w:rFonts w:ascii="標楷體" w:eastAsia="標楷體" w:hAnsi="標楷體"/>
          <w:b/>
          <w:position w:val="-16"/>
          <w:sz w:val="28"/>
          <w:szCs w:val="28"/>
        </w:rPr>
        <w:object w:dxaOrig="340" w:dyaOrig="420">
          <v:shape id="_x0000_i1126" type="#_x0000_t75" style="width:17.3pt;height:21.3pt" o:ole="">
            <v:imagedata r:id="rId209" o:title=""/>
          </v:shape>
          <o:OLEObject Type="Embed" ProgID="Equation.3" ShapeID="_x0000_i1126" DrawAspect="Content" ObjectID="_1634641754" r:id="rId210"/>
        </w:object>
      </w:r>
      <w:r w:rsidRPr="00F9412A">
        <w:rPr>
          <w:rFonts w:ascii="標楷體" w:eastAsia="標楷體" w:hAnsi="標楷體" w:hint="eastAsia"/>
          <w:b/>
          <w:sz w:val="28"/>
          <w:szCs w:val="28"/>
        </w:rPr>
        <w:t>會以</w:t>
      </w:r>
      <w:r w:rsidR="005A1BEE" w:rsidRPr="00F9412A">
        <w:rPr>
          <w:rFonts w:ascii="Times New Roman" w:eastAsia="標楷體" w:hAnsi="Times New Roman"/>
          <w:b/>
          <w:sz w:val="28"/>
          <w:szCs w:val="28"/>
        </w:rPr>
        <w:t>-6</w:t>
      </w:r>
      <w:r w:rsidR="005A1BEE" w:rsidRPr="00F9412A">
        <w:rPr>
          <w:rFonts w:ascii="Times New Roman" w:eastAsia="標楷體" w:hAnsi="Times New Roman"/>
          <w:b/>
          <w:i/>
          <w:sz w:val="28"/>
          <w:szCs w:val="28"/>
        </w:rPr>
        <w:t>dB</w:t>
      </w:r>
      <w:r w:rsidR="005A1BEE" w:rsidRPr="00F9412A">
        <w:rPr>
          <w:rFonts w:ascii="Times New Roman" w:eastAsia="標楷體" w:hAnsi="Times New Roman"/>
          <w:b/>
          <w:sz w:val="28"/>
          <w:szCs w:val="28"/>
        </w:rPr>
        <w:t>/</w:t>
      </w:r>
      <w:r w:rsidRPr="00F9412A">
        <w:rPr>
          <w:rFonts w:ascii="標楷體" w:eastAsia="標楷體" w:hAnsi="標楷體" w:hint="eastAsia"/>
          <w:b/>
          <w:sz w:val="28"/>
          <w:szCs w:val="28"/>
        </w:rPr>
        <w:t>二倍的斜率下降</w:t>
      </w:r>
      <w:r w:rsidR="005A1BEE" w:rsidRPr="00F9412A">
        <w:rPr>
          <w:rFonts w:ascii="標楷體" w:eastAsia="標楷體" w:hAnsi="標楷體" w:hint="eastAsia"/>
          <w:b/>
          <w:sz w:val="28"/>
          <w:szCs w:val="28"/>
        </w:rPr>
        <w:t>，</w:t>
      </w:r>
      <w:r w:rsidRPr="00F9412A">
        <w:rPr>
          <w:rFonts w:ascii="標楷體" w:eastAsia="標楷體" w:hAnsi="標楷體" w:hint="eastAsia"/>
          <w:b/>
          <w:sz w:val="28"/>
          <w:szCs w:val="28"/>
        </w:rPr>
        <w:t>如圖</w:t>
      </w:r>
      <w:r w:rsidR="005A1BEE" w:rsidRPr="00F9412A">
        <w:rPr>
          <w:rFonts w:ascii="Times New Roman" w:eastAsia="標楷體" w:hAnsi="Times New Roman"/>
          <w:b/>
          <w:sz w:val="28"/>
          <w:szCs w:val="28"/>
        </w:rPr>
        <w:t>(</w:t>
      </w:r>
      <w:r w:rsidR="0054040A">
        <w:rPr>
          <w:rFonts w:ascii="Times New Roman" w:eastAsia="標楷體" w:hAnsi="Times New Roman"/>
          <w:b/>
          <w:sz w:val="28"/>
          <w:szCs w:val="28"/>
        </w:rPr>
        <w:t>2-</w:t>
      </w:r>
      <w:r w:rsidR="005A1BEE" w:rsidRPr="00F9412A">
        <w:rPr>
          <w:rFonts w:ascii="Times New Roman" w:eastAsia="標楷體" w:hAnsi="Times New Roman"/>
          <w:b/>
          <w:sz w:val="28"/>
          <w:szCs w:val="28"/>
        </w:rPr>
        <w:t>13)</w:t>
      </w:r>
      <w:r w:rsidRPr="00F9412A">
        <w:rPr>
          <w:rFonts w:ascii="標楷體" w:eastAsia="標楷體" w:hAnsi="標楷體" w:hint="eastAsia"/>
          <w:b/>
          <w:sz w:val="28"/>
          <w:szCs w:val="28"/>
        </w:rPr>
        <w:t>所示</w:t>
      </w:r>
      <w:r w:rsidR="005D58DF" w:rsidRPr="00F9412A">
        <w:rPr>
          <w:rFonts w:ascii="標楷體" w:eastAsia="標楷體" w:hAnsi="標楷體" w:hint="eastAsia"/>
          <w:b/>
          <w:sz w:val="28"/>
          <w:szCs w:val="28"/>
        </w:rPr>
        <w:t>。</w:t>
      </w:r>
      <w:r w:rsidRPr="00F9412A">
        <w:rPr>
          <w:rFonts w:ascii="標楷體" w:eastAsia="標楷體" w:hAnsi="標楷體" w:hint="eastAsia"/>
          <w:b/>
          <w:sz w:val="28"/>
          <w:szCs w:val="28"/>
        </w:rPr>
        <w:t>於</w:t>
      </w:r>
      <w:r w:rsidR="00D02DFA" w:rsidRPr="00F9412A">
        <w:rPr>
          <w:rFonts w:ascii="標楷體" w:eastAsia="標楷體" w:hAnsi="標楷體" w:hint="eastAsia"/>
          <w:b/>
          <w:sz w:val="28"/>
          <w:szCs w:val="28"/>
        </w:rPr>
        <w:t>此</w:t>
      </w:r>
      <w:r w:rsidRPr="00F9412A">
        <w:rPr>
          <w:rFonts w:ascii="標楷體" w:eastAsia="標楷體" w:hAnsi="標楷體" w:hint="eastAsia"/>
          <w:b/>
          <w:sz w:val="28"/>
          <w:szCs w:val="28"/>
        </w:rPr>
        <w:t>圖中也描繪了</w:t>
      </w:r>
      <w:r w:rsidR="00572293" w:rsidRPr="00F9412A">
        <w:rPr>
          <w:rFonts w:ascii="標楷體" w:eastAsia="標楷體" w:hAnsi="標楷體"/>
          <w:b/>
          <w:position w:val="-16"/>
          <w:sz w:val="28"/>
          <w:szCs w:val="28"/>
        </w:rPr>
        <w:object w:dxaOrig="340" w:dyaOrig="420">
          <v:shape id="_x0000_i1127" type="#_x0000_t75" style="width:17.3pt;height:21.3pt" o:ole="">
            <v:imagedata r:id="rId211" o:title=""/>
          </v:shape>
          <o:OLEObject Type="Embed" ProgID="Equation.3" ShapeID="_x0000_i1127" DrawAspect="Content" ObjectID="_1634641755" r:id="rId212"/>
        </w:object>
      </w:r>
      <w:r w:rsidR="00572293" w:rsidRPr="00F9412A">
        <w:rPr>
          <w:rFonts w:ascii="標楷體" w:eastAsia="標楷體" w:hAnsi="標楷體" w:hint="eastAsia"/>
          <w:b/>
          <w:sz w:val="28"/>
          <w:szCs w:val="28"/>
        </w:rPr>
        <w:t xml:space="preserve"> </w:t>
      </w:r>
      <w:r w:rsidRPr="00F9412A">
        <w:rPr>
          <w:rFonts w:ascii="標楷體" w:eastAsia="標楷體" w:hAnsi="標楷體" w:hint="eastAsia"/>
          <w:b/>
          <w:sz w:val="28"/>
          <w:szCs w:val="28"/>
        </w:rPr>
        <w:t>(或</w:t>
      </w:r>
      <w:r w:rsidR="00572293" w:rsidRPr="00F9412A">
        <w:rPr>
          <w:rFonts w:ascii="標楷體" w:eastAsia="標楷體" w:hAnsi="標楷體"/>
          <w:b/>
          <w:position w:val="-6"/>
          <w:sz w:val="28"/>
          <w:szCs w:val="28"/>
        </w:rPr>
        <w:object w:dxaOrig="260" w:dyaOrig="240">
          <v:shape id="_x0000_i1128" type="#_x0000_t75" style="width:12.65pt;height:12.1pt" o:ole="">
            <v:imagedata r:id="rId213" o:title=""/>
          </v:shape>
          <o:OLEObject Type="Embed" ProgID="Equation.3" ShapeID="_x0000_i1128" DrawAspect="Content" ObjectID="_1634641756" r:id="rId214"/>
        </w:object>
      </w:r>
      <w:r w:rsidRPr="00F9412A">
        <w:rPr>
          <w:rFonts w:ascii="標楷體" w:eastAsia="標楷體" w:hAnsi="標楷體" w:hint="eastAsia"/>
          <w:b/>
          <w:sz w:val="28"/>
          <w:szCs w:val="28"/>
        </w:rPr>
        <w:t>)與頻率的關係圖</w:t>
      </w:r>
      <w:r w:rsidR="005D58DF" w:rsidRPr="00F9412A">
        <w:rPr>
          <w:rFonts w:ascii="標楷體" w:eastAsia="標楷體" w:hAnsi="標楷體" w:hint="eastAsia"/>
          <w:b/>
          <w:sz w:val="28"/>
          <w:szCs w:val="28"/>
        </w:rPr>
        <w:t>。</w:t>
      </w:r>
      <w:r w:rsidRPr="00F9412A">
        <w:rPr>
          <w:rFonts w:ascii="標楷體" w:eastAsia="標楷體" w:hAnsi="標楷體" w:hint="eastAsia"/>
          <w:b/>
          <w:color w:val="FF0000"/>
          <w:sz w:val="28"/>
          <w:szCs w:val="28"/>
        </w:rPr>
        <w:t>在同一</w:t>
      </w:r>
      <w:proofErr w:type="gramStart"/>
      <w:r w:rsidRPr="00F9412A">
        <w:rPr>
          <w:rFonts w:ascii="標楷體" w:eastAsia="標楷體" w:hAnsi="標楷體" w:hint="eastAsia"/>
          <w:b/>
          <w:color w:val="FF0000"/>
          <w:sz w:val="28"/>
          <w:szCs w:val="28"/>
        </w:rPr>
        <w:t>頻</w:t>
      </w:r>
      <w:proofErr w:type="gramEnd"/>
      <w:r w:rsidRPr="00F9412A">
        <w:rPr>
          <w:rFonts w:ascii="標楷體" w:eastAsia="標楷體" w:hAnsi="標楷體" w:hint="eastAsia"/>
          <w:b/>
          <w:color w:val="FF0000"/>
          <w:sz w:val="28"/>
          <w:szCs w:val="28"/>
        </w:rPr>
        <w:t>域中</w:t>
      </w:r>
      <w:r w:rsidR="00572293" w:rsidRPr="00F9412A">
        <w:rPr>
          <w:rFonts w:ascii="標楷體" w:eastAsia="標楷體" w:hAnsi="標楷體"/>
          <w:b/>
          <w:color w:val="FF0000"/>
          <w:position w:val="-16"/>
          <w:sz w:val="28"/>
          <w:szCs w:val="28"/>
        </w:rPr>
        <w:object w:dxaOrig="340" w:dyaOrig="420">
          <v:shape id="_x0000_i1129" type="#_x0000_t75" style="width:17.3pt;height:21.3pt" o:ole="">
            <v:imagedata r:id="rId215" o:title=""/>
          </v:shape>
          <o:OLEObject Type="Embed" ProgID="Equation.3" ShapeID="_x0000_i1129" DrawAspect="Content" ObjectID="_1634641757" r:id="rId216"/>
        </w:object>
      </w:r>
      <w:r w:rsidRPr="00F9412A">
        <w:rPr>
          <w:rFonts w:ascii="標楷體" w:eastAsia="標楷體" w:hAnsi="標楷體" w:hint="eastAsia"/>
          <w:b/>
          <w:color w:val="FF0000"/>
          <w:sz w:val="28"/>
          <w:szCs w:val="28"/>
        </w:rPr>
        <w:t>變化較小</w:t>
      </w:r>
      <w:r w:rsidR="00572293" w:rsidRPr="00F9412A">
        <w:rPr>
          <w:rFonts w:ascii="標楷體" w:eastAsia="標楷體" w:hAnsi="標楷體" w:hint="eastAsia"/>
          <w:b/>
          <w:sz w:val="28"/>
          <w:szCs w:val="28"/>
        </w:rPr>
        <w:t>，</w:t>
      </w:r>
      <w:r w:rsidRPr="00F9412A">
        <w:rPr>
          <w:rFonts w:ascii="標楷體" w:eastAsia="標楷體" w:hAnsi="標楷體" w:hint="eastAsia"/>
          <w:b/>
          <w:color w:val="0000CC"/>
          <w:sz w:val="28"/>
          <w:szCs w:val="28"/>
        </w:rPr>
        <w:t>說明了共基極組</w:t>
      </w:r>
      <w:r w:rsidR="00D02DFA" w:rsidRPr="00F9412A">
        <w:rPr>
          <w:rFonts w:ascii="標楷體" w:eastAsia="標楷體" w:hAnsi="標楷體" w:hint="eastAsia"/>
          <w:b/>
          <w:color w:val="0000CC"/>
          <w:sz w:val="28"/>
          <w:szCs w:val="28"/>
        </w:rPr>
        <w:t>態</w:t>
      </w:r>
      <w:r w:rsidRPr="00F9412A">
        <w:rPr>
          <w:rFonts w:ascii="標楷體" w:eastAsia="標楷體" w:hAnsi="標楷體" w:hint="eastAsia"/>
          <w:b/>
          <w:color w:val="0000CC"/>
          <w:sz w:val="28"/>
          <w:szCs w:val="28"/>
        </w:rPr>
        <w:t>的高頻</w:t>
      </w:r>
      <w:proofErr w:type="gramStart"/>
      <w:r w:rsidR="00572293" w:rsidRPr="00F9412A">
        <w:rPr>
          <w:rFonts w:ascii="標楷體" w:eastAsia="標楷體" w:hAnsi="標楷體" w:hint="eastAsia"/>
          <w:b/>
          <w:color w:val="0000CC"/>
          <w:sz w:val="28"/>
          <w:szCs w:val="28"/>
        </w:rPr>
        <w:t>特</w:t>
      </w:r>
      <w:r w:rsidRPr="00F9412A">
        <w:rPr>
          <w:rFonts w:ascii="標楷體" w:eastAsia="標楷體" w:hAnsi="標楷體" w:hint="eastAsia"/>
          <w:b/>
          <w:color w:val="0000CC"/>
          <w:sz w:val="28"/>
          <w:szCs w:val="28"/>
        </w:rPr>
        <w:t>性</w:t>
      </w:r>
      <w:r w:rsidR="00D02DFA" w:rsidRPr="00F9412A">
        <w:rPr>
          <w:rFonts w:ascii="標楷體" w:eastAsia="標楷體" w:hAnsi="標楷體" w:hint="eastAsia"/>
          <w:b/>
          <w:color w:val="0000CC"/>
          <w:sz w:val="28"/>
          <w:szCs w:val="28"/>
        </w:rPr>
        <w:t>較</w:t>
      </w:r>
      <w:r w:rsidRPr="00F9412A">
        <w:rPr>
          <w:rFonts w:ascii="標楷體" w:eastAsia="標楷體" w:hAnsi="標楷體" w:hint="eastAsia"/>
          <w:b/>
          <w:color w:val="0000CC"/>
          <w:sz w:val="28"/>
          <w:szCs w:val="28"/>
        </w:rPr>
        <w:t>共</w:t>
      </w:r>
      <w:r w:rsidR="00D02DFA" w:rsidRPr="00F9412A">
        <w:rPr>
          <w:rFonts w:ascii="標楷體" w:eastAsia="標楷體" w:hAnsi="標楷體" w:hint="eastAsia"/>
          <w:b/>
          <w:color w:val="0000CC"/>
          <w:sz w:val="28"/>
          <w:szCs w:val="28"/>
        </w:rPr>
        <w:t>射</w:t>
      </w:r>
      <w:r w:rsidRPr="00F9412A">
        <w:rPr>
          <w:rFonts w:ascii="標楷體" w:eastAsia="標楷體" w:hAnsi="標楷體" w:hint="eastAsia"/>
          <w:b/>
          <w:color w:val="0000CC"/>
          <w:sz w:val="28"/>
          <w:szCs w:val="28"/>
        </w:rPr>
        <w:t>極</w:t>
      </w:r>
      <w:proofErr w:type="gramEnd"/>
      <w:r w:rsidRPr="00F9412A">
        <w:rPr>
          <w:rFonts w:ascii="標楷體" w:eastAsia="標楷體" w:hAnsi="標楷體" w:hint="eastAsia"/>
          <w:b/>
          <w:color w:val="0000CC"/>
          <w:sz w:val="28"/>
          <w:szCs w:val="28"/>
        </w:rPr>
        <w:t>組態為佳</w:t>
      </w:r>
      <w:r w:rsidR="005D58DF" w:rsidRPr="00F9412A">
        <w:rPr>
          <w:rFonts w:ascii="標楷體" w:eastAsia="標楷體" w:hAnsi="標楷體" w:hint="eastAsia"/>
          <w:b/>
          <w:sz w:val="28"/>
          <w:szCs w:val="28"/>
        </w:rPr>
        <w:t>。</w:t>
      </w:r>
      <w:r w:rsidRPr="00F9412A">
        <w:rPr>
          <w:rFonts w:ascii="標楷體" w:eastAsia="標楷體" w:hAnsi="標楷體" w:hint="eastAsia"/>
          <w:b/>
          <w:sz w:val="28"/>
          <w:szCs w:val="28"/>
        </w:rPr>
        <w:t>由於非反相的特性</w:t>
      </w:r>
      <w:r w:rsidR="00572293" w:rsidRPr="00F9412A">
        <w:rPr>
          <w:rFonts w:ascii="標楷體" w:eastAsia="標楷體" w:hAnsi="標楷體" w:hint="eastAsia"/>
          <w:b/>
          <w:sz w:val="28"/>
          <w:szCs w:val="28"/>
        </w:rPr>
        <w:t>，</w:t>
      </w:r>
      <w:r w:rsidRPr="00F9412A">
        <w:rPr>
          <w:rFonts w:ascii="標楷體" w:eastAsia="標楷體" w:hAnsi="標楷體" w:hint="eastAsia"/>
          <w:b/>
          <w:sz w:val="28"/>
          <w:szCs w:val="28"/>
        </w:rPr>
        <w:t>共基極組態不會</w:t>
      </w:r>
      <w:r w:rsidR="00D02DFA" w:rsidRPr="00F9412A">
        <w:rPr>
          <w:rFonts w:ascii="標楷體" w:eastAsia="標楷體" w:hAnsi="標楷體" w:hint="eastAsia"/>
          <w:b/>
          <w:sz w:val="28"/>
          <w:szCs w:val="28"/>
        </w:rPr>
        <w:t>產</w:t>
      </w:r>
      <w:r w:rsidRPr="00F9412A">
        <w:rPr>
          <w:rFonts w:ascii="標楷體" w:eastAsia="標楷體" w:hAnsi="標楷體" w:hint="eastAsia"/>
          <w:b/>
          <w:sz w:val="28"/>
          <w:szCs w:val="28"/>
        </w:rPr>
        <w:t>生密勒效應。也就是因為這一點</w:t>
      </w:r>
      <w:r w:rsidR="00572293" w:rsidRPr="00F9412A">
        <w:rPr>
          <w:rFonts w:ascii="標楷體" w:eastAsia="標楷體" w:hAnsi="標楷體" w:hint="eastAsia"/>
          <w:b/>
          <w:sz w:val="28"/>
          <w:szCs w:val="28"/>
        </w:rPr>
        <w:t>，</w:t>
      </w:r>
      <w:r w:rsidRPr="00F9412A">
        <w:rPr>
          <w:rFonts w:ascii="標楷體" w:eastAsia="標楷體" w:hAnsi="標楷體" w:hint="eastAsia"/>
          <w:b/>
          <w:sz w:val="28"/>
          <w:szCs w:val="28"/>
        </w:rPr>
        <w:t>電晶體的高頻參數一般都是以共基極而非共</w:t>
      </w:r>
      <w:r w:rsidR="00D02DFA" w:rsidRPr="00F9412A">
        <w:rPr>
          <w:rFonts w:ascii="標楷體" w:eastAsia="標楷體" w:hAnsi="標楷體" w:hint="eastAsia"/>
          <w:b/>
          <w:sz w:val="28"/>
          <w:szCs w:val="28"/>
        </w:rPr>
        <w:t>射</w:t>
      </w:r>
      <w:proofErr w:type="gramStart"/>
      <w:r w:rsidRPr="00F9412A">
        <w:rPr>
          <w:rFonts w:ascii="標楷體" w:eastAsia="標楷體" w:hAnsi="標楷體" w:hint="eastAsia"/>
          <w:b/>
          <w:sz w:val="28"/>
          <w:szCs w:val="28"/>
        </w:rPr>
        <w:t>極</w:t>
      </w:r>
      <w:proofErr w:type="gramEnd"/>
      <w:r w:rsidRPr="00F9412A">
        <w:rPr>
          <w:rFonts w:ascii="標楷體" w:eastAsia="標楷體" w:hAnsi="標楷體" w:hint="eastAsia"/>
          <w:b/>
          <w:sz w:val="28"/>
          <w:szCs w:val="28"/>
        </w:rPr>
        <w:t>組</w:t>
      </w:r>
      <w:r w:rsidR="00D02DFA" w:rsidRPr="00F9412A">
        <w:rPr>
          <w:rFonts w:ascii="標楷體" w:eastAsia="標楷體" w:hAnsi="標楷體" w:hint="eastAsia"/>
          <w:b/>
          <w:sz w:val="28"/>
          <w:szCs w:val="28"/>
        </w:rPr>
        <w:t>態</w:t>
      </w:r>
      <w:r w:rsidRPr="00F9412A">
        <w:rPr>
          <w:rFonts w:ascii="標楷體" w:eastAsia="標楷體" w:hAnsi="標楷體" w:hint="eastAsia"/>
          <w:b/>
          <w:sz w:val="28"/>
          <w:szCs w:val="28"/>
        </w:rPr>
        <w:t>的參數為</w:t>
      </w:r>
      <w:proofErr w:type="gramStart"/>
      <w:r w:rsidRPr="00F9412A">
        <w:rPr>
          <w:rFonts w:ascii="標楷體" w:eastAsia="標楷體" w:hAnsi="標楷體" w:hint="eastAsia"/>
          <w:b/>
          <w:sz w:val="28"/>
          <w:szCs w:val="28"/>
        </w:rPr>
        <w:t>準</w:t>
      </w:r>
      <w:proofErr w:type="gramEnd"/>
      <w:r w:rsidR="00572293" w:rsidRPr="00F9412A">
        <w:rPr>
          <w:rFonts w:ascii="標楷體" w:eastAsia="標楷體" w:hAnsi="標楷體" w:hint="eastAsia"/>
          <w:b/>
          <w:sz w:val="28"/>
          <w:szCs w:val="28"/>
        </w:rPr>
        <w:t>，尤</w:t>
      </w:r>
      <w:r w:rsidRPr="00F9412A">
        <w:rPr>
          <w:rFonts w:ascii="標楷體" w:eastAsia="標楷體" w:hAnsi="標楷體" w:hint="eastAsia"/>
          <w:b/>
          <w:sz w:val="28"/>
          <w:szCs w:val="28"/>
        </w:rPr>
        <w:t>其是高頻用電晶體。</w:t>
      </w:r>
    </w:p>
    <w:p w:rsidR="001C78FB" w:rsidRPr="00F9412A" w:rsidRDefault="001C78FB" w:rsidP="00DB2A0E">
      <w:pPr>
        <w:tabs>
          <w:tab w:val="left" w:pos="600"/>
        </w:tabs>
        <w:spacing w:after="0" w:line="360" w:lineRule="auto"/>
        <w:rPr>
          <w:rFonts w:ascii="標楷體" w:eastAsia="標楷體" w:hAnsi="標楷體"/>
          <w:b/>
          <w:sz w:val="28"/>
          <w:szCs w:val="28"/>
        </w:rPr>
      </w:pPr>
      <w:r w:rsidRPr="00F9412A">
        <w:rPr>
          <w:rFonts w:ascii="標楷體" w:eastAsia="標楷體" w:hAnsi="標楷體" w:hint="eastAsia"/>
          <w:b/>
          <w:sz w:val="28"/>
          <w:szCs w:val="28"/>
        </w:rPr>
        <w:t>若</w:t>
      </w:r>
      <w:r w:rsidR="00572293" w:rsidRPr="00F9412A">
        <w:rPr>
          <w:rFonts w:ascii="標楷體" w:eastAsia="標楷體" w:hAnsi="標楷體"/>
          <w:b/>
          <w:position w:val="-12"/>
          <w:sz w:val="28"/>
          <w:szCs w:val="28"/>
        </w:rPr>
        <w:object w:dxaOrig="320" w:dyaOrig="380">
          <v:shape id="_x0000_i1130" type="#_x0000_t75" style="width:15.55pt;height:19pt" o:ole="">
            <v:imagedata r:id="rId217" o:title=""/>
          </v:shape>
          <o:OLEObject Type="Embed" ProgID="Equation.3" ShapeID="_x0000_i1130" DrawAspect="Content" ObjectID="_1634641758" r:id="rId218"/>
        </w:object>
      </w:r>
      <w:r w:rsidRPr="00F9412A">
        <w:rPr>
          <w:rFonts w:ascii="標楷體" w:eastAsia="標楷體" w:hAnsi="標楷體" w:hint="eastAsia"/>
          <w:b/>
          <w:sz w:val="28"/>
          <w:szCs w:val="28"/>
        </w:rPr>
        <w:t>與</w:t>
      </w:r>
      <w:r w:rsidR="00572293" w:rsidRPr="00F9412A">
        <w:rPr>
          <w:rFonts w:ascii="標楷體" w:eastAsia="標楷體" w:hAnsi="標楷體"/>
          <w:b/>
          <w:position w:val="-6"/>
          <w:sz w:val="28"/>
          <w:szCs w:val="28"/>
        </w:rPr>
        <w:object w:dxaOrig="260" w:dyaOrig="240">
          <v:shape id="_x0000_i1131" type="#_x0000_t75" style="width:12.65pt;height:12.1pt" o:ole="">
            <v:imagedata r:id="rId213" o:title=""/>
          </v:shape>
          <o:OLEObject Type="Embed" ProgID="Equation.3" ShapeID="_x0000_i1131" DrawAspect="Content" ObjectID="_1634641759" r:id="rId219"/>
        </w:object>
      </w:r>
      <w:r w:rsidRPr="00F9412A">
        <w:rPr>
          <w:rFonts w:ascii="標楷體" w:eastAsia="標楷體" w:hAnsi="標楷體" w:hint="eastAsia"/>
          <w:b/>
          <w:sz w:val="28"/>
          <w:szCs w:val="28"/>
        </w:rPr>
        <w:t>的值已知</w:t>
      </w:r>
      <w:r w:rsidR="00572293" w:rsidRPr="00F9412A">
        <w:rPr>
          <w:rFonts w:ascii="標楷體" w:eastAsia="標楷體" w:hAnsi="標楷體" w:hint="eastAsia"/>
          <w:b/>
          <w:sz w:val="28"/>
          <w:szCs w:val="28"/>
        </w:rPr>
        <w:t>，</w:t>
      </w:r>
      <w:r w:rsidRPr="00F9412A">
        <w:rPr>
          <w:rFonts w:ascii="標楷體" w:eastAsia="標楷體" w:hAnsi="標楷體" w:hint="eastAsia"/>
          <w:b/>
          <w:sz w:val="28"/>
          <w:szCs w:val="28"/>
        </w:rPr>
        <w:t>則可以用以下的轉換求</w:t>
      </w:r>
      <w:r w:rsidR="00572293" w:rsidRPr="00F9412A">
        <w:rPr>
          <w:rFonts w:ascii="標楷體" w:eastAsia="標楷體" w:hAnsi="標楷體"/>
          <w:b/>
          <w:position w:val="-14"/>
          <w:sz w:val="28"/>
          <w:szCs w:val="28"/>
        </w:rPr>
        <w:object w:dxaOrig="320" w:dyaOrig="400">
          <v:shape id="_x0000_i1132" type="#_x0000_t75" style="width:15.55pt;height:20.15pt" o:ole="">
            <v:imagedata r:id="rId220" o:title=""/>
          </v:shape>
          <o:OLEObject Type="Embed" ProgID="Equation.3" ShapeID="_x0000_i1132" DrawAspect="Content" ObjectID="_1634641760" r:id="rId221"/>
        </w:object>
      </w:r>
      <w:r w:rsidR="00572293" w:rsidRPr="00F9412A">
        <w:rPr>
          <w:rFonts w:ascii="標楷體" w:eastAsia="標楷體" w:hAnsi="標楷體" w:hint="eastAsia"/>
          <w:b/>
          <w:sz w:val="28"/>
          <w:szCs w:val="28"/>
        </w:rPr>
        <w:t>：</w:t>
      </w:r>
    </w:p>
    <w:p w:rsidR="001C78FB" w:rsidRPr="00F9412A" w:rsidRDefault="00823E0D" w:rsidP="00DB2A0E">
      <w:pPr>
        <w:tabs>
          <w:tab w:val="left" w:pos="600"/>
        </w:tabs>
        <w:spacing w:after="0" w:line="360" w:lineRule="auto"/>
        <w:jc w:val="right"/>
        <w:rPr>
          <w:rFonts w:ascii="標楷體" w:eastAsia="標楷體" w:hAnsi="標楷體"/>
          <w:b/>
          <w:sz w:val="28"/>
          <w:szCs w:val="28"/>
        </w:rPr>
      </w:pPr>
      <w:r w:rsidRPr="00F9412A">
        <w:rPr>
          <w:rFonts w:ascii="標楷體" w:eastAsia="標楷體" w:hAnsi="標楷體"/>
          <w:b/>
          <w:position w:val="-14"/>
          <w:sz w:val="28"/>
          <w:szCs w:val="28"/>
        </w:rPr>
        <w:object w:dxaOrig="1660" w:dyaOrig="400">
          <v:shape id="_x0000_i1133" type="#_x0000_t75" style="width:100.8pt;height:27.05pt" o:ole="">
            <v:imagedata r:id="rId222" o:title=""/>
          </v:shape>
          <o:OLEObject Type="Embed" ProgID="Equation.3" ShapeID="_x0000_i1133" DrawAspect="Content" ObjectID="_1634641761" r:id="rId223"/>
        </w:object>
      </w:r>
      <w:r w:rsidR="00572293" w:rsidRPr="00F9412A">
        <w:rPr>
          <w:rFonts w:ascii="標楷體" w:eastAsia="標楷體" w:hAnsi="標楷體"/>
          <w:b/>
          <w:sz w:val="28"/>
          <w:szCs w:val="28"/>
        </w:rPr>
        <w:t>…………………………………</w:t>
      </w:r>
      <w:proofErr w:type="gramStart"/>
      <w:r w:rsidR="00572293" w:rsidRPr="00F9412A">
        <w:rPr>
          <w:rFonts w:ascii="標楷體" w:eastAsia="標楷體" w:hAnsi="標楷體"/>
          <w:b/>
          <w:sz w:val="28"/>
          <w:szCs w:val="28"/>
        </w:rPr>
        <w:t>…</w:t>
      </w:r>
      <w:r w:rsidR="00572293" w:rsidRPr="00F9412A">
        <w:rPr>
          <w:rFonts w:ascii="Times New Roman" w:eastAsia="標楷體" w:hAnsi="Times New Roman"/>
          <w:b/>
          <w:sz w:val="28"/>
          <w:szCs w:val="28"/>
        </w:rPr>
        <w:t>(</w:t>
      </w:r>
      <w:proofErr w:type="gramEnd"/>
      <w:r w:rsidR="0054040A">
        <w:rPr>
          <w:rFonts w:ascii="Times New Roman" w:eastAsia="標楷體" w:hAnsi="Times New Roman"/>
          <w:b/>
          <w:sz w:val="28"/>
          <w:szCs w:val="28"/>
        </w:rPr>
        <w:t>2-</w:t>
      </w:r>
      <w:r w:rsidR="00572293" w:rsidRPr="00F9412A">
        <w:rPr>
          <w:rFonts w:ascii="Times New Roman" w:eastAsia="標楷體" w:hAnsi="Times New Roman"/>
          <w:b/>
          <w:sz w:val="28"/>
          <w:szCs w:val="28"/>
        </w:rPr>
        <w:t>15)</w:t>
      </w:r>
    </w:p>
    <w:p w:rsidR="001C78FB" w:rsidRPr="00F9412A" w:rsidRDefault="001C78FB" w:rsidP="00DB2A0E">
      <w:pPr>
        <w:tabs>
          <w:tab w:val="left" w:pos="600"/>
        </w:tabs>
        <w:spacing w:after="0" w:line="360" w:lineRule="auto"/>
        <w:rPr>
          <w:rFonts w:ascii="標楷體" w:eastAsia="標楷體" w:hAnsi="標楷體"/>
          <w:b/>
          <w:sz w:val="28"/>
          <w:szCs w:val="28"/>
        </w:rPr>
      </w:pPr>
      <w:r w:rsidRPr="00F9412A">
        <w:rPr>
          <w:rFonts w:ascii="標楷體" w:eastAsia="標楷體" w:hAnsi="標楷體" w:hint="eastAsia"/>
          <w:b/>
          <w:sz w:val="28"/>
          <w:szCs w:val="28"/>
        </w:rPr>
        <w:t xml:space="preserve">    電晶體的增益-</w:t>
      </w:r>
      <w:proofErr w:type="gramStart"/>
      <w:r w:rsidRPr="00F9412A">
        <w:rPr>
          <w:rFonts w:ascii="標楷體" w:eastAsia="標楷體" w:hAnsi="標楷體" w:hint="eastAsia"/>
          <w:b/>
          <w:sz w:val="28"/>
          <w:szCs w:val="28"/>
        </w:rPr>
        <w:t>頻寬積</w:t>
      </w:r>
      <w:proofErr w:type="gramEnd"/>
      <w:r w:rsidR="00572293" w:rsidRPr="00F9412A">
        <w:rPr>
          <w:rFonts w:ascii="Times New Roman" w:eastAsia="標楷體" w:hAnsi="Times New Roman"/>
          <w:b/>
          <w:sz w:val="28"/>
          <w:szCs w:val="28"/>
        </w:rPr>
        <w:t>(Gain-Bandwidth Product)</w:t>
      </w:r>
      <w:r w:rsidRPr="00F9412A">
        <w:rPr>
          <w:rFonts w:ascii="標楷體" w:eastAsia="標楷體" w:hAnsi="標楷體" w:hint="eastAsia"/>
          <w:b/>
          <w:sz w:val="28"/>
          <w:szCs w:val="28"/>
        </w:rPr>
        <w:t>可以</w:t>
      </w:r>
      <w:r w:rsidR="00572293" w:rsidRPr="00F9412A">
        <w:rPr>
          <w:rFonts w:ascii="標楷體" w:eastAsia="標楷體" w:hAnsi="標楷體" w:hint="eastAsia"/>
          <w:b/>
          <w:sz w:val="28"/>
          <w:szCs w:val="28"/>
        </w:rPr>
        <w:t>根</w:t>
      </w:r>
      <w:r w:rsidRPr="00F9412A">
        <w:rPr>
          <w:rFonts w:ascii="標楷體" w:eastAsia="標楷體" w:hAnsi="標楷體" w:hint="eastAsia"/>
          <w:b/>
          <w:sz w:val="28"/>
          <w:szCs w:val="28"/>
        </w:rPr>
        <w:t>據下</w:t>
      </w:r>
      <w:r w:rsidR="00572293" w:rsidRPr="00F9412A">
        <w:rPr>
          <w:rFonts w:ascii="標楷體" w:eastAsia="標楷體" w:hAnsi="標楷體" w:hint="eastAsia"/>
          <w:b/>
          <w:sz w:val="28"/>
          <w:szCs w:val="28"/>
        </w:rPr>
        <w:t>面</w:t>
      </w:r>
      <w:r w:rsidRPr="00F9412A">
        <w:rPr>
          <w:rFonts w:ascii="標楷體" w:eastAsia="標楷體" w:hAnsi="標楷體" w:hint="eastAsia"/>
          <w:b/>
          <w:sz w:val="28"/>
          <w:szCs w:val="28"/>
        </w:rPr>
        <w:t>條件來定義</w:t>
      </w:r>
      <w:r w:rsidR="00572293" w:rsidRPr="00F9412A">
        <w:rPr>
          <w:rFonts w:ascii="標楷體" w:eastAsia="標楷體" w:hAnsi="標楷體" w:hint="eastAsia"/>
          <w:b/>
          <w:sz w:val="28"/>
          <w:szCs w:val="28"/>
        </w:rPr>
        <w:t>：</w:t>
      </w:r>
    </w:p>
    <w:p w:rsidR="001C78FB" w:rsidRPr="00F9412A" w:rsidRDefault="00823E0D" w:rsidP="00DB2A0E">
      <w:pPr>
        <w:tabs>
          <w:tab w:val="left" w:pos="600"/>
        </w:tabs>
        <w:spacing w:after="0" w:line="360" w:lineRule="auto"/>
        <w:jc w:val="center"/>
        <w:rPr>
          <w:rFonts w:ascii="標楷體" w:eastAsia="標楷體" w:hAnsi="標楷體"/>
          <w:b/>
          <w:sz w:val="28"/>
          <w:szCs w:val="28"/>
        </w:rPr>
      </w:pPr>
      <w:r w:rsidRPr="00F9412A">
        <w:rPr>
          <w:rFonts w:ascii="標楷體" w:eastAsia="標楷體" w:hAnsi="標楷體"/>
          <w:b/>
          <w:position w:val="-38"/>
          <w:sz w:val="28"/>
          <w:szCs w:val="28"/>
        </w:rPr>
        <w:object w:dxaOrig="1880" w:dyaOrig="900">
          <v:shape id="_x0000_i1134" type="#_x0000_t75" style="width:106pt;height:53pt" o:ole="">
            <v:imagedata r:id="rId224" o:title=""/>
          </v:shape>
          <o:OLEObject Type="Embed" ProgID="Equation.3" ShapeID="_x0000_i1134" DrawAspect="Content" ObjectID="_1634641762" r:id="rId225"/>
        </w:object>
      </w:r>
    </w:p>
    <w:p w:rsidR="001C78FB" w:rsidRPr="00F9412A" w:rsidRDefault="001C78FB" w:rsidP="00F9412A">
      <w:pPr>
        <w:tabs>
          <w:tab w:val="left" w:pos="600"/>
        </w:tabs>
        <w:spacing w:after="0" w:line="360" w:lineRule="auto"/>
        <w:ind w:firstLineChars="200" w:firstLine="561"/>
        <w:rPr>
          <w:rFonts w:ascii="標楷體" w:eastAsia="標楷體" w:hAnsi="標楷體"/>
          <w:b/>
          <w:sz w:val="28"/>
          <w:szCs w:val="28"/>
        </w:rPr>
      </w:pPr>
      <w:r w:rsidRPr="00F9412A">
        <w:rPr>
          <w:rFonts w:ascii="標楷體" w:eastAsia="標楷體" w:hAnsi="標楷體" w:hint="eastAsia"/>
          <w:b/>
          <w:sz w:val="28"/>
          <w:szCs w:val="28"/>
        </w:rPr>
        <w:t>所以</w:t>
      </w:r>
      <w:r w:rsidR="006F3666" w:rsidRPr="00F9412A">
        <w:rPr>
          <w:rFonts w:ascii="標楷體" w:eastAsia="標楷體" w:hAnsi="標楷體" w:hint="eastAsia"/>
          <w:b/>
          <w:sz w:val="28"/>
          <w:szCs w:val="28"/>
        </w:rPr>
        <w:t xml:space="preserve">        </w:t>
      </w:r>
      <w:r w:rsidR="00823E0D" w:rsidRPr="00F9412A">
        <w:rPr>
          <w:rFonts w:ascii="標楷體" w:eastAsia="標楷體" w:hAnsi="標楷體"/>
          <w:b/>
          <w:position w:val="-34"/>
          <w:sz w:val="28"/>
          <w:szCs w:val="28"/>
        </w:rPr>
        <w:object w:dxaOrig="5440" w:dyaOrig="820">
          <v:shape id="_x0000_i1135" type="#_x0000_t75" style="width:296.05pt;height:52.4pt" o:ole="">
            <v:imagedata r:id="rId226" o:title=""/>
          </v:shape>
          <o:OLEObject Type="Embed" ProgID="Equation.3" ShapeID="_x0000_i1135" DrawAspect="Content" ObjectID="_1634641763" r:id="rId227"/>
        </w:object>
      </w:r>
    </w:p>
    <w:p w:rsidR="001C78FB" w:rsidRPr="00F9412A" w:rsidRDefault="001C78FB" w:rsidP="00DB2A0E">
      <w:pPr>
        <w:tabs>
          <w:tab w:val="left" w:pos="600"/>
        </w:tabs>
        <w:spacing w:after="0" w:line="360" w:lineRule="auto"/>
        <w:rPr>
          <w:rFonts w:ascii="標楷體" w:eastAsia="標楷體" w:hAnsi="標楷體"/>
          <w:b/>
          <w:sz w:val="28"/>
          <w:szCs w:val="28"/>
        </w:rPr>
      </w:pPr>
      <w:r w:rsidRPr="00F9412A">
        <w:rPr>
          <w:rFonts w:ascii="標楷體" w:eastAsia="標楷體" w:hAnsi="標楷體" w:hint="eastAsia"/>
          <w:b/>
          <w:sz w:val="28"/>
          <w:szCs w:val="28"/>
        </w:rPr>
        <w:lastRenderedPageBreak/>
        <w:t xml:space="preserve">  在圖</w:t>
      </w:r>
      <w:r w:rsidR="006F3666" w:rsidRPr="00F9412A">
        <w:rPr>
          <w:rFonts w:ascii="Times New Roman" w:eastAsia="標楷體" w:hAnsi="Times New Roman"/>
          <w:b/>
          <w:sz w:val="28"/>
          <w:szCs w:val="28"/>
        </w:rPr>
        <w:t>(</w:t>
      </w:r>
      <w:r w:rsidR="0054040A">
        <w:rPr>
          <w:rFonts w:ascii="Times New Roman" w:eastAsia="標楷體" w:hAnsi="Times New Roman"/>
          <w:b/>
          <w:sz w:val="28"/>
          <w:szCs w:val="28"/>
        </w:rPr>
        <w:t>2-</w:t>
      </w:r>
      <w:r w:rsidR="006F3666" w:rsidRPr="00F9412A">
        <w:rPr>
          <w:rFonts w:ascii="Times New Roman" w:eastAsia="標楷體" w:hAnsi="Times New Roman"/>
          <w:b/>
          <w:sz w:val="28"/>
          <w:szCs w:val="28"/>
        </w:rPr>
        <w:t>13)</w:t>
      </w:r>
      <w:r w:rsidRPr="00F9412A">
        <w:rPr>
          <w:rFonts w:ascii="標楷體" w:eastAsia="標楷體" w:hAnsi="標楷體" w:hint="eastAsia"/>
          <w:b/>
          <w:sz w:val="28"/>
          <w:szCs w:val="28"/>
        </w:rPr>
        <w:t>中</w:t>
      </w:r>
      <w:r w:rsidR="006F3666" w:rsidRPr="00F9412A">
        <w:rPr>
          <w:rFonts w:ascii="標楷體" w:eastAsia="標楷體" w:hAnsi="標楷體"/>
          <w:b/>
          <w:position w:val="-18"/>
          <w:sz w:val="28"/>
          <w:szCs w:val="28"/>
        </w:rPr>
        <w:object w:dxaOrig="1579" w:dyaOrig="499">
          <v:shape id="_x0000_i1136" type="#_x0000_t75" style="width:78.9pt;height:24.2pt" o:ole="">
            <v:imagedata r:id="rId228" o:title=""/>
          </v:shape>
          <o:OLEObject Type="Embed" ProgID="Equation.3" ShapeID="_x0000_i1136" DrawAspect="Content" ObjectID="_1634641764" r:id="rId229"/>
        </w:object>
      </w:r>
      <w:r w:rsidRPr="00F9412A">
        <w:rPr>
          <w:rFonts w:ascii="標楷體" w:eastAsia="標楷體" w:hAnsi="標楷體" w:hint="eastAsia"/>
          <w:b/>
          <w:sz w:val="28"/>
          <w:szCs w:val="28"/>
        </w:rPr>
        <w:t>是在頻率為</w:t>
      </w:r>
      <w:r w:rsidR="006F3666" w:rsidRPr="00F9412A">
        <w:rPr>
          <w:rFonts w:ascii="標楷體" w:eastAsia="標楷體" w:hAnsi="標楷體"/>
          <w:b/>
          <w:position w:val="-12"/>
          <w:sz w:val="28"/>
          <w:szCs w:val="28"/>
        </w:rPr>
        <w:object w:dxaOrig="320" w:dyaOrig="380">
          <v:shape id="_x0000_i1137" type="#_x0000_t75" style="width:15.55pt;height:19pt" o:ole="">
            <v:imagedata r:id="rId230" o:title=""/>
          </v:shape>
          <o:OLEObject Type="Embed" ProgID="Equation.3" ShapeID="_x0000_i1137" DrawAspect="Content" ObjectID="_1634641765" r:id="rId231"/>
        </w:object>
      </w:r>
      <w:r w:rsidRPr="00F9412A">
        <w:rPr>
          <w:rFonts w:ascii="標楷體" w:eastAsia="標楷體" w:hAnsi="標楷體" w:hint="eastAsia"/>
          <w:b/>
          <w:sz w:val="28"/>
          <w:szCs w:val="28"/>
        </w:rPr>
        <w:t>時。</w:t>
      </w:r>
      <w:r w:rsidR="006F3666" w:rsidRPr="00F9412A">
        <w:rPr>
          <w:rFonts w:ascii="標楷體" w:eastAsia="標楷體" w:hAnsi="標楷體"/>
          <w:b/>
          <w:position w:val="-16"/>
          <w:sz w:val="28"/>
          <w:szCs w:val="28"/>
        </w:rPr>
        <w:object w:dxaOrig="340" w:dyaOrig="420">
          <v:shape id="_x0000_i1138" type="#_x0000_t75" style="width:17.3pt;height:21.3pt" o:ole="">
            <v:imagedata r:id="rId232" o:title=""/>
          </v:shape>
          <o:OLEObject Type="Embed" ProgID="Equation.3" ShapeID="_x0000_i1138" DrawAspect="Content" ObjectID="_1634641766" r:id="rId233"/>
        </w:object>
      </w:r>
      <w:r w:rsidR="006F3666" w:rsidRPr="00F9412A">
        <w:rPr>
          <w:rFonts w:ascii="標楷體" w:eastAsia="標楷體" w:hAnsi="標楷體" w:hint="eastAsia"/>
          <w:b/>
          <w:sz w:val="28"/>
          <w:szCs w:val="28"/>
        </w:rPr>
        <w:t>的</w:t>
      </w:r>
      <w:r w:rsidRPr="00F9412A">
        <w:rPr>
          <w:rFonts w:ascii="標楷體" w:eastAsia="標楷體" w:hAnsi="標楷體" w:hint="eastAsia"/>
          <w:b/>
          <w:sz w:val="28"/>
          <w:szCs w:val="28"/>
        </w:rPr>
        <w:t>值在</w:t>
      </w:r>
      <w:r w:rsidR="00F15194" w:rsidRPr="00F9412A">
        <w:rPr>
          <w:rFonts w:ascii="標楷體" w:eastAsia="標楷體" w:hAnsi="標楷體"/>
          <w:b/>
          <w:position w:val="-14"/>
          <w:sz w:val="28"/>
          <w:szCs w:val="28"/>
        </w:rPr>
        <w:object w:dxaOrig="1040" w:dyaOrig="400">
          <v:shape id="_x0000_i1139" type="#_x0000_t75" style="width:51.85pt;height:20.15pt" o:ole="">
            <v:imagedata r:id="rId234" o:title=""/>
          </v:shape>
          <o:OLEObject Type="Embed" ProgID="Equation.3" ShapeID="_x0000_i1139" DrawAspect="Content" ObjectID="_1634641767" r:id="rId235"/>
        </w:object>
      </w:r>
      <w:r w:rsidRPr="00F9412A">
        <w:rPr>
          <w:rFonts w:ascii="標楷體" w:eastAsia="標楷體" w:hAnsi="標楷體" w:hint="eastAsia"/>
          <w:b/>
          <w:sz w:val="28"/>
          <w:szCs w:val="28"/>
        </w:rPr>
        <w:t>時可以由</w:t>
      </w:r>
      <w:proofErr w:type="gramStart"/>
      <w:r w:rsidRPr="00F9412A">
        <w:rPr>
          <w:rFonts w:ascii="標楷體" w:eastAsia="標楷體" w:hAnsi="標楷體" w:hint="eastAsia"/>
          <w:b/>
          <w:sz w:val="28"/>
          <w:szCs w:val="28"/>
        </w:rPr>
        <w:t>下式求出</w:t>
      </w:r>
      <w:proofErr w:type="gramEnd"/>
    </w:p>
    <w:p w:rsidR="001C78FB" w:rsidRPr="00F9412A" w:rsidRDefault="00823E0D" w:rsidP="00DB2A0E">
      <w:pPr>
        <w:tabs>
          <w:tab w:val="left" w:pos="600"/>
        </w:tabs>
        <w:spacing w:after="0" w:line="360" w:lineRule="auto"/>
        <w:jc w:val="center"/>
        <w:rPr>
          <w:rFonts w:ascii="標楷體" w:eastAsia="標楷體" w:hAnsi="標楷體"/>
          <w:b/>
          <w:sz w:val="28"/>
          <w:szCs w:val="28"/>
        </w:rPr>
      </w:pPr>
      <w:r w:rsidRPr="00F9412A">
        <w:rPr>
          <w:rFonts w:ascii="標楷體" w:eastAsia="標楷體" w:hAnsi="標楷體"/>
          <w:b/>
          <w:position w:val="-40"/>
          <w:sz w:val="28"/>
          <w:szCs w:val="28"/>
        </w:rPr>
        <w:object w:dxaOrig="3159" w:dyaOrig="859">
          <v:shape id="_x0000_i1140" type="#_x0000_t75" style="width:204.5pt;height:52.4pt" o:ole="">
            <v:imagedata r:id="rId236" o:title=""/>
          </v:shape>
          <o:OLEObject Type="Embed" ProgID="Equation.3" ShapeID="_x0000_i1140" DrawAspect="Content" ObjectID="_1634641768" r:id="rId237"/>
        </w:object>
      </w:r>
    </w:p>
    <w:p w:rsidR="001C78FB" w:rsidRPr="00F9412A" w:rsidRDefault="00F15194" w:rsidP="00F9412A">
      <w:pPr>
        <w:tabs>
          <w:tab w:val="left" w:pos="600"/>
        </w:tabs>
        <w:spacing w:after="0" w:line="360" w:lineRule="auto"/>
        <w:ind w:firstLineChars="200" w:firstLine="561"/>
        <w:rPr>
          <w:rFonts w:ascii="Times New Roman" w:eastAsia="標楷體" w:hAnsi="Times New Roman"/>
          <w:b/>
          <w:sz w:val="28"/>
          <w:szCs w:val="28"/>
        </w:rPr>
      </w:pPr>
      <w:r w:rsidRPr="00F9412A">
        <w:rPr>
          <w:rFonts w:ascii="標楷體" w:eastAsia="標楷體" w:hAnsi="標楷體" w:hint="eastAsia"/>
          <w:b/>
          <w:sz w:val="28"/>
          <w:szCs w:val="28"/>
        </w:rPr>
        <w:t>所以</w:t>
      </w:r>
      <w:r w:rsidR="00CA19BF" w:rsidRPr="00F9412A">
        <w:rPr>
          <w:rFonts w:ascii="標楷體" w:eastAsia="標楷體" w:hAnsi="標楷體" w:hint="eastAsia"/>
          <w:b/>
          <w:sz w:val="28"/>
          <w:szCs w:val="28"/>
        </w:rPr>
        <w:t>增益</w:t>
      </w:r>
      <w:proofErr w:type="gramStart"/>
      <w:r w:rsidR="00CA19BF" w:rsidRPr="00F9412A">
        <w:rPr>
          <w:rFonts w:ascii="標楷體" w:eastAsia="標楷體" w:hAnsi="標楷體" w:hint="eastAsia"/>
          <w:b/>
          <w:sz w:val="28"/>
          <w:szCs w:val="28"/>
        </w:rPr>
        <w:t>頻寬積</w:t>
      </w:r>
      <w:proofErr w:type="gramEnd"/>
      <w:r w:rsidRPr="00F9412A">
        <w:rPr>
          <w:rFonts w:ascii="標楷體" w:eastAsia="標楷體" w:hAnsi="標楷體" w:hint="eastAsia"/>
          <w:b/>
          <w:sz w:val="28"/>
          <w:szCs w:val="28"/>
        </w:rPr>
        <w:t xml:space="preserve"> </w:t>
      </w:r>
      <w:r w:rsidR="00823E0D" w:rsidRPr="00F9412A">
        <w:rPr>
          <w:rFonts w:ascii="標楷體" w:eastAsia="標楷體" w:hAnsi="標楷體"/>
          <w:b/>
          <w:position w:val="-18"/>
          <w:sz w:val="28"/>
          <w:szCs w:val="28"/>
        </w:rPr>
        <w:object w:dxaOrig="1800" w:dyaOrig="440">
          <v:shape id="_x0000_i1141" type="#_x0000_t75" style="width:102.55pt;height:29.95pt" o:ole="">
            <v:imagedata r:id="rId238" o:title=""/>
          </v:shape>
          <o:OLEObject Type="Embed" ProgID="Equation.3" ShapeID="_x0000_i1141" DrawAspect="Content" ObjectID="_1634641769" r:id="rId239"/>
        </w:object>
      </w:r>
      <w:r w:rsidRPr="00F9412A">
        <w:rPr>
          <w:rFonts w:ascii="標楷體" w:eastAsia="標楷體" w:hAnsi="標楷體" w:hint="eastAsia"/>
          <w:b/>
          <w:sz w:val="28"/>
          <w:szCs w:val="28"/>
        </w:rPr>
        <w:t>(</w:t>
      </w:r>
      <w:r w:rsidR="00850FC9" w:rsidRPr="00F9412A">
        <w:rPr>
          <w:rFonts w:ascii="Times New Roman" w:eastAsia="標楷體" w:hAnsi="Times New Roman"/>
          <w:b/>
          <w:i/>
          <w:sz w:val="28"/>
          <w:szCs w:val="28"/>
        </w:rPr>
        <w:t>BW</w:t>
      </w:r>
      <w:r w:rsidRPr="00F9412A">
        <w:rPr>
          <w:rFonts w:ascii="標楷體" w:eastAsia="標楷體" w:hAnsi="標楷體" w:hint="eastAsia"/>
          <w:b/>
          <w:sz w:val="28"/>
          <w:szCs w:val="28"/>
        </w:rPr>
        <w:t>)</w:t>
      </w:r>
      <w:r w:rsidRPr="00F9412A">
        <w:rPr>
          <w:rFonts w:ascii="標楷體" w:eastAsia="標楷體" w:hAnsi="標楷體"/>
          <w:b/>
          <w:sz w:val="28"/>
          <w:szCs w:val="28"/>
        </w:rPr>
        <w:t>…</w:t>
      </w:r>
      <w:proofErr w:type="gramStart"/>
      <w:r w:rsidRPr="00F9412A">
        <w:rPr>
          <w:rFonts w:ascii="標楷體" w:eastAsia="標楷體" w:hAnsi="標楷體"/>
          <w:b/>
          <w:sz w:val="28"/>
          <w:szCs w:val="28"/>
        </w:rPr>
        <w:t>………</w:t>
      </w:r>
      <w:r w:rsidR="00823E0D" w:rsidRPr="00F9412A">
        <w:rPr>
          <w:rFonts w:ascii="標楷體" w:eastAsia="標楷體" w:hAnsi="標楷體"/>
          <w:b/>
          <w:sz w:val="28"/>
          <w:szCs w:val="28"/>
        </w:rPr>
        <w:t>……</w:t>
      </w:r>
      <w:r w:rsidRPr="00F9412A">
        <w:rPr>
          <w:rFonts w:ascii="標楷體" w:eastAsia="標楷體" w:hAnsi="標楷體"/>
          <w:b/>
          <w:sz w:val="28"/>
          <w:szCs w:val="28"/>
        </w:rPr>
        <w:t>…</w:t>
      </w:r>
      <w:r w:rsidR="00823E0D" w:rsidRPr="00F9412A">
        <w:rPr>
          <w:rFonts w:ascii="標楷體" w:eastAsia="標楷體" w:hAnsi="標楷體"/>
          <w:b/>
          <w:sz w:val="28"/>
          <w:szCs w:val="28"/>
        </w:rPr>
        <w:t>……………</w:t>
      </w:r>
      <w:proofErr w:type="gramEnd"/>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Pr="00F9412A">
        <w:rPr>
          <w:rFonts w:ascii="Times New Roman" w:eastAsia="標楷體" w:hAnsi="Times New Roman"/>
          <w:b/>
          <w:sz w:val="28"/>
          <w:szCs w:val="28"/>
        </w:rPr>
        <w:t>16)</w:t>
      </w:r>
    </w:p>
    <w:p w:rsidR="001C78FB" w:rsidRPr="00F9412A" w:rsidRDefault="00823E0D" w:rsidP="00F9412A">
      <w:pPr>
        <w:tabs>
          <w:tab w:val="left" w:pos="600"/>
        </w:tabs>
        <w:spacing w:after="0" w:line="360" w:lineRule="auto"/>
        <w:ind w:firstLineChars="200" w:firstLine="561"/>
        <w:jc w:val="right"/>
        <w:rPr>
          <w:rFonts w:ascii="Times New Roman" w:eastAsia="標楷體" w:hAnsi="Times New Roman"/>
          <w:b/>
          <w:sz w:val="28"/>
          <w:szCs w:val="28"/>
        </w:rPr>
      </w:pPr>
      <w:r w:rsidRPr="00F9412A">
        <w:rPr>
          <w:rFonts w:ascii="Times New Roman" w:eastAsia="標楷體" w:hAnsi="標楷體" w:hint="eastAsia"/>
          <w:b/>
          <w:sz w:val="28"/>
          <w:szCs w:val="28"/>
        </w:rPr>
        <w:t xml:space="preserve"> </w:t>
      </w:r>
      <w:r w:rsidR="001C78FB" w:rsidRPr="00F9412A">
        <w:rPr>
          <w:rFonts w:ascii="Times New Roman" w:eastAsia="標楷體" w:hAnsi="標楷體"/>
          <w:b/>
          <w:sz w:val="28"/>
          <w:szCs w:val="28"/>
        </w:rPr>
        <w:t>或</w:t>
      </w:r>
      <w:r w:rsidRPr="00F9412A">
        <w:rPr>
          <w:rFonts w:ascii="Times New Roman" w:eastAsia="標楷體" w:hAnsi="Times New Roman"/>
          <w:b/>
          <w:sz w:val="28"/>
          <w:szCs w:val="28"/>
        </w:rPr>
        <w:t xml:space="preserve"> </w:t>
      </w:r>
      <w:r w:rsidRPr="00F9412A">
        <w:rPr>
          <w:rFonts w:ascii="Times New Roman" w:eastAsia="標楷體" w:hAnsi="Times New Roman"/>
          <w:b/>
          <w:position w:val="-16"/>
          <w:sz w:val="28"/>
          <w:szCs w:val="28"/>
        </w:rPr>
        <w:object w:dxaOrig="1680" w:dyaOrig="420">
          <v:shape id="_x0000_i1142" type="#_x0000_t75" style="width:117.5pt;height:31.7pt" o:ole="">
            <v:imagedata r:id="rId240" o:title=""/>
          </v:shape>
          <o:OLEObject Type="Embed" ProgID="Equation.3" ShapeID="_x0000_i1142" DrawAspect="Content" ObjectID="_1634641770" r:id="rId241"/>
        </w:object>
      </w:r>
      <w:r w:rsidR="00850FC9" w:rsidRPr="00F9412A">
        <w:rPr>
          <w:rFonts w:ascii="Times New Roman" w:eastAsia="標楷體" w:hAnsi="Times New Roman"/>
          <w:b/>
          <w:sz w:val="28"/>
          <w:szCs w:val="28"/>
        </w:rPr>
        <w:t>…</w:t>
      </w:r>
      <w:proofErr w:type="gramStart"/>
      <w:r w:rsidR="00850FC9" w:rsidRPr="00F9412A">
        <w:rPr>
          <w:rFonts w:ascii="Times New Roman" w:eastAsia="標楷體" w:hAnsi="Times New Roman"/>
          <w:b/>
          <w:sz w:val="28"/>
          <w:szCs w:val="28"/>
        </w:rPr>
        <w:t>…………………………</w:t>
      </w:r>
      <w:proofErr w:type="gramEnd"/>
      <w:r w:rsidR="00850FC9" w:rsidRPr="00F9412A">
        <w:rPr>
          <w:rFonts w:ascii="Times New Roman" w:eastAsia="標楷體" w:hAnsi="Times New Roman"/>
          <w:b/>
          <w:sz w:val="28"/>
          <w:szCs w:val="28"/>
        </w:rPr>
        <w:t>(</w:t>
      </w:r>
      <w:r w:rsidR="0054040A">
        <w:rPr>
          <w:rFonts w:ascii="Times New Roman" w:eastAsia="標楷體" w:hAnsi="Times New Roman"/>
          <w:b/>
          <w:sz w:val="28"/>
          <w:szCs w:val="28"/>
        </w:rPr>
        <w:t>2-</w:t>
      </w:r>
      <w:r w:rsidR="00850FC9" w:rsidRPr="00F9412A">
        <w:rPr>
          <w:rFonts w:ascii="Times New Roman" w:eastAsia="標楷體" w:hAnsi="Times New Roman"/>
          <w:b/>
          <w:sz w:val="28"/>
          <w:szCs w:val="28"/>
        </w:rPr>
        <w:t>17)</w:t>
      </w:r>
    </w:p>
    <w:p w:rsidR="001C78FB" w:rsidRPr="00F9412A" w:rsidRDefault="00850FC9" w:rsidP="00F9412A">
      <w:pPr>
        <w:tabs>
          <w:tab w:val="left" w:pos="600"/>
        </w:tabs>
        <w:spacing w:after="0" w:line="360" w:lineRule="auto"/>
        <w:ind w:firstLineChars="200" w:firstLine="561"/>
        <w:jc w:val="right"/>
        <w:rPr>
          <w:rFonts w:ascii="Times New Roman" w:eastAsia="標楷體" w:hAnsi="Times New Roman"/>
          <w:b/>
          <w:sz w:val="28"/>
          <w:szCs w:val="28"/>
        </w:rPr>
      </w:pPr>
      <w:r w:rsidRPr="00F9412A">
        <w:rPr>
          <w:rFonts w:ascii="Times New Roman" w:eastAsia="標楷體" w:hAnsi="標楷體"/>
          <w:b/>
          <w:sz w:val="28"/>
          <w:szCs w:val="28"/>
        </w:rPr>
        <w:t>及</w:t>
      </w:r>
      <w:r w:rsidR="00823E0D" w:rsidRPr="00F9412A">
        <w:rPr>
          <w:rFonts w:ascii="Times New Roman" w:eastAsia="標楷體" w:hAnsi="標楷體" w:hint="eastAsia"/>
          <w:b/>
          <w:sz w:val="28"/>
          <w:szCs w:val="28"/>
        </w:rPr>
        <w:t xml:space="preserve"> </w:t>
      </w:r>
      <w:r w:rsidR="00823E0D" w:rsidRPr="00F9412A">
        <w:rPr>
          <w:rFonts w:ascii="Times New Roman" w:eastAsia="標楷體" w:hAnsi="Times New Roman"/>
          <w:b/>
          <w:position w:val="-34"/>
          <w:sz w:val="28"/>
          <w:szCs w:val="28"/>
        </w:rPr>
        <w:object w:dxaOrig="1120" w:dyaOrig="780">
          <v:shape id="_x0000_i1143" type="#_x0000_t75" style="width:65.1pt;height:46.1pt" o:ole="">
            <v:imagedata r:id="rId242" o:title=""/>
          </v:shape>
          <o:OLEObject Type="Embed" ProgID="Equation.3" ShapeID="_x0000_i1143" DrawAspect="Content" ObjectID="_1634641771" r:id="rId243"/>
        </w:object>
      </w:r>
      <w:r w:rsidRPr="00F9412A">
        <w:rPr>
          <w:rFonts w:ascii="Times New Roman" w:eastAsia="標楷體" w:hAnsi="Times New Roman"/>
          <w:b/>
          <w:sz w:val="28"/>
          <w:szCs w:val="28"/>
        </w:rPr>
        <w:t>…</w:t>
      </w:r>
      <w:proofErr w:type="gramStart"/>
      <w:r w:rsidRPr="00F9412A">
        <w:rPr>
          <w:rFonts w:ascii="Times New Roman" w:eastAsia="標楷體" w:hAnsi="Times New Roman"/>
          <w:b/>
          <w:sz w:val="28"/>
          <w:szCs w:val="28"/>
        </w:rPr>
        <w:t>………………………………</w:t>
      </w:r>
      <w:proofErr w:type="gramEnd"/>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Pr="00F9412A">
        <w:rPr>
          <w:rFonts w:ascii="Times New Roman" w:eastAsia="標楷體" w:hAnsi="Times New Roman"/>
          <w:b/>
          <w:sz w:val="28"/>
          <w:szCs w:val="28"/>
        </w:rPr>
        <w:t>18)</w:t>
      </w:r>
    </w:p>
    <w:p w:rsidR="00F93D04" w:rsidRPr="00F9412A" w:rsidRDefault="001C78FB" w:rsidP="00DB2A0E">
      <w:pPr>
        <w:tabs>
          <w:tab w:val="left" w:pos="600"/>
        </w:tabs>
        <w:spacing w:after="0" w:line="360" w:lineRule="auto"/>
        <w:rPr>
          <w:rFonts w:ascii="標楷體" w:eastAsia="標楷體" w:hAnsi="標楷體"/>
          <w:b/>
          <w:sz w:val="28"/>
          <w:szCs w:val="28"/>
        </w:rPr>
      </w:pPr>
      <w:r w:rsidRPr="00F9412A">
        <w:rPr>
          <w:rFonts w:ascii="標楷體" w:eastAsia="標楷體" w:hAnsi="標楷體" w:hint="eastAsia"/>
          <w:b/>
          <w:sz w:val="28"/>
          <w:szCs w:val="28"/>
        </w:rPr>
        <w:t>將</w:t>
      </w:r>
      <w:r w:rsidR="00850FC9" w:rsidRPr="00F9412A">
        <w:rPr>
          <w:rFonts w:ascii="Times New Roman" w:eastAsia="標楷體" w:hAnsi="Times New Roman"/>
          <w:b/>
          <w:sz w:val="28"/>
          <w:szCs w:val="28"/>
        </w:rPr>
        <w:t>(</w:t>
      </w:r>
      <w:r w:rsidR="0054040A">
        <w:rPr>
          <w:rFonts w:ascii="Times New Roman" w:eastAsia="標楷體" w:hAnsi="Times New Roman"/>
          <w:b/>
          <w:sz w:val="28"/>
          <w:szCs w:val="28"/>
        </w:rPr>
        <w:t>2-</w:t>
      </w:r>
      <w:r w:rsidR="00850FC9" w:rsidRPr="00F9412A">
        <w:rPr>
          <w:rFonts w:ascii="Times New Roman" w:eastAsia="標楷體" w:hAnsi="Times New Roman"/>
          <w:b/>
          <w:sz w:val="28"/>
          <w:szCs w:val="28"/>
        </w:rPr>
        <w:t>14)</w:t>
      </w:r>
      <w:proofErr w:type="gramStart"/>
      <w:r w:rsidRPr="00F9412A">
        <w:rPr>
          <w:rFonts w:ascii="標楷體" w:eastAsia="標楷體" w:hAnsi="標楷體" w:hint="eastAsia"/>
          <w:b/>
          <w:sz w:val="28"/>
          <w:szCs w:val="28"/>
        </w:rPr>
        <w:t>式的</w:t>
      </w:r>
      <w:proofErr w:type="gramEnd"/>
      <w:r w:rsidR="00850FC9" w:rsidRPr="00F9412A">
        <w:rPr>
          <w:rFonts w:ascii="標楷體" w:eastAsia="標楷體" w:hAnsi="標楷體"/>
          <w:b/>
          <w:position w:val="-14"/>
          <w:sz w:val="28"/>
          <w:szCs w:val="28"/>
        </w:rPr>
        <w:object w:dxaOrig="320" w:dyaOrig="400">
          <v:shape id="_x0000_i1144" type="#_x0000_t75" style="width:15.55pt;height:20.15pt" o:ole="">
            <v:imagedata r:id="rId244" o:title=""/>
          </v:shape>
          <o:OLEObject Type="Embed" ProgID="Equation.3" ShapeID="_x0000_i1144" DrawAspect="Content" ObjectID="_1634641772" r:id="rId245"/>
        </w:object>
      </w:r>
      <w:r w:rsidRPr="00F9412A">
        <w:rPr>
          <w:rFonts w:ascii="標楷體" w:eastAsia="標楷體" w:hAnsi="標楷體" w:hint="eastAsia"/>
          <w:b/>
          <w:sz w:val="28"/>
          <w:szCs w:val="28"/>
        </w:rPr>
        <w:t>代入式</w:t>
      </w:r>
      <w:r w:rsidR="00850FC9" w:rsidRPr="00F9412A">
        <w:rPr>
          <w:rFonts w:ascii="Times New Roman" w:eastAsia="標楷體" w:hAnsi="Times New Roman"/>
          <w:b/>
          <w:sz w:val="28"/>
          <w:szCs w:val="28"/>
        </w:rPr>
        <w:t>(</w:t>
      </w:r>
      <w:r w:rsidR="0054040A">
        <w:rPr>
          <w:rFonts w:ascii="Times New Roman" w:eastAsia="標楷體" w:hAnsi="Times New Roman"/>
          <w:b/>
          <w:sz w:val="28"/>
          <w:szCs w:val="28"/>
        </w:rPr>
        <w:t>2-</w:t>
      </w:r>
      <w:r w:rsidR="00850FC9" w:rsidRPr="00F9412A">
        <w:rPr>
          <w:rFonts w:ascii="Times New Roman" w:eastAsia="標楷體" w:hAnsi="Times New Roman"/>
          <w:b/>
          <w:sz w:val="28"/>
          <w:szCs w:val="28"/>
        </w:rPr>
        <w:t>16)</w:t>
      </w:r>
      <w:r w:rsidR="00850FC9" w:rsidRPr="00F9412A">
        <w:rPr>
          <w:rFonts w:ascii="標楷體" w:eastAsia="標楷體" w:hAnsi="標楷體" w:hint="eastAsia"/>
          <w:b/>
          <w:sz w:val="28"/>
          <w:szCs w:val="28"/>
        </w:rPr>
        <w:t>，</w:t>
      </w:r>
      <w:r w:rsidRPr="00F9412A">
        <w:rPr>
          <w:rFonts w:ascii="標楷體" w:eastAsia="標楷體" w:hAnsi="標楷體" w:hint="eastAsia"/>
          <w:b/>
          <w:sz w:val="28"/>
          <w:szCs w:val="28"/>
        </w:rPr>
        <w:t>則</w:t>
      </w:r>
    </w:p>
    <w:p w:rsidR="00850FC9" w:rsidRPr="00F9412A" w:rsidRDefault="00823E0D" w:rsidP="00DB2A0E">
      <w:pPr>
        <w:tabs>
          <w:tab w:val="left" w:pos="600"/>
        </w:tabs>
        <w:spacing w:after="0" w:line="360" w:lineRule="auto"/>
        <w:jc w:val="right"/>
        <w:rPr>
          <w:rFonts w:ascii="Times New Roman" w:eastAsia="標楷體" w:hAnsi="Times New Roman"/>
          <w:b/>
          <w:sz w:val="28"/>
          <w:szCs w:val="28"/>
        </w:rPr>
      </w:pPr>
      <w:r w:rsidRPr="00F9412A">
        <w:rPr>
          <w:rFonts w:ascii="標楷體" w:eastAsia="標楷體" w:hAnsi="標楷體"/>
          <w:b/>
          <w:position w:val="-36"/>
          <w:sz w:val="28"/>
          <w:szCs w:val="28"/>
        </w:rPr>
        <w:object w:dxaOrig="5600" w:dyaOrig="800">
          <v:shape id="_x0000_i1145" type="#_x0000_t75" style="width:303pt;height:48.4pt" o:ole="">
            <v:imagedata r:id="rId246" o:title=""/>
          </v:shape>
          <o:OLEObject Type="Embed" ProgID="Equation.3" ShapeID="_x0000_i1145" DrawAspect="Content" ObjectID="_1634641773" r:id="rId247"/>
        </w:object>
      </w:r>
      <w:r w:rsidR="00850FC9" w:rsidRPr="00F9412A">
        <w:rPr>
          <w:rFonts w:ascii="標楷體" w:eastAsia="標楷體" w:hAnsi="標楷體"/>
          <w:b/>
          <w:sz w:val="28"/>
          <w:szCs w:val="28"/>
        </w:rPr>
        <w:t>……………</w:t>
      </w:r>
      <w:proofErr w:type="gramStart"/>
      <w:r w:rsidR="00850FC9" w:rsidRPr="00F9412A">
        <w:rPr>
          <w:rFonts w:ascii="標楷體" w:eastAsia="標楷體" w:hAnsi="標楷體"/>
          <w:b/>
          <w:sz w:val="28"/>
          <w:szCs w:val="28"/>
        </w:rPr>
        <w:t>…</w:t>
      </w:r>
      <w:r w:rsidR="00850FC9" w:rsidRPr="00F9412A">
        <w:rPr>
          <w:rFonts w:ascii="Times New Roman" w:eastAsia="標楷體" w:hAnsi="Times New Roman"/>
          <w:b/>
          <w:sz w:val="28"/>
          <w:szCs w:val="28"/>
        </w:rPr>
        <w:t>(</w:t>
      </w:r>
      <w:proofErr w:type="gramEnd"/>
      <w:r w:rsidR="0054040A">
        <w:rPr>
          <w:rFonts w:ascii="Times New Roman" w:eastAsia="標楷體" w:hAnsi="Times New Roman"/>
          <w:b/>
          <w:sz w:val="28"/>
          <w:szCs w:val="28"/>
        </w:rPr>
        <w:t>2-</w:t>
      </w:r>
      <w:r w:rsidR="00850FC9" w:rsidRPr="00F9412A">
        <w:rPr>
          <w:rFonts w:ascii="Times New Roman" w:eastAsia="標楷體" w:hAnsi="Times New Roman"/>
          <w:b/>
          <w:sz w:val="28"/>
          <w:szCs w:val="28"/>
        </w:rPr>
        <w:t>19)</w:t>
      </w:r>
    </w:p>
    <w:p w:rsidR="00660FE3" w:rsidRPr="00F9412A" w:rsidRDefault="006662D3" w:rsidP="00DB2A0E">
      <w:pPr>
        <w:tabs>
          <w:tab w:val="left" w:pos="600"/>
        </w:tabs>
        <w:spacing w:after="0" w:line="360" w:lineRule="auto"/>
        <w:jc w:val="center"/>
        <w:rPr>
          <w:rFonts w:ascii="標楷體" w:eastAsia="標楷體" w:hAnsi="標楷體"/>
          <w:b/>
          <w:sz w:val="28"/>
          <w:szCs w:val="28"/>
        </w:rPr>
      </w:pPr>
      <w:r w:rsidRPr="00F9412A">
        <w:rPr>
          <w:rFonts w:ascii="標楷體" w:eastAsia="標楷體" w:hAnsi="標楷體" w:hint="eastAsia"/>
          <w:b/>
          <w:noProof/>
          <w:sz w:val="28"/>
          <w:szCs w:val="28"/>
        </w:rPr>
        <w:drawing>
          <wp:inline distT="0" distB="0" distL="0" distR="0">
            <wp:extent cx="6115050" cy="4248150"/>
            <wp:effectExtent l="0" t="0" r="0" b="0"/>
            <wp:docPr id="134" name="圖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6115050" cy="4248150"/>
                    </a:xfrm>
                    <a:prstGeom prst="rect">
                      <a:avLst/>
                    </a:prstGeom>
                    <a:noFill/>
                    <a:ln>
                      <a:noFill/>
                    </a:ln>
                  </pic:spPr>
                </pic:pic>
              </a:graphicData>
            </a:graphic>
          </wp:inline>
        </w:drawing>
      </w:r>
    </w:p>
    <w:p w:rsidR="00456951" w:rsidRPr="00F9412A" w:rsidRDefault="00456951" w:rsidP="00DB2A0E">
      <w:pPr>
        <w:tabs>
          <w:tab w:val="left" w:pos="600"/>
        </w:tabs>
        <w:spacing w:after="0" w:line="360" w:lineRule="auto"/>
        <w:jc w:val="center"/>
        <w:rPr>
          <w:rFonts w:ascii="標楷體" w:eastAsia="標楷體" w:hAnsi="標楷體"/>
          <w:b/>
          <w:sz w:val="28"/>
          <w:szCs w:val="28"/>
        </w:rPr>
      </w:pPr>
      <w:r w:rsidRPr="00F9412A">
        <w:rPr>
          <w:rFonts w:ascii="標楷體" w:eastAsia="標楷體" w:hAnsi="標楷體" w:hint="eastAsia"/>
          <w:b/>
          <w:sz w:val="28"/>
          <w:szCs w:val="28"/>
        </w:rPr>
        <w:t>圖</w:t>
      </w:r>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Pr="00F9412A">
        <w:rPr>
          <w:rFonts w:ascii="Times New Roman" w:eastAsia="標楷體" w:hAnsi="Times New Roman"/>
          <w:b/>
          <w:sz w:val="28"/>
          <w:szCs w:val="28"/>
        </w:rPr>
        <w:t>13)</w:t>
      </w:r>
      <w:r w:rsidRPr="00F9412A">
        <w:rPr>
          <w:rFonts w:ascii="Times New Roman" w:eastAsia="標楷體" w:hAnsi="Times New Roman"/>
          <w:b/>
          <w:sz w:val="28"/>
          <w:szCs w:val="28"/>
        </w:rPr>
        <w:t>：</w:t>
      </w:r>
      <w:r w:rsidRPr="00F9412A">
        <w:rPr>
          <w:rFonts w:ascii="Times New Roman" w:eastAsia="標楷體" w:hAnsi="Times New Roman" w:hint="eastAsia"/>
          <w:b/>
          <w:sz w:val="28"/>
          <w:szCs w:val="28"/>
        </w:rPr>
        <w:t>在高頻區域</w:t>
      </w:r>
      <w:r w:rsidRPr="00F9412A">
        <w:rPr>
          <w:rFonts w:ascii="Times New Roman" w:eastAsia="標楷體" w:hAnsi="Times New Roman"/>
          <w:b/>
          <w:position w:val="-16"/>
          <w:sz w:val="28"/>
          <w:szCs w:val="28"/>
        </w:rPr>
        <w:object w:dxaOrig="340" w:dyaOrig="420">
          <v:shape id="_x0000_i1146" type="#_x0000_t75" style="width:17.3pt;height:21.3pt" o:ole="">
            <v:imagedata r:id="rId249" o:title=""/>
          </v:shape>
          <o:OLEObject Type="Embed" ProgID="Equation.3" ShapeID="_x0000_i1146" DrawAspect="Content" ObjectID="_1634641774" r:id="rId250"/>
        </w:object>
      </w:r>
      <w:r w:rsidRPr="00F9412A">
        <w:rPr>
          <w:rFonts w:ascii="Times New Roman" w:eastAsia="標楷體" w:hAnsi="Times New Roman" w:hint="eastAsia"/>
          <w:b/>
          <w:sz w:val="28"/>
          <w:szCs w:val="28"/>
        </w:rPr>
        <w:t>及</w:t>
      </w:r>
      <w:r w:rsidRPr="00F9412A">
        <w:rPr>
          <w:rFonts w:ascii="Times New Roman" w:eastAsia="標楷體" w:hAnsi="Times New Roman"/>
          <w:b/>
          <w:position w:val="-16"/>
          <w:sz w:val="28"/>
          <w:szCs w:val="28"/>
        </w:rPr>
        <w:object w:dxaOrig="340" w:dyaOrig="420">
          <v:shape id="_x0000_i1147" type="#_x0000_t75" style="width:17.3pt;height:21.3pt" o:ole="">
            <v:imagedata r:id="rId251" o:title=""/>
          </v:shape>
          <o:OLEObject Type="Embed" ProgID="Equation.3" ShapeID="_x0000_i1147" DrawAspect="Content" ObjectID="_1634641775" r:id="rId252"/>
        </w:object>
      </w:r>
      <w:r w:rsidRPr="00F9412A">
        <w:rPr>
          <w:rFonts w:ascii="Times New Roman" w:eastAsia="標楷體" w:hAnsi="Times New Roman" w:hint="eastAsia"/>
          <w:b/>
          <w:sz w:val="28"/>
          <w:szCs w:val="28"/>
        </w:rPr>
        <w:t>對頻率的關係</w:t>
      </w:r>
      <w:r w:rsidR="00F4104F" w:rsidRPr="00F9412A">
        <w:rPr>
          <w:rFonts w:ascii="Times New Roman" w:eastAsia="標楷體" w:hAnsi="Times New Roman"/>
          <w:b/>
          <w:sz w:val="28"/>
          <w:szCs w:val="28"/>
        </w:rPr>
        <w:t>[2]</w:t>
      </w:r>
    </w:p>
    <w:p w:rsidR="00276F45" w:rsidRDefault="00C41D1D" w:rsidP="002D65CE">
      <w:pPr>
        <w:tabs>
          <w:tab w:val="left" w:pos="600"/>
        </w:tabs>
        <w:spacing w:after="0" w:line="360" w:lineRule="auto"/>
        <w:rPr>
          <w:rFonts w:ascii="標楷體" w:eastAsia="標楷體" w:hAnsi="標楷體"/>
          <w:b/>
          <w:sz w:val="28"/>
          <w:szCs w:val="28"/>
        </w:rPr>
      </w:pPr>
      <w:r>
        <w:rPr>
          <w:rFonts w:ascii="標楷體" w:eastAsia="標楷體" w:hAnsi="標楷體"/>
          <w:b/>
          <w:color w:val="0000CC"/>
          <w:sz w:val="28"/>
          <w:szCs w:val="28"/>
        </w:rPr>
        <w:br w:type="page"/>
      </w:r>
      <w:r>
        <w:rPr>
          <w:rFonts w:ascii="標楷體" w:eastAsia="標楷體" w:hAnsi="標楷體" w:hint="eastAsia"/>
          <w:b/>
          <w:color w:val="0000CC"/>
          <w:sz w:val="28"/>
          <w:szCs w:val="28"/>
        </w:rPr>
        <w:lastRenderedPageBreak/>
        <w:t>★</w:t>
      </w:r>
      <w:r w:rsidR="00E462F9" w:rsidRPr="00F9412A">
        <w:rPr>
          <w:rFonts w:ascii="標楷體" w:eastAsia="標楷體" w:hAnsi="標楷體" w:hint="eastAsia"/>
          <w:b/>
          <w:color w:val="0000CC"/>
          <w:sz w:val="28"/>
          <w:szCs w:val="28"/>
        </w:rPr>
        <w:t>例題</w:t>
      </w:r>
      <w:r w:rsidR="00652FD3">
        <w:rPr>
          <w:rFonts w:ascii="Times New Roman" w:eastAsia="標楷體" w:hAnsi="Times New Roman" w:hint="eastAsia"/>
          <w:b/>
          <w:color w:val="0000CC"/>
          <w:sz w:val="28"/>
          <w:szCs w:val="28"/>
        </w:rPr>
        <w:t>2</w:t>
      </w:r>
      <w:r w:rsidR="00E462F9" w:rsidRPr="00F9412A">
        <w:rPr>
          <w:rFonts w:ascii="Times New Roman" w:eastAsia="標楷體" w:hAnsi="Times New Roman" w:hint="eastAsia"/>
          <w:b/>
          <w:color w:val="0000CC"/>
          <w:sz w:val="28"/>
          <w:szCs w:val="28"/>
        </w:rPr>
        <w:t>.1</w:t>
      </w:r>
      <w:r w:rsidR="00E35D58" w:rsidRPr="00F9412A">
        <w:rPr>
          <w:rFonts w:ascii="標楷體" w:eastAsia="標楷體" w:hAnsi="標楷體" w:hint="eastAsia"/>
          <w:b/>
          <w:color w:val="0000CC"/>
          <w:sz w:val="28"/>
          <w:szCs w:val="28"/>
        </w:rPr>
        <w:t>參閱圖</w:t>
      </w:r>
      <w:r w:rsidR="00E35D58" w:rsidRPr="00F9412A">
        <w:rPr>
          <w:rFonts w:ascii="Times New Roman" w:eastAsia="標楷體" w:hAnsi="Times New Roman"/>
          <w:b/>
          <w:color w:val="0000CC"/>
          <w:sz w:val="28"/>
          <w:szCs w:val="28"/>
        </w:rPr>
        <w:t>(</w:t>
      </w:r>
      <w:r w:rsidR="0054040A">
        <w:rPr>
          <w:rFonts w:ascii="Times New Roman" w:eastAsia="標楷體" w:hAnsi="Times New Roman"/>
          <w:b/>
          <w:color w:val="0000CC"/>
          <w:sz w:val="28"/>
          <w:szCs w:val="28"/>
        </w:rPr>
        <w:t>2-</w:t>
      </w:r>
      <w:r w:rsidR="00E35D58" w:rsidRPr="00F9412A">
        <w:rPr>
          <w:rFonts w:ascii="Times New Roman" w:eastAsia="標楷體" w:hAnsi="Times New Roman"/>
          <w:b/>
          <w:color w:val="0000CC"/>
          <w:sz w:val="28"/>
          <w:szCs w:val="28"/>
        </w:rPr>
        <w:t>14)</w:t>
      </w:r>
      <w:r w:rsidR="00276F45" w:rsidRPr="00F9412A">
        <w:rPr>
          <w:rFonts w:eastAsia="標楷體" w:hint="eastAsia"/>
          <w:b/>
          <w:sz w:val="28"/>
          <w:szCs w:val="28"/>
        </w:rPr>
        <w:t xml:space="preserve"> </w:t>
      </w:r>
      <w:r w:rsidR="00276F45" w:rsidRPr="00F9412A">
        <w:rPr>
          <w:rFonts w:eastAsia="標楷體" w:hint="eastAsia"/>
          <w:b/>
          <w:sz w:val="28"/>
          <w:szCs w:val="28"/>
        </w:rPr>
        <w:t>使用下列參數</w:t>
      </w:r>
      <w:r w:rsidR="00276F45" w:rsidRPr="00F9412A">
        <w:rPr>
          <w:rFonts w:ascii="標楷體" w:eastAsia="標楷體" w:hAnsi="標楷體" w:hint="eastAsia"/>
          <w:b/>
          <w:sz w:val="28"/>
          <w:szCs w:val="28"/>
        </w:rPr>
        <w:t>：</w:t>
      </w:r>
    </w:p>
    <w:p w:rsidR="003F5E0C" w:rsidRPr="00F9412A" w:rsidRDefault="006662D3" w:rsidP="003F5E0C">
      <w:pPr>
        <w:tabs>
          <w:tab w:val="left" w:pos="600"/>
        </w:tabs>
        <w:spacing w:after="0" w:line="360" w:lineRule="auto"/>
        <w:ind w:left="280" w:hangingChars="100" w:hanging="280"/>
        <w:jc w:val="center"/>
        <w:rPr>
          <w:rFonts w:ascii="Times New Roman" w:eastAsia="標楷體" w:hAnsi="Times New Roman"/>
          <w:b/>
          <w:sz w:val="28"/>
          <w:szCs w:val="28"/>
        </w:rPr>
      </w:pPr>
      <w:r w:rsidRPr="00F9412A">
        <w:rPr>
          <w:rFonts w:ascii="Times New Roman" w:eastAsia="標楷體" w:hAnsi="Times New Roman"/>
          <w:b/>
          <w:noProof/>
          <w:sz w:val="28"/>
          <w:szCs w:val="28"/>
        </w:rPr>
        <w:drawing>
          <wp:inline distT="0" distB="0" distL="0" distR="0">
            <wp:extent cx="4286250" cy="2638425"/>
            <wp:effectExtent l="0" t="0" r="0" b="0"/>
            <wp:docPr id="137" name="圖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4286250" cy="2638425"/>
                    </a:xfrm>
                    <a:prstGeom prst="rect">
                      <a:avLst/>
                    </a:prstGeom>
                    <a:noFill/>
                    <a:ln>
                      <a:noFill/>
                    </a:ln>
                  </pic:spPr>
                </pic:pic>
              </a:graphicData>
            </a:graphic>
          </wp:inline>
        </w:drawing>
      </w:r>
    </w:p>
    <w:p w:rsidR="003F5E0C" w:rsidRPr="00F9412A" w:rsidRDefault="003F5E0C" w:rsidP="003F5E0C">
      <w:pPr>
        <w:tabs>
          <w:tab w:val="left" w:pos="600"/>
        </w:tabs>
        <w:spacing w:after="0" w:line="360" w:lineRule="auto"/>
        <w:ind w:left="280" w:hangingChars="100" w:hanging="280"/>
        <w:jc w:val="center"/>
        <w:rPr>
          <w:rFonts w:ascii="標楷體" w:eastAsia="標楷體" w:hAnsi="標楷體"/>
          <w:b/>
          <w:sz w:val="28"/>
          <w:szCs w:val="28"/>
        </w:rPr>
      </w:pPr>
      <w:r w:rsidRPr="00F9412A">
        <w:rPr>
          <w:rFonts w:ascii="Times New Roman" w:eastAsia="標楷體" w:hAnsi="Times New Roman" w:hint="eastAsia"/>
          <w:b/>
          <w:sz w:val="28"/>
          <w:szCs w:val="28"/>
        </w:rPr>
        <w:t>圖</w:t>
      </w:r>
      <w:r w:rsidRPr="00F9412A">
        <w:rPr>
          <w:rFonts w:ascii="Times New Roman" w:eastAsia="標楷體" w:hAnsi="Times New Roman" w:hint="eastAsia"/>
          <w:b/>
          <w:sz w:val="28"/>
          <w:szCs w:val="28"/>
        </w:rPr>
        <w:t>(</w:t>
      </w:r>
      <w:r w:rsidR="0054040A">
        <w:rPr>
          <w:rFonts w:ascii="Times New Roman" w:eastAsia="標楷體" w:hAnsi="Times New Roman" w:hint="eastAsia"/>
          <w:b/>
          <w:sz w:val="28"/>
          <w:szCs w:val="28"/>
        </w:rPr>
        <w:t>2-</w:t>
      </w:r>
      <w:r w:rsidRPr="00F9412A">
        <w:rPr>
          <w:rFonts w:ascii="Times New Roman" w:eastAsia="標楷體" w:hAnsi="Times New Roman" w:hint="eastAsia"/>
          <w:b/>
          <w:sz w:val="28"/>
          <w:szCs w:val="28"/>
        </w:rPr>
        <w:t>14</w:t>
      </w:r>
      <w:r w:rsidRPr="00F9412A">
        <w:rPr>
          <w:rFonts w:ascii="標楷體" w:eastAsia="標楷體" w:hAnsi="標楷體" w:hint="eastAsia"/>
          <w:b/>
          <w:sz w:val="28"/>
          <w:szCs w:val="28"/>
        </w:rPr>
        <w:t>)：模擬電路圖</w:t>
      </w:r>
    </w:p>
    <w:p w:rsidR="00276F45" w:rsidRPr="00F9412A" w:rsidRDefault="00276F45" w:rsidP="00DB2A0E">
      <w:pPr>
        <w:tabs>
          <w:tab w:val="left" w:pos="600"/>
        </w:tabs>
        <w:spacing w:after="0" w:line="360" w:lineRule="auto"/>
        <w:ind w:leftChars="100" w:left="500" w:hangingChars="100" w:hanging="280"/>
        <w:rPr>
          <w:rFonts w:eastAsia="標楷體"/>
          <w:b/>
          <w:sz w:val="28"/>
          <w:szCs w:val="28"/>
        </w:rPr>
      </w:pPr>
      <w:r w:rsidRPr="00F9412A">
        <w:rPr>
          <w:rFonts w:eastAsia="標楷體"/>
          <w:b/>
          <w:position w:val="-12"/>
          <w:sz w:val="28"/>
          <w:szCs w:val="28"/>
        </w:rPr>
        <w:object w:dxaOrig="3640" w:dyaOrig="380">
          <v:shape id="_x0000_i1148" type="#_x0000_t75" style="width:182pt;height:19pt" o:ole="">
            <v:imagedata r:id="rId254" o:title=""/>
          </v:shape>
          <o:OLEObject Type="Embed" ProgID="Equation.DSMT4" ShapeID="_x0000_i1148" DrawAspect="Content" ObjectID="_1634641776" r:id="rId255"/>
        </w:object>
      </w:r>
    </w:p>
    <w:p w:rsidR="00276F45" w:rsidRPr="00F9412A" w:rsidRDefault="00276F45" w:rsidP="00DB2A0E">
      <w:pPr>
        <w:tabs>
          <w:tab w:val="left" w:pos="600"/>
        </w:tabs>
        <w:spacing w:after="0" w:line="360" w:lineRule="auto"/>
        <w:ind w:leftChars="100" w:left="500" w:hangingChars="100" w:hanging="280"/>
        <w:rPr>
          <w:rFonts w:eastAsia="標楷體"/>
          <w:b/>
          <w:sz w:val="28"/>
          <w:szCs w:val="28"/>
        </w:rPr>
      </w:pPr>
      <w:r w:rsidRPr="00F9412A">
        <w:rPr>
          <w:rFonts w:eastAsia="標楷體"/>
          <w:b/>
          <w:position w:val="-12"/>
          <w:sz w:val="28"/>
          <w:szCs w:val="28"/>
        </w:rPr>
        <w:object w:dxaOrig="7800" w:dyaOrig="380">
          <v:shape id="_x0000_i1149" type="#_x0000_t75" style="width:389.95pt;height:19pt" o:ole="">
            <v:imagedata r:id="rId256" o:title=""/>
          </v:shape>
          <o:OLEObject Type="Embed" ProgID="Equation.DSMT4" ShapeID="_x0000_i1149" DrawAspect="Content" ObjectID="_1634641777" r:id="rId257"/>
        </w:object>
      </w:r>
    </w:p>
    <w:p w:rsidR="00E35D58" w:rsidRPr="00F9412A" w:rsidRDefault="00276F45" w:rsidP="00DB2A0E">
      <w:pPr>
        <w:tabs>
          <w:tab w:val="left" w:pos="600"/>
        </w:tabs>
        <w:spacing w:after="0" w:line="360" w:lineRule="auto"/>
        <w:ind w:leftChars="100" w:left="220"/>
        <w:rPr>
          <w:rFonts w:eastAsia="標楷體"/>
          <w:b/>
          <w:sz w:val="28"/>
          <w:szCs w:val="28"/>
        </w:rPr>
      </w:pPr>
      <w:r w:rsidRPr="00F9412A">
        <w:rPr>
          <w:rFonts w:eastAsia="標楷體"/>
          <w:b/>
          <w:position w:val="-12"/>
          <w:sz w:val="28"/>
          <w:szCs w:val="28"/>
        </w:rPr>
        <w:object w:dxaOrig="3360" w:dyaOrig="380">
          <v:shape id="_x0000_i1150" type="#_x0000_t75" style="width:167.6pt;height:19pt" o:ole="">
            <v:imagedata r:id="rId258" o:title=""/>
          </v:shape>
          <o:OLEObject Type="Embed" ProgID="Equation.DSMT4" ShapeID="_x0000_i1150" DrawAspect="Content" ObjectID="_1634641778" r:id="rId259"/>
        </w:object>
      </w:r>
    </w:p>
    <w:p w:rsidR="00276F45" w:rsidRPr="00F9412A" w:rsidRDefault="005E136B" w:rsidP="00DB2A0E">
      <w:pPr>
        <w:tabs>
          <w:tab w:val="left" w:pos="600"/>
        </w:tabs>
        <w:spacing w:after="0" w:line="360" w:lineRule="auto"/>
        <w:ind w:leftChars="100" w:left="220"/>
        <w:rPr>
          <w:rFonts w:ascii="標楷體" w:eastAsia="標楷體" w:hAnsi="標楷體"/>
          <w:b/>
          <w:color w:val="0000CC"/>
          <w:sz w:val="28"/>
          <w:szCs w:val="28"/>
        </w:rPr>
      </w:pPr>
      <w:r w:rsidRPr="00F9412A">
        <w:rPr>
          <w:rFonts w:ascii="標楷體" w:eastAsia="標楷體" w:hAnsi="標楷體"/>
          <w:b/>
          <w:color w:val="0000CC"/>
          <w:position w:val="-16"/>
          <w:sz w:val="28"/>
          <w:szCs w:val="28"/>
        </w:rPr>
        <w:object w:dxaOrig="6480" w:dyaOrig="420">
          <v:shape id="_x0000_i1151" type="#_x0000_t75" style="width:324.3pt;height:21.3pt" o:ole="">
            <v:imagedata r:id="rId260" o:title=""/>
          </v:shape>
          <o:OLEObject Type="Embed" ProgID="Equation.DSMT4" ShapeID="_x0000_i1151" DrawAspect="Content" ObjectID="_1634641779" r:id="rId261"/>
        </w:object>
      </w:r>
    </w:p>
    <w:p w:rsidR="00276F45" w:rsidRPr="00F9412A" w:rsidRDefault="00276F45" w:rsidP="00DB2A0E">
      <w:pPr>
        <w:tabs>
          <w:tab w:val="left" w:pos="600"/>
        </w:tabs>
        <w:spacing w:after="0" w:line="360" w:lineRule="auto"/>
        <w:ind w:leftChars="100" w:left="220"/>
        <w:rPr>
          <w:rFonts w:ascii="Times New Roman" w:eastAsia="標楷體" w:hAnsi="Times New Roman"/>
          <w:b/>
          <w:sz w:val="28"/>
          <w:szCs w:val="28"/>
        </w:rPr>
      </w:pPr>
      <w:r w:rsidRPr="00F9412A">
        <w:rPr>
          <w:rFonts w:ascii="Times New Roman" w:eastAsia="標楷體" w:hAnsi="Times New Roman"/>
          <w:b/>
          <w:sz w:val="28"/>
          <w:szCs w:val="28"/>
        </w:rPr>
        <w:t>a.</w:t>
      </w:r>
      <w:r w:rsidRPr="00F9412A">
        <w:rPr>
          <w:rFonts w:ascii="Times New Roman" w:eastAsia="標楷體" w:hAnsi="Times New Roman"/>
          <w:b/>
          <w:sz w:val="28"/>
          <w:szCs w:val="28"/>
        </w:rPr>
        <w:t>決定</w:t>
      </w:r>
      <w:r w:rsidR="00A146F5" w:rsidRPr="00F9412A">
        <w:rPr>
          <w:rFonts w:ascii="Times New Roman" w:eastAsia="標楷體" w:hAnsi="Times New Roman"/>
          <w:b/>
          <w:position w:val="-16"/>
          <w:sz w:val="28"/>
          <w:szCs w:val="28"/>
        </w:rPr>
        <w:object w:dxaOrig="400" w:dyaOrig="420">
          <v:shape id="_x0000_i1152" type="#_x0000_t75" style="width:20.15pt;height:21.3pt" o:ole="">
            <v:imagedata r:id="rId262" o:title=""/>
          </v:shape>
          <o:OLEObject Type="Embed" ProgID="Equation.3" ShapeID="_x0000_i1152" DrawAspect="Content" ObjectID="_1634641780" r:id="rId263"/>
        </w:object>
      </w:r>
      <w:r w:rsidR="00A146F5" w:rsidRPr="00F9412A">
        <w:rPr>
          <w:rFonts w:ascii="Times New Roman" w:eastAsia="標楷體" w:hAnsi="Times New Roman" w:hint="eastAsia"/>
          <w:b/>
          <w:sz w:val="28"/>
          <w:szCs w:val="28"/>
        </w:rPr>
        <w:t>和</w:t>
      </w:r>
      <w:r w:rsidR="00A146F5" w:rsidRPr="00F9412A">
        <w:rPr>
          <w:rFonts w:ascii="Times New Roman" w:eastAsia="標楷體" w:hAnsi="Times New Roman"/>
          <w:b/>
          <w:position w:val="-16"/>
          <w:sz w:val="28"/>
          <w:szCs w:val="28"/>
        </w:rPr>
        <w:object w:dxaOrig="420" w:dyaOrig="420">
          <v:shape id="_x0000_i1153" type="#_x0000_t75" style="width:21.3pt;height:21.3pt" o:ole="">
            <v:imagedata r:id="rId264" o:title=""/>
          </v:shape>
          <o:OLEObject Type="Embed" ProgID="Equation.3" ShapeID="_x0000_i1153" DrawAspect="Content" ObjectID="_1634641781" r:id="rId265"/>
        </w:object>
      </w:r>
      <w:r w:rsidR="00A146F5" w:rsidRPr="00F9412A">
        <w:rPr>
          <w:rFonts w:ascii="Times New Roman" w:eastAsia="標楷體" w:hAnsi="Times New Roman" w:hint="eastAsia"/>
          <w:b/>
          <w:sz w:val="28"/>
          <w:szCs w:val="28"/>
        </w:rPr>
        <w:t>。</w:t>
      </w:r>
    </w:p>
    <w:p w:rsidR="00276F45" w:rsidRPr="00F9412A" w:rsidRDefault="00276F45" w:rsidP="00DB2A0E">
      <w:pPr>
        <w:tabs>
          <w:tab w:val="left" w:pos="600"/>
        </w:tabs>
        <w:spacing w:after="0" w:line="360" w:lineRule="auto"/>
        <w:ind w:leftChars="100" w:left="220"/>
        <w:rPr>
          <w:rFonts w:ascii="Times New Roman" w:eastAsia="標楷體" w:hAnsi="Times New Roman"/>
          <w:b/>
          <w:sz w:val="28"/>
          <w:szCs w:val="28"/>
        </w:rPr>
      </w:pPr>
      <w:r w:rsidRPr="00F9412A">
        <w:rPr>
          <w:rFonts w:ascii="Times New Roman" w:eastAsia="標楷體" w:hAnsi="Times New Roman"/>
          <w:b/>
          <w:sz w:val="28"/>
          <w:szCs w:val="28"/>
        </w:rPr>
        <w:t>b.</w:t>
      </w:r>
      <w:r w:rsidRPr="00F9412A">
        <w:rPr>
          <w:rFonts w:ascii="Times New Roman" w:eastAsia="標楷體" w:hAnsi="Times New Roman"/>
          <w:b/>
          <w:sz w:val="28"/>
          <w:szCs w:val="28"/>
        </w:rPr>
        <w:t>求</w:t>
      </w:r>
      <w:r w:rsidR="00A146F5" w:rsidRPr="00F9412A">
        <w:rPr>
          <w:rFonts w:ascii="Times New Roman" w:eastAsia="標楷體" w:hAnsi="Times New Roman"/>
          <w:b/>
          <w:position w:val="-14"/>
          <w:sz w:val="28"/>
          <w:szCs w:val="28"/>
        </w:rPr>
        <w:object w:dxaOrig="320" w:dyaOrig="400">
          <v:shape id="_x0000_i1154" type="#_x0000_t75" style="width:15.55pt;height:20.15pt" o:ole="">
            <v:imagedata r:id="rId266" o:title=""/>
          </v:shape>
          <o:OLEObject Type="Embed" ProgID="Equation.3" ShapeID="_x0000_i1154" DrawAspect="Content" ObjectID="_1634641782" r:id="rId267"/>
        </w:object>
      </w:r>
      <w:r w:rsidRPr="00F9412A">
        <w:rPr>
          <w:rFonts w:ascii="Times New Roman" w:eastAsia="標楷體" w:hAnsi="Times New Roman"/>
          <w:b/>
          <w:sz w:val="28"/>
          <w:szCs w:val="28"/>
        </w:rPr>
        <w:t>及</w:t>
      </w:r>
      <w:r w:rsidR="00A146F5" w:rsidRPr="00F9412A">
        <w:rPr>
          <w:rFonts w:ascii="Times New Roman" w:eastAsia="標楷體" w:hAnsi="Times New Roman"/>
          <w:b/>
          <w:position w:val="-12"/>
          <w:sz w:val="28"/>
          <w:szCs w:val="28"/>
        </w:rPr>
        <w:object w:dxaOrig="320" w:dyaOrig="380">
          <v:shape id="_x0000_i1155" type="#_x0000_t75" style="width:15.55pt;height:19pt" o:ole="">
            <v:imagedata r:id="rId268" o:title=""/>
          </v:shape>
          <o:OLEObject Type="Embed" ProgID="Equation.3" ShapeID="_x0000_i1155" DrawAspect="Content" ObjectID="_1634641783" r:id="rId269"/>
        </w:object>
      </w:r>
      <w:r w:rsidR="00A146F5" w:rsidRPr="00F9412A">
        <w:rPr>
          <w:rFonts w:ascii="Times New Roman" w:eastAsia="標楷體" w:hAnsi="Times New Roman" w:hint="eastAsia"/>
          <w:b/>
          <w:sz w:val="28"/>
          <w:szCs w:val="28"/>
        </w:rPr>
        <w:t>。</w:t>
      </w:r>
    </w:p>
    <w:p w:rsidR="00276F45" w:rsidRPr="00F9412A" w:rsidRDefault="00E311BD" w:rsidP="00DB2A0E">
      <w:pPr>
        <w:tabs>
          <w:tab w:val="left" w:pos="600"/>
        </w:tabs>
        <w:spacing w:after="0" w:line="360" w:lineRule="auto"/>
        <w:ind w:leftChars="100" w:left="220"/>
        <w:rPr>
          <w:rFonts w:ascii="Times New Roman" w:eastAsia="標楷體" w:hAnsi="Times New Roman"/>
          <w:b/>
          <w:sz w:val="28"/>
          <w:szCs w:val="28"/>
        </w:rPr>
      </w:pPr>
      <w:r w:rsidRPr="00F9412A">
        <w:rPr>
          <w:rFonts w:ascii="Times New Roman" w:eastAsia="標楷體" w:hAnsi="Times New Roman" w:hint="eastAsia"/>
          <w:b/>
          <w:sz w:val="28"/>
          <w:szCs w:val="28"/>
        </w:rPr>
        <w:t>c</w:t>
      </w:r>
      <w:r w:rsidR="00276F45" w:rsidRPr="00F9412A">
        <w:rPr>
          <w:rFonts w:ascii="Times New Roman" w:eastAsia="標楷體" w:hAnsi="Times New Roman"/>
          <w:b/>
          <w:sz w:val="28"/>
          <w:szCs w:val="28"/>
        </w:rPr>
        <w:t>.</w:t>
      </w:r>
      <w:r w:rsidR="00A146F5" w:rsidRPr="00F9412A">
        <w:rPr>
          <w:rFonts w:ascii="Times New Roman" w:eastAsia="標楷體" w:hAnsi="Times New Roman"/>
          <w:b/>
          <w:sz w:val="28"/>
          <w:szCs w:val="28"/>
        </w:rPr>
        <w:t>利用</w:t>
      </w:r>
      <w:r w:rsidR="00A146F5" w:rsidRPr="00F9412A">
        <w:rPr>
          <w:rFonts w:ascii="Times New Roman" w:eastAsia="標楷體" w:hAnsi="Times New Roman"/>
          <w:b/>
          <w:sz w:val="28"/>
          <w:szCs w:val="28"/>
        </w:rPr>
        <w:t>ORCAD</w:t>
      </w:r>
      <w:r w:rsidR="00A146F5" w:rsidRPr="00F9412A">
        <w:rPr>
          <w:rFonts w:ascii="Times New Roman" w:eastAsia="標楷體" w:hAnsi="Times New Roman"/>
          <w:b/>
          <w:sz w:val="28"/>
          <w:szCs w:val="28"/>
        </w:rPr>
        <w:t>模擬出頻率響應圖。</w:t>
      </w:r>
    </w:p>
    <w:p w:rsidR="00A146F5" w:rsidRPr="00F9412A" w:rsidRDefault="00C41D1D" w:rsidP="00DB2A0E">
      <w:pPr>
        <w:tabs>
          <w:tab w:val="left" w:pos="600"/>
        </w:tabs>
        <w:spacing w:after="0" w:line="360" w:lineRule="auto"/>
        <w:ind w:leftChars="100" w:left="220"/>
        <w:rPr>
          <w:rFonts w:ascii="Times New Roman" w:eastAsia="標楷體" w:hAnsi="Times New Roman"/>
          <w:b/>
          <w:color w:val="0000CC"/>
          <w:sz w:val="28"/>
          <w:szCs w:val="28"/>
        </w:rPr>
      </w:pPr>
      <w:r>
        <w:rPr>
          <w:rFonts w:ascii="Times New Roman" w:eastAsia="標楷體" w:hAnsi="Times New Roman" w:hint="eastAsia"/>
          <w:b/>
          <w:color w:val="0000CC"/>
          <w:sz w:val="28"/>
          <w:szCs w:val="28"/>
        </w:rPr>
        <w:t>◆</w:t>
      </w:r>
      <w:r w:rsidR="00A146F5" w:rsidRPr="00F9412A">
        <w:rPr>
          <w:rFonts w:ascii="Times New Roman" w:eastAsia="標楷體" w:hAnsi="Times New Roman" w:hint="eastAsia"/>
          <w:b/>
          <w:color w:val="0000CC"/>
          <w:sz w:val="28"/>
          <w:szCs w:val="28"/>
        </w:rPr>
        <w:t>解答</w:t>
      </w:r>
      <w:r w:rsidR="00A146F5" w:rsidRPr="00F9412A">
        <w:rPr>
          <w:rFonts w:ascii="標楷體" w:eastAsia="標楷體" w:hAnsi="標楷體" w:hint="eastAsia"/>
          <w:b/>
          <w:color w:val="0000CC"/>
          <w:sz w:val="28"/>
          <w:szCs w:val="28"/>
        </w:rPr>
        <w:t>：</w:t>
      </w:r>
      <w:r w:rsidR="00D45CD2" w:rsidRPr="00F9412A">
        <w:rPr>
          <w:rFonts w:ascii="Times New Roman" w:eastAsia="標楷體" w:hAnsi="Times New Roman"/>
          <w:b/>
          <w:color w:val="0000CC"/>
          <w:sz w:val="28"/>
          <w:szCs w:val="28"/>
        </w:rPr>
        <w:t>(a).</w:t>
      </w:r>
      <w:r w:rsidR="00A146F5" w:rsidRPr="00F9412A">
        <w:rPr>
          <w:rFonts w:ascii="Times New Roman" w:eastAsia="標楷體" w:hAnsi="Times New Roman" w:hint="eastAsia"/>
          <w:b/>
          <w:color w:val="0000CC"/>
          <w:sz w:val="28"/>
          <w:szCs w:val="28"/>
        </w:rPr>
        <w:t>由前低頻響應之例題知</w:t>
      </w:r>
      <w:r w:rsidR="00A146F5" w:rsidRPr="00F9412A">
        <w:rPr>
          <w:rFonts w:ascii="標楷體" w:eastAsia="標楷體" w:hAnsi="標楷體" w:hint="eastAsia"/>
          <w:b/>
          <w:color w:val="0000CC"/>
          <w:sz w:val="28"/>
          <w:szCs w:val="28"/>
        </w:rPr>
        <w:t>，</w:t>
      </w:r>
    </w:p>
    <w:p w:rsidR="00A146F5" w:rsidRPr="00F9412A" w:rsidRDefault="0060552C" w:rsidP="00F9412A">
      <w:pPr>
        <w:tabs>
          <w:tab w:val="left" w:pos="600"/>
        </w:tabs>
        <w:spacing w:after="0" w:line="360" w:lineRule="auto"/>
        <w:ind w:firstLineChars="200" w:firstLine="561"/>
        <w:rPr>
          <w:rFonts w:ascii="Times New Roman" w:eastAsia="標楷體" w:hAnsi="Times New Roman"/>
          <w:b/>
          <w:sz w:val="28"/>
          <w:szCs w:val="28"/>
        </w:rPr>
      </w:pPr>
      <w:r w:rsidRPr="00F9412A">
        <w:rPr>
          <w:rFonts w:ascii="Times New Roman" w:eastAsia="標楷體" w:hAnsi="Times New Roman"/>
          <w:b/>
          <w:position w:val="-12"/>
          <w:sz w:val="28"/>
          <w:szCs w:val="28"/>
        </w:rPr>
        <w:object w:dxaOrig="1480" w:dyaOrig="380">
          <v:shape id="_x0000_i1156" type="#_x0000_t75" style="width:74.3pt;height:19pt" o:ole="">
            <v:imagedata r:id="rId270" o:title=""/>
          </v:shape>
          <o:OLEObject Type="Embed" ProgID="Equation.3" ShapeID="_x0000_i1156" DrawAspect="Content" ObjectID="_1634641784" r:id="rId271"/>
        </w:object>
      </w:r>
      <w:r w:rsidRPr="00F9412A">
        <w:rPr>
          <w:rFonts w:ascii="Times New Roman" w:eastAsia="標楷體" w:hAnsi="Times New Roman" w:hint="eastAsia"/>
          <w:b/>
          <w:sz w:val="28"/>
          <w:szCs w:val="28"/>
        </w:rPr>
        <w:t>，</w:t>
      </w:r>
      <w:r w:rsidRPr="00F9412A">
        <w:rPr>
          <w:rFonts w:ascii="Times New Roman" w:eastAsia="標楷體" w:hAnsi="Times New Roman"/>
          <w:b/>
          <w:position w:val="-16"/>
          <w:sz w:val="28"/>
          <w:szCs w:val="28"/>
        </w:rPr>
        <w:object w:dxaOrig="1400" w:dyaOrig="420">
          <v:shape id="_x0000_i1157" type="#_x0000_t75" style="width:69.7pt;height:21.3pt" o:ole="">
            <v:imagedata r:id="rId272" o:title=""/>
          </v:shape>
          <o:OLEObject Type="Embed" ProgID="Equation.3" ShapeID="_x0000_i1157" DrawAspect="Content" ObjectID="_1634641785" r:id="rId273"/>
        </w:object>
      </w:r>
    </w:p>
    <w:p w:rsidR="0060552C" w:rsidRPr="00F9412A" w:rsidRDefault="005E136B" w:rsidP="00F9412A">
      <w:pPr>
        <w:tabs>
          <w:tab w:val="left" w:pos="600"/>
        </w:tabs>
        <w:spacing w:after="0" w:line="360" w:lineRule="auto"/>
        <w:ind w:firstLineChars="200" w:firstLine="561"/>
        <w:rPr>
          <w:rFonts w:ascii="Times New Roman" w:eastAsia="標楷體" w:hAnsi="Times New Roman"/>
          <w:b/>
          <w:sz w:val="28"/>
          <w:szCs w:val="28"/>
        </w:rPr>
      </w:pPr>
      <w:r w:rsidRPr="00F9412A">
        <w:rPr>
          <w:rFonts w:ascii="Times New Roman" w:eastAsia="標楷體" w:hAnsi="Times New Roman"/>
          <w:b/>
          <w:position w:val="-16"/>
          <w:sz w:val="28"/>
          <w:szCs w:val="28"/>
        </w:rPr>
        <w:object w:dxaOrig="8180" w:dyaOrig="420">
          <v:shape id="_x0000_i1158" type="#_x0000_t75" style="width:408.95pt;height:21.3pt" o:ole="">
            <v:imagedata r:id="rId274" o:title=""/>
          </v:shape>
          <o:OLEObject Type="Embed" ProgID="Equation.DSMT4" ShapeID="_x0000_i1158" DrawAspect="Content" ObjectID="_1634641786" r:id="rId275"/>
        </w:object>
      </w:r>
    </w:p>
    <w:p w:rsidR="0060552C" w:rsidRPr="00F9412A" w:rsidRDefault="005E136B" w:rsidP="00F9412A">
      <w:pPr>
        <w:tabs>
          <w:tab w:val="left" w:pos="600"/>
        </w:tabs>
        <w:spacing w:after="0" w:line="360" w:lineRule="auto"/>
        <w:ind w:firstLineChars="200" w:firstLine="561"/>
        <w:rPr>
          <w:rFonts w:ascii="Times New Roman" w:eastAsia="標楷體" w:hAnsi="Times New Roman"/>
          <w:b/>
          <w:sz w:val="28"/>
          <w:szCs w:val="28"/>
        </w:rPr>
      </w:pPr>
      <w:r w:rsidRPr="00F9412A">
        <w:rPr>
          <w:rFonts w:ascii="Times New Roman" w:eastAsia="標楷體" w:hAnsi="Times New Roman"/>
          <w:b/>
          <w:position w:val="-16"/>
          <w:sz w:val="28"/>
          <w:szCs w:val="28"/>
        </w:rPr>
        <w:object w:dxaOrig="8260" w:dyaOrig="420">
          <v:shape id="_x0000_i1159" type="#_x0000_t75" style="width:413.55pt;height:21.3pt" o:ole="">
            <v:imagedata r:id="rId276" o:title=""/>
          </v:shape>
          <o:OLEObject Type="Embed" ProgID="Equation.DSMT4" ShapeID="_x0000_i1159" DrawAspect="Content" ObjectID="_1634641787" r:id="rId277"/>
        </w:object>
      </w:r>
    </w:p>
    <w:p w:rsidR="00B25544" w:rsidRPr="00F9412A" w:rsidRDefault="005E136B" w:rsidP="00F9412A">
      <w:pPr>
        <w:tabs>
          <w:tab w:val="left" w:pos="600"/>
        </w:tabs>
        <w:spacing w:after="0" w:line="360" w:lineRule="auto"/>
        <w:ind w:firstLineChars="200" w:firstLine="561"/>
        <w:rPr>
          <w:rFonts w:ascii="Times New Roman" w:eastAsia="標楷體" w:hAnsi="Times New Roman"/>
          <w:b/>
          <w:sz w:val="28"/>
          <w:szCs w:val="28"/>
        </w:rPr>
      </w:pPr>
      <w:r w:rsidRPr="00F9412A">
        <w:rPr>
          <w:rFonts w:ascii="Times New Roman" w:eastAsia="標楷體" w:hAnsi="Times New Roman"/>
          <w:b/>
          <w:position w:val="-38"/>
          <w:sz w:val="28"/>
          <w:szCs w:val="28"/>
        </w:rPr>
        <w:object w:dxaOrig="6440" w:dyaOrig="820">
          <v:shape id="_x0000_i1160" type="#_x0000_t75" style="width:322pt;height:41.45pt" o:ole="">
            <v:imagedata r:id="rId278" o:title=""/>
          </v:shape>
          <o:OLEObject Type="Embed" ProgID="Equation.DSMT4" ShapeID="_x0000_i1160" DrawAspect="Content" ObjectID="_1634641788" r:id="rId279"/>
        </w:object>
      </w:r>
    </w:p>
    <w:p w:rsidR="00B25544" w:rsidRPr="00F9412A" w:rsidRDefault="00B25544" w:rsidP="00F9412A">
      <w:pPr>
        <w:tabs>
          <w:tab w:val="left" w:pos="600"/>
        </w:tabs>
        <w:spacing w:after="0" w:line="360" w:lineRule="auto"/>
        <w:ind w:firstLineChars="200" w:firstLine="561"/>
        <w:rPr>
          <w:rFonts w:ascii="Times New Roman" w:eastAsia="標楷體" w:hAnsi="Times New Roman"/>
          <w:b/>
          <w:sz w:val="28"/>
          <w:szCs w:val="28"/>
        </w:rPr>
      </w:pPr>
      <w:r w:rsidRPr="00F9412A">
        <w:rPr>
          <w:rFonts w:ascii="Times New Roman" w:eastAsia="標楷體" w:hAnsi="Times New Roman"/>
          <w:b/>
          <w:position w:val="-12"/>
          <w:sz w:val="28"/>
          <w:szCs w:val="28"/>
        </w:rPr>
        <w:object w:dxaOrig="4780" w:dyaOrig="380">
          <v:shape id="_x0000_i1161" type="#_x0000_t75" style="width:239.05pt;height:19pt" o:ole="">
            <v:imagedata r:id="rId280" o:title=""/>
          </v:shape>
          <o:OLEObject Type="Embed" ProgID="Equation.3" ShapeID="_x0000_i1161" DrawAspect="Content" ObjectID="_1634641789" r:id="rId281"/>
        </w:object>
      </w:r>
    </w:p>
    <w:p w:rsidR="00B25544" w:rsidRPr="00F9412A" w:rsidRDefault="00D45CD2" w:rsidP="00F9412A">
      <w:pPr>
        <w:tabs>
          <w:tab w:val="left" w:pos="600"/>
        </w:tabs>
        <w:spacing w:after="0" w:line="360" w:lineRule="auto"/>
        <w:ind w:firstLineChars="200" w:firstLine="561"/>
        <w:rPr>
          <w:rFonts w:ascii="Times New Roman" w:eastAsia="標楷體" w:hAnsi="Times New Roman"/>
          <w:b/>
          <w:sz w:val="28"/>
          <w:szCs w:val="28"/>
        </w:rPr>
      </w:pPr>
      <w:r w:rsidRPr="00F9412A">
        <w:rPr>
          <w:rFonts w:ascii="Times New Roman" w:eastAsia="標楷體" w:hAnsi="Times New Roman"/>
          <w:b/>
          <w:position w:val="-32"/>
          <w:sz w:val="28"/>
          <w:szCs w:val="28"/>
        </w:rPr>
        <w:object w:dxaOrig="7060" w:dyaOrig="760">
          <v:shape id="_x0000_i1162" type="#_x0000_t75" style="width:353.1pt;height:38pt" o:ole="">
            <v:imagedata r:id="rId282" o:title=""/>
          </v:shape>
          <o:OLEObject Type="Embed" ProgID="Equation.3" ShapeID="_x0000_i1162" DrawAspect="Content" ObjectID="_1634641790" r:id="rId283"/>
        </w:object>
      </w:r>
    </w:p>
    <w:p w:rsidR="00B25544" w:rsidRPr="00F9412A" w:rsidRDefault="00D45CD2" w:rsidP="00F9412A">
      <w:pPr>
        <w:tabs>
          <w:tab w:val="left" w:pos="600"/>
        </w:tabs>
        <w:spacing w:after="0" w:line="360" w:lineRule="auto"/>
        <w:ind w:firstLineChars="200" w:firstLine="561"/>
        <w:rPr>
          <w:rFonts w:ascii="Times New Roman" w:eastAsia="標楷體" w:hAnsi="Times New Roman"/>
          <w:b/>
          <w:sz w:val="28"/>
          <w:szCs w:val="28"/>
        </w:rPr>
      </w:pPr>
      <w:r w:rsidRPr="00F9412A">
        <w:rPr>
          <w:rFonts w:ascii="Times New Roman" w:eastAsia="標楷體" w:hAnsi="Times New Roman"/>
          <w:b/>
          <w:position w:val="-34"/>
          <w:sz w:val="28"/>
          <w:szCs w:val="28"/>
        </w:rPr>
        <w:object w:dxaOrig="6080" w:dyaOrig="780">
          <v:shape id="_x0000_i1163" type="#_x0000_t75" style="width:303.55pt;height:38.6pt" o:ole="">
            <v:imagedata r:id="rId284" o:title=""/>
          </v:shape>
          <o:OLEObject Type="Embed" ProgID="Equation.3" ShapeID="_x0000_i1163" DrawAspect="Content" ObjectID="_1634641791" r:id="rId285"/>
        </w:object>
      </w:r>
    </w:p>
    <w:p w:rsidR="00D45CD2" w:rsidRPr="00F9412A" w:rsidRDefault="00D45CD2" w:rsidP="00DB2A0E">
      <w:pPr>
        <w:tabs>
          <w:tab w:val="left" w:pos="600"/>
        </w:tabs>
        <w:spacing w:after="0" w:line="360" w:lineRule="auto"/>
        <w:rPr>
          <w:rFonts w:ascii="Times New Roman" w:eastAsia="標楷體" w:hAnsi="Times New Roman"/>
          <w:b/>
          <w:sz w:val="28"/>
          <w:szCs w:val="28"/>
        </w:rPr>
      </w:pPr>
      <w:r w:rsidRPr="00F9412A">
        <w:rPr>
          <w:rFonts w:ascii="Times New Roman" w:eastAsia="標楷體" w:hAnsi="Times New Roman" w:hint="eastAsia"/>
          <w:b/>
          <w:sz w:val="28"/>
          <w:szCs w:val="28"/>
        </w:rPr>
        <w:t>(b).</w:t>
      </w:r>
      <w:r w:rsidR="007A09B0" w:rsidRPr="00F9412A">
        <w:rPr>
          <w:rFonts w:ascii="Times New Roman" w:eastAsia="標楷體" w:hAnsi="Times New Roman" w:hint="eastAsia"/>
          <w:b/>
          <w:sz w:val="28"/>
          <w:szCs w:val="28"/>
        </w:rPr>
        <w:t>利用</w:t>
      </w:r>
      <w:r w:rsidR="007A09B0" w:rsidRPr="00F9412A">
        <w:rPr>
          <w:rFonts w:ascii="Times New Roman" w:eastAsia="標楷體" w:hAnsi="Times New Roman" w:hint="eastAsia"/>
          <w:b/>
          <w:sz w:val="28"/>
          <w:szCs w:val="28"/>
        </w:rPr>
        <w:t>(</w:t>
      </w:r>
      <w:r w:rsidR="0054040A">
        <w:rPr>
          <w:rFonts w:ascii="Times New Roman" w:eastAsia="標楷體" w:hAnsi="Times New Roman" w:hint="eastAsia"/>
          <w:b/>
          <w:sz w:val="28"/>
          <w:szCs w:val="28"/>
        </w:rPr>
        <w:t>2-</w:t>
      </w:r>
      <w:r w:rsidR="007A09B0" w:rsidRPr="00F9412A">
        <w:rPr>
          <w:rFonts w:ascii="Times New Roman" w:eastAsia="標楷體" w:hAnsi="Times New Roman" w:hint="eastAsia"/>
          <w:b/>
          <w:sz w:val="28"/>
          <w:szCs w:val="28"/>
        </w:rPr>
        <w:t>14)</w:t>
      </w:r>
      <w:r w:rsidR="007A09B0" w:rsidRPr="00F9412A">
        <w:rPr>
          <w:rFonts w:ascii="Times New Roman" w:eastAsia="標楷體" w:hAnsi="Times New Roman" w:hint="eastAsia"/>
          <w:b/>
          <w:sz w:val="28"/>
          <w:szCs w:val="28"/>
        </w:rPr>
        <w:t>式</w:t>
      </w:r>
    </w:p>
    <w:p w:rsidR="007A09B0" w:rsidRPr="00F9412A" w:rsidRDefault="007A09B0" w:rsidP="00DB2A0E">
      <w:pPr>
        <w:tabs>
          <w:tab w:val="left" w:pos="600"/>
        </w:tabs>
        <w:spacing w:after="0" w:line="360" w:lineRule="auto"/>
        <w:jc w:val="center"/>
        <w:rPr>
          <w:rFonts w:ascii="標楷體" w:eastAsia="標楷體" w:hAnsi="標楷體"/>
          <w:b/>
          <w:sz w:val="28"/>
          <w:szCs w:val="28"/>
        </w:rPr>
      </w:pPr>
      <w:r w:rsidRPr="00F9412A">
        <w:rPr>
          <w:rFonts w:ascii="標楷體" w:eastAsia="標楷體" w:hAnsi="標楷體"/>
          <w:b/>
          <w:position w:val="-36"/>
          <w:sz w:val="28"/>
          <w:szCs w:val="28"/>
        </w:rPr>
        <w:object w:dxaOrig="8740" w:dyaOrig="800">
          <v:shape id="_x0000_i1164" type="#_x0000_t75" style="width:437.2pt;height:40.3pt" o:ole="">
            <v:imagedata r:id="rId286" o:title=""/>
          </v:shape>
          <o:OLEObject Type="Embed" ProgID="Equation.3" ShapeID="_x0000_i1164" DrawAspect="Content" ObjectID="_1634641792" r:id="rId287"/>
        </w:object>
      </w:r>
    </w:p>
    <w:p w:rsidR="007A09B0" w:rsidRPr="00F9412A" w:rsidRDefault="00B744E9" w:rsidP="00DB2A0E">
      <w:pPr>
        <w:tabs>
          <w:tab w:val="left" w:pos="600"/>
        </w:tabs>
        <w:spacing w:after="0" w:line="360" w:lineRule="auto"/>
        <w:jc w:val="center"/>
        <w:rPr>
          <w:rFonts w:ascii="Times New Roman" w:eastAsia="標楷體" w:hAnsi="Times New Roman"/>
          <w:b/>
          <w:sz w:val="28"/>
          <w:szCs w:val="28"/>
        </w:rPr>
      </w:pPr>
      <w:r w:rsidRPr="00F9412A">
        <w:rPr>
          <w:rFonts w:ascii="Times New Roman" w:eastAsia="標楷體" w:hAnsi="Times New Roman"/>
          <w:b/>
          <w:position w:val="-14"/>
          <w:sz w:val="28"/>
          <w:szCs w:val="28"/>
        </w:rPr>
        <w:object w:dxaOrig="5460" w:dyaOrig="400">
          <v:shape id="_x0000_i1165" type="#_x0000_t75" style="width:273pt;height:20.15pt" o:ole="">
            <v:imagedata r:id="rId288" o:title=""/>
          </v:shape>
          <o:OLEObject Type="Embed" ProgID="Equation.3" ShapeID="_x0000_i1165" DrawAspect="Content" ObjectID="_1634641793" r:id="rId289"/>
        </w:object>
      </w:r>
    </w:p>
    <w:p w:rsidR="00F93D04" w:rsidRPr="00F9412A" w:rsidRDefault="00B744E9" w:rsidP="00256CF8">
      <w:pPr>
        <w:tabs>
          <w:tab w:val="left" w:pos="600"/>
        </w:tabs>
        <w:spacing w:after="0" w:line="360" w:lineRule="auto"/>
        <w:ind w:left="280" w:hangingChars="100" w:hanging="280"/>
        <w:jc w:val="both"/>
        <w:rPr>
          <w:rFonts w:ascii="Times New Roman" w:eastAsia="標楷體" w:hAnsi="Times New Roman"/>
          <w:b/>
          <w:sz w:val="28"/>
          <w:szCs w:val="28"/>
        </w:rPr>
      </w:pPr>
      <w:r w:rsidRPr="00F9412A">
        <w:rPr>
          <w:rFonts w:ascii="Times New Roman" w:eastAsia="標楷體" w:hAnsi="Times New Roman" w:hint="eastAsia"/>
          <w:b/>
          <w:sz w:val="28"/>
          <w:szCs w:val="28"/>
        </w:rPr>
        <w:t>(c)</w:t>
      </w:r>
      <w:proofErr w:type="gramStart"/>
      <w:r w:rsidRPr="00F9412A">
        <w:rPr>
          <w:rFonts w:ascii="Times New Roman" w:eastAsia="標楷體" w:hAnsi="Times New Roman" w:hint="eastAsia"/>
          <w:b/>
          <w:sz w:val="28"/>
          <w:szCs w:val="28"/>
        </w:rPr>
        <w:t>.</w:t>
      </w:r>
      <w:proofErr w:type="gramEnd"/>
      <w:r w:rsidRPr="00F9412A">
        <w:rPr>
          <w:rFonts w:ascii="標楷體" w:eastAsia="標楷體" w:hAnsi="標楷體"/>
          <w:b/>
          <w:position w:val="-14"/>
          <w:sz w:val="28"/>
          <w:szCs w:val="28"/>
        </w:rPr>
        <w:object w:dxaOrig="320" w:dyaOrig="400">
          <v:shape id="_x0000_i1166" type="#_x0000_t75" style="width:15.55pt;height:20.15pt" o:ole="">
            <v:imagedata r:id="rId290" o:title=""/>
          </v:shape>
          <o:OLEObject Type="Embed" ProgID="Equation.3" ShapeID="_x0000_i1166" DrawAspect="Content" ObjectID="_1634641794" r:id="rId291"/>
        </w:object>
      </w:r>
      <w:r w:rsidR="00D02DFA" w:rsidRPr="00F9412A">
        <w:rPr>
          <w:rFonts w:ascii="標楷體" w:eastAsia="標楷體" w:hAnsi="標楷體" w:hint="eastAsia"/>
          <w:b/>
          <w:sz w:val="28"/>
          <w:szCs w:val="28"/>
        </w:rPr>
        <w:t>及</w:t>
      </w:r>
      <w:r w:rsidRPr="00F9412A">
        <w:rPr>
          <w:rFonts w:ascii="標楷體" w:eastAsia="標楷體" w:hAnsi="標楷體"/>
          <w:b/>
          <w:position w:val="-16"/>
          <w:sz w:val="28"/>
          <w:szCs w:val="28"/>
        </w:rPr>
        <w:object w:dxaOrig="420" w:dyaOrig="420">
          <v:shape id="_x0000_i1167" type="#_x0000_t75" style="width:21.3pt;height:21.3pt" o:ole="">
            <v:imagedata r:id="rId292" o:title=""/>
          </v:shape>
          <o:OLEObject Type="Embed" ProgID="Equation.3" ShapeID="_x0000_i1167" DrawAspect="Content" ObjectID="_1634641795" r:id="rId293"/>
        </w:object>
      </w:r>
      <w:r w:rsidR="00F93D04" w:rsidRPr="00F9412A">
        <w:rPr>
          <w:rFonts w:ascii="標楷體" w:eastAsia="標楷體" w:hAnsi="標楷體" w:hint="eastAsia"/>
          <w:b/>
          <w:sz w:val="28"/>
          <w:szCs w:val="28"/>
        </w:rPr>
        <w:t>二者都會促使高截止頻率降低至</w:t>
      </w:r>
      <w:r w:rsidR="00F36294" w:rsidRPr="00F9412A">
        <w:rPr>
          <w:rFonts w:ascii="標楷體" w:eastAsia="標楷體" w:hAnsi="標楷體"/>
          <w:b/>
          <w:position w:val="-16"/>
          <w:sz w:val="28"/>
          <w:szCs w:val="28"/>
        </w:rPr>
        <w:object w:dxaOrig="380" w:dyaOrig="420">
          <v:shape id="_x0000_i1168" type="#_x0000_t75" style="width:19pt;height:21.3pt" o:ole="">
            <v:imagedata r:id="rId294" o:title=""/>
          </v:shape>
          <o:OLEObject Type="Embed" ProgID="Equation.3" ShapeID="_x0000_i1168" DrawAspect="Content" ObjectID="_1634641796" r:id="rId295"/>
        </w:object>
      </w:r>
      <w:r w:rsidR="00F93D04" w:rsidRPr="00F9412A">
        <w:rPr>
          <w:rFonts w:ascii="標楷體" w:eastAsia="標楷體" w:hAnsi="標楷體" w:hint="eastAsia"/>
          <w:b/>
          <w:sz w:val="28"/>
          <w:szCs w:val="28"/>
        </w:rPr>
        <w:t>以下。其中</w:t>
      </w:r>
      <w:r w:rsidRPr="00F9412A">
        <w:rPr>
          <w:rFonts w:ascii="標楷體" w:eastAsia="標楷體" w:hAnsi="標楷體"/>
          <w:b/>
          <w:position w:val="-14"/>
          <w:sz w:val="28"/>
          <w:szCs w:val="28"/>
        </w:rPr>
        <w:object w:dxaOrig="320" w:dyaOrig="400">
          <v:shape id="_x0000_i1169" type="#_x0000_t75" style="width:15.55pt;height:20.15pt" o:ole="">
            <v:imagedata r:id="rId290" o:title=""/>
          </v:shape>
          <o:OLEObject Type="Embed" ProgID="Equation.3" ShapeID="_x0000_i1169" DrawAspect="Content" ObjectID="_1634641797" r:id="rId296"/>
        </w:object>
      </w:r>
      <w:r w:rsidR="00F93D04" w:rsidRPr="00F9412A">
        <w:rPr>
          <w:rFonts w:ascii="標楷體" w:eastAsia="標楷體" w:hAnsi="標楷體" w:hint="eastAsia"/>
          <w:b/>
          <w:sz w:val="28"/>
          <w:szCs w:val="28"/>
        </w:rPr>
        <w:t>較接近</w:t>
      </w:r>
      <w:r w:rsidR="00F36294" w:rsidRPr="00F9412A">
        <w:rPr>
          <w:rFonts w:ascii="標楷體" w:eastAsia="標楷體" w:hAnsi="標楷體"/>
          <w:b/>
          <w:position w:val="-16"/>
          <w:sz w:val="28"/>
          <w:szCs w:val="28"/>
        </w:rPr>
        <w:object w:dxaOrig="380" w:dyaOrig="420">
          <v:shape id="_x0000_i1170" type="#_x0000_t75" style="width:19pt;height:21.3pt" o:ole="">
            <v:imagedata r:id="rId294" o:title=""/>
          </v:shape>
          <o:OLEObject Type="Embed" ProgID="Equation.3" ShapeID="_x0000_i1170" DrawAspect="Content" ObjectID="_1634641798" r:id="rId297"/>
        </w:object>
      </w:r>
      <w:r w:rsidR="00F36294" w:rsidRPr="00F9412A">
        <w:rPr>
          <w:rFonts w:ascii="標楷體" w:eastAsia="標楷體" w:hAnsi="標楷體" w:hint="eastAsia"/>
          <w:b/>
          <w:sz w:val="28"/>
          <w:szCs w:val="28"/>
        </w:rPr>
        <w:t>，</w:t>
      </w:r>
      <w:r w:rsidR="00F93D04" w:rsidRPr="00F9412A">
        <w:rPr>
          <w:rFonts w:ascii="標楷體" w:eastAsia="標楷體" w:hAnsi="標楷體" w:hint="eastAsia"/>
          <w:b/>
          <w:sz w:val="28"/>
          <w:szCs w:val="28"/>
        </w:rPr>
        <w:t>所以它的影響較大。</w:t>
      </w:r>
      <w:proofErr w:type="gramStart"/>
      <w:r w:rsidR="00F93D04" w:rsidRPr="00F9412A">
        <w:rPr>
          <w:rFonts w:ascii="標楷體" w:eastAsia="標楷體" w:hAnsi="標楷體" w:hint="eastAsia"/>
          <w:b/>
          <w:sz w:val="28"/>
          <w:szCs w:val="28"/>
        </w:rPr>
        <w:t>總之</w:t>
      </w:r>
      <w:r w:rsidR="00F36294" w:rsidRPr="00F9412A">
        <w:rPr>
          <w:rFonts w:ascii="標楷體" w:eastAsia="標楷體" w:hAnsi="標楷體" w:hint="eastAsia"/>
          <w:b/>
          <w:sz w:val="28"/>
          <w:szCs w:val="28"/>
        </w:rPr>
        <w:t>，</w:t>
      </w:r>
      <w:proofErr w:type="gramEnd"/>
      <w:r w:rsidR="00F93D04" w:rsidRPr="00F9412A">
        <w:rPr>
          <w:rFonts w:ascii="標楷體" w:eastAsia="標楷體" w:hAnsi="標楷體" w:hint="eastAsia"/>
          <w:b/>
          <w:sz w:val="28"/>
          <w:szCs w:val="28"/>
        </w:rPr>
        <w:t>頻寬將比單由</w:t>
      </w:r>
      <w:r w:rsidR="00F36294" w:rsidRPr="00F9412A">
        <w:rPr>
          <w:rFonts w:ascii="標楷體" w:eastAsia="標楷體" w:hAnsi="標楷體"/>
          <w:b/>
          <w:position w:val="-16"/>
          <w:sz w:val="28"/>
          <w:szCs w:val="28"/>
        </w:rPr>
        <w:object w:dxaOrig="380" w:dyaOrig="420">
          <v:shape id="_x0000_i1171" type="#_x0000_t75" style="width:19pt;height:21.3pt" o:ole="">
            <v:imagedata r:id="rId294" o:title=""/>
          </v:shape>
          <o:OLEObject Type="Embed" ProgID="Equation.3" ShapeID="_x0000_i1171" DrawAspect="Content" ObjectID="_1634641799" r:id="rId298"/>
        </w:object>
      </w:r>
      <w:r w:rsidR="00F93D04" w:rsidRPr="00F9412A">
        <w:rPr>
          <w:rFonts w:ascii="標楷體" w:eastAsia="標楷體" w:hAnsi="標楷體" w:hint="eastAsia"/>
          <w:b/>
          <w:sz w:val="28"/>
          <w:szCs w:val="28"/>
        </w:rPr>
        <w:t>所決定</w:t>
      </w:r>
      <w:proofErr w:type="gramStart"/>
      <w:r w:rsidR="00F93D04" w:rsidRPr="00F9412A">
        <w:rPr>
          <w:rFonts w:ascii="標楷體" w:eastAsia="標楷體" w:hAnsi="標楷體" w:hint="eastAsia"/>
          <w:b/>
          <w:sz w:val="28"/>
          <w:szCs w:val="28"/>
        </w:rPr>
        <w:t>的要窄</w:t>
      </w:r>
      <w:proofErr w:type="gramEnd"/>
      <w:r w:rsidR="00F93D04" w:rsidRPr="00F9412A">
        <w:rPr>
          <w:rFonts w:ascii="標楷體" w:eastAsia="標楷體" w:hAnsi="標楷體" w:hint="eastAsia"/>
          <w:b/>
          <w:sz w:val="28"/>
          <w:szCs w:val="28"/>
        </w:rPr>
        <w:t>。事實上</w:t>
      </w:r>
      <w:r w:rsidR="00F36294" w:rsidRPr="00F9412A">
        <w:rPr>
          <w:rFonts w:ascii="標楷體" w:eastAsia="標楷體" w:hAnsi="標楷體" w:hint="eastAsia"/>
          <w:b/>
          <w:sz w:val="28"/>
          <w:szCs w:val="28"/>
        </w:rPr>
        <w:t>，</w:t>
      </w:r>
      <w:r w:rsidR="00F93D04" w:rsidRPr="00F9412A">
        <w:rPr>
          <w:rFonts w:ascii="標楷體" w:eastAsia="標楷體" w:hAnsi="標楷體" w:hint="eastAsia"/>
          <w:b/>
          <w:sz w:val="28"/>
          <w:szCs w:val="28"/>
        </w:rPr>
        <w:t>根據這些網路的參數值</w:t>
      </w:r>
      <w:r w:rsidR="00F36294" w:rsidRPr="00F9412A">
        <w:rPr>
          <w:rFonts w:ascii="標楷體" w:eastAsia="標楷體" w:hAnsi="標楷體" w:hint="eastAsia"/>
          <w:b/>
          <w:sz w:val="28"/>
          <w:szCs w:val="28"/>
        </w:rPr>
        <w:t>計</w:t>
      </w:r>
      <w:r w:rsidR="00F93D04" w:rsidRPr="00F9412A">
        <w:rPr>
          <w:rFonts w:ascii="標楷體" w:eastAsia="標楷體" w:hAnsi="標楷體" w:hint="eastAsia"/>
          <w:b/>
          <w:sz w:val="28"/>
          <w:szCs w:val="28"/>
        </w:rPr>
        <w:t>算</w:t>
      </w:r>
      <w:r w:rsidR="00F36294" w:rsidRPr="00F9412A">
        <w:rPr>
          <w:rFonts w:ascii="標楷體" w:eastAsia="標楷體" w:hAnsi="標楷體" w:hint="eastAsia"/>
          <w:b/>
          <w:sz w:val="28"/>
          <w:szCs w:val="28"/>
        </w:rPr>
        <w:t>，</w:t>
      </w:r>
      <w:r w:rsidR="00F93D04" w:rsidRPr="00F9412A">
        <w:rPr>
          <w:rFonts w:ascii="標楷體" w:eastAsia="標楷體" w:hAnsi="標楷體" w:hint="eastAsia"/>
          <w:b/>
          <w:sz w:val="28"/>
          <w:szCs w:val="28"/>
        </w:rPr>
        <w:t>其高截止頻率相當接近</w:t>
      </w:r>
      <w:r w:rsidR="00F36294" w:rsidRPr="00F9412A">
        <w:rPr>
          <w:rFonts w:ascii="Times New Roman" w:eastAsia="標楷體" w:hAnsi="Times New Roman"/>
          <w:b/>
          <w:sz w:val="28"/>
          <w:szCs w:val="28"/>
        </w:rPr>
        <w:t>600KHz</w:t>
      </w:r>
      <w:r w:rsidR="00F93D04" w:rsidRPr="00F9412A">
        <w:rPr>
          <w:rFonts w:ascii="標楷體" w:eastAsia="標楷體" w:hAnsi="標楷體" w:hint="eastAsia"/>
          <w:b/>
          <w:sz w:val="28"/>
          <w:szCs w:val="28"/>
        </w:rPr>
        <w:t>。所以</w:t>
      </w:r>
      <w:r w:rsidR="00E35D58" w:rsidRPr="00F9412A">
        <w:rPr>
          <w:rFonts w:ascii="標楷體" w:eastAsia="標楷體" w:hAnsi="標楷體" w:hint="eastAsia"/>
          <w:b/>
          <w:sz w:val="28"/>
          <w:szCs w:val="28"/>
        </w:rPr>
        <w:t>，</w:t>
      </w:r>
      <w:r w:rsidR="00F93D04" w:rsidRPr="00F9412A">
        <w:rPr>
          <w:rFonts w:ascii="標楷體" w:eastAsia="標楷體" w:hAnsi="標楷體" w:hint="eastAsia"/>
          <w:b/>
          <w:sz w:val="28"/>
          <w:szCs w:val="28"/>
        </w:rPr>
        <w:t>通當最低的高截止頻率就決定了系統可能的最大頻寬。</w:t>
      </w:r>
      <w:r w:rsidR="00F36294" w:rsidRPr="00F9412A">
        <w:rPr>
          <w:rFonts w:ascii="Times New Roman" w:eastAsia="標楷體" w:hAnsi="Times New Roman" w:hint="eastAsia"/>
          <w:b/>
          <w:sz w:val="28"/>
          <w:szCs w:val="28"/>
        </w:rPr>
        <w:t>為了得到全部的頻率區域的</w:t>
      </w:r>
      <w:r w:rsidR="00F36294" w:rsidRPr="00F9412A">
        <w:rPr>
          <w:rFonts w:ascii="Times New Roman" w:eastAsia="標楷體" w:hAnsi="Times New Roman" w:hint="eastAsia"/>
          <w:b/>
          <w:sz w:val="28"/>
          <w:szCs w:val="28"/>
        </w:rPr>
        <w:t>ORCAD</w:t>
      </w:r>
      <w:r w:rsidR="00F36294" w:rsidRPr="00F9412A">
        <w:rPr>
          <w:rFonts w:ascii="Times New Roman" w:eastAsia="標楷體" w:hAnsi="Times New Roman" w:hint="eastAsia"/>
          <w:b/>
          <w:sz w:val="28"/>
          <w:szCs w:val="28"/>
        </w:rPr>
        <w:t>模擬分析，寄生電容必須加到模擬電路中，如圖</w:t>
      </w:r>
      <w:r w:rsidR="00E311BD" w:rsidRPr="00F9412A">
        <w:rPr>
          <w:rFonts w:ascii="Times New Roman" w:eastAsia="標楷體" w:hAnsi="Times New Roman" w:hint="eastAsia"/>
          <w:b/>
          <w:sz w:val="28"/>
          <w:szCs w:val="28"/>
        </w:rPr>
        <w:t>(</w:t>
      </w:r>
      <w:r w:rsidR="0054040A">
        <w:rPr>
          <w:rFonts w:ascii="Times New Roman" w:eastAsia="標楷體" w:hAnsi="Times New Roman" w:hint="eastAsia"/>
          <w:b/>
          <w:sz w:val="28"/>
          <w:szCs w:val="28"/>
        </w:rPr>
        <w:t>2-</w:t>
      </w:r>
      <w:r w:rsidR="00E311BD" w:rsidRPr="00F9412A">
        <w:rPr>
          <w:rFonts w:ascii="Times New Roman" w:eastAsia="標楷體" w:hAnsi="Times New Roman" w:hint="eastAsia"/>
          <w:b/>
          <w:sz w:val="28"/>
          <w:szCs w:val="28"/>
        </w:rPr>
        <w:t>14</w:t>
      </w:r>
      <w:r w:rsidR="00F36294" w:rsidRPr="00F9412A">
        <w:rPr>
          <w:rFonts w:ascii="Times New Roman" w:eastAsia="標楷體" w:hAnsi="Times New Roman" w:hint="eastAsia"/>
          <w:b/>
          <w:sz w:val="28"/>
          <w:szCs w:val="28"/>
        </w:rPr>
        <w:t>)</w:t>
      </w:r>
      <w:r w:rsidR="00F36294" w:rsidRPr="00F9412A">
        <w:rPr>
          <w:rFonts w:ascii="Times New Roman" w:eastAsia="標楷體" w:hAnsi="Times New Roman" w:hint="eastAsia"/>
          <w:b/>
          <w:sz w:val="28"/>
          <w:szCs w:val="28"/>
        </w:rPr>
        <w:t>所示</w:t>
      </w:r>
      <w:r w:rsidR="00256CF8" w:rsidRPr="00F9412A">
        <w:rPr>
          <w:rFonts w:ascii="Times New Roman" w:eastAsia="標楷體" w:hAnsi="Times New Roman" w:hint="eastAsia"/>
          <w:b/>
          <w:sz w:val="28"/>
          <w:szCs w:val="28"/>
        </w:rPr>
        <w:t>。</w:t>
      </w:r>
      <w:r w:rsidR="00F36294" w:rsidRPr="00F9412A">
        <w:rPr>
          <w:rFonts w:ascii="Times New Roman" w:eastAsia="標楷體" w:hAnsi="Times New Roman" w:hint="eastAsia"/>
          <w:b/>
          <w:sz w:val="28"/>
          <w:szCs w:val="28"/>
        </w:rPr>
        <w:t>圖</w:t>
      </w:r>
      <w:r w:rsidR="00256CF8" w:rsidRPr="00F9412A">
        <w:rPr>
          <w:rFonts w:ascii="Times New Roman" w:eastAsia="標楷體" w:hAnsi="Times New Roman" w:hint="eastAsia"/>
          <w:b/>
          <w:sz w:val="28"/>
          <w:szCs w:val="28"/>
        </w:rPr>
        <w:t>(</w:t>
      </w:r>
      <w:r w:rsidR="0054040A">
        <w:rPr>
          <w:rFonts w:ascii="Times New Roman" w:eastAsia="標楷體" w:hAnsi="Times New Roman" w:hint="eastAsia"/>
          <w:b/>
          <w:sz w:val="28"/>
          <w:szCs w:val="28"/>
        </w:rPr>
        <w:t>2-</w:t>
      </w:r>
      <w:r w:rsidR="00256CF8" w:rsidRPr="00F9412A">
        <w:rPr>
          <w:rFonts w:ascii="Times New Roman" w:eastAsia="標楷體" w:hAnsi="Times New Roman" w:hint="eastAsia"/>
          <w:b/>
          <w:sz w:val="28"/>
          <w:szCs w:val="28"/>
        </w:rPr>
        <w:t>15</w:t>
      </w:r>
      <w:r w:rsidR="00F36294" w:rsidRPr="00F9412A">
        <w:rPr>
          <w:rFonts w:ascii="Times New Roman" w:eastAsia="標楷體" w:hAnsi="Times New Roman" w:hint="eastAsia"/>
          <w:b/>
          <w:sz w:val="28"/>
          <w:szCs w:val="28"/>
        </w:rPr>
        <w:t>)</w:t>
      </w:r>
      <w:r w:rsidR="00256CF8" w:rsidRPr="00F9412A">
        <w:rPr>
          <w:rFonts w:ascii="Times New Roman" w:eastAsia="標楷體" w:hAnsi="Times New Roman" w:hint="eastAsia"/>
          <w:b/>
          <w:sz w:val="28"/>
          <w:szCs w:val="28"/>
        </w:rPr>
        <w:t>為其模擬結果</w:t>
      </w:r>
      <w:r w:rsidR="00256CF8" w:rsidRPr="00F9412A">
        <w:rPr>
          <w:rFonts w:ascii="Times New Roman" w:eastAsia="標楷體" w:hAnsi="Times New Roman"/>
          <w:b/>
          <w:sz w:val="28"/>
          <w:szCs w:val="28"/>
        </w:rPr>
        <w:t>，中頻增益值</w:t>
      </w:r>
      <w:r w:rsidR="00256CF8" w:rsidRPr="00F9412A">
        <w:rPr>
          <w:rFonts w:ascii="Times New Roman" w:eastAsia="標楷體" w:hAnsi="Times New Roman"/>
          <w:b/>
          <w:sz w:val="28"/>
          <w:szCs w:val="28"/>
        </w:rPr>
        <w:t>=35.442dB</w:t>
      </w:r>
      <w:r w:rsidR="00256CF8" w:rsidRPr="00F9412A">
        <w:rPr>
          <w:rFonts w:ascii="Times New Roman" w:eastAsia="標楷體" w:hAnsi="標楷體"/>
          <w:b/>
          <w:sz w:val="28"/>
          <w:szCs w:val="28"/>
        </w:rPr>
        <w:t>、</w:t>
      </w:r>
      <w:r w:rsidR="00256CF8" w:rsidRPr="00F9412A">
        <w:rPr>
          <w:rFonts w:ascii="Times New Roman" w:eastAsia="標楷體" w:hAnsi="Times New Roman"/>
          <w:b/>
          <w:position w:val="-14"/>
          <w:sz w:val="28"/>
          <w:szCs w:val="28"/>
        </w:rPr>
        <w:object w:dxaOrig="720" w:dyaOrig="380">
          <v:shape id="_x0000_i1172" type="#_x0000_t75" style="width:36.3pt;height:19pt" o:ole="">
            <v:imagedata r:id="rId299" o:title=""/>
          </v:shape>
          <o:OLEObject Type="Embed" ProgID="Equation.DSMT4" ShapeID="_x0000_i1172" DrawAspect="Content" ObjectID="_1634641800" r:id="rId300"/>
        </w:object>
      </w:r>
      <w:r w:rsidR="00256CF8" w:rsidRPr="00F9412A">
        <w:rPr>
          <w:rFonts w:ascii="Times New Roman" w:eastAsia="標楷體" w:hAnsi="Times New Roman"/>
          <w:b/>
          <w:sz w:val="28"/>
          <w:szCs w:val="28"/>
        </w:rPr>
        <w:t>=383.946Hz</w:t>
      </w:r>
      <w:r w:rsidR="00256CF8" w:rsidRPr="00F9412A">
        <w:rPr>
          <w:rFonts w:ascii="Times New Roman" w:eastAsia="標楷體" w:hAnsi="標楷體"/>
          <w:b/>
          <w:sz w:val="28"/>
          <w:szCs w:val="28"/>
        </w:rPr>
        <w:t>，</w:t>
      </w:r>
      <w:r w:rsidR="00256CF8" w:rsidRPr="00F9412A">
        <w:rPr>
          <w:rFonts w:ascii="Times New Roman" w:eastAsia="標楷體" w:hAnsi="Times New Roman"/>
          <w:b/>
          <w:position w:val="-14"/>
          <w:sz w:val="28"/>
          <w:szCs w:val="28"/>
        </w:rPr>
        <w:object w:dxaOrig="760" w:dyaOrig="380">
          <v:shape id="_x0000_i1173" type="#_x0000_t75" style="width:38pt;height:19pt" o:ole="">
            <v:imagedata r:id="rId301" o:title=""/>
          </v:shape>
          <o:OLEObject Type="Embed" ProgID="Equation.DSMT4" ShapeID="_x0000_i1173" DrawAspect="Content" ObjectID="_1634641801" r:id="rId302"/>
        </w:object>
      </w:r>
      <w:r w:rsidR="00256CF8" w:rsidRPr="00F9412A">
        <w:rPr>
          <w:rFonts w:ascii="Times New Roman" w:eastAsia="標楷體" w:hAnsi="Times New Roman"/>
          <w:b/>
          <w:sz w:val="28"/>
          <w:szCs w:val="28"/>
        </w:rPr>
        <w:t>=304.191KH</w:t>
      </w:r>
      <w:r w:rsidR="00256CF8" w:rsidRPr="00F9412A">
        <w:rPr>
          <w:rFonts w:ascii="標楷體" w:eastAsia="標楷體" w:hAnsi="標楷體"/>
          <w:b/>
          <w:sz w:val="28"/>
          <w:szCs w:val="28"/>
        </w:rPr>
        <w:t>z</w:t>
      </w:r>
      <w:r w:rsidR="00256CF8" w:rsidRPr="00F9412A">
        <w:rPr>
          <w:rFonts w:ascii="標楷體" w:eastAsia="標楷體" w:hAnsi="標楷體" w:hint="eastAsia"/>
          <w:b/>
          <w:sz w:val="28"/>
          <w:szCs w:val="28"/>
        </w:rPr>
        <w:t>，模擬值與計算值有一些差異，其主要原因</w:t>
      </w:r>
      <w:proofErr w:type="gramStart"/>
      <w:r w:rsidR="00256CF8" w:rsidRPr="00F9412A">
        <w:rPr>
          <w:rFonts w:ascii="標楷體" w:eastAsia="標楷體" w:hAnsi="標楷體" w:hint="eastAsia"/>
          <w:b/>
          <w:sz w:val="28"/>
          <w:szCs w:val="28"/>
        </w:rPr>
        <w:t>還是等效輸入</w:t>
      </w:r>
      <w:proofErr w:type="gramEnd"/>
      <w:r w:rsidR="00256CF8" w:rsidRPr="00F9412A">
        <w:rPr>
          <w:rFonts w:ascii="標楷體" w:eastAsia="標楷體" w:hAnsi="標楷體" w:hint="eastAsia"/>
          <w:b/>
          <w:sz w:val="28"/>
          <w:szCs w:val="28"/>
        </w:rPr>
        <w:t>電阻及</w:t>
      </w:r>
      <w:r w:rsidR="00256CF8" w:rsidRPr="00F9412A">
        <w:rPr>
          <w:rFonts w:ascii="Times New Roman" w:eastAsia="標楷體" w:hAnsi="Times New Roman"/>
          <w:b/>
          <w:sz w:val="28"/>
          <w:szCs w:val="28"/>
        </w:rPr>
        <w:t>BJT</w:t>
      </w:r>
      <w:r w:rsidR="00256CF8" w:rsidRPr="00F9412A">
        <w:rPr>
          <w:rFonts w:ascii="標楷體" w:eastAsia="標楷體" w:hAnsi="標楷體" w:hint="eastAsia"/>
          <w:b/>
          <w:sz w:val="28"/>
          <w:szCs w:val="28"/>
        </w:rPr>
        <w:t>內部電容的影響。</w:t>
      </w:r>
    </w:p>
    <w:p w:rsidR="00B24CE2" w:rsidRPr="00F9412A" w:rsidRDefault="006662D3" w:rsidP="00DB2A0E">
      <w:pPr>
        <w:tabs>
          <w:tab w:val="left" w:pos="600"/>
        </w:tabs>
        <w:spacing w:after="0" w:line="360" w:lineRule="auto"/>
        <w:jc w:val="center"/>
        <w:rPr>
          <w:rFonts w:ascii="Times New Roman" w:eastAsia="標楷體" w:hAnsi="Times New Roman"/>
          <w:b/>
          <w:sz w:val="28"/>
          <w:szCs w:val="28"/>
        </w:rPr>
      </w:pPr>
      <w:r w:rsidRPr="00F9412A">
        <w:rPr>
          <w:rFonts w:ascii="Times New Roman" w:eastAsia="標楷體" w:hAnsi="Times New Roman"/>
          <w:b/>
          <w:noProof/>
          <w:sz w:val="28"/>
          <w:szCs w:val="28"/>
        </w:rPr>
        <w:drawing>
          <wp:inline distT="0" distB="0" distL="0" distR="0">
            <wp:extent cx="6115050" cy="2667000"/>
            <wp:effectExtent l="0" t="0" r="0" b="0"/>
            <wp:docPr id="164" name="圖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6115050" cy="2667000"/>
                    </a:xfrm>
                    <a:prstGeom prst="rect">
                      <a:avLst/>
                    </a:prstGeom>
                    <a:noFill/>
                    <a:ln>
                      <a:noFill/>
                    </a:ln>
                  </pic:spPr>
                </pic:pic>
              </a:graphicData>
            </a:graphic>
          </wp:inline>
        </w:drawing>
      </w:r>
    </w:p>
    <w:p w:rsidR="00B24CE2" w:rsidRPr="00F9412A" w:rsidRDefault="00F36294" w:rsidP="00DB2A0E">
      <w:pPr>
        <w:tabs>
          <w:tab w:val="left" w:pos="600"/>
        </w:tabs>
        <w:spacing w:after="0" w:line="360" w:lineRule="auto"/>
        <w:jc w:val="center"/>
        <w:rPr>
          <w:rFonts w:ascii="Times New Roman" w:eastAsia="標楷體" w:hAnsi="Times New Roman"/>
          <w:b/>
          <w:sz w:val="28"/>
          <w:szCs w:val="28"/>
        </w:rPr>
      </w:pPr>
      <w:r w:rsidRPr="00F9412A">
        <w:rPr>
          <w:rFonts w:ascii="Times New Roman" w:eastAsia="標楷體" w:hAnsi="Times New Roman"/>
          <w:b/>
          <w:sz w:val="28"/>
          <w:szCs w:val="28"/>
        </w:rPr>
        <w:t>圖</w:t>
      </w:r>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Pr="00F9412A">
        <w:rPr>
          <w:rFonts w:ascii="Times New Roman" w:eastAsia="標楷體" w:hAnsi="Times New Roman"/>
          <w:b/>
          <w:sz w:val="28"/>
          <w:szCs w:val="28"/>
        </w:rPr>
        <w:t>15)</w:t>
      </w:r>
      <w:r w:rsidRPr="00F9412A">
        <w:rPr>
          <w:rFonts w:ascii="Times New Roman" w:eastAsia="標楷體" w:hAnsi="Times New Roman"/>
          <w:b/>
          <w:sz w:val="28"/>
          <w:szCs w:val="28"/>
        </w:rPr>
        <w:t>：</w:t>
      </w:r>
      <w:r w:rsidR="00E311BD" w:rsidRPr="00F9412A">
        <w:rPr>
          <w:rFonts w:ascii="標楷體" w:eastAsia="標楷體" w:hAnsi="標楷體" w:hint="eastAsia"/>
          <w:b/>
          <w:sz w:val="28"/>
          <w:szCs w:val="28"/>
        </w:rPr>
        <w:t>電路頻率響應</w:t>
      </w:r>
      <w:r w:rsidR="00E311BD" w:rsidRPr="00F9412A">
        <w:rPr>
          <w:rFonts w:ascii="Times New Roman" w:eastAsia="標楷體" w:hAnsi="Times New Roman" w:hint="eastAsia"/>
          <w:b/>
          <w:sz w:val="28"/>
          <w:szCs w:val="28"/>
        </w:rPr>
        <w:t>模擬結果</w:t>
      </w:r>
      <w:r w:rsidR="003F5E0C" w:rsidRPr="00F9412A">
        <w:rPr>
          <w:rFonts w:ascii="Times New Roman" w:eastAsia="標楷體" w:hAnsi="Times New Roman" w:hint="eastAsia"/>
          <w:b/>
          <w:sz w:val="28"/>
          <w:szCs w:val="28"/>
        </w:rPr>
        <w:t>(</w:t>
      </w:r>
      <w:r w:rsidR="003F5E0C" w:rsidRPr="00F9412A">
        <w:rPr>
          <w:rFonts w:ascii="Times New Roman" w:eastAsia="標楷體" w:hAnsi="Times New Roman" w:hint="eastAsia"/>
          <w:b/>
          <w:sz w:val="28"/>
          <w:szCs w:val="28"/>
        </w:rPr>
        <w:t>增益對頻率</w:t>
      </w:r>
      <w:r w:rsidR="003F5E0C" w:rsidRPr="00F9412A">
        <w:rPr>
          <w:rFonts w:ascii="Times New Roman" w:eastAsia="標楷體" w:hAnsi="Times New Roman" w:hint="eastAsia"/>
          <w:b/>
          <w:sz w:val="28"/>
          <w:szCs w:val="28"/>
        </w:rPr>
        <w:t>)</w:t>
      </w:r>
    </w:p>
    <w:p w:rsidR="00E311BD" w:rsidRPr="00F9412A" w:rsidRDefault="006662D3" w:rsidP="00DB2A0E">
      <w:pPr>
        <w:tabs>
          <w:tab w:val="left" w:pos="600"/>
        </w:tabs>
        <w:spacing w:after="0" w:line="360" w:lineRule="auto"/>
        <w:jc w:val="center"/>
        <w:rPr>
          <w:rFonts w:ascii="Times New Roman" w:eastAsia="標楷體" w:hAnsi="Times New Roman"/>
          <w:b/>
          <w:sz w:val="28"/>
          <w:szCs w:val="28"/>
        </w:rPr>
      </w:pPr>
      <w:r w:rsidRPr="00F9412A">
        <w:rPr>
          <w:rFonts w:ascii="Times New Roman" w:eastAsia="標楷體" w:hAnsi="Times New Roman"/>
          <w:b/>
          <w:noProof/>
          <w:sz w:val="28"/>
          <w:szCs w:val="28"/>
        </w:rPr>
        <w:lastRenderedPageBreak/>
        <w:drawing>
          <wp:inline distT="0" distB="0" distL="0" distR="0">
            <wp:extent cx="6115050" cy="2667000"/>
            <wp:effectExtent l="0" t="0" r="0" b="0"/>
            <wp:docPr id="165" name="圖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6115050" cy="2667000"/>
                    </a:xfrm>
                    <a:prstGeom prst="rect">
                      <a:avLst/>
                    </a:prstGeom>
                    <a:noFill/>
                    <a:ln>
                      <a:noFill/>
                    </a:ln>
                  </pic:spPr>
                </pic:pic>
              </a:graphicData>
            </a:graphic>
          </wp:inline>
        </w:drawing>
      </w:r>
    </w:p>
    <w:p w:rsidR="00F36294" w:rsidRPr="00F9412A" w:rsidRDefault="00B24CE2" w:rsidP="00DB2A0E">
      <w:pPr>
        <w:tabs>
          <w:tab w:val="left" w:pos="600"/>
        </w:tabs>
        <w:spacing w:after="0" w:line="360" w:lineRule="auto"/>
        <w:jc w:val="center"/>
        <w:rPr>
          <w:rFonts w:ascii="Times New Roman" w:eastAsia="標楷體" w:hAnsi="Times New Roman"/>
          <w:b/>
          <w:sz w:val="28"/>
          <w:szCs w:val="28"/>
        </w:rPr>
      </w:pPr>
      <w:r w:rsidRPr="00F9412A">
        <w:rPr>
          <w:rFonts w:ascii="Times New Roman" w:eastAsia="標楷體" w:hAnsi="Times New Roman" w:hint="eastAsia"/>
          <w:b/>
          <w:sz w:val="28"/>
          <w:szCs w:val="28"/>
        </w:rPr>
        <w:t>圖</w:t>
      </w:r>
      <w:r w:rsidRPr="00F9412A">
        <w:rPr>
          <w:rFonts w:ascii="Times New Roman" w:eastAsia="標楷體" w:hAnsi="Times New Roman" w:hint="eastAsia"/>
          <w:b/>
          <w:sz w:val="28"/>
          <w:szCs w:val="28"/>
        </w:rPr>
        <w:t>(</w:t>
      </w:r>
      <w:r w:rsidR="0054040A">
        <w:rPr>
          <w:rFonts w:ascii="Times New Roman" w:eastAsia="標楷體" w:hAnsi="Times New Roman" w:hint="eastAsia"/>
          <w:b/>
          <w:sz w:val="28"/>
          <w:szCs w:val="28"/>
        </w:rPr>
        <w:t>2-</w:t>
      </w:r>
      <w:r w:rsidRPr="00F9412A">
        <w:rPr>
          <w:rFonts w:ascii="Times New Roman" w:eastAsia="標楷體" w:hAnsi="Times New Roman" w:hint="eastAsia"/>
          <w:b/>
          <w:sz w:val="28"/>
          <w:szCs w:val="28"/>
        </w:rPr>
        <w:t>16)</w:t>
      </w:r>
      <w:r w:rsidRPr="00F9412A">
        <w:rPr>
          <w:rFonts w:ascii="標楷體" w:eastAsia="標楷體" w:hAnsi="標楷體" w:hint="eastAsia"/>
          <w:b/>
          <w:sz w:val="28"/>
          <w:szCs w:val="28"/>
        </w:rPr>
        <w:t>：電路頻率響應</w:t>
      </w:r>
      <w:r w:rsidRPr="00F9412A">
        <w:rPr>
          <w:rFonts w:ascii="Times New Roman" w:eastAsia="標楷體" w:hAnsi="Times New Roman" w:hint="eastAsia"/>
          <w:b/>
          <w:sz w:val="28"/>
          <w:szCs w:val="28"/>
        </w:rPr>
        <w:t>模擬結果</w:t>
      </w:r>
      <w:r w:rsidR="003F5E0C" w:rsidRPr="00F9412A">
        <w:rPr>
          <w:rFonts w:ascii="Times New Roman" w:eastAsia="標楷體" w:hAnsi="Times New Roman" w:hint="eastAsia"/>
          <w:b/>
          <w:sz w:val="28"/>
          <w:szCs w:val="28"/>
        </w:rPr>
        <w:t>(</w:t>
      </w:r>
      <w:r w:rsidR="003F5E0C" w:rsidRPr="00F9412A">
        <w:rPr>
          <w:rFonts w:ascii="Times New Roman" w:eastAsia="標楷體" w:hAnsi="Times New Roman" w:hint="eastAsia"/>
          <w:b/>
          <w:sz w:val="28"/>
          <w:szCs w:val="28"/>
        </w:rPr>
        <w:t>相位對頻率</w:t>
      </w:r>
      <w:r w:rsidR="003F5E0C" w:rsidRPr="00F9412A">
        <w:rPr>
          <w:rFonts w:ascii="Times New Roman" w:eastAsia="標楷體" w:hAnsi="Times New Roman" w:hint="eastAsia"/>
          <w:b/>
          <w:sz w:val="28"/>
          <w:szCs w:val="28"/>
        </w:rPr>
        <w:t>)</w:t>
      </w:r>
    </w:p>
    <w:p w:rsidR="0088368A" w:rsidRPr="00F9412A" w:rsidRDefault="0088368A" w:rsidP="00DB2A0E">
      <w:pPr>
        <w:tabs>
          <w:tab w:val="left" w:pos="600"/>
        </w:tabs>
        <w:spacing w:after="0" w:line="360" w:lineRule="auto"/>
        <w:jc w:val="center"/>
        <w:rPr>
          <w:rFonts w:ascii="Times New Roman" w:eastAsia="標楷體" w:hAnsi="Times New Roman"/>
          <w:b/>
          <w:sz w:val="28"/>
          <w:szCs w:val="28"/>
        </w:rPr>
      </w:pPr>
    </w:p>
    <w:p w:rsidR="00F93D04" w:rsidRPr="00F9412A" w:rsidRDefault="00E35D58" w:rsidP="00DB2A0E">
      <w:pPr>
        <w:tabs>
          <w:tab w:val="left" w:pos="600"/>
        </w:tabs>
        <w:spacing w:after="0" w:line="360" w:lineRule="auto"/>
        <w:rPr>
          <w:rFonts w:ascii="Times New Roman" w:eastAsia="標楷體" w:hAnsi="Times New Roman"/>
          <w:b/>
          <w:color w:val="0000CC"/>
          <w:sz w:val="28"/>
          <w:szCs w:val="28"/>
        </w:rPr>
      </w:pPr>
      <w:r w:rsidRPr="00F9412A">
        <w:rPr>
          <w:rFonts w:ascii="Times New Roman" w:eastAsia="標楷體" w:hAnsi="Times New Roman"/>
          <w:b/>
          <w:color w:val="0000CC"/>
          <w:sz w:val="28"/>
          <w:szCs w:val="28"/>
        </w:rPr>
        <w:t>2.3FET</w:t>
      </w:r>
      <w:r w:rsidR="00F93D04" w:rsidRPr="00F9412A">
        <w:rPr>
          <w:rFonts w:ascii="Times New Roman" w:eastAsia="標楷體" w:hAnsi="Times New Roman"/>
          <w:b/>
          <w:color w:val="0000CC"/>
          <w:sz w:val="28"/>
          <w:szCs w:val="28"/>
        </w:rPr>
        <w:t>放大器的高頻響應</w:t>
      </w:r>
    </w:p>
    <w:p w:rsidR="00F93D04" w:rsidRPr="00F9412A" w:rsidRDefault="00E35D58" w:rsidP="00DB2A0E">
      <w:pPr>
        <w:tabs>
          <w:tab w:val="left" w:pos="600"/>
        </w:tabs>
        <w:spacing w:after="0" w:line="360" w:lineRule="auto"/>
        <w:rPr>
          <w:rFonts w:ascii="標楷體" w:eastAsia="標楷體" w:hAnsi="標楷體"/>
          <w:b/>
          <w:sz w:val="28"/>
          <w:szCs w:val="28"/>
        </w:rPr>
      </w:pPr>
      <w:r w:rsidRPr="00F9412A">
        <w:rPr>
          <w:rFonts w:ascii="Times New Roman" w:eastAsia="標楷體" w:hAnsi="Times New Roman"/>
          <w:b/>
          <w:sz w:val="28"/>
          <w:szCs w:val="28"/>
        </w:rPr>
        <w:t>FET</w:t>
      </w:r>
      <w:r w:rsidR="00C41D1D">
        <w:rPr>
          <w:rFonts w:ascii="標楷體" w:eastAsia="標楷體" w:hAnsi="標楷體" w:hint="eastAsia"/>
          <w:b/>
          <w:sz w:val="28"/>
          <w:szCs w:val="28"/>
        </w:rPr>
        <w:t>放大器高響應</w:t>
      </w:r>
      <w:r w:rsidR="00F93D04" w:rsidRPr="00F9412A">
        <w:rPr>
          <w:rFonts w:ascii="標楷體" w:eastAsia="標楷體" w:hAnsi="標楷體" w:hint="eastAsia"/>
          <w:b/>
          <w:sz w:val="28"/>
          <w:szCs w:val="28"/>
        </w:rPr>
        <w:t>分析與前面</w:t>
      </w:r>
      <w:r w:rsidR="001D37F3" w:rsidRPr="00F9412A">
        <w:rPr>
          <w:rFonts w:ascii="Times New Roman" w:eastAsia="標楷體" w:hAnsi="Times New Roman"/>
          <w:b/>
          <w:sz w:val="28"/>
          <w:szCs w:val="28"/>
        </w:rPr>
        <w:t>BJT</w:t>
      </w:r>
      <w:r w:rsidR="00F93D04" w:rsidRPr="00F9412A">
        <w:rPr>
          <w:rFonts w:ascii="標楷體" w:eastAsia="標楷體" w:hAnsi="標楷體" w:hint="eastAsia"/>
          <w:b/>
          <w:sz w:val="28"/>
          <w:szCs w:val="28"/>
        </w:rPr>
        <w:t>放大</w:t>
      </w:r>
      <w:r w:rsidR="00D02DFA" w:rsidRPr="00F9412A">
        <w:rPr>
          <w:rFonts w:ascii="標楷體" w:eastAsia="標楷體" w:hAnsi="標楷體" w:hint="eastAsia"/>
          <w:b/>
          <w:sz w:val="28"/>
          <w:szCs w:val="28"/>
        </w:rPr>
        <w:t>器</w:t>
      </w:r>
      <w:r w:rsidR="00F93D04" w:rsidRPr="00F9412A">
        <w:rPr>
          <w:rFonts w:ascii="標楷體" w:eastAsia="標楷體" w:hAnsi="標楷體" w:hint="eastAsia"/>
          <w:b/>
          <w:sz w:val="28"/>
          <w:szCs w:val="28"/>
        </w:rPr>
        <w:t>分析方式很類似。在圖</w:t>
      </w:r>
      <w:r w:rsidR="001D37F3" w:rsidRPr="00F9412A">
        <w:rPr>
          <w:rFonts w:ascii="Times New Roman" w:eastAsia="標楷體" w:hAnsi="Times New Roman"/>
          <w:b/>
          <w:sz w:val="28"/>
          <w:szCs w:val="28"/>
        </w:rPr>
        <w:t>(</w:t>
      </w:r>
      <w:r w:rsidR="0054040A">
        <w:rPr>
          <w:rFonts w:ascii="Times New Roman" w:eastAsia="標楷體" w:hAnsi="Times New Roman"/>
          <w:b/>
          <w:sz w:val="28"/>
          <w:szCs w:val="28"/>
        </w:rPr>
        <w:t>2-</w:t>
      </w:r>
      <w:r w:rsidR="001D37F3" w:rsidRPr="00F9412A">
        <w:rPr>
          <w:rFonts w:ascii="Times New Roman" w:eastAsia="標楷體" w:hAnsi="Times New Roman"/>
          <w:b/>
          <w:sz w:val="28"/>
          <w:szCs w:val="28"/>
        </w:rPr>
        <w:t>17)</w:t>
      </w:r>
      <w:r w:rsidR="00F93D04" w:rsidRPr="00F9412A">
        <w:rPr>
          <w:rFonts w:ascii="標楷體" w:eastAsia="標楷體" w:hAnsi="標楷體" w:hint="eastAsia"/>
          <w:b/>
          <w:sz w:val="28"/>
          <w:szCs w:val="28"/>
        </w:rPr>
        <w:t>中</w:t>
      </w:r>
      <w:r w:rsidR="001D37F3" w:rsidRPr="00F9412A">
        <w:rPr>
          <w:rFonts w:ascii="標楷體" w:eastAsia="標楷體" w:hAnsi="標楷體" w:hint="eastAsia"/>
          <w:b/>
          <w:sz w:val="28"/>
          <w:szCs w:val="28"/>
        </w:rPr>
        <w:t>，</w:t>
      </w:r>
      <w:r w:rsidR="00C41D1D">
        <w:rPr>
          <w:rFonts w:ascii="標楷體" w:eastAsia="標楷體" w:hAnsi="標楷體" w:hint="eastAsia"/>
          <w:b/>
          <w:sz w:val="28"/>
          <w:szCs w:val="28"/>
        </w:rPr>
        <w:t>包含</w:t>
      </w:r>
      <w:r w:rsidR="00F93D04" w:rsidRPr="00F9412A">
        <w:rPr>
          <w:rFonts w:ascii="標楷體" w:eastAsia="標楷體" w:hAnsi="標楷體" w:hint="eastAsia"/>
          <w:b/>
          <w:sz w:val="28"/>
          <w:szCs w:val="28"/>
        </w:rPr>
        <w:t>接線及元件</w:t>
      </w:r>
      <w:proofErr w:type="gramStart"/>
      <w:r w:rsidR="00F93D04" w:rsidRPr="00F9412A">
        <w:rPr>
          <w:rFonts w:ascii="標楷體" w:eastAsia="標楷體" w:hAnsi="標楷體" w:hint="eastAsia"/>
          <w:b/>
          <w:sz w:val="28"/>
          <w:szCs w:val="28"/>
        </w:rPr>
        <w:t>端點間的電容</w:t>
      </w:r>
      <w:proofErr w:type="gramEnd"/>
      <w:r w:rsidR="001D37F3" w:rsidRPr="00F9412A">
        <w:rPr>
          <w:rFonts w:ascii="標楷體" w:eastAsia="標楷體" w:hAnsi="標楷體" w:hint="eastAsia"/>
          <w:b/>
          <w:sz w:val="28"/>
          <w:szCs w:val="28"/>
        </w:rPr>
        <w:t>，這些電容將會影響高頻放大器的</w:t>
      </w:r>
      <w:r w:rsidR="00F93D04" w:rsidRPr="00F9412A">
        <w:rPr>
          <w:rFonts w:ascii="標楷體" w:eastAsia="標楷體" w:hAnsi="標楷體" w:hint="eastAsia"/>
          <w:b/>
          <w:sz w:val="28"/>
          <w:szCs w:val="28"/>
        </w:rPr>
        <w:t>特性。電容</w:t>
      </w:r>
      <w:r w:rsidR="001D37F3" w:rsidRPr="00F9412A">
        <w:rPr>
          <w:rFonts w:ascii="標楷體" w:eastAsia="標楷體" w:hAnsi="標楷體"/>
          <w:b/>
          <w:position w:val="-16"/>
          <w:sz w:val="28"/>
          <w:szCs w:val="28"/>
        </w:rPr>
        <w:object w:dxaOrig="400" w:dyaOrig="420">
          <v:shape id="_x0000_i1174" type="#_x0000_t75" style="width:20.15pt;height:21.3pt" o:ole="">
            <v:imagedata r:id="rId305" o:title=""/>
          </v:shape>
          <o:OLEObject Type="Embed" ProgID="Equation.3" ShapeID="_x0000_i1174" DrawAspect="Content" ObjectID="_1634641802" r:id="rId306"/>
        </w:object>
      </w:r>
      <w:r w:rsidR="00F93D04" w:rsidRPr="00F9412A">
        <w:rPr>
          <w:rFonts w:ascii="標楷體" w:eastAsia="標楷體" w:hAnsi="標楷體" w:hint="eastAsia"/>
          <w:b/>
          <w:sz w:val="28"/>
          <w:szCs w:val="28"/>
        </w:rPr>
        <w:t>和</w:t>
      </w:r>
      <w:r w:rsidR="001D37F3" w:rsidRPr="00F9412A">
        <w:rPr>
          <w:rFonts w:ascii="標楷體" w:eastAsia="標楷體" w:hAnsi="標楷體"/>
          <w:b/>
          <w:position w:val="-16"/>
          <w:sz w:val="28"/>
          <w:szCs w:val="28"/>
        </w:rPr>
        <w:object w:dxaOrig="420" w:dyaOrig="420">
          <v:shape id="_x0000_i1175" type="#_x0000_t75" style="width:21.3pt;height:21.3pt" o:ole="">
            <v:imagedata r:id="rId307" o:title=""/>
          </v:shape>
          <o:OLEObject Type="Embed" ProgID="Equation.3" ShapeID="_x0000_i1175" DrawAspect="Content" ObjectID="_1634641803" r:id="rId308"/>
        </w:object>
      </w:r>
      <w:r w:rsidR="00F93D04" w:rsidRPr="00F9412A">
        <w:rPr>
          <w:rFonts w:ascii="標楷體" w:eastAsia="標楷體" w:hAnsi="標楷體" w:hint="eastAsia"/>
          <w:b/>
          <w:sz w:val="28"/>
          <w:szCs w:val="28"/>
        </w:rPr>
        <w:t>值通常介</w:t>
      </w:r>
      <w:r w:rsidR="001D37F3" w:rsidRPr="00F9412A">
        <w:rPr>
          <w:rFonts w:ascii="Times New Roman" w:eastAsia="標楷體" w:hAnsi="Times New Roman"/>
          <w:b/>
          <w:sz w:val="28"/>
          <w:szCs w:val="28"/>
        </w:rPr>
        <w:t>於</w:t>
      </w:r>
      <w:r w:rsidR="001D37F3" w:rsidRPr="00F9412A">
        <w:rPr>
          <w:rFonts w:ascii="Times New Roman" w:eastAsia="標楷體" w:hAnsi="Times New Roman"/>
          <w:b/>
          <w:sz w:val="28"/>
          <w:szCs w:val="28"/>
        </w:rPr>
        <w:t>1pF</w:t>
      </w:r>
      <w:r w:rsidR="00F93D04" w:rsidRPr="00F9412A">
        <w:rPr>
          <w:rFonts w:ascii="Times New Roman" w:eastAsia="標楷體" w:hAnsi="Times New Roman"/>
          <w:b/>
          <w:sz w:val="28"/>
          <w:szCs w:val="28"/>
        </w:rPr>
        <w:t>至</w:t>
      </w:r>
      <w:r w:rsidR="001D37F3" w:rsidRPr="00F9412A">
        <w:rPr>
          <w:rFonts w:ascii="Times New Roman" w:eastAsia="標楷體" w:hAnsi="Times New Roman"/>
          <w:b/>
          <w:sz w:val="28"/>
          <w:szCs w:val="28"/>
        </w:rPr>
        <w:t>10pF</w:t>
      </w:r>
      <w:r w:rsidR="001D37F3" w:rsidRPr="00F9412A">
        <w:rPr>
          <w:rFonts w:ascii="Times New Roman" w:eastAsia="標楷體" w:hAnsi="Times New Roman"/>
          <w:b/>
          <w:sz w:val="28"/>
          <w:szCs w:val="28"/>
        </w:rPr>
        <w:t>，</w:t>
      </w:r>
      <w:r w:rsidR="00F93D04" w:rsidRPr="00F9412A">
        <w:rPr>
          <w:rFonts w:ascii="Times New Roman" w:eastAsia="標楷體" w:hAnsi="Times New Roman"/>
          <w:b/>
          <w:sz w:val="28"/>
          <w:szCs w:val="28"/>
        </w:rPr>
        <w:t>而</w:t>
      </w:r>
      <w:r w:rsidR="001D37F3" w:rsidRPr="00F9412A">
        <w:rPr>
          <w:rFonts w:ascii="Times New Roman" w:eastAsia="標楷體" w:hAnsi="Times New Roman"/>
          <w:b/>
          <w:sz w:val="28"/>
          <w:szCs w:val="28"/>
        </w:rPr>
        <w:t>電</w:t>
      </w:r>
      <w:r w:rsidR="00F93D04" w:rsidRPr="00F9412A">
        <w:rPr>
          <w:rFonts w:ascii="Times New Roman" w:eastAsia="標楷體" w:hAnsi="Times New Roman"/>
          <w:b/>
          <w:sz w:val="28"/>
          <w:szCs w:val="28"/>
        </w:rPr>
        <w:t>容</w:t>
      </w:r>
      <w:r w:rsidR="001D37F3" w:rsidRPr="00F9412A">
        <w:rPr>
          <w:rFonts w:ascii="Times New Roman" w:eastAsia="標楷體" w:hAnsi="Times New Roman"/>
          <w:b/>
          <w:position w:val="-12"/>
          <w:sz w:val="28"/>
          <w:szCs w:val="28"/>
        </w:rPr>
        <w:object w:dxaOrig="380" w:dyaOrig="380">
          <v:shape id="_x0000_i1176" type="#_x0000_t75" style="width:19pt;height:19pt" o:ole="">
            <v:imagedata r:id="rId309" o:title=""/>
          </v:shape>
          <o:OLEObject Type="Embed" ProgID="Equation.3" ShapeID="_x0000_i1176" DrawAspect="Content" ObjectID="_1634641804" r:id="rId310"/>
        </w:object>
      </w:r>
      <w:r w:rsidR="00F93D04" w:rsidRPr="00F9412A">
        <w:rPr>
          <w:rFonts w:ascii="Times New Roman" w:eastAsia="標楷體" w:hAnsi="Times New Roman"/>
          <w:b/>
          <w:sz w:val="28"/>
          <w:szCs w:val="28"/>
        </w:rPr>
        <w:t>通常較小</w:t>
      </w:r>
      <w:r w:rsidR="001D37F3" w:rsidRPr="00F9412A">
        <w:rPr>
          <w:rFonts w:ascii="Times New Roman" w:eastAsia="標楷體" w:hAnsi="Times New Roman"/>
          <w:b/>
          <w:sz w:val="28"/>
          <w:szCs w:val="28"/>
        </w:rPr>
        <w:t>，</w:t>
      </w:r>
      <w:r w:rsidR="00F93D04" w:rsidRPr="00F9412A">
        <w:rPr>
          <w:rFonts w:ascii="Times New Roman" w:eastAsia="標楷體" w:hAnsi="Times New Roman"/>
          <w:b/>
          <w:sz w:val="28"/>
          <w:szCs w:val="28"/>
        </w:rPr>
        <w:t>約介於</w:t>
      </w:r>
      <w:r w:rsidR="001D37F3" w:rsidRPr="00F9412A">
        <w:rPr>
          <w:rFonts w:ascii="Times New Roman" w:eastAsia="標楷體" w:hAnsi="Times New Roman"/>
          <w:b/>
          <w:sz w:val="28"/>
          <w:szCs w:val="28"/>
        </w:rPr>
        <w:t>0.1pF</w:t>
      </w:r>
      <w:r w:rsidR="001D37F3" w:rsidRPr="00F9412A">
        <w:rPr>
          <w:rFonts w:ascii="Times New Roman" w:eastAsia="標楷體" w:hAnsi="Times New Roman"/>
          <w:b/>
          <w:sz w:val="28"/>
          <w:szCs w:val="28"/>
        </w:rPr>
        <w:t>至</w:t>
      </w:r>
      <w:r w:rsidR="001D37F3" w:rsidRPr="00F9412A">
        <w:rPr>
          <w:rFonts w:ascii="Times New Roman" w:eastAsia="標楷體" w:hAnsi="Times New Roman"/>
          <w:b/>
          <w:sz w:val="28"/>
          <w:szCs w:val="28"/>
        </w:rPr>
        <w:t>1pF</w:t>
      </w:r>
      <w:r w:rsidR="00F93D04" w:rsidRPr="00F9412A">
        <w:rPr>
          <w:rFonts w:ascii="Times New Roman" w:eastAsia="標楷體" w:hAnsi="Times New Roman"/>
          <w:b/>
          <w:sz w:val="28"/>
          <w:szCs w:val="28"/>
        </w:rPr>
        <w:t>。</w:t>
      </w:r>
    </w:p>
    <w:p w:rsidR="00F93D04" w:rsidRPr="00F9412A" w:rsidRDefault="00F93D04" w:rsidP="00DB2A0E">
      <w:pPr>
        <w:tabs>
          <w:tab w:val="left" w:pos="600"/>
        </w:tabs>
        <w:spacing w:after="0" w:line="360" w:lineRule="auto"/>
        <w:rPr>
          <w:rFonts w:ascii="標楷體" w:eastAsia="標楷體" w:hAnsi="標楷體"/>
          <w:b/>
          <w:sz w:val="28"/>
          <w:szCs w:val="28"/>
        </w:rPr>
      </w:pPr>
      <w:r w:rsidRPr="00F9412A">
        <w:rPr>
          <w:rFonts w:ascii="標楷體" w:eastAsia="標楷體" w:hAnsi="標楷體" w:hint="eastAsia"/>
          <w:b/>
          <w:sz w:val="28"/>
          <w:szCs w:val="28"/>
        </w:rPr>
        <w:t xml:space="preserve">    由</w:t>
      </w:r>
      <w:r w:rsidRPr="00F9412A">
        <w:rPr>
          <w:rFonts w:ascii="Times New Roman" w:eastAsia="標楷體" w:hAnsi="Times New Roman"/>
          <w:b/>
          <w:sz w:val="28"/>
          <w:szCs w:val="28"/>
        </w:rPr>
        <w:t>於圖</w:t>
      </w:r>
      <w:r w:rsidR="001D37F3" w:rsidRPr="00F9412A">
        <w:rPr>
          <w:rFonts w:ascii="Times New Roman" w:eastAsia="標楷體" w:hAnsi="Times New Roman"/>
          <w:b/>
          <w:sz w:val="28"/>
          <w:szCs w:val="28"/>
        </w:rPr>
        <w:t>(</w:t>
      </w:r>
      <w:r w:rsidR="0054040A">
        <w:rPr>
          <w:rFonts w:ascii="Times New Roman" w:eastAsia="標楷體" w:hAnsi="Times New Roman"/>
          <w:b/>
          <w:sz w:val="28"/>
          <w:szCs w:val="28"/>
        </w:rPr>
        <w:t>2-</w:t>
      </w:r>
      <w:r w:rsidR="001D37F3" w:rsidRPr="00F9412A">
        <w:rPr>
          <w:rFonts w:ascii="Times New Roman" w:eastAsia="標楷體" w:hAnsi="Times New Roman"/>
          <w:b/>
          <w:sz w:val="28"/>
          <w:szCs w:val="28"/>
        </w:rPr>
        <w:t>17)</w:t>
      </w:r>
      <w:r w:rsidRPr="00F9412A">
        <w:rPr>
          <w:rFonts w:ascii="Times New Roman" w:eastAsia="標楷體" w:hAnsi="Times New Roman"/>
          <w:b/>
          <w:sz w:val="28"/>
          <w:szCs w:val="28"/>
        </w:rPr>
        <w:t>是一反相放大器</w:t>
      </w:r>
      <w:r w:rsidR="001D37F3" w:rsidRPr="00F9412A">
        <w:rPr>
          <w:rFonts w:ascii="Times New Roman" w:eastAsia="標楷體" w:hAnsi="Times New Roman"/>
          <w:b/>
          <w:sz w:val="28"/>
          <w:szCs w:val="28"/>
        </w:rPr>
        <w:t>，</w:t>
      </w:r>
      <w:r w:rsidRPr="00F9412A">
        <w:rPr>
          <w:rFonts w:ascii="Times New Roman" w:eastAsia="標楷體" w:hAnsi="Times New Roman"/>
          <w:b/>
          <w:sz w:val="28"/>
          <w:szCs w:val="28"/>
        </w:rPr>
        <w:t>其高頻</w:t>
      </w:r>
      <w:proofErr w:type="gramStart"/>
      <w:r w:rsidRPr="00F9412A">
        <w:rPr>
          <w:rFonts w:ascii="Times New Roman" w:eastAsia="標楷體" w:hAnsi="Times New Roman"/>
          <w:b/>
          <w:sz w:val="28"/>
          <w:szCs w:val="28"/>
        </w:rPr>
        <w:t>交流等效電路</w:t>
      </w:r>
      <w:proofErr w:type="gramEnd"/>
      <w:r w:rsidRPr="00F9412A">
        <w:rPr>
          <w:rFonts w:ascii="Times New Roman" w:eastAsia="標楷體" w:hAnsi="Times New Roman"/>
          <w:b/>
          <w:sz w:val="28"/>
          <w:szCs w:val="28"/>
        </w:rPr>
        <w:t>中</w:t>
      </w:r>
      <w:proofErr w:type="gramStart"/>
      <w:r w:rsidRPr="00F9412A">
        <w:rPr>
          <w:rFonts w:ascii="Times New Roman" w:eastAsia="標楷體" w:hAnsi="Times New Roman"/>
          <w:b/>
          <w:sz w:val="28"/>
          <w:szCs w:val="28"/>
        </w:rPr>
        <w:t>必須含密勒</w:t>
      </w:r>
      <w:proofErr w:type="gramEnd"/>
      <w:r w:rsidRPr="00F9412A">
        <w:rPr>
          <w:rFonts w:ascii="Times New Roman" w:eastAsia="標楷體" w:hAnsi="Times New Roman"/>
          <w:b/>
          <w:sz w:val="28"/>
          <w:szCs w:val="28"/>
        </w:rPr>
        <w:t>效應電容</w:t>
      </w:r>
      <w:r w:rsidR="001D37F3" w:rsidRPr="00F9412A">
        <w:rPr>
          <w:rFonts w:ascii="Times New Roman" w:eastAsia="標楷體" w:hAnsi="Times New Roman"/>
          <w:b/>
          <w:sz w:val="28"/>
          <w:szCs w:val="28"/>
        </w:rPr>
        <w:t>，</w:t>
      </w:r>
      <w:r w:rsidRPr="00F9412A">
        <w:rPr>
          <w:rFonts w:ascii="Times New Roman" w:eastAsia="標楷體" w:hAnsi="Times New Roman"/>
          <w:b/>
          <w:sz w:val="28"/>
          <w:szCs w:val="28"/>
        </w:rPr>
        <w:t>如圖</w:t>
      </w:r>
      <w:r w:rsidR="001D37F3" w:rsidRPr="00F9412A">
        <w:rPr>
          <w:rFonts w:ascii="Times New Roman" w:eastAsia="標楷體" w:hAnsi="Times New Roman"/>
          <w:b/>
          <w:sz w:val="28"/>
          <w:szCs w:val="28"/>
        </w:rPr>
        <w:t>(</w:t>
      </w:r>
      <w:r w:rsidR="0054040A">
        <w:rPr>
          <w:rFonts w:ascii="Times New Roman" w:eastAsia="標楷體" w:hAnsi="Times New Roman"/>
          <w:b/>
          <w:sz w:val="28"/>
          <w:szCs w:val="28"/>
        </w:rPr>
        <w:t>2-</w:t>
      </w:r>
      <w:r w:rsidR="001D37F3" w:rsidRPr="00F9412A">
        <w:rPr>
          <w:rFonts w:ascii="Times New Roman" w:eastAsia="標楷體" w:hAnsi="Times New Roman"/>
          <w:b/>
          <w:sz w:val="28"/>
          <w:szCs w:val="28"/>
        </w:rPr>
        <w:t>18)</w:t>
      </w:r>
      <w:r w:rsidRPr="00F9412A">
        <w:rPr>
          <w:rFonts w:ascii="標楷體" w:eastAsia="標楷體" w:hAnsi="標楷體" w:hint="eastAsia"/>
          <w:b/>
          <w:sz w:val="28"/>
          <w:szCs w:val="28"/>
        </w:rPr>
        <w:t>。在高頻時</w:t>
      </w:r>
      <w:r w:rsidR="001D37F3" w:rsidRPr="00F9412A">
        <w:rPr>
          <w:rFonts w:ascii="標楷體" w:eastAsia="標楷體" w:hAnsi="標楷體"/>
          <w:b/>
          <w:position w:val="-12"/>
          <w:sz w:val="28"/>
          <w:szCs w:val="28"/>
        </w:rPr>
        <w:object w:dxaOrig="300" w:dyaOrig="380">
          <v:shape id="_x0000_i1177" type="#_x0000_t75" style="width:15pt;height:19pt" o:ole="">
            <v:imagedata r:id="rId311" o:title=""/>
          </v:shape>
          <o:OLEObject Type="Embed" ProgID="Equation.3" ShapeID="_x0000_i1177" DrawAspect="Content" ObjectID="_1634641805" r:id="rId312"/>
        </w:object>
      </w:r>
      <w:r w:rsidRPr="00F9412A">
        <w:rPr>
          <w:rFonts w:ascii="標楷體" w:eastAsia="標楷體" w:hAnsi="標楷體" w:hint="eastAsia"/>
          <w:b/>
          <w:sz w:val="28"/>
          <w:szCs w:val="28"/>
        </w:rPr>
        <w:t>會趨近短路且</w:t>
      </w:r>
      <w:r w:rsidR="001D37F3" w:rsidRPr="00F9412A">
        <w:rPr>
          <w:rFonts w:ascii="標楷體" w:eastAsia="標楷體" w:hAnsi="標楷體"/>
          <w:b/>
          <w:position w:val="-16"/>
          <w:sz w:val="28"/>
          <w:szCs w:val="28"/>
        </w:rPr>
        <w:object w:dxaOrig="360" w:dyaOrig="420">
          <v:shape id="_x0000_i1178" type="#_x0000_t75" style="width:18.45pt;height:21.3pt" o:ole="">
            <v:imagedata r:id="rId313" o:title=""/>
          </v:shape>
          <o:OLEObject Type="Embed" ProgID="Equation.3" ShapeID="_x0000_i1178" DrawAspect="Content" ObjectID="_1634641806" r:id="rId314"/>
        </w:object>
      </w:r>
      <w:r w:rsidRPr="00F9412A">
        <w:rPr>
          <w:rFonts w:ascii="標楷體" w:eastAsia="標楷體" w:hAnsi="標楷體" w:hint="eastAsia"/>
          <w:b/>
          <w:sz w:val="28"/>
          <w:szCs w:val="28"/>
        </w:rPr>
        <w:t>也會降</w:t>
      </w:r>
      <w:r w:rsidR="001D37F3" w:rsidRPr="00F9412A">
        <w:rPr>
          <w:rFonts w:ascii="標楷體" w:eastAsia="標楷體" w:hAnsi="標楷體" w:hint="eastAsia"/>
          <w:b/>
          <w:sz w:val="28"/>
          <w:szCs w:val="28"/>
        </w:rPr>
        <w:t>低</w:t>
      </w:r>
      <w:r w:rsidRPr="00F9412A">
        <w:rPr>
          <w:rFonts w:ascii="標楷體" w:eastAsia="標楷體" w:hAnsi="標楷體" w:hint="eastAsia"/>
          <w:b/>
          <w:sz w:val="28"/>
          <w:szCs w:val="28"/>
        </w:rPr>
        <w:t>而</w:t>
      </w:r>
      <w:proofErr w:type="gramStart"/>
      <w:r w:rsidRPr="00F9412A">
        <w:rPr>
          <w:rFonts w:ascii="標楷體" w:eastAsia="標楷體" w:hAnsi="標楷體" w:hint="eastAsia"/>
          <w:b/>
          <w:sz w:val="28"/>
          <w:szCs w:val="28"/>
        </w:rPr>
        <w:t>使全級增益</w:t>
      </w:r>
      <w:proofErr w:type="gramEnd"/>
      <w:r w:rsidRPr="00F9412A">
        <w:rPr>
          <w:rFonts w:ascii="標楷體" w:eastAsia="標楷體" w:hAnsi="標楷體" w:hint="eastAsia"/>
          <w:b/>
          <w:sz w:val="28"/>
          <w:szCs w:val="28"/>
        </w:rPr>
        <w:t>下降。如</w:t>
      </w:r>
      <w:r w:rsidR="00D02DFA" w:rsidRPr="00F9412A">
        <w:rPr>
          <w:rFonts w:ascii="標楷體" w:eastAsia="標楷體" w:hAnsi="標楷體" w:hint="eastAsia"/>
          <w:b/>
          <w:sz w:val="28"/>
          <w:szCs w:val="28"/>
        </w:rPr>
        <w:t>果</w:t>
      </w:r>
      <w:r w:rsidRPr="00F9412A">
        <w:rPr>
          <w:rFonts w:ascii="標楷體" w:eastAsia="標楷體" w:hAnsi="標楷體" w:hint="eastAsia"/>
          <w:b/>
          <w:sz w:val="28"/>
          <w:szCs w:val="28"/>
        </w:rPr>
        <w:t>頻率</w:t>
      </w:r>
      <w:r w:rsidR="001D37F3" w:rsidRPr="00F9412A">
        <w:rPr>
          <w:rFonts w:ascii="標楷體" w:eastAsia="標楷體" w:hAnsi="標楷體" w:hint="eastAsia"/>
          <w:b/>
          <w:sz w:val="28"/>
          <w:szCs w:val="28"/>
        </w:rPr>
        <w:t>高</w:t>
      </w:r>
      <w:r w:rsidRPr="00F9412A">
        <w:rPr>
          <w:rFonts w:ascii="標楷體" w:eastAsia="標楷體" w:hAnsi="標楷體" w:hint="eastAsia"/>
          <w:b/>
          <w:sz w:val="28"/>
          <w:szCs w:val="28"/>
        </w:rPr>
        <w:t>到使</w:t>
      </w:r>
      <w:r w:rsidR="000E67C3" w:rsidRPr="00F9412A">
        <w:rPr>
          <w:rFonts w:ascii="標楷體" w:eastAsia="標楷體" w:hAnsi="標楷體"/>
          <w:b/>
          <w:position w:val="-12"/>
          <w:sz w:val="28"/>
          <w:szCs w:val="28"/>
        </w:rPr>
        <w:object w:dxaOrig="320" w:dyaOrig="380">
          <v:shape id="_x0000_i1179" type="#_x0000_t75" style="width:15.55pt;height:19pt" o:ole="">
            <v:imagedata r:id="rId315" o:title=""/>
          </v:shape>
          <o:OLEObject Type="Embed" ProgID="Equation.3" ShapeID="_x0000_i1179" DrawAspect="Content" ObjectID="_1634641807" r:id="rId316"/>
        </w:object>
      </w:r>
      <w:r w:rsidRPr="00F9412A">
        <w:rPr>
          <w:rFonts w:ascii="標楷體" w:eastAsia="標楷體" w:hAnsi="標楷體" w:hint="eastAsia"/>
          <w:b/>
          <w:sz w:val="28"/>
          <w:szCs w:val="28"/>
        </w:rPr>
        <w:t>接近其</w:t>
      </w:r>
      <w:proofErr w:type="gramStart"/>
      <w:r w:rsidRPr="00F9412A">
        <w:rPr>
          <w:rFonts w:ascii="標楷體" w:eastAsia="標楷體" w:hAnsi="標楷體" w:hint="eastAsia"/>
          <w:b/>
          <w:sz w:val="28"/>
          <w:szCs w:val="28"/>
        </w:rPr>
        <w:t>短路等效時</w:t>
      </w:r>
      <w:proofErr w:type="gramEnd"/>
      <w:r w:rsidR="001D37F3" w:rsidRPr="00F9412A">
        <w:rPr>
          <w:rFonts w:ascii="標楷體" w:eastAsia="標楷體" w:hAnsi="標楷體" w:hint="eastAsia"/>
          <w:b/>
          <w:sz w:val="28"/>
          <w:szCs w:val="28"/>
        </w:rPr>
        <w:t>，</w:t>
      </w:r>
      <w:r w:rsidRPr="00F9412A">
        <w:rPr>
          <w:rFonts w:ascii="標楷體" w:eastAsia="標楷體" w:hAnsi="標楷體" w:hint="eastAsia"/>
          <w:b/>
          <w:sz w:val="28"/>
          <w:szCs w:val="28"/>
        </w:rPr>
        <w:t>並聯的輸出電壓</w:t>
      </w:r>
      <w:r w:rsidR="000E67C3" w:rsidRPr="00F9412A">
        <w:rPr>
          <w:rFonts w:ascii="標楷體" w:eastAsia="標楷體" w:hAnsi="標楷體"/>
          <w:b/>
          <w:position w:val="-12"/>
          <w:sz w:val="28"/>
          <w:szCs w:val="28"/>
        </w:rPr>
        <w:object w:dxaOrig="320" w:dyaOrig="380">
          <v:shape id="_x0000_i1180" type="#_x0000_t75" style="width:15.55pt;height:19pt" o:ole="">
            <v:imagedata r:id="rId317" o:title=""/>
          </v:shape>
          <o:OLEObject Type="Embed" ProgID="Equation.3" ShapeID="_x0000_i1180" DrawAspect="Content" ObjectID="_1634641808" r:id="rId318"/>
        </w:object>
      </w:r>
      <w:r w:rsidRPr="00F9412A">
        <w:rPr>
          <w:rFonts w:ascii="標楷體" w:eastAsia="標楷體" w:hAnsi="標楷體" w:hint="eastAsia"/>
          <w:b/>
          <w:sz w:val="28"/>
          <w:szCs w:val="28"/>
        </w:rPr>
        <w:t>會快速下降。</w:t>
      </w:r>
    </w:p>
    <w:p w:rsidR="0088368A" w:rsidRPr="00F9412A" w:rsidRDefault="006662D3" w:rsidP="0088368A">
      <w:pPr>
        <w:tabs>
          <w:tab w:val="left" w:pos="600"/>
        </w:tabs>
        <w:spacing w:after="0" w:line="360" w:lineRule="auto"/>
        <w:jc w:val="center"/>
        <w:rPr>
          <w:rFonts w:ascii="Times New Roman" w:eastAsia="標楷體" w:hAnsi="Times New Roman"/>
          <w:b/>
          <w:sz w:val="28"/>
          <w:szCs w:val="28"/>
        </w:rPr>
      </w:pPr>
      <w:r w:rsidRPr="00F9412A">
        <w:rPr>
          <w:rFonts w:ascii="Times New Roman" w:eastAsia="標楷體" w:hAnsi="Times New Roman"/>
          <w:b/>
          <w:noProof/>
          <w:sz w:val="28"/>
          <w:szCs w:val="28"/>
        </w:rPr>
        <w:drawing>
          <wp:inline distT="0" distB="0" distL="0" distR="0">
            <wp:extent cx="4724400" cy="2838091"/>
            <wp:effectExtent l="0" t="0" r="0" b="0"/>
            <wp:docPr id="173" name="圖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4726241" cy="2839197"/>
                    </a:xfrm>
                    <a:prstGeom prst="rect">
                      <a:avLst/>
                    </a:prstGeom>
                    <a:noFill/>
                    <a:ln>
                      <a:noFill/>
                    </a:ln>
                  </pic:spPr>
                </pic:pic>
              </a:graphicData>
            </a:graphic>
          </wp:inline>
        </w:drawing>
      </w:r>
    </w:p>
    <w:p w:rsidR="0088368A" w:rsidRPr="00F9412A" w:rsidRDefault="0088368A" w:rsidP="0088368A">
      <w:pPr>
        <w:tabs>
          <w:tab w:val="left" w:pos="600"/>
        </w:tabs>
        <w:spacing w:after="0" w:line="360" w:lineRule="auto"/>
        <w:jc w:val="center"/>
        <w:rPr>
          <w:rFonts w:ascii="標楷體" w:eastAsia="標楷體" w:hAnsi="標楷體"/>
          <w:b/>
          <w:sz w:val="28"/>
          <w:szCs w:val="28"/>
        </w:rPr>
      </w:pPr>
      <w:r w:rsidRPr="00F9412A">
        <w:rPr>
          <w:rFonts w:ascii="Times New Roman" w:eastAsia="標楷體" w:hAnsi="Times New Roman"/>
          <w:b/>
          <w:sz w:val="28"/>
          <w:szCs w:val="28"/>
        </w:rPr>
        <w:t>圖</w:t>
      </w:r>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Pr="00F9412A">
        <w:rPr>
          <w:rFonts w:ascii="Times New Roman" w:eastAsia="標楷體" w:hAnsi="Times New Roman"/>
          <w:b/>
          <w:sz w:val="28"/>
          <w:szCs w:val="28"/>
        </w:rPr>
        <w:t>17)</w:t>
      </w:r>
      <w:r w:rsidRPr="00F9412A">
        <w:rPr>
          <w:rFonts w:ascii="標楷體" w:eastAsia="標楷體" w:hAnsi="標楷體" w:hint="eastAsia"/>
          <w:b/>
          <w:sz w:val="28"/>
          <w:szCs w:val="28"/>
        </w:rPr>
        <w:t>：影響高頻響應的</w:t>
      </w:r>
      <w:r w:rsidRPr="00F9412A">
        <w:rPr>
          <w:rFonts w:ascii="Times New Roman" w:eastAsia="標楷體" w:hAnsi="Times New Roman"/>
          <w:b/>
          <w:sz w:val="28"/>
          <w:szCs w:val="28"/>
        </w:rPr>
        <w:t>JFET</w:t>
      </w:r>
      <w:r w:rsidRPr="00F9412A">
        <w:rPr>
          <w:rFonts w:ascii="標楷體" w:eastAsia="標楷體" w:hAnsi="標楷體" w:hint="eastAsia"/>
          <w:b/>
          <w:sz w:val="28"/>
          <w:szCs w:val="28"/>
        </w:rPr>
        <w:t>放大器電容</w:t>
      </w:r>
      <w:r w:rsidRPr="00F9412A">
        <w:rPr>
          <w:rFonts w:ascii="Times New Roman" w:eastAsia="標楷體" w:hAnsi="Times New Roman"/>
          <w:b/>
          <w:sz w:val="28"/>
          <w:szCs w:val="28"/>
        </w:rPr>
        <w:t>[2]</w:t>
      </w:r>
    </w:p>
    <w:p w:rsidR="0088368A" w:rsidRPr="00F9412A" w:rsidRDefault="006662D3" w:rsidP="0088368A">
      <w:pPr>
        <w:tabs>
          <w:tab w:val="left" w:pos="600"/>
        </w:tabs>
        <w:spacing w:after="0" w:line="360" w:lineRule="auto"/>
        <w:jc w:val="center"/>
        <w:rPr>
          <w:rFonts w:ascii="標楷體" w:eastAsia="標楷體" w:hAnsi="標楷體"/>
          <w:b/>
          <w:sz w:val="28"/>
          <w:szCs w:val="28"/>
        </w:rPr>
      </w:pPr>
      <w:r w:rsidRPr="00F9412A">
        <w:rPr>
          <w:rFonts w:ascii="標楷體" w:eastAsia="標楷體" w:hAnsi="標楷體" w:hint="eastAsia"/>
          <w:b/>
          <w:noProof/>
          <w:sz w:val="28"/>
          <w:szCs w:val="28"/>
        </w:rPr>
        <w:lastRenderedPageBreak/>
        <w:drawing>
          <wp:inline distT="0" distB="0" distL="0" distR="0">
            <wp:extent cx="6115050" cy="1762125"/>
            <wp:effectExtent l="0" t="0" r="0" b="0"/>
            <wp:docPr id="174" name="圖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6115050" cy="1762125"/>
                    </a:xfrm>
                    <a:prstGeom prst="rect">
                      <a:avLst/>
                    </a:prstGeom>
                    <a:noFill/>
                    <a:ln>
                      <a:noFill/>
                    </a:ln>
                  </pic:spPr>
                </pic:pic>
              </a:graphicData>
            </a:graphic>
          </wp:inline>
        </w:drawing>
      </w:r>
    </w:p>
    <w:p w:rsidR="0088368A" w:rsidRPr="00F9412A" w:rsidRDefault="0088368A" w:rsidP="0088368A">
      <w:pPr>
        <w:tabs>
          <w:tab w:val="left" w:pos="600"/>
        </w:tabs>
        <w:spacing w:after="0" w:line="360" w:lineRule="auto"/>
        <w:jc w:val="center"/>
        <w:rPr>
          <w:rFonts w:ascii="標楷體" w:eastAsia="標楷體" w:hAnsi="標楷體"/>
          <w:b/>
          <w:sz w:val="28"/>
          <w:szCs w:val="28"/>
        </w:rPr>
      </w:pPr>
      <w:r w:rsidRPr="00F9412A">
        <w:rPr>
          <w:rFonts w:ascii="Times New Roman" w:eastAsia="標楷體" w:hAnsi="Times New Roman"/>
          <w:b/>
          <w:sz w:val="28"/>
          <w:szCs w:val="28"/>
        </w:rPr>
        <w:t>圖</w:t>
      </w:r>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Pr="00F9412A">
        <w:rPr>
          <w:rFonts w:ascii="Times New Roman" w:eastAsia="標楷體" w:hAnsi="Times New Roman"/>
          <w:b/>
          <w:sz w:val="28"/>
          <w:szCs w:val="28"/>
        </w:rPr>
        <w:t>1</w:t>
      </w:r>
      <w:r w:rsidRPr="00F9412A">
        <w:rPr>
          <w:rFonts w:ascii="Times New Roman" w:eastAsia="標楷體" w:hAnsi="Times New Roman" w:hint="eastAsia"/>
          <w:b/>
          <w:sz w:val="28"/>
          <w:szCs w:val="28"/>
        </w:rPr>
        <w:t>8</w:t>
      </w:r>
      <w:r w:rsidRPr="00F9412A">
        <w:rPr>
          <w:rFonts w:ascii="Times New Roman" w:eastAsia="標楷體" w:hAnsi="Times New Roman"/>
          <w:b/>
          <w:sz w:val="28"/>
          <w:szCs w:val="28"/>
        </w:rPr>
        <w:t>)</w:t>
      </w:r>
      <w:r w:rsidRPr="00F9412A">
        <w:rPr>
          <w:rFonts w:ascii="標楷體" w:eastAsia="標楷體" w:hAnsi="標楷體" w:hint="eastAsia"/>
          <w:b/>
          <w:sz w:val="28"/>
          <w:szCs w:val="28"/>
        </w:rPr>
        <w:t>：</w:t>
      </w:r>
      <w:proofErr w:type="gramStart"/>
      <w:r w:rsidRPr="00F9412A">
        <w:rPr>
          <w:rFonts w:ascii="標楷體" w:eastAsia="標楷體" w:hAnsi="標楷體" w:hint="eastAsia"/>
          <w:b/>
          <w:sz w:val="28"/>
          <w:szCs w:val="28"/>
        </w:rPr>
        <w:t>高頻等效電路</w:t>
      </w:r>
      <w:proofErr w:type="gramEnd"/>
      <w:r w:rsidRPr="00F9412A">
        <w:rPr>
          <w:rFonts w:ascii="Times New Roman" w:eastAsia="標楷體" w:hAnsi="Times New Roman"/>
          <w:b/>
          <w:sz w:val="28"/>
          <w:szCs w:val="28"/>
        </w:rPr>
        <w:t>[2]</w:t>
      </w:r>
    </w:p>
    <w:p w:rsidR="0088368A" w:rsidRPr="00F9412A" w:rsidRDefault="006662D3" w:rsidP="0088368A">
      <w:pPr>
        <w:tabs>
          <w:tab w:val="left" w:pos="600"/>
        </w:tabs>
        <w:spacing w:after="0" w:line="360" w:lineRule="auto"/>
        <w:jc w:val="center"/>
        <w:rPr>
          <w:rFonts w:ascii="標楷體" w:eastAsia="標楷體" w:hAnsi="標楷體"/>
          <w:b/>
          <w:sz w:val="28"/>
          <w:szCs w:val="28"/>
        </w:rPr>
      </w:pPr>
      <w:r w:rsidRPr="00F9412A">
        <w:rPr>
          <w:rFonts w:ascii="標楷體" w:eastAsia="標楷體" w:hAnsi="標楷體" w:hint="eastAsia"/>
          <w:b/>
          <w:noProof/>
          <w:sz w:val="28"/>
          <w:szCs w:val="28"/>
        </w:rPr>
        <w:drawing>
          <wp:inline distT="0" distB="0" distL="0" distR="0">
            <wp:extent cx="6115050" cy="2095500"/>
            <wp:effectExtent l="0" t="0" r="0" b="0"/>
            <wp:docPr id="175" name="圖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6115050" cy="2095500"/>
                    </a:xfrm>
                    <a:prstGeom prst="rect">
                      <a:avLst/>
                    </a:prstGeom>
                    <a:noFill/>
                    <a:ln>
                      <a:noFill/>
                    </a:ln>
                  </pic:spPr>
                </pic:pic>
              </a:graphicData>
            </a:graphic>
          </wp:inline>
        </w:drawing>
      </w:r>
    </w:p>
    <w:p w:rsidR="0088368A" w:rsidRPr="00F9412A" w:rsidRDefault="0088368A" w:rsidP="0088368A">
      <w:pPr>
        <w:tabs>
          <w:tab w:val="left" w:pos="600"/>
        </w:tabs>
        <w:spacing w:after="0" w:line="360" w:lineRule="auto"/>
        <w:jc w:val="center"/>
        <w:rPr>
          <w:rFonts w:ascii="標楷體" w:eastAsia="標楷體" w:hAnsi="標楷體"/>
          <w:b/>
          <w:sz w:val="28"/>
          <w:szCs w:val="28"/>
        </w:rPr>
      </w:pPr>
      <w:r w:rsidRPr="00F9412A">
        <w:rPr>
          <w:rFonts w:ascii="Times New Roman" w:eastAsia="標楷體" w:hAnsi="Times New Roman"/>
          <w:b/>
          <w:sz w:val="28"/>
          <w:szCs w:val="28"/>
        </w:rPr>
        <w:t>圖</w:t>
      </w:r>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Pr="00F9412A">
        <w:rPr>
          <w:rFonts w:ascii="Times New Roman" w:eastAsia="標楷體" w:hAnsi="Times New Roman"/>
          <w:b/>
          <w:sz w:val="28"/>
          <w:szCs w:val="28"/>
        </w:rPr>
        <w:t>1</w:t>
      </w:r>
      <w:r w:rsidRPr="00F9412A">
        <w:rPr>
          <w:rFonts w:ascii="Times New Roman" w:eastAsia="標楷體" w:hAnsi="Times New Roman" w:hint="eastAsia"/>
          <w:b/>
          <w:sz w:val="28"/>
          <w:szCs w:val="28"/>
        </w:rPr>
        <w:t>9</w:t>
      </w:r>
      <w:r w:rsidRPr="00F9412A">
        <w:rPr>
          <w:rFonts w:ascii="Times New Roman" w:eastAsia="標楷體" w:hAnsi="Times New Roman"/>
          <w:b/>
          <w:sz w:val="28"/>
          <w:szCs w:val="28"/>
        </w:rPr>
        <w:t>)</w:t>
      </w:r>
      <w:r w:rsidRPr="00F9412A">
        <w:rPr>
          <w:rFonts w:ascii="標楷體" w:eastAsia="標楷體" w:hAnsi="標楷體" w:hint="eastAsia"/>
          <w:b/>
          <w:sz w:val="28"/>
          <w:szCs w:val="28"/>
        </w:rPr>
        <w:t>：輸入</w:t>
      </w:r>
      <w:proofErr w:type="gramStart"/>
      <w:r w:rsidRPr="00F9412A">
        <w:rPr>
          <w:rFonts w:ascii="標楷體" w:eastAsia="標楷體" w:hAnsi="標楷體" w:hint="eastAsia"/>
          <w:b/>
          <w:sz w:val="28"/>
          <w:szCs w:val="28"/>
        </w:rPr>
        <w:t>戴維寧等效電路</w:t>
      </w:r>
      <w:proofErr w:type="gramEnd"/>
      <w:r w:rsidRPr="00F9412A">
        <w:rPr>
          <w:rFonts w:ascii="標楷體" w:eastAsia="標楷體" w:hAnsi="標楷體" w:hint="eastAsia"/>
          <w:b/>
          <w:sz w:val="28"/>
          <w:szCs w:val="28"/>
        </w:rPr>
        <w:t>及輸出</w:t>
      </w:r>
      <w:proofErr w:type="gramStart"/>
      <w:r w:rsidRPr="00F9412A">
        <w:rPr>
          <w:rFonts w:ascii="標楷體" w:eastAsia="標楷體" w:hAnsi="標楷體" w:hint="eastAsia"/>
          <w:b/>
          <w:sz w:val="28"/>
          <w:szCs w:val="28"/>
        </w:rPr>
        <w:t>戴維寧等效電路</w:t>
      </w:r>
      <w:proofErr w:type="gramEnd"/>
      <w:r w:rsidRPr="00F9412A">
        <w:rPr>
          <w:rFonts w:ascii="Times New Roman" w:eastAsia="標楷體" w:hAnsi="Times New Roman"/>
          <w:b/>
          <w:sz w:val="28"/>
          <w:szCs w:val="28"/>
        </w:rPr>
        <w:t>[2]</w:t>
      </w:r>
    </w:p>
    <w:p w:rsidR="00F93D04" w:rsidRPr="00F9412A" w:rsidRDefault="00F93D04" w:rsidP="00DB2A0E">
      <w:pPr>
        <w:tabs>
          <w:tab w:val="left" w:pos="600"/>
        </w:tabs>
        <w:spacing w:after="0" w:line="360" w:lineRule="auto"/>
        <w:rPr>
          <w:rFonts w:ascii="標楷體" w:eastAsia="標楷體" w:hAnsi="標楷體"/>
          <w:b/>
          <w:sz w:val="28"/>
          <w:szCs w:val="28"/>
        </w:rPr>
      </w:pPr>
      <w:r w:rsidRPr="00F9412A">
        <w:rPr>
          <w:rFonts w:ascii="標楷體" w:eastAsia="標楷體" w:hAnsi="標楷體" w:hint="eastAsia"/>
          <w:b/>
          <w:sz w:val="28"/>
          <w:szCs w:val="28"/>
        </w:rPr>
        <w:t xml:space="preserve">    為求得由輸出</w:t>
      </w:r>
      <w:r w:rsidR="000E67C3" w:rsidRPr="00F9412A">
        <w:rPr>
          <w:rFonts w:ascii="標楷體" w:eastAsia="標楷體" w:hAnsi="標楷體" w:hint="eastAsia"/>
          <w:b/>
          <w:sz w:val="28"/>
          <w:szCs w:val="28"/>
        </w:rPr>
        <w:t>、入</w:t>
      </w:r>
      <w:r w:rsidRPr="00F9412A">
        <w:rPr>
          <w:rFonts w:ascii="標楷體" w:eastAsia="標楷體" w:hAnsi="標楷體" w:hint="eastAsia"/>
          <w:b/>
          <w:sz w:val="28"/>
          <w:szCs w:val="28"/>
        </w:rPr>
        <w:t>電</w:t>
      </w:r>
      <w:r w:rsidR="000E67C3" w:rsidRPr="00F9412A">
        <w:rPr>
          <w:rFonts w:ascii="標楷體" w:eastAsia="標楷體" w:hAnsi="標楷體" w:hint="eastAsia"/>
          <w:b/>
          <w:sz w:val="28"/>
          <w:szCs w:val="28"/>
        </w:rPr>
        <w:t>路</w:t>
      </w:r>
      <w:r w:rsidRPr="00F9412A">
        <w:rPr>
          <w:rFonts w:ascii="標楷體" w:eastAsia="標楷體" w:hAnsi="標楷體" w:hint="eastAsia"/>
          <w:b/>
          <w:sz w:val="28"/>
          <w:szCs w:val="28"/>
        </w:rPr>
        <w:t>所決定的截</w:t>
      </w:r>
      <w:r w:rsidR="00D02DFA" w:rsidRPr="00F9412A">
        <w:rPr>
          <w:rFonts w:ascii="標楷體" w:eastAsia="標楷體" w:hAnsi="標楷體" w:hint="eastAsia"/>
          <w:b/>
          <w:sz w:val="28"/>
          <w:szCs w:val="28"/>
        </w:rPr>
        <w:t>止</w:t>
      </w:r>
      <w:r w:rsidRPr="00F9412A">
        <w:rPr>
          <w:rFonts w:ascii="標楷體" w:eastAsia="標楷體" w:hAnsi="標楷體" w:hint="eastAsia"/>
          <w:b/>
          <w:sz w:val="28"/>
          <w:szCs w:val="28"/>
        </w:rPr>
        <w:t>頻率</w:t>
      </w:r>
      <w:r w:rsidR="001D37F3" w:rsidRPr="00F9412A">
        <w:rPr>
          <w:rFonts w:ascii="標楷體" w:eastAsia="標楷體" w:hAnsi="標楷體" w:hint="eastAsia"/>
          <w:b/>
          <w:sz w:val="28"/>
          <w:szCs w:val="28"/>
        </w:rPr>
        <w:t>，</w:t>
      </w:r>
      <w:r w:rsidRPr="00F9412A">
        <w:rPr>
          <w:rFonts w:ascii="標楷體" w:eastAsia="標楷體" w:hAnsi="標楷體" w:hint="eastAsia"/>
          <w:b/>
          <w:sz w:val="28"/>
          <w:szCs w:val="28"/>
        </w:rPr>
        <w:t>首先將輸出</w:t>
      </w:r>
      <w:r w:rsidR="000E67C3" w:rsidRPr="00F9412A">
        <w:rPr>
          <w:rFonts w:ascii="標楷體" w:eastAsia="標楷體" w:hAnsi="標楷體" w:hint="eastAsia"/>
          <w:b/>
          <w:sz w:val="28"/>
          <w:szCs w:val="28"/>
        </w:rPr>
        <w:t>、</w:t>
      </w:r>
      <w:r w:rsidRPr="00F9412A">
        <w:rPr>
          <w:rFonts w:ascii="標楷體" w:eastAsia="標楷體" w:hAnsi="標楷體" w:hint="eastAsia"/>
          <w:b/>
          <w:sz w:val="28"/>
          <w:szCs w:val="28"/>
        </w:rPr>
        <w:t>入部分化為</w:t>
      </w:r>
      <w:proofErr w:type="gramStart"/>
      <w:r w:rsidRPr="00F9412A">
        <w:rPr>
          <w:rFonts w:ascii="標楷體" w:eastAsia="標楷體" w:hAnsi="標楷體" w:hint="eastAsia"/>
          <w:b/>
          <w:sz w:val="28"/>
          <w:szCs w:val="28"/>
        </w:rPr>
        <w:t>戴維寧等效電路</w:t>
      </w:r>
      <w:proofErr w:type="gramEnd"/>
      <w:r w:rsidR="001D37F3" w:rsidRPr="00F9412A">
        <w:rPr>
          <w:rFonts w:ascii="標楷體" w:eastAsia="標楷體" w:hAnsi="標楷體" w:hint="eastAsia"/>
          <w:b/>
          <w:sz w:val="28"/>
          <w:szCs w:val="28"/>
        </w:rPr>
        <w:t>，</w:t>
      </w:r>
      <w:r w:rsidRPr="00F9412A">
        <w:rPr>
          <w:rFonts w:ascii="標楷體" w:eastAsia="標楷體" w:hAnsi="標楷體" w:hint="eastAsia"/>
          <w:b/>
          <w:sz w:val="28"/>
          <w:szCs w:val="28"/>
        </w:rPr>
        <w:t>如</w:t>
      </w:r>
      <w:r w:rsidRPr="00F9412A">
        <w:rPr>
          <w:rFonts w:ascii="Times New Roman" w:eastAsia="標楷體" w:hAnsi="Times New Roman"/>
          <w:b/>
          <w:sz w:val="28"/>
          <w:szCs w:val="28"/>
        </w:rPr>
        <w:t>圖</w:t>
      </w:r>
      <w:r w:rsidR="000E67C3" w:rsidRPr="00F9412A">
        <w:rPr>
          <w:rFonts w:ascii="Times New Roman" w:eastAsia="標楷體" w:hAnsi="Times New Roman"/>
          <w:b/>
          <w:sz w:val="28"/>
          <w:szCs w:val="28"/>
        </w:rPr>
        <w:t>(</w:t>
      </w:r>
      <w:r w:rsidR="0054040A">
        <w:rPr>
          <w:rFonts w:ascii="Times New Roman" w:eastAsia="標楷體" w:hAnsi="Times New Roman"/>
          <w:b/>
          <w:sz w:val="28"/>
          <w:szCs w:val="28"/>
        </w:rPr>
        <w:t>2-</w:t>
      </w:r>
      <w:r w:rsidR="000E67C3" w:rsidRPr="00F9412A">
        <w:rPr>
          <w:rFonts w:ascii="Times New Roman" w:eastAsia="標楷體" w:hAnsi="Times New Roman"/>
          <w:b/>
          <w:sz w:val="28"/>
          <w:szCs w:val="28"/>
        </w:rPr>
        <w:t>19)</w:t>
      </w:r>
      <w:r w:rsidRPr="00F9412A">
        <w:rPr>
          <w:rFonts w:ascii="標楷體" w:eastAsia="標楷體" w:hAnsi="標楷體" w:hint="eastAsia"/>
          <w:b/>
          <w:sz w:val="28"/>
          <w:szCs w:val="28"/>
        </w:rPr>
        <w:t>。</w:t>
      </w:r>
    </w:p>
    <w:p w:rsidR="00F93D04" w:rsidRPr="00F9412A" w:rsidRDefault="00F93D04" w:rsidP="00DB2A0E">
      <w:pPr>
        <w:tabs>
          <w:tab w:val="left" w:pos="600"/>
        </w:tabs>
        <w:spacing w:after="0" w:line="360" w:lineRule="auto"/>
        <w:rPr>
          <w:rFonts w:ascii="標楷體" w:eastAsia="標楷體" w:hAnsi="標楷體"/>
          <w:b/>
          <w:sz w:val="28"/>
          <w:szCs w:val="28"/>
        </w:rPr>
      </w:pPr>
      <w:r w:rsidRPr="00F9412A">
        <w:rPr>
          <w:rFonts w:ascii="標楷體" w:eastAsia="標楷體" w:hAnsi="標楷體" w:hint="eastAsia"/>
          <w:b/>
          <w:sz w:val="28"/>
          <w:szCs w:val="28"/>
        </w:rPr>
        <w:t xml:space="preserve">    對於輸入電路</w:t>
      </w:r>
    </w:p>
    <w:p w:rsidR="000E67C3" w:rsidRPr="00F9412A" w:rsidRDefault="00823E0D" w:rsidP="00DB2A0E">
      <w:pPr>
        <w:tabs>
          <w:tab w:val="left" w:pos="600"/>
        </w:tabs>
        <w:spacing w:after="0" w:line="360" w:lineRule="auto"/>
        <w:jc w:val="right"/>
        <w:rPr>
          <w:rFonts w:ascii="標楷體" w:eastAsia="標楷體" w:hAnsi="標楷體"/>
          <w:b/>
          <w:sz w:val="28"/>
          <w:szCs w:val="28"/>
        </w:rPr>
      </w:pPr>
      <w:r w:rsidRPr="00F9412A">
        <w:rPr>
          <w:rFonts w:ascii="標楷體" w:eastAsia="標楷體" w:hAnsi="標楷體"/>
          <w:b/>
          <w:position w:val="-38"/>
          <w:sz w:val="28"/>
          <w:szCs w:val="28"/>
        </w:rPr>
        <w:object w:dxaOrig="1640" w:dyaOrig="820">
          <v:shape id="_x0000_i1181" type="#_x0000_t75" style="width:103.7pt;height:50.7pt" o:ole="">
            <v:imagedata r:id="rId322" o:title=""/>
          </v:shape>
          <o:OLEObject Type="Embed" ProgID="Equation.3" ShapeID="_x0000_i1181" DrawAspect="Content" ObjectID="_1634641809" r:id="rId323"/>
        </w:object>
      </w:r>
      <w:r w:rsidR="000E67C3" w:rsidRPr="00F9412A">
        <w:rPr>
          <w:rFonts w:ascii="標楷體" w:eastAsia="標楷體" w:hAnsi="標楷體"/>
          <w:b/>
          <w:sz w:val="28"/>
          <w:szCs w:val="28"/>
        </w:rPr>
        <w:t>……………………………</w:t>
      </w:r>
      <w:proofErr w:type="gramStart"/>
      <w:r w:rsidR="000E67C3" w:rsidRPr="00F9412A">
        <w:rPr>
          <w:rFonts w:ascii="標楷體" w:eastAsia="標楷體" w:hAnsi="標楷體"/>
          <w:b/>
          <w:sz w:val="28"/>
          <w:szCs w:val="28"/>
        </w:rPr>
        <w:t>…</w:t>
      </w:r>
      <w:r w:rsidR="000E67C3" w:rsidRPr="00F9412A">
        <w:rPr>
          <w:rFonts w:ascii="Times New Roman" w:eastAsia="標楷體" w:hAnsi="Times New Roman"/>
          <w:b/>
          <w:sz w:val="28"/>
          <w:szCs w:val="28"/>
        </w:rPr>
        <w:t>(</w:t>
      </w:r>
      <w:proofErr w:type="gramEnd"/>
      <w:r w:rsidR="0054040A">
        <w:rPr>
          <w:rFonts w:ascii="Times New Roman" w:eastAsia="標楷體" w:hAnsi="Times New Roman"/>
          <w:b/>
          <w:sz w:val="28"/>
          <w:szCs w:val="28"/>
        </w:rPr>
        <w:t>2-</w:t>
      </w:r>
      <w:r w:rsidR="000E67C3" w:rsidRPr="00F9412A">
        <w:rPr>
          <w:rFonts w:ascii="Times New Roman" w:eastAsia="標楷體" w:hAnsi="Times New Roman"/>
          <w:b/>
          <w:sz w:val="28"/>
          <w:szCs w:val="28"/>
        </w:rPr>
        <w:t>19)</w:t>
      </w:r>
    </w:p>
    <w:p w:rsidR="00F93D04" w:rsidRPr="00F9412A" w:rsidRDefault="00F93D04" w:rsidP="00DB2A0E">
      <w:pPr>
        <w:tabs>
          <w:tab w:val="left" w:pos="600"/>
        </w:tabs>
        <w:spacing w:after="0" w:line="360" w:lineRule="auto"/>
        <w:rPr>
          <w:rFonts w:ascii="標楷體" w:eastAsia="標楷體" w:hAnsi="標楷體"/>
          <w:b/>
          <w:sz w:val="28"/>
          <w:szCs w:val="28"/>
        </w:rPr>
      </w:pPr>
      <w:r w:rsidRPr="00F9412A">
        <w:rPr>
          <w:rFonts w:ascii="標楷體" w:eastAsia="標楷體" w:hAnsi="標楷體" w:hint="eastAsia"/>
          <w:b/>
          <w:sz w:val="28"/>
          <w:szCs w:val="28"/>
        </w:rPr>
        <w:t>其中</w:t>
      </w:r>
    </w:p>
    <w:p w:rsidR="000E67C3" w:rsidRPr="00F9412A" w:rsidRDefault="00823E0D" w:rsidP="00F9412A">
      <w:pPr>
        <w:tabs>
          <w:tab w:val="left" w:pos="600"/>
        </w:tabs>
        <w:spacing w:after="0" w:line="360" w:lineRule="auto"/>
        <w:ind w:firstLineChars="200" w:firstLine="561"/>
        <w:jc w:val="right"/>
        <w:rPr>
          <w:rFonts w:ascii="Times New Roman" w:eastAsia="標楷體" w:hAnsi="Times New Roman"/>
          <w:b/>
          <w:sz w:val="28"/>
          <w:szCs w:val="28"/>
        </w:rPr>
      </w:pPr>
      <w:r w:rsidRPr="00F9412A">
        <w:rPr>
          <w:rFonts w:ascii="Times New Roman" w:eastAsia="標楷體" w:hAnsi="Times New Roman"/>
          <w:b/>
          <w:position w:val="-16"/>
          <w:sz w:val="28"/>
          <w:szCs w:val="28"/>
        </w:rPr>
        <w:object w:dxaOrig="1660" w:dyaOrig="420">
          <v:shape id="_x0000_i1182" type="#_x0000_t75" style="width:106.55pt;height:23.6pt" o:ole="">
            <v:imagedata r:id="rId324" o:title=""/>
          </v:shape>
          <o:OLEObject Type="Embed" ProgID="Equation.3" ShapeID="_x0000_i1182" DrawAspect="Content" ObjectID="_1634641810" r:id="rId325"/>
        </w:object>
      </w:r>
      <w:r w:rsidR="002954F4" w:rsidRPr="00F9412A">
        <w:rPr>
          <w:rFonts w:ascii="Times New Roman" w:eastAsia="標楷體" w:hAnsi="Times New Roman"/>
          <w:b/>
          <w:sz w:val="28"/>
          <w:szCs w:val="28"/>
        </w:rPr>
        <w:t>……………………………………</w:t>
      </w:r>
      <w:proofErr w:type="gramStart"/>
      <w:r w:rsidR="002954F4" w:rsidRPr="00F9412A">
        <w:rPr>
          <w:rFonts w:ascii="Times New Roman" w:eastAsia="標楷體" w:hAnsi="Times New Roman"/>
          <w:b/>
          <w:sz w:val="28"/>
          <w:szCs w:val="28"/>
        </w:rPr>
        <w:t>..(</w:t>
      </w:r>
      <w:proofErr w:type="gramEnd"/>
      <w:r w:rsidR="0054040A">
        <w:rPr>
          <w:rFonts w:ascii="Times New Roman" w:eastAsia="標楷體" w:hAnsi="Times New Roman"/>
          <w:b/>
          <w:sz w:val="28"/>
          <w:szCs w:val="28"/>
        </w:rPr>
        <w:t>2-</w:t>
      </w:r>
      <w:r w:rsidR="002954F4" w:rsidRPr="00F9412A">
        <w:rPr>
          <w:rFonts w:ascii="Times New Roman" w:eastAsia="標楷體" w:hAnsi="Times New Roman"/>
          <w:b/>
          <w:sz w:val="28"/>
          <w:szCs w:val="28"/>
        </w:rPr>
        <w:t>20)</w:t>
      </w:r>
    </w:p>
    <w:p w:rsidR="000E67C3" w:rsidRPr="00F9412A" w:rsidRDefault="00823E0D" w:rsidP="00F9412A">
      <w:pPr>
        <w:tabs>
          <w:tab w:val="left" w:pos="600"/>
        </w:tabs>
        <w:spacing w:after="0" w:line="360" w:lineRule="auto"/>
        <w:ind w:firstLineChars="200" w:firstLine="561"/>
        <w:jc w:val="right"/>
        <w:rPr>
          <w:rFonts w:ascii="Times New Roman" w:eastAsia="標楷體" w:hAnsi="Times New Roman"/>
          <w:b/>
          <w:sz w:val="28"/>
          <w:szCs w:val="28"/>
        </w:rPr>
      </w:pPr>
      <w:r w:rsidRPr="00F9412A">
        <w:rPr>
          <w:rFonts w:ascii="Times New Roman" w:eastAsia="標楷體" w:hAnsi="Times New Roman"/>
          <w:b/>
          <w:position w:val="-16"/>
          <w:sz w:val="28"/>
          <w:szCs w:val="28"/>
        </w:rPr>
        <w:object w:dxaOrig="2060" w:dyaOrig="420">
          <v:shape id="_x0000_i1183" type="#_x0000_t75" style="width:116.95pt;height:25.9pt" o:ole="">
            <v:imagedata r:id="rId326" o:title=""/>
          </v:shape>
          <o:OLEObject Type="Embed" ProgID="Equation.3" ShapeID="_x0000_i1183" DrawAspect="Content" ObjectID="_1634641811" r:id="rId327"/>
        </w:object>
      </w:r>
      <w:r w:rsidR="002954F4" w:rsidRPr="00F9412A">
        <w:rPr>
          <w:rFonts w:ascii="Times New Roman" w:eastAsia="標楷體" w:hAnsi="Times New Roman"/>
          <w:b/>
          <w:sz w:val="28"/>
          <w:szCs w:val="28"/>
        </w:rPr>
        <w:t>…………………………………</w:t>
      </w:r>
      <w:proofErr w:type="gramStart"/>
      <w:r w:rsidR="002954F4" w:rsidRPr="00F9412A">
        <w:rPr>
          <w:rFonts w:ascii="Times New Roman" w:eastAsia="標楷體" w:hAnsi="Times New Roman"/>
          <w:b/>
          <w:sz w:val="28"/>
          <w:szCs w:val="28"/>
        </w:rPr>
        <w:t>…(</w:t>
      </w:r>
      <w:proofErr w:type="gramEnd"/>
      <w:r w:rsidR="0054040A">
        <w:rPr>
          <w:rFonts w:ascii="Times New Roman" w:eastAsia="標楷體" w:hAnsi="Times New Roman"/>
          <w:b/>
          <w:sz w:val="28"/>
          <w:szCs w:val="28"/>
        </w:rPr>
        <w:t>2-</w:t>
      </w:r>
      <w:r w:rsidR="002954F4" w:rsidRPr="00F9412A">
        <w:rPr>
          <w:rFonts w:ascii="Times New Roman" w:eastAsia="標楷體" w:hAnsi="Times New Roman"/>
          <w:b/>
          <w:sz w:val="28"/>
          <w:szCs w:val="28"/>
        </w:rPr>
        <w:t>21)</w:t>
      </w:r>
    </w:p>
    <w:p w:rsidR="002954F4" w:rsidRPr="00F9412A" w:rsidRDefault="00823E0D" w:rsidP="00F9412A">
      <w:pPr>
        <w:tabs>
          <w:tab w:val="left" w:pos="600"/>
        </w:tabs>
        <w:spacing w:after="0" w:line="360" w:lineRule="auto"/>
        <w:ind w:firstLineChars="200" w:firstLine="561"/>
        <w:jc w:val="right"/>
        <w:rPr>
          <w:rFonts w:ascii="Times New Roman" w:eastAsia="標楷體" w:hAnsi="Times New Roman"/>
          <w:b/>
          <w:sz w:val="28"/>
          <w:szCs w:val="28"/>
        </w:rPr>
      </w:pPr>
      <w:r w:rsidRPr="00F9412A">
        <w:rPr>
          <w:rFonts w:ascii="Times New Roman" w:eastAsia="標楷體" w:hAnsi="Times New Roman"/>
          <w:b/>
          <w:position w:val="-16"/>
          <w:sz w:val="28"/>
          <w:szCs w:val="28"/>
        </w:rPr>
        <w:object w:dxaOrig="1920" w:dyaOrig="420">
          <v:shape id="_x0000_i1184" type="#_x0000_t75" style="width:114.05pt;height:25.9pt" o:ole="">
            <v:imagedata r:id="rId328" o:title=""/>
          </v:shape>
          <o:OLEObject Type="Embed" ProgID="Equation.3" ShapeID="_x0000_i1184" DrawAspect="Content" ObjectID="_1634641812" r:id="rId329"/>
        </w:object>
      </w:r>
      <w:r w:rsidR="002954F4" w:rsidRPr="00F9412A">
        <w:rPr>
          <w:rFonts w:ascii="Times New Roman" w:eastAsia="標楷體" w:hAnsi="Times New Roman"/>
          <w:b/>
          <w:sz w:val="28"/>
          <w:szCs w:val="28"/>
        </w:rPr>
        <w:t>…………………………………</w:t>
      </w:r>
      <w:proofErr w:type="gramStart"/>
      <w:r w:rsidR="002954F4" w:rsidRPr="00F9412A">
        <w:rPr>
          <w:rFonts w:ascii="Times New Roman" w:eastAsia="標楷體" w:hAnsi="Times New Roman"/>
          <w:b/>
          <w:sz w:val="28"/>
          <w:szCs w:val="28"/>
        </w:rPr>
        <w:t>....(</w:t>
      </w:r>
      <w:proofErr w:type="gramEnd"/>
      <w:r w:rsidR="0054040A">
        <w:rPr>
          <w:rFonts w:ascii="Times New Roman" w:eastAsia="標楷體" w:hAnsi="Times New Roman"/>
          <w:b/>
          <w:sz w:val="28"/>
          <w:szCs w:val="28"/>
        </w:rPr>
        <w:t>2-</w:t>
      </w:r>
      <w:r w:rsidR="002954F4" w:rsidRPr="00F9412A">
        <w:rPr>
          <w:rFonts w:ascii="Times New Roman" w:eastAsia="標楷體" w:hAnsi="Times New Roman"/>
          <w:b/>
          <w:sz w:val="28"/>
          <w:szCs w:val="28"/>
        </w:rPr>
        <w:t>22)</w:t>
      </w:r>
    </w:p>
    <w:p w:rsidR="00CC5989" w:rsidRPr="00F9412A" w:rsidRDefault="00823E0D" w:rsidP="00F9412A">
      <w:pPr>
        <w:tabs>
          <w:tab w:val="left" w:pos="600"/>
        </w:tabs>
        <w:spacing w:after="0" w:line="360" w:lineRule="auto"/>
        <w:ind w:firstLineChars="200" w:firstLine="561"/>
        <w:jc w:val="center"/>
        <w:rPr>
          <w:rFonts w:ascii="Times New Roman" w:eastAsia="標楷體" w:hAnsi="Times New Roman"/>
          <w:b/>
          <w:sz w:val="28"/>
          <w:szCs w:val="28"/>
        </w:rPr>
      </w:pPr>
      <w:r w:rsidRPr="00F9412A">
        <w:rPr>
          <w:rFonts w:ascii="Times New Roman" w:eastAsia="標楷體" w:hAnsi="Times New Roman"/>
          <w:b/>
          <w:position w:val="-16"/>
          <w:sz w:val="28"/>
          <w:szCs w:val="28"/>
        </w:rPr>
        <w:object w:dxaOrig="4620" w:dyaOrig="420">
          <v:shape id="_x0000_i1185" type="#_x0000_t75" style="width:245.4pt;height:26.5pt" o:ole="">
            <v:imagedata r:id="rId330" o:title=""/>
          </v:shape>
          <o:OLEObject Type="Embed" ProgID="Equation.3" ShapeID="_x0000_i1185" DrawAspect="Content" ObjectID="_1634641813" r:id="rId331"/>
        </w:object>
      </w:r>
    </w:p>
    <w:p w:rsidR="00F93D04" w:rsidRPr="00F9412A" w:rsidRDefault="00F93D04" w:rsidP="00DB2A0E">
      <w:pPr>
        <w:tabs>
          <w:tab w:val="left" w:pos="600"/>
        </w:tabs>
        <w:spacing w:after="0" w:line="360" w:lineRule="auto"/>
        <w:rPr>
          <w:rFonts w:ascii="Times New Roman" w:eastAsia="標楷體" w:hAnsi="Times New Roman"/>
          <w:b/>
          <w:sz w:val="28"/>
          <w:szCs w:val="28"/>
        </w:rPr>
      </w:pPr>
      <w:r w:rsidRPr="00F9412A">
        <w:rPr>
          <w:rFonts w:ascii="Times New Roman" w:eastAsia="標楷體" w:hAnsi="標楷體"/>
          <w:b/>
          <w:sz w:val="28"/>
          <w:szCs w:val="28"/>
        </w:rPr>
        <w:t>對輸出電路</w:t>
      </w:r>
      <w:r w:rsidRPr="00F9412A">
        <w:rPr>
          <w:rFonts w:ascii="Times New Roman" w:eastAsia="標楷體" w:hAnsi="Times New Roman"/>
          <w:b/>
          <w:sz w:val="28"/>
          <w:szCs w:val="28"/>
        </w:rPr>
        <w:t>:</w:t>
      </w:r>
    </w:p>
    <w:p w:rsidR="002954F4" w:rsidRPr="00F9412A" w:rsidRDefault="00823E0D" w:rsidP="00DB2A0E">
      <w:pPr>
        <w:tabs>
          <w:tab w:val="left" w:pos="600"/>
        </w:tabs>
        <w:spacing w:after="0" w:line="360" w:lineRule="auto"/>
        <w:jc w:val="right"/>
        <w:rPr>
          <w:rFonts w:ascii="Times New Roman" w:eastAsia="標楷體" w:hAnsi="Times New Roman"/>
          <w:b/>
          <w:sz w:val="28"/>
          <w:szCs w:val="28"/>
        </w:rPr>
      </w:pPr>
      <w:r w:rsidRPr="00F9412A">
        <w:rPr>
          <w:rFonts w:ascii="Times New Roman" w:eastAsia="標楷體" w:hAnsi="Times New Roman"/>
          <w:b/>
          <w:position w:val="-34"/>
          <w:sz w:val="28"/>
          <w:szCs w:val="28"/>
        </w:rPr>
        <w:object w:dxaOrig="1740" w:dyaOrig="780">
          <v:shape id="_x0000_i1186" type="#_x0000_t75" style="width:102.55pt;height:44.35pt" o:ole="">
            <v:imagedata r:id="rId332" o:title=""/>
          </v:shape>
          <o:OLEObject Type="Embed" ProgID="Equation.3" ShapeID="_x0000_i1186" DrawAspect="Content" ObjectID="_1634641814" r:id="rId333"/>
        </w:object>
      </w:r>
      <w:r w:rsidR="002954F4" w:rsidRPr="00F9412A">
        <w:rPr>
          <w:rFonts w:ascii="Times New Roman" w:eastAsia="標楷體" w:hAnsi="Times New Roman"/>
          <w:b/>
          <w:sz w:val="28"/>
          <w:szCs w:val="28"/>
        </w:rPr>
        <w:t>……………………………………</w:t>
      </w:r>
      <w:proofErr w:type="gramStart"/>
      <w:r w:rsidR="002954F4" w:rsidRPr="00F9412A">
        <w:rPr>
          <w:rFonts w:ascii="Times New Roman" w:eastAsia="標楷體" w:hAnsi="Times New Roman"/>
          <w:b/>
          <w:sz w:val="28"/>
          <w:szCs w:val="28"/>
        </w:rPr>
        <w:t>..(</w:t>
      </w:r>
      <w:proofErr w:type="gramEnd"/>
      <w:r w:rsidR="0054040A">
        <w:rPr>
          <w:rFonts w:ascii="Times New Roman" w:eastAsia="標楷體" w:hAnsi="Times New Roman"/>
          <w:b/>
          <w:sz w:val="28"/>
          <w:szCs w:val="28"/>
        </w:rPr>
        <w:t>2-</w:t>
      </w:r>
      <w:r w:rsidR="002954F4" w:rsidRPr="00F9412A">
        <w:rPr>
          <w:rFonts w:ascii="Times New Roman" w:eastAsia="標楷體" w:hAnsi="Times New Roman"/>
          <w:b/>
          <w:sz w:val="28"/>
          <w:szCs w:val="28"/>
        </w:rPr>
        <w:t>23)</w:t>
      </w:r>
    </w:p>
    <w:p w:rsidR="00F93D04" w:rsidRPr="00F9412A" w:rsidRDefault="00F93D04" w:rsidP="00DB2A0E">
      <w:pPr>
        <w:tabs>
          <w:tab w:val="left" w:pos="600"/>
        </w:tabs>
        <w:spacing w:after="0" w:line="360" w:lineRule="auto"/>
        <w:rPr>
          <w:rFonts w:ascii="標楷體" w:eastAsia="標楷體" w:hAnsi="標楷體"/>
          <w:b/>
          <w:sz w:val="28"/>
          <w:szCs w:val="28"/>
        </w:rPr>
      </w:pPr>
      <w:r w:rsidRPr="00F9412A">
        <w:rPr>
          <w:rFonts w:ascii="標楷體" w:eastAsia="標楷體" w:hAnsi="標楷體" w:hint="eastAsia"/>
          <w:b/>
          <w:sz w:val="28"/>
          <w:szCs w:val="28"/>
        </w:rPr>
        <w:t>其中</w:t>
      </w:r>
    </w:p>
    <w:p w:rsidR="002954F4" w:rsidRPr="00F9412A" w:rsidRDefault="00823E0D" w:rsidP="00DB2A0E">
      <w:pPr>
        <w:tabs>
          <w:tab w:val="left" w:pos="600"/>
        </w:tabs>
        <w:spacing w:after="0" w:line="360" w:lineRule="auto"/>
        <w:jc w:val="right"/>
        <w:rPr>
          <w:rFonts w:ascii="標楷體" w:eastAsia="標楷體" w:hAnsi="標楷體"/>
          <w:b/>
          <w:sz w:val="28"/>
          <w:szCs w:val="28"/>
        </w:rPr>
      </w:pPr>
      <w:r w:rsidRPr="00F9412A">
        <w:rPr>
          <w:rFonts w:ascii="標楷體" w:eastAsia="標楷體" w:hAnsi="標楷體"/>
          <w:b/>
          <w:position w:val="-16"/>
          <w:sz w:val="28"/>
          <w:szCs w:val="28"/>
        </w:rPr>
        <w:object w:dxaOrig="2020" w:dyaOrig="420">
          <v:shape id="_x0000_i1187" type="#_x0000_t75" style="width:113.45pt;height:26.5pt" o:ole="">
            <v:imagedata r:id="rId334" o:title=""/>
          </v:shape>
          <o:OLEObject Type="Embed" ProgID="Equation.3" ShapeID="_x0000_i1187" DrawAspect="Content" ObjectID="_1634641815" r:id="rId335"/>
        </w:object>
      </w:r>
      <w:r w:rsidR="002954F4" w:rsidRPr="00F9412A">
        <w:rPr>
          <w:rFonts w:ascii="標楷體" w:eastAsia="標楷體" w:hAnsi="標楷體"/>
          <w:b/>
          <w:sz w:val="28"/>
          <w:szCs w:val="28"/>
        </w:rPr>
        <w:t>…………………………</w:t>
      </w:r>
      <w:proofErr w:type="gramStart"/>
      <w:r w:rsidR="002954F4" w:rsidRPr="00F9412A">
        <w:rPr>
          <w:rFonts w:ascii="標楷體" w:eastAsia="標楷體" w:hAnsi="標楷體"/>
          <w:b/>
          <w:sz w:val="28"/>
          <w:szCs w:val="28"/>
        </w:rPr>
        <w:t>…</w:t>
      </w:r>
      <w:r w:rsidR="002954F4" w:rsidRPr="00F9412A">
        <w:rPr>
          <w:rFonts w:ascii="Times New Roman" w:eastAsia="標楷體" w:hAnsi="Times New Roman"/>
          <w:b/>
          <w:sz w:val="28"/>
          <w:szCs w:val="28"/>
        </w:rPr>
        <w:t>(</w:t>
      </w:r>
      <w:proofErr w:type="gramEnd"/>
      <w:r w:rsidR="0054040A">
        <w:rPr>
          <w:rFonts w:ascii="Times New Roman" w:eastAsia="標楷體" w:hAnsi="Times New Roman"/>
          <w:b/>
          <w:sz w:val="28"/>
          <w:szCs w:val="28"/>
        </w:rPr>
        <w:t>2-</w:t>
      </w:r>
      <w:r w:rsidR="002954F4" w:rsidRPr="00F9412A">
        <w:rPr>
          <w:rFonts w:ascii="Times New Roman" w:eastAsia="標楷體" w:hAnsi="Times New Roman"/>
          <w:b/>
          <w:sz w:val="28"/>
          <w:szCs w:val="28"/>
        </w:rPr>
        <w:t>24)</w:t>
      </w:r>
    </w:p>
    <w:p w:rsidR="00F93D04" w:rsidRPr="00F9412A" w:rsidRDefault="00823E0D" w:rsidP="00DB2A0E">
      <w:pPr>
        <w:tabs>
          <w:tab w:val="left" w:pos="600"/>
        </w:tabs>
        <w:spacing w:after="0" w:line="360" w:lineRule="auto"/>
        <w:jc w:val="right"/>
        <w:rPr>
          <w:rFonts w:ascii="Times New Roman" w:eastAsia="標楷體" w:hAnsi="Times New Roman"/>
          <w:b/>
          <w:sz w:val="28"/>
          <w:szCs w:val="28"/>
        </w:rPr>
      </w:pPr>
      <w:r w:rsidRPr="00F9412A">
        <w:rPr>
          <w:rFonts w:ascii="標楷體" w:eastAsia="標楷體" w:hAnsi="標楷體"/>
          <w:b/>
          <w:position w:val="-16"/>
          <w:sz w:val="28"/>
          <w:szCs w:val="28"/>
        </w:rPr>
        <w:object w:dxaOrig="2240" w:dyaOrig="420">
          <v:shape id="_x0000_i1188" type="#_x0000_t75" style="width:126.15pt;height:26.5pt" o:ole="">
            <v:imagedata r:id="rId336" o:title=""/>
          </v:shape>
          <o:OLEObject Type="Embed" ProgID="Equation.3" ShapeID="_x0000_i1188" DrawAspect="Content" ObjectID="_1634641816" r:id="rId337"/>
        </w:object>
      </w:r>
      <w:r w:rsidR="002954F4" w:rsidRPr="00F9412A">
        <w:rPr>
          <w:rFonts w:ascii="標楷體" w:eastAsia="標楷體" w:hAnsi="標楷體"/>
          <w:b/>
          <w:sz w:val="28"/>
          <w:szCs w:val="28"/>
        </w:rPr>
        <w:t>………</w:t>
      </w:r>
      <w:r w:rsidR="00276A6D" w:rsidRPr="00F9412A">
        <w:rPr>
          <w:rFonts w:ascii="標楷體" w:eastAsia="標楷體" w:hAnsi="標楷體"/>
          <w:b/>
          <w:sz w:val="28"/>
          <w:szCs w:val="28"/>
        </w:rPr>
        <w:t>…</w:t>
      </w:r>
      <w:r w:rsidR="002954F4" w:rsidRPr="00F9412A">
        <w:rPr>
          <w:rFonts w:ascii="標楷體" w:eastAsia="標楷體" w:hAnsi="標楷體"/>
          <w:b/>
          <w:sz w:val="28"/>
          <w:szCs w:val="28"/>
        </w:rPr>
        <w:t>………………</w:t>
      </w:r>
      <w:proofErr w:type="gramStart"/>
      <w:r w:rsidR="002954F4" w:rsidRPr="00F9412A">
        <w:rPr>
          <w:rFonts w:ascii="標楷體" w:eastAsia="標楷體" w:hAnsi="標楷體"/>
          <w:b/>
          <w:sz w:val="28"/>
          <w:szCs w:val="28"/>
        </w:rPr>
        <w:t>…</w:t>
      </w:r>
      <w:r w:rsidR="002954F4" w:rsidRPr="00F9412A">
        <w:rPr>
          <w:rFonts w:ascii="Times New Roman" w:eastAsia="標楷體" w:hAnsi="Times New Roman"/>
          <w:b/>
          <w:sz w:val="28"/>
          <w:szCs w:val="28"/>
        </w:rPr>
        <w:t>(</w:t>
      </w:r>
      <w:proofErr w:type="gramEnd"/>
      <w:r w:rsidR="0054040A">
        <w:rPr>
          <w:rFonts w:ascii="Times New Roman" w:eastAsia="標楷體" w:hAnsi="Times New Roman"/>
          <w:b/>
          <w:sz w:val="28"/>
          <w:szCs w:val="28"/>
        </w:rPr>
        <w:t>2-</w:t>
      </w:r>
      <w:r w:rsidR="002954F4" w:rsidRPr="00F9412A">
        <w:rPr>
          <w:rFonts w:ascii="Times New Roman" w:eastAsia="標楷體" w:hAnsi="Times New Roman"/>
          <w:b/>
          <w:sz w:val="28"/>
          <w:szCs w:val="28"/>
        </w:rPr>
        <w:t>2</w:t>
      </w:r>
      <w:r w:rsidR="002954F4" w:rsidRPr="00F9412A">
        <w:rPr>
          <w:rFonts w:ascii="Times New Roman" w:eastAsia="標楷體" w:hAnsi="Times New Roman" w:hint="eastAsia"/>
          <w:b/>
          <w:sz w:val="28"/>
          <w:szCs w:val="28"/>
        </w:rPr>
        <w:t>5</w:t>
      </w:r>
      <w:r w:rsidR="002954F4" w:rsidRPr="00F9412A">
        <w:rPr>
          <w:rFonts w:ascii="Times New Roman" w:eastAsia="標楷體" w:hAnsi="Times New Roman"/>
          <w:b/>
          <w:sz w:val="28"/>
          <w:szCs w:val="28"/>
        </w:rPr>
        <w:t>)</w:t>
      </w:r>
    </w:p>
    <w:p w:rsidR="002954F4" w:rsidRPr="00F9412A" w:rsidRDefault="00823E0D" w:rsidP="00DB2A0E">
      <w:pPr>
        <w:tabs>
          <w:tab w:val="left" w:pos="600"/>
        </w:tabs>
        <w:spacing w:after="0" w:line="360" w:lineRule="auto"/>
        <w:jc w:val="right"/>
        <w:rPr>
          <w:rFonts w:ascii="Times New Roman" w:eastAsia="標楷體" w:hAnsi="Times New Roman"/>
          <w:b/>
          <w:sz w:val="28"/>
          <w:szCs w:val="28"/>
        </w:rPr>
      </w:pPr>
      <w:r w:rsidRPr="00F9412A">
        <w:rPr>
          <w:rFonts w:ascii="標楷體" w:eastAsia="標楷體" w:hAnsi="標楷體"/>
          <w:b/>
          <w:position w:val="-36"/>
          <w:sz w:val="28"/>
          <w:szCs w:val="28"/>
        </w:rPr>
        <w:object w:dxaOrig="2240" w:dyaOrig="859">
          <v:shape id="_x0000_i1189" type="#_x0000_t75" style="width:122.1pt;height:50.1pt" o:ole="">
            <v:imagedata r:id="rId338" o:title=""/>
          </v:shape>
          <o:OLEObject Type="Embed" ProgID="Equation.3" ShapeID="_x0000_i1189" DrawAspect="Content" ObjectID="_1634641817" r:id="rId339"/>
        </w:object>
      </w:r>
      <w:r w:rsidR="002954F4" w:rsidRPr="00F9412A">
        <w:rPr>
          <w:rFonts w:ascii="標楷體" w:eastAsia="標楷體" w:hAnsi="標楷體"/>
          <w:b/>
          <w:sz w:val="28"/>
          <w:szCs w:val="28"/>
        </w:rPr>
        <w:t>………</w:t>
      </w:r>
      <w:r w:rsidR="00276A6D" w:rsidRPr="00F9412A">
        <w:rPr>
          <w:rFonts w:ascii="標楷體" w:eastAsia="標楷體" w:hAnsi="標楷體"/>
          <w:b/>
          <w:sz w:val="28"/>
          <w:szCs w:val="28"/>
        </w:rPr>
        <w:t>…</w:t>
      </w:r>
      <w:r w:rsidR="002954F4" w:rsidRPr="00F9412A">
        <w:rPr>
          <w:rFonts w:ascii="標楷體" w:eastAsia="標楷體" w:hAnsi="標楷體"/>
          <w:b/>
          <w:sz w:val="28"/>
          <w:szCs w:val="28"/>
        </w:rPr>
        <w:t>………………</w:t>
      </w:r>
      <w:proofErr w:type="gramStart"/>
      <w:r w:rsidR="002954F4" w:rsidRPr="00F9412A">
        <w:rPr>
          <w:rFonts w:ascii="標楷體" w:eastAsia="標楷體" w:hAnsi="標楷體"/>
          <w:b/>
          <w:sz w:val="28"/>
          <w:szCs w:val="28"/>
        </w:rPr>
        <w:t>…</w:t>
      </w:r>
      <w:r w:rsidR="002954F4" w:rsidRPr="00F9412A">
        <w:rPr>
          <w:rFonts w:ascii="Times New Roman" w:eastAsia="標楷體" w:hAnsi="Times New Roman"/>
          <w:b/>
          <w:sz w:val="28"/>
          <w:szCs w:val="28"/>
        </w:rPr>
        <w:t>(</w:t>
      </w:r>
      <w:proofErr w:type="gramEnd"/>
      <w:r w:rsidR="0054040A">
        <w:rPr>
          <w:rFonts w:ascii="Times New Roman" w:eastAsia="標楷體" w:hAnsi="Times New Roman"/>
          <w:b/>
          <w:sz w:val="28"/>
          <w:szCs w:val="28"/>
        </w:rPr>
        <w:t>2-</w:t>
      </w:r>
      <w:r w:rsidR="002954F4" w:rsidRPr="00F9412A">
        <w:rPr>
          <w:rFonts w:ascii="Times New Roman" w:eastAsia="標楷體" w:hAnsi="Times New Roman"/>
          <w:b/>
          <w:sz w:val="28"/>
          <w:szCs w:val="28"/>
        </w:rPr>
        <w:t>2</w:t>
      </w:r>
      <w:r w:rsidR="002954F4" w:rsidRPr="00F9412A">
        <w:rPr>
          <w:rFonts w:ascii="Times New Roman" w:eastAsia="標楷體" w:hAnsi="Times New Roman" w:hint="eastAsia"/>
          <w:b/>
          <w:sz w:val="28"/>
          <w:szCs w:val="28"/>
        </w:rPr>
        <w:t>6</w:t>
      </w:r>
      <w:r w:rsidR="002954F4" w:rsidRPr="00F9412A">
        <w:rPr>
          <w:rFonts w:ascii="Times New Roman" w:eastAsia="標楷體" w:hAnsi="Times New Roman"/>
          <w:b/>
          <w:sz w:val="28"/>
          <w:szCs w:val="28"/>
        </w:rPr>
        <w:t>)</w:t>
      </w:r>
    </w:p>
    <w:p w:rsidR="00FB008D" w:rsidRPr="00F9412A" w:rsidRDefault="00823E0D" w:rsidP="00DB2A0E">
      <w:pPr>
        <w:tabs>
          <w:tab w:val="left" w:pos="600"/>
        </w:tabs>
        <w:spacing w:after="0" w:line="360" w:lineRule="auto"/>
        <w:jc w:val="center"/>
        <w:rPr>
          <w:rFonts w:ascii="Times New Roman" w:eastAsia="標楷體" w:hAnsi="Times New Roman"/>
          <w:b/>
          <w:sz w:val="28"/>
          <w:szCs w:val="28"/>
        </w:rPr>
      </w:pPr>
      <w:r w:rsidRPr="00F9412A">
        <w:rPr>
          <w:rFonts w:ascii="標楷體" w:eastAsia="標楷體" w:hAnsi="標楷體"/>
          <w:b/>
          <w:position w:val="-36"/>
          <w:sz w:val="28"/>
          <w:szCs w:val="28"/>
        </w:rPr>
        <w:object w:dxaOrig="3360" w:dyaOrig="859">
          <v:shape id="_x0000_i1190" type="#_x0000_t75" style="width:177.4pt;height:48.95pt" o:ole="">
            <v:imagedata r:id="rId340" o:title=""/>
          </v:shape>
          <o:OLEObject Type="Embed" ProgID="Equation.3" ShapeID="_x0000_i1190" DrawAspect="Content" ObjectID="_1634641818" r:id="rId341"/>
        </w:object>
      </w:r>
    </w:p>
    <w:p w:rsidR="00D165B4" w:rsidRPr="00F9412A" w:rsidRDefault="00C41D1D" w:rsidP="00DB2A0E">
      <w:pPr>
        <w:tabs>
          <w:tab w:val="left" w:pos="600"/>
        </w:tabs>
        <w:spacing w:after="0" w:line="360" w:lineRule="auto"/>
        <w:rPr>
          <w:rFonts w:ascii="標楷體" w:eastAsia="標楷體" w:hAnsi="標楷體"/>
          <w:b/>
          <w:color w:val="0000CC"/>
          <w:sz w:val="28"/>
          <w:szCs w:val="28"/>
        </w:rPr>
      </w:pPr>
      <w:r>
        <w:rPr>
          <w:rFonts w:ascii="標楷體" w:eastAsia="標楷體" w:hAnsi="標楷體" w:hint="eastAsia"/>
          <w:b/>
          <w:color w:val="0000CC"/>
          <w:sz w:val="28"/>
          <w:szCs w:val="28"/>
        </w:rPr>
        <w:t>★</w:t>
      </w:r>
      <w:r w:rsidR="00E462F9" w:rsidRPr="00F9412A">
        <w:rPr>
          <w:rFonts w:ascii="標楷體" w:eastAsia="標楷體" w:hAnsi="標楷體" w:hint="eastAsia"/>
          <w:b/>
          <w:color w:val="0000CC"/>
          <w:sz w:val="28"/>
          <w:szCs w:val="28"/>
        </w:rPr>
        <w:t>例題</w:t>
      </w:r>
      <w:r w:rsidR="0054040A">
        <w:rPr>
          <w:rFonts w:ascii="Times New Roman" w:eastAsia="標楷體" w:hAnsi="Times New Roman"/>
          <w:b/>
          <w:color w:val="0000CC"/>
          <w:sz w:val="28"/>
          <w:szCs w:val="28"/>
        </w:rPr>
        <w:t>2-</w:t>
      </w:r>
      <w:r w:rsidR="00E462F9" w:rsidRPr="00F9412A">
        <w:rPr>
          <w:rFonts w:ascii="Times New Roman" w:eastAsia="標楷體" w:hAnsi="Times New Roman"/>
          <w:b/>
          <w:color w:val="0000CC"/>
          <w:sz w:val="28"/>
          <w:szCs w:val="28"/>
        </w:rPr>
        <w:t>2</w:t>
      </w:r>
      <w:r w:rsidR="00E462F9" w:rsidRPr="00F9412A">
        <w:rPr>
          <w:rFonts w:ascii="Times New Roman" w:eastAsia="標楷體" w:hAnsi="Times New Roman" w:hint="eastAsia"/>
          <w:b/>
          <w:color w:val="0000CC"/>
          <w:sz w:val="28"/>
          <w:szCs w:val="28"/>
        </w:rPr>
        <w:t xml:space="preserve">. </w:t>
      </w:r>
      <w:r w:rsidR="00E462F9" w:rsidRPr="00F9412A">
        <w:rPr>
          <w:rFonts w:ascii="Times New Roman" w:eastAsia="標楷體" w:hAnsi="Times New Roman" w:hint="eastAsia"/>
          <w:b/>
          <w:color w:val="0000CC"/>
          <w:sz w:val="28"/>
          <w:szCs w:val="28"/>
        </w:rPr>
        <w:t>使用下列參數</w:t>
      </w:r>
      <w:r w:rsidR="00E462F9" w:rsidRPr="00F9412A">
        <w:rPr>
          <w:rFonts w:ascii="標楷體" w:eastAsia="標楷體" w:hAnsi="標楷體" w:hint="eastAsia"/>
          <w:b/>
          <w:color w:val="0000CC"/>
          <w:sz w:val="28"/>
          <w:szCs w:val="28"/>
        </w:rPr>
        <w:t>：</w:t>
      </w:r>
    </w:p>
    <w:p w:rsidR="00CC5989" w:rsidRPr="00F9412A" w:rsidRDefault="00E462F9" w:rsidP="00DB2A0E">
      <w:pPr>
        <w:tabs>
          <w:tab w:val="left" w:pos="600"/>
        </w:tabs>
        <w:spacing w:after="0" w:line="360" w:lineRule="auto"/>
        <w:rPr>
          <w:rFonts w:eastAsia="標楷體"/>
          <w:b/>
          <w:sz w:val="28"/>
          <w:szCs w:val="28"/>
        </w:rPr>
      </w:pPr>
      <w:r w:rsidRPr="00F9412A">
        <w:rPr>
          <w:rFonts w:eastAsia="標楷體"/>
          <w:b/>
          <w:position w:val="-12"/>
          <w:sz w:val="28"/>
          <w:szCs w:val="28"/>
        </w:rPr>
        <w:object w:dxaOrig="3980" w:dyaOrig="380">
          <v:shape id="_x0000_i1191" type="#_x0000_t75" style="width:198.7pt;height:19pt" o:ole="">
            <v:imagedata r:id="rId342" o:title=""/>
          </v:shape>
          <o:OLEObject Type="Embed" ProgID="Equation.3" ShapeID="_x0000_i1191" DrawAspect="Content" ObjectID="_1634641819" r:id="rId343"/>
        </w:object>
      </w:r>
    </w:p>
    <w:p w:rsidR="00E462F9" w:rsidRPr="00F9412A" w:rsidRDefault="00E462F9" w:rsidP="00DB2A0E">
      <w:pPr>
        <w:tabs>
          <w:tab w:val="left" w:pos="600"/>
        </w:tabs>
        <w:spacing w:after="0" w:line="360" w:lineRule="auto"/>
        <w:rPr>
          <w:rFonts w:eastAsia="標楷體"/>
          <w:b/>
          <w:sz w:val="28"/>
          <w:szCs w:val="28"/>
        </w:rPr>
      </w:pPr>
      <w:r w:rsidRPr="00F9412A">
        <w:rPr>
          <w:rFonts w:eastAsia="標楷體"/>
          <w:b/>
          <w:position w:val="-16"/>
          <w:sz w:val="28"/>
          <w:szCs w:val="28"/>
        </w:rPr>
        <w:object w:dxaOrig="6200" w:dyaOrig="420">
          <v:shape id="_x0000_i1192" type="#_x0000_t75" style="width:309.9pt;height:21.3pt" o:ole="">
            <v:imagedata r:id="rId344" o:title=""/>
          </v:shape>
          <o:OLEObject Type="Embed" ProgID="Equation.3" ShapeID="_x0000_i1192" DrawAspect="Content" ObjectID="_1634641820" r:id="rId345"/>
        </w:object>
      </w:r>
    </w:p>
    <w:p w:rsidR="00E462F9" w:rsidRPr="00F9412A" w:rsidRDefault="00E462F9" w:rsidP="00DB2A0E">
      <w:pPr>
        <w:tabs>
          <w:tab w:val="left" w:pos="600"/>
        </w:tabs>
        <w:spacing w:after="0" w:line="360" w:lineRule="auto"/>
        <w:rPr>
          <w:rFonts w:eastAsia="標楷體"/>
          <w:b/>
          <w:sz w:val="28"/>
          <w:szCs w:val="28"/>
        </w:rPr>
      </w:pPr>
      <w:r w:rsidRPr="00F9412A">
        <w:rPr>
          <w:rFonts w:eastAsia="標楷體"/>
          <w:b/>
          <w:position w:val="-16"/>
          <w:sz w:val="28"/>
          <w:szCs w:val="28"/>
        </w:rPr>
        <w:object w:dxaOrig="6720" w:dyaOrig="420">
          <v:shape id="_x0000_i1193" type="#_x0000_t75" style="width:336.4pt;height:21.3pt" o:ole="">
            <v:imagedata r:id="rId346" o:title=""/>
          </v:shape>
          <o:OLEObject Type="Embed" ProgID="Equation.3" ShapeID="_x0000_i1193" DrawAspect="Content" ObjectID="_1634641821" r:id="rId347"/>
        </w:object>
      </w:r>
    </w:p>
    <w:p w:rsidR="00E462F9" w:rsidRPr="00F9412A" w:rsidRDefault="00E462F9" w:rsidP="00DB2A0E">
      <w:pPr>
        <w:tabs>
          <w:tab w:val="left" w:pos="600"/>
        </w:tabs>
        <w:spacing w:after="0" w:line="360" w:lineRule="auto"/>
        <w:rPr>
          <w:rFonts w:eastAsia="標楷體"/>
          <w:b/>
          <w:sz w:val="28"/>
          <w:szCs w:val="28"/>
        </w:rPr>
      </w:pPr>
      <w:r w:rsidRPr="00F9412A">
        <w:rPr>
          <w:rFonts w:eastAsia="標楷體"/>
          <w:b/>
          <w:position w:val="-10"/>
          <w:sz w:val="28"/>
          <w:szCs w:val="28"/>
        </w:rPr>
        <w:object w:dxaOrig="1800" w:dyaOrig="380">
          <v:shape id="_x0000_i1194" type="#_x0000_t75" style="width:90.45pt;height:19pt" o:ole="">
            <v:imagedata r:id="rId348" o:title=""/>
          </v:shape>
          <o:OLEObject Type="Embed" ProgID="Equation.3" ShapeID="_x0000_i1194" DrawAspect="Content" ObjectID="_1634641822" r:id="rId349"/>
        </w:object>
      </w:r>
      <w:r w:rsidRPr="00F9412A">
        <w:rPr>
          <w:rFonts w:eastAsia="標楷體" w:hint="eastAsia"/>
          <w:b/>
          <w:sz w:val="28"/>
          <w:szCs w:val="28"/>
        </w:rPr>
        <w:t>，</w:t>
      </w:r>
      <w:r w:rsidRPr="00F9412A">
        <w:rPr>
          <w:rFonts w:eastAsia="標楷體"/>
          <w:b/>
          <w:position w:val="-12"/>
          <w:sz w:val="28"/>
          <w:szCs w:val="28"/>
        </w:rPr>
        <w:object w:dxaOrig="1100" w:dyaOrig="380">
          <v:shape id="_x0000_i1195" type="#_x0000_t75" style="width:54.7pt;height:19pt" o:ole="">
            <v:imagedata r:id="rId350" o:title=""/>
          </v:shape>
          <o:OLEObject Type="Embed" ProgID="Equation.3" ShapeID="_x0000_i1195" DrawAspect="Content" ObjectID="_1634641823" r:id="rId351"/>
        </w:object>
      </w:r>
      <w:r w:rsidRPr="00F9412A">
        <w:rPr>
          <w:rFonts w:eastAsia="標楷體" w:hint="eastAsia"/>
          <w:b/>
          <w:sz w:val="28"/>
          <w:szCs w:val="28"/>
        </w:rPr>
        <w:t>，</w:t>
      </w:r>
      <w:r w:rsidRPr="00F9412A">
        <w:rPr>
          <w:rFonts w:eastAsia="標楷體"/>
          <w:b/>
          <w:position w:val="-6"/>
          <w:sz w:val="28"/>
          <w:szCs w:val="28"/>
        </w:rPr>
        <w:object w:dxaOrig="1660" w:dyaOrig="340">
          <v:shape id="_x0000_i1196" type="#_x0000_t75" style="width:83.5pt;height:17.3pt" o:ole="">
            <v:imagedata r:id="rId352" o:title=""/>
          </v:shape>
          <o:OLEObject Type="Embed" ProgID="Equation.3" ShapeID="_x0000_i1196" DrawAspect="Content" ObjectID="_1634641824" r:id="rId353"/>
        </w:object>
      </w:r>
      <w:r w:rsidRPr="00F9412A">
        <w:rPr>
          <w:rFonts w:eastAsia="標楷體" w:hint="eastAsia"/>
          <w:b/>
          <w:sz w:val="28"/>
          <w:szCs w:val="28"/>
        </w:rPr>
        <w:t>，</w:t>
      </w:r>
      <w:r w:rsidRPr="00F9412A">
        <w:rPr>
          <w:rFonts w:eastAsia="標楷體"/>
          <w:b/>
          <w:position w:val="-34"/>
          <w:sz w:val="28"/>
          <w:szCs w:val="28"/>
        </w:rPr>
        <w:object w:dxaOrig="4099" w:dyaOrig="780">
          <v:shape id="_x0000_i1197" type="#_x0000_t75" style="width:204.5pt;height:38.6pt" o:ole="">
            <v:imagedata r:id="rId354" o:title=""/>
          </v:shape>
          <o:OLEObject Type="Embed" ProgID="Equation.3" ShapeID="_x0000_i1197" DrawAspect="Content" ObjectID="_1634641825" r:id="rId355"/>
        </w:object>
      </w:r>
    </w:p>
    <w:p w:rsidR="00DB0C2D" w:rsidRPr="00F9412A" w:rsidRDefault="00DB0C2D" w:rsidP="00DB2A0E">
      <w:pPr>
        <w:tabs>
          <w:tab w:val="left" w:pos="600"/>
        </w:tabs>
        <w:spacing w:after="0" w:line="360" w:lineRule="auto"/>
        <w:rPr>
          <w:rFonts w:ascii="Times New Roman" w:eastAsia="標楷體" w:hAnsi="Times New Roman"/>
          <w:b/>
          <w:sz w:val="28"/>
          <w:szCs w:val="28"/>
        </w:rPr>
      </w:pPr>
      <w:r w:rsidRPr="00F9412A">
        <w:rPr>
          <w:rFonts w:ascii="Times New Roman" w:eastAsia="標楷體" w:hAnsi="Times New Roman" w:hint="eastAsia"/>
          <w:b/>
          <w:sz w:val="28"/>
          <w:szCs w:val="28"/>
        </w:rPr>
        <w:t>(a).</w:t>
      </w:r>
      <w:r w:rsidRPr="00F9412A">
        <w:rPr>
          <w:rFonts w:ascii="Times New Roman" w:eastAsia="標楷體" w:hAnsi="Times New Roman" w:hint="eastAsia"/>
          <w:b/>
          <w:sz w:val="28"/>
          <w:szCs w:val="28"/>
        </w:rPr>
        <w:t>決定</w:t>
      </w:r>
      <w:r w:rsidRPr="00F9412A">
        <w:rPr>
          <w:rFonts w:ascii="Times New Roman" w:eastAsia="標楷體" w:hAnsi="Times New Roman" w:hint="eastAsia"/>
          <w:b/>
          <w:sz w:val="28"/>
          <w:szCs w:val="28"/>
        </w:rPr>
        <w:t>(</w:t>
      </w:r>
      <w:r w:rsidR="0054040A">
        <w:rPr>
          <w:rFonts w:ascii="Times New Roman" w:eastAsia="標楷體" w:hAnsi="Times New Roman" w:hint="eastAsia"/>
          <w:b/>
          <w:sz w:val="28"/>
          <w:szCs w:val="28"/>
        </w:rPr>
        <w:t>2-</w:t>
      </w:r>
      <w:r w:rsidRPr="00F9412A">
        <w:rPr>
          <w:rFonts w:ascii="Times New Roman" w:eastAsia="標楷體" w:hAnsi="Times New Roman" w:hint="eastAsia"/>
          <w:b/>
          <w:sz w:val="28"/>
          <w:szCs w:val="28"/>
        </w:rPr>
        <w:t>17)</w:t>
      </w:r>
      <w:r w:rsidRPr="00F9412A">
        <w:rPr>
          <w:rFonts w:ascii="Times New Roman" w:eastAsia="標楷體" w:hAnsi="Times New Roman" w:hint="eastAsia"/>
          <w:b/>
          <w:sz w:val="28"/>
          <w:szCs w:val="28"/>
        </w:rPr>
        <w:t>電路的高截止頻率。</w:t>
      </w:r>
    </w:p>
    <w:p w:rsidR="00DB0C2D" w:rsidRPr="00F9412A" w:rsidRDefault="00DB0C2D" w:rsidP="00DB2A0E">
      <w:pPr>
        <w:tabs>
          <w:tab w:val="left" w:pos="600"/>
        </w:tabs>
        <w:spacing w:after="0" w:line="360" w:lineRule="auto"/>
        <w:rPr>
          <w:rFonts w:ascii="Times New Roman" w:eastAsia="標楷體" w:hAnsi="Times New Roman"/>
          <w:b/>
          <w:sz w:val="28"/>
          <w:szCs w:val="28"/>
        </w:rPr>
      </w:pPr>
      <w:r w:rsidRPr="00F9412A">
        <w:rPr>
          <w:rFonts w:ascii="Times New Roman" w:eastAsia="標楷體" w:hAnsi="Times New Roman" w:hint="eastAsia"/>
          <w:b/>
          <w:sz w:val="28"/>
          <w:szCs w:val="28"/>
        </w:rPr>
        <w:t>(b).</w:t>
      </w:r>
      <w:r w:rsidRPr="00F9412A">
        <w:rPr>
          <w:rFonts w:ascii="Times New Roman" w:eastAsia="標楷體" w:hAnsi="Times New Roman" w:hint="eastAsia"/>
          <w:b/>
          <w:sz w:val="28"/>
          <w:szCs w:val="28"/>
        </w:rPr>
        <w:t>使用</w:t>
      </w:r>
      <w:r w:rsidRPr="00F9412A">
        <w:rPr>
          <w:rFonts w:ascii="Times New Roman" w:eastAsia="標楷體" w:hAnsi="Times New Roman" w:hint="eastAsia"/>
          <w:b/>
          <w:sz w:val="28"/>
          <w:szCs w:val="28"/>
        </w:rPr>
        <w:t>ORCAD</w:t>
      </w:r>
      <w:r w:rsidRPr="00F9412A">
        <w:rPr>
          <w:rFonts w:ascii="Times New Roman" w:eastAsia="標楷體" w:hAnsi="Times New Roman" w:hint="eastAsia"/>
          <w:b/>
          <w:sz w:val="28"/>
          <w:szCs w:val="28"/>
        </w:rPr>
        <w:t>模擬分析，是否與計算之結論相符合。</w:t>
      </w:r>
    </w:p>
    <w:p w:rsidR="00296E1A" w:rsidRPr="00F9412A" w:rsidRDefault="006662D3" w:rsidP="00DB2A0E">
      <w:pPr>
        <w:tabs>
          <w:tab w:val="left" w:pos="600"/>
        </w:tabs>
        <w:spacing w:after="0" w:line="360" w:lineRule="auto"/>
        <w:jc w:val="center"/>
        <w:rPr>
          <w:rFonts w:eastAsia="標楷體"/>
          <w:b/>
          <w:sz w:val="28"/>
          <w:szCs w:val="28"/>
        </w:rPr>
      </w:pPr>
      <w:r w:rsidRPr="00F9412A">
        <w:rPr>
          <w:rFonts w:eastAsia="標楷體"/>
          <w:b/>
          <w:noProof/>
          <w:sz w:val="28"/>
          <w:szCs w:val="28"/>
        </w:rPr>
        <w:drawing>
          <wp:inline distT="0" distB="0" distL="0" distR="0">
            <wp:extent cx="4305300" cy="2638425"/>
            <wp:effectExtent l="0" t="0" r="0" b="0"/>
            <wp:docPr id="193" name="圖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4305300" cy="2638425"/>
                    </a:xfrm>
                    <a:prstGeom prst="rect">
                      <a:avLst/>
                    </a:prstGeom>
                    <a:noFill/>
                    <a:ln>
                      <a:noFill/>
                    </a:ln>
                  </pic:spPr>
                </pic:pic>
              </a:graphicData>
            </a:graphic>
          </wp:inline>
        </w:drawing>
      </w:r>
    </w:p>
    <w:p w:rsidR="00296E1A" w:rsidRPr="00F9412A" w:rsidRDefault="00296E1A" w:rsidP="00DB2A0E">
      <w:pPr>
        <w:tabs>
          <w:tab w:val="left" w:pos="600"/>
        </w:tabs>
        <w:spacing w:after="0" w:line="360" w:lineRule="auto"/>
        <w:jc w:val="center"/>
        <w:rPr>
          <w:rFonts w:eastAsia="標楷體"/>
          <w:b/>
          <w:sz w:val="28"/>
          <w:szCs w:val="28"/>
        </w:rPr>
      </w:pPr>
      <w:r w:rsidRPr="00F9412A">
        <w:rPr>
          <w:rFonts w:eastAsia="標楷體" w:hint="eastAsia"/>
          <w:b/>
          <w:sz w:val="28"/>
          <w:szCs w:val="28"/>
        </w:rPr>
        <w:t>圖</w:t>
      </w:r>
      <w:r w:rsidRPr="00F9412A">
        <w:rPr>
          <w:rFonts w:eastAsia="標楷體" w:hint="eastAsia"/>
          <w:b/>
          <w:sz w:val="28"/>
          <w:szCs w:val="28"/>
        </w:rPr>
        <w:t>(</w:t>
      </w:r>
      <w:r w:rsidR="0054040A">
        <w:rPr>
          <w:rFonts w:eastAsia="標楷體" w:hint="eastAsia"/>
          <w:b/>
          <w:sz w:val="28"/>
          <w:szCs w:val="28"/>
        </w:rPr>
        <w:t>2-</w:t>
      </w:r>
      <w:r w:rsidRPr="00F9412A">
        <w:rPr>
          <w:rFonts w:eastAsia="標楷體" w:hint="eastAsia"/>
          <w:b/>
          <w:sz w:val="28"/>
          <w:szCs w:val="28"/>
        </w:rPr>
        <w:t>20)</w:t>
      </w:r>
      <w:r w:rsidRPr="00F9412A">
        <w:rPr>
          <w:rFonts w:ascii="標楷體" w:eastAsia="標楷體" w:hAnsi="標楷體" w:hint="eastAsia"/>
          <w:b/>
          <w:sz w:val="28"/>
          <w:szCs w:val="28"/>
        </w:rPr>
        <w:t>：</w:t>
      </w:r>
      <w:r w:rsidRPr="00F9412A">
        <w:rPr>
          <w:rFonts w:eastAsia="標楷體" w:hint="eastAsia"/>
          <w:b/>
          <w:sz w:val="28"/>
          <w:szCs w:val="28"/>
        </w:rPr>
        <w:t>模擬電路圖</w:t>
      </w:r>
      <w:r w:rsidR="00F4104F" w:rsidRPr="00F9412A">
        <w:rPr>
          <w:rFonts w:ascii="Times New Roman" w:eastAsia="標楷體" w:hAnsi="Times New Roman"/>
          <w:b/>
          <w:sz w:val="28"/>
          <w:szCs w:val="28"/>
        </w:rPr>
        <w:t>[2]</w:t>
      </w:r>
    </w:p>
    <w:p w:rsidR="00CC5989" w:rsidRPr="00C41D1D" w:rsidRDefault="00C41D1D" w:rsidP="00DB2A0E">
      <w:pPr>
        <w:tabs>
          <w:tab w:val="left" w:pos="600"/>
        </w:tabs>
        <w:spacing w:after="0" w:line="360" w:lineRule="auto"/>
        <w:rPr>
          <w:rFonts w:ascii="Times New Roman" w:eastAsia="標楷體" w:hAnsi="Times New Roman"/>
          <w:b/>
          <w:color w:val="0000CC"/>
          <w:sz w:val="28"/>
          <w:szCs w:val="28"/>
        </w:rPr>
      </w:pPr>
      <w:r w:rsidRPr="00C41D1D">
        <w:rPr>
          <w:rFonts w:ascii="Times New Roman" w:eastAsia="標楷體" w:hAnsi="Times New Roman" w:hint="eastAsia"/>
          <w:b/>
          <w:color w:val="0000CC"/>
          <w:sz w:val="28"/>
          <w:szCs w:val="28"/>
        </w:rPr>
        <w:lastRenderedPageBreak/>
        <w:t>◆</w:t>
      </w:r>
      <w:r w:rsidR="00CC5989" w:rsidRPr="00C41D1D">
        <w:rPr>
          <w:rFonts w:ascii="Times New Roman" w:eastAsia="標楷體" w:hAnsi="Times New Roman" w:hint="eastAsia"/>
          <w:b/>
          <w:color w:val="0000CC"/>
          <w:sz w:val="28"/>
          <w:szCs w:val="28"/>
        </w:rPr>
        <w:t>解</w:t>
      </w:r>
      <w:r>
        <w:rPr>
          <w:rFonts w:ascii="Times New Roman" w:eastAsia="標楷體" w:hAnsi="Times New Roman" w:hint="eastAsia"/>
          <w:b/>
          <w:color w:val="0000CC"/>
          <w:sz w:val="28"/>
          <w:szCs w:val="28"/>
        </w:rPr>
        <w:t>答</w:t>
      </w:r>
      <w:r w:rsidR="00CC5989" w:rsidRPr="00C41D1D">
        <w:rPr>
          <w:rFonts w:ascii="標楷體" w:eastAsia="標楷體" w:hAnsi="標楷體" w:hint="eastAsia"/>
          <w:b/>
          <w:color w:val="0000CC"/>
          <w:sz w:val="28"/>
          <w:szCs w:val="28"/>
        </w:rPr>
        <w:t>：</w:t>
      </w:r>
    </w:p>
    <w:p w:rsidR="00CC5989" w:rsidRPr="00F9412A" w:rsidRDefault="00CC5989" w:rsidP="00DB2A0E">
      <w:pPr>
        <w:tabs>
          <w:tab w:val="left" w:pos="600"/>
        </w:tabs>
        <w:spacing w:after="0" w:line="360" w:lineRule="auto"/>
        <w:rPr>
          <w:rFonts w:ascii="Times New Roman" w:eastAsia="標楷體" w:hAnsi="Times New Roman"/>
          <w:b/>
          <w:sz w:val="28"/>
          <w:szCs w:val="28"/>
        </w:rPr>
      </w:pPr>
      <w:r w:rsidRPr="00F9412A">
        <w:rPr>
          <w:rFonts w:ascii="Times New Roman" w:eastAsia="標楷體" w:hAnsi="Times New Roman" w:hint="eastAsia"/>
          <w:b/>
          <w:sz w:val="28"/>
          <w:szCs w:val="28"/>
        </w:rPr>
        <w:t>(a).</w:t>
      </w:r>
      <w:r w:rsidRPr="00F9412A">
        <w:rPr>
          <w:rFonts w:ascii="Times New Roman" w:eastAsia="標楷體" w:hAnsi="Times New Roman"/>
          <w:b/>
          <w:sz w:val="28"/>
          <w:szCs w:val="28"/>
        </w:rPr>
        <w:t xml:space="preserve"> </w:t>
      </w:r>
      <w:r w:rsidRPr="00F9412A">
        <w:rPr>
          <w:rFonts w:ascii="Times New Roman" w:eastAsia="標楷體" w:hAnsi="Times New Roman"/>
          <w:b/>
          <w:position w:val="-16"/>
          <w:sz w:val="28"/>
          <w:szCs w:val="28"/>
        </w:rPr>
        <w:object w:dxaOrig="4459" w:dyaOrig="420">
          <v:shape id="_x0000_i1198" type="#_x0000_t75" style="width:222.9pt;height:21.3pt" o:ole="">
            <v:imagedata r:id="rId357" o:title=""/>
          </v:shape>
          <o:OLEObject Type="Embed" ProgID="Equation.3" ShapeID="_x0000_i1198" DrawAspect="Content" ObjectID="_1634641826" r:id="rId358"/>
        </w:object>
      </w:r>
    </w:p>
    <w:p w:rsidR="00CC5989" w:rsidRPr="00F9412A" w:rsidRDefault="00CC5989" w:rsidP="00DB2A0E">
      <w:pPr>
        <w:tabs>
          <w:tab w:val="left" w:pos="600"/>
        </w:tabs>
        <w:spacing w:after="0" w:line="360" w:lineRule="auto"/>
        <w:rPr>
          <w:rFonts w:ascii="Times New Roman" w:eastAsia="標楷體" w:hAnsi="Times New Roman"/>
          <w:b/>
          <w:sz w:val="28"/>
          <w:szCs w:val="28"/>
        </w:rPr>
      </w:pPr>
      <w:r w:rsidRPr="00F9412A">
        <w:rPr>
          <w:rFonts w:ascii="Times New Roman" w:eastAsia="標楷體" w:hAnsi="Times New Roman" w:hint="eastAsia"/>
          <w:b/>
          <w:sz w:val="28"/>
          <w:szCs w:val="28"/>
        </w:rPr>
        <w:t>由前</w:t>
      </w:r>
      <w:r w:rsidR="00652FD3">
        <w:rPr>
          <w:rFonts w:ascii="Times New Roman" w:eastAsia="標楷體" w:hAnsi="Times New Roman" w:hint="eastAsia"/>
          <w:b/>
          <w:sz w:val="28"/>
          <w:szCs w:val="28"/>
        </w:rPr>
        <w:t>2</w:t>
      </w:r>
      <w:r w:rsidRPr="00F9412A">
        <w:rPr>
          <w:rFonts w:ascii="Times New Roman" w:eastAsia="標楷體" w:hAnsi="Times New Roman" w:hint="eastAsia"/>
          <w:b/>
          <w:sz w:val="28"/>
          <w:szCs w:val="28"/>
        </w:rPr>
        <w:t>.2</w:t>
      </w:r>
      <w:r w:rsidRPr="00F9412A">
        <w:rPr>
          <w:rFonts w:ascii="Times New Roman" w:eastAsia="標楷體" w:hAnsi="Times New Roman" w:hint="eastAsia"/>
          <w:b/>
          <w:sz w:val="28"/>
          <w:szCs w:val="28"/>
        </w:rPr>
        <w:t>例題知，</w:t>
      </w:r>
      <w:r w:rsidRPr="00F9412A">
        <w:rPr>
          <w:rFonts w:ascii="Times New Roman" w:eastAsia="標楷體" w:hAnsi="Times New Roman"/>
          <w:b/>
          <w:position w:val="-12"/>
          <w:sz w:val="28"/>
          <w:szCs w:val="28"/>
        </w:rPr>
        <w:object w:dxaOrig="1160" w:dyaOrig="380">
          <v:shape id="_x0000_i1199" type="#_x0000_t75" style="width:57.6pt;height:19pt" o:ole="">
            <v:imagedata r:id="rId359" o:title=""/>
          </v:shape>
          <o:OLEObject Type="Embed" ProgID="Equation.3" ShapeID="_x0000_i1199" DrawAspect="Content" ObjectID="_1634641827" r:id="rId360"/>
        </w:object>
      </w:r>
      <w:r w:rsidRPr="00F9412A">
        <w:rPr>
          <w:rFonts w:ascii="Times New Roman" w:eastAsia="標楷體" w:hAnsi="Times New Roman" w:hint="eastAsia"/>
          <w:b/>
          <w:sz w:val="28"/>
          <w:szCs w:val="28"/>
        </w:rPr>
        <w:t>。</w:t>
      </w:r>
    </w:p>
    <w:p w:rsidR="00CC5989" w:rsidRPr="00F9412A" w:rsidRDefault="0088368A" w:rsidP="00DB2A0E">
      <w:pPr>
        <w:tabs>
          <w:tab w:val="left" w:pos="600"/>
        </w:tabs>
        <w:spacing w:after="0" w:line="360" w:lineRule="auto"/>
        <w:jc w:val="center"/>
        <w:rPr>
          <w:rFonts w:ascii="Times New Roman" w:eastAsia="標楷體" w:hAnsi="Times New Roman"/>
          <w:b/>
          <w:sz w:val="28"/>
          <w:szCs w:val="28"/>
        </w:rPr>
      </w:pPr>
      <w:r w:rsidRPr="00F9412A">
        <w:rPr>
          <w:rFonts w:ascii="Times New Roman" w:eastAsia="標楷體" w:hAnsi="Times New Roman"/>
          <w:b/>
          <w:position w:val="-16"/>
          <w:sz w:val="28"/>
          <w:szCs w:val="28"/>
        </w:rPr>
        <w:object w:dxaOrig="9780" w:dyaOrig="420">
          <v:shape id="_x0000_i1200" type="#_x0000_t75" style="width:489pt;height:21.3pt" o:ole="">
            <v:imagedata r:id="rId361" o:title=""/>
          </v:shape>
          <o:OLEObject Type="Embed" ProgID="Equation.DSMT4" ShapeID="_x0000_i1200" DrawAspect="Content" ObjectID="_1634641828" r:id="rId362"/>
        </w:object>
      </w:r>
    </w:p>
    <w:p w:rsidR="00CC5989" w:rsidRPr="00F9412A" w:rsidRDefault="0088368A" w:rsidP="00DB2A0E">
      <w:pPr>
        <w:tabs>
          <w:tab w:val="left" w:pos="600"/>
        </w:tabs>
        <w:spacing w:after="0" w:line="360" w:lineRule="auto"/>
        <w:jc w:val="center"/>
        <w:rPr>
          <w:rFonts w:ascii="標楷體" w:eastAsia="標楷體" w:hAnsi="標楷體"/>
          <w:b/>
          <w:sz w:val="28"/>
          <w:szCs w:val="28"/>
        </w:rPr>
      </w:pPr>
      <w:r w:rsidRPr="00F9412A">
        <w:rPr>
          <w:rFonts w:ascii="標楷體" w:eastAsia="標楷體" w:hAnsi="標楷體"/>
          <w:b/>
          <w:position w:val="-38"/>
          <w:sz w:val="28"/>
          <w:szCs w:val="28"/>
        </w:rPr>
        <w:object w:dxaOrig="5980" w:dyaOrig="820">
          <v:shape id="_x0000_i1201" type="#_x0000_t75" style="width:299.5pt;height:41.45pt" o:ole="">
            <v:imagedata r:id="rId363" o:title=""/>
          </v:shape>
          <o:OLEObject Type="Embed" ProgID="Equation.DSMT4" ShapeID="_x0000_i1201" DrawAspect="Content" ObjectID="_1634641829" r:id="rId364"/>
        </w:object>
      </w:r>
    </w:p>
    <w:p w:rsidR="00FB008D" w:rsidRPr="00F9412A" w:rsidRDefault="00FB008D" w:rsidP="00DB2A0E">
      <w:pPr>
        <w:tabs>
          <w:tab w:val="left" w:pos="600"/>
        </w:tabs>
        <w:spacing w:after="0" w:line="360" w:lineRule="auto"/>
        <w:jc w:val="center"/>
        <w:rPr>
          <w:rFonts w:ascii="標楷體" w:eastAsia="標楷體" w:hAnsi="標楷體"/>
          <w:b/>
          <w:sz w:val="28"/>
          <w:szCs w:val="28"/>
        </w:rPr>
      </w:pPr>
      <w:r w:rsidRPr="00F9412A">
        <w:rPr>
          <w:rFonts w:ascii="標楷體" w:eastAsia="標楷體" w:hAnsi="標楷體"/>
          <w:b/>
          <w:position w:val="-16"/>
          <w:sz w:val="28"/>
          <w:szCs w:val="28"/>
        </w:rPr>
        <w:object w:dxaOrig="5120" w:dyaOrig="420">
          <v:shape id="_x0000_i1202" type="#_x0000_t75" style="width:255.75pt;height:21.3pt" o:ole="">
            <v:imagedata r:id="rId365" o:title=""/>
          </v:shape>
          <o:OLEObject Type="Embed" ProgID="Equation.3" ShapeID="_x0000_i1202" DrawAspect="Content" ObjectID="_1634641830" r:id="rId366"/>
        </w:object>
      </w:r>
    </w:p>
    <w:p w:rsidR="00CC5989" w:rsidRPr="00F9412A" w:rsidRDefault="00FB008D" w:rsidP="00DB2A0E">
      <w:pPr>
        <w:tabs>
          <w:tab w:val="left" w:pos="600"/>
        </w:tabs>
        <w:spacing w:after="0" w:line="360" w:lineRule="auto"/>
        <w:jc w:val="center"/>
        <w:rPr>
          <w:rFonts w:ascii="標楷體" w:eastAsia="標楷體" w:hAnsi="標楷體"/>
          <w:b/>
          <w:sz w:val="28"/>
          <w:szCs w:val="28"/>
        </w:rPr>
      </w:pPr>
      <w:r w:rsidRPr="00F9412A">
        <w:rPr>
          <w:rFonts w:ascii="標楷體" w:eastAsia="標楷體" w:hAnsi="標楷體"/>
          <w:b/>
          <w:position w:val="-36"/>
          <w:sz w:val="28"/>
          <w:szCs w:val="28"/>
        </w:rPr>
        <w:object w:dxaOrig="8400" w:dyaOrig="859">
          <v:shape id="_x0000_i1203" type="#_x0000_t75" style="width:419.35pt;height:42.6pt" o:ole="">
            <v:imagedata r:id="rId367" o:title=""/>
          </v:shape>
          <o:OLEObject Type="Embed" ProgID="Equation.3" ShapeID="_x0000_i1203" DrawAspect="Content" ObjectID="_1634641831" r:id="rId368"/>
        </w:object>
      </w:r>
    </w:p>
    <w:p w:rsidR="00FB008D" w:rsidRPr="00F9412A" w:rsidRDefault="00F36A88" w:rsidP="00DB2A0E">
      <w:pPr>
        <w:tabs>
          <w:tab w:val="left" w:pos="600"/>
        </w:tabs>
        <w:spacing w:after="0" w:line="360" w:lineRule="auto"/>
        <w:jc w:val="center"/>
        <w:rPr>
          <w:rFonts w:ascii="Times New Roman" w:eastAsia="標楷體" w:hAnsi="Times New Roman"/>
          <w:b/>
          <w:sz w:val="28"/>
          <w:szCs w:val="28"/>
        </w:rPr>
      </w:pPr>
      <w:r w:rsidRPr="00F9412A">
        <w:rPr>
          <w:rFonts w:ascii="Times New Roman" w:eastAsia="標楷體" w:hAnsi="Times New Roman"/>
          <w:b/>
          <w:position w:val="-34"/>
          <w:sz w:val="28"/>
          <w:szCs w:val="28"/>
        </w:rPr>
        <w:object w:dxaOrig="5860" w:dyaOrig="780">
          <v:shape id="_x0000_i1204" type="#_x0000_t75" style="width:293.75pt;height:38.6pt" o:ole="">
            <v:imagedata r:id="rId369" o:title=""/>
          </v:shape>
          <o:OLEObject Type="Embed" ProgID="Equation.3" ShapeID="_x0000_i1204" DrawAspect="Content" ObjectID="_1634641832" r:id="rId370"/>
        </w:object>
      </w:r>
    </w:p>
    <w:p w:rsidR="00F93D04" w:rsidRPr="00F9412A" w:rsidRDefault="00296E1A" w:rsidP="00F9412A">
      <w:pPr>
        <w:tabs>
          <w:tab w:val="left" w:pos="600"/>
        </w:tabs>
        <w:spacing w:after="0" w:line="360" w:lineRule="auto"/>
        <w:ind w:firstLineChars="200" w:firstLine="561"/>
        <w:rPr>
          <w:rFonts w:ascii="Times New Roman" w:eastAsia="標楷體" w:hAnsi="Times New Roman"/>
          <w:b/>
          <w:sz w:val="28"/>
          <w:szCs w:val="28"/>
        </w:rPr>
      </w:pPr>
      <w:r w:rsidRPr="00F9412A">
        <w:rPr>
          <w:rFonts w:ascii="標楷體" w:eastAsia="標楷體" w:hAnsi="標楷體" w:hint="eastAsia"/>
          <w:b/>
          <w:sz w:val="28"/>
          <w:szCs w:val="28"/>
        </w:rPr>
        <w:t>由上面的結果可以清楚地看出輸入電容及密勒</w:t>
      </w:r>
      <w:r w:rsidR="00F93D04" w:rsidRPr="00F9412A">
        <w:rPr>
          <w:rFonts w:ascii="標楷體" w:eastAsia="標楷體" w:hAnsi="標楷體" w:hint="eastAsia"/>
          <w:b/>
          <w:sz w:val="28"/>
          <w:szCs w:val="28"/>
        </w:rPr>
        <w:t>電容是決定高截止頻率的主要因素。這也是通常在輸出電路中</w:t>
      </w:r>
      <w:r w:rsidRPr="00F9412A">
        <w:rPr>
          <w:rFonts w:ascii="標楷體" w:eastAsia="標楷體" w:hAnsi="標楷體" w:hint="eastAsia"/>
          <w:b/>
          <w:sz w:val="28"/>
          <w:szCs w:val="28"/>
        </w:rPr>
        <w:t>，</w:t>
      </w:r>
      <w:r w:rsidR="00F93D04" w:rsidRPr="00F9412A">
        <w:rPr>
          <w:rFonts w:ascii="標楷體" w:eastAsia="標楷體" w:hAnsi="標楷體" w:hint="eastAsia"/>
          <w:b/>
          <w:sz w:val="28"/>
          <w:szCs w:val="28"/>
        </w:rPr>
        <w:t>由於較小的電容及電阻值所造成的結果。</w:t>
      </w:r>
    </w:p>
    <w:p w:rsidR="00F93D04" w:rsidRPr="00F9412A" w:rsidRDefault="00296E1A" w:rsidP="00DB2A0E">
      <w:pPr>
        <w:tabs>
          <w:tab w:val="left" w:pos="600"/>
        </w:tabs>
        <w:spacing w:after="0" w:line="360" w:lineRule="auto"/>
        <w:rPr>
          <w:rFonts w:ascii="標楷體" w:eastAsia="標楷體" w:hAnsi="標楷體"/>
          <w:b/>
          <w:sz w:val="28"/>
          <w:szCs w:val="28"/>
        </w:rPr>
      </w:pPr>
      <w:r w:rsidRPr="00F9412A">
        <w:rPr>
          <w:rFonts w:ascii="Times New Roman" w:eastAsia="標楷體" w:hAnsi="Times New Roman"/>
          <w:b/>
          <w:sz w:val="28"/>
          <w:szCs w:val="28"/>
        </w:rPr>
        <w:t>(b).</w:t>
      </w:r>
      <w:r w:rsidR="00F93D04" w:rsidRPr="00F9412A">
        <w:rPr>
          <w:rFonts w:ascii="標楷體" w:eastAsia="標楷體" w:hAnsi="標楷體" w:hint="eastAsia"/>
          <w:b/>
          <w:sz w:val="28"/>
          <w:szCs w:val="28"/>
        </w:rPr>
        <w:t>利用</w:t>
      </w:r>
      <w:r w:rsidRPr="00F9412A">
        <w:rPr>
          <w:rFonts w:ascii="Times New Roman" w:eastAsia="標楷體" w:hAnsi="Times New Roman"/>
          <w:b/>
          <w:sz w:val="28"/>
          <w:szCs w:val="28"/>
        </w:rPr>
        <w:t>ORCAD</w:t>
      </w:r>
      <w:r w:rsidRPr="00F9412A">
        <w:rPr>
          <w:rFonts w:ascii="標楷體" w:eastAsia="標楷體" w:hAnsi="標楷體" w:hint="eastAsia"/>
          <w:b/>
          <w:sz w:val="28"/>
          <w:szCs w:val="28"/>
        </w:rPr>
        <w:t>模擬結果，</w:t>
      </w:r>
      <w:r w:rsidR="00F93D04" w:rsidRPr="00F9412A">
        <w:rPr>
          <w:rFonts w:ascii="標楷體" w:eastAsia="標楷體" w:hAnsi="標楷體" w:hint="eastAsia"/>
          <w:b/>
          <w:sz w:val="28"/>
          <w:szCs w:val="28"/>
        </w:rPr>
        <w:t>如圖</w:t>
      </w:r>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Pr="00F9412A">
        <w:rPr>
          <w:rFonts w:ascii="Times New Roman" w:eastAsia="標楷體" w:hAnsi="Times New Roman"/>
          <w:b/>
          <w:sz w:val="28"/>
          <w:szCs w:val="28"/>
        </w:rPr>
        <w:t>21)</w:t>
      </w:r>
      <w:r w:rsidR="00F93D04" w:rsidRPr="00F9412A">
        <w:rPr>
          <w:rFonts w:ascii="標楷體" w:eastAsia="標楷體" w:hAnsi="標楷體" w:hint="eastAsia"/>
          <w:b/>
          <w:sz w:val="28"/>
          <w:szCs w:val="28"/>
        </w:rPr>
        <w:t>所示</w:t>
      </w:r>
      <w:r w:rsidR="00EC6B59" w:rsidRPr="00F9412A">
        <w:rPr>
          <w:rFonts w:ascii="標楷體" w:eastAsia="標楷體" w:hAnsi="標楷體" w:hint="eastAsia"/>
          <w:b/>
          <w:sz w:val="28"/>
          <w:szCs w:val="28"/>
        </w:rPr>
        <w:t>，模擬數值與計算值仍然有差異存在，主要原因還是</w:t>
      </w:r>
      <w:r w:rsidR="00EC6B59" w:rsidRPr="00F9412A">
        <w:rPr>
          <w:rFonts w:ascii="Times New Roman" w:eastAsia="標楷體" w:hAnsi="Times New Roman"/>
          <w:b/>
          <w:sz w:val="28"/>
          <w:szCs w:val="28"/>
        </w:rPr>
        <w:t>JFET</w:t>
      </w:r>
      <w:r w:rsidR="00EC6B59" w:rsidRPr="00F9412A">
        <w:rPr>
          <w:rFonts w:ascii="標楷體" w:eastAsia="標楷體" w:hAnsi="標楷體" w:hint="eastAsia"/>
          <w:b/>
          <w:sz w:val="28"/>
          <w:szCs w:val="28"/>
        </w:rPr>
        <w:t>內部電容的影響</w:t>
      </w:r>
      <w:r w:rsidR="00F93D04" w:rsidRPr="00F9412A">
        <w:rPr>
          <w:rFonts w:ascii="標楷體" w:eastAsia="標楷體" w:hAnsi="標楷體" w:hint="eastAsia"/>
          <w:b/>
          <w:sz w:val="28"/>
          <w:szCs w:val="28"/>
        </w:rPr>
        <w:t>。</w:t>
      </w:r>
    </w:p>
    <w:p w:rsidR="00F93D04" w:rsidRPr="00F9412A" w:rsidRDefault="006662D3" w:rsidP="00DB2A0E">
      <w:pPr>
        <w:tabs>
          <w:tab w:val="left" w:pos="600"/>
        </w:tabs>
        <w:spacing w:after="0" w:line="360" w:lineRule="auto"/>
        <w:jc w:val="center"/>
        <w:rPr>
          <w:rFonts w:ascii="標楷體" w:eastAsia="標楷體" w:hAnsi="標楷體"/>
          <w:b/>
          <w:sz w:val="28"/>
          <w:szCs w:val="28"/>
        </w:rPr>
      </w:pPr>
      <w:r w:rsidRPr="00F9412A">
        <w:rPr>
          <w:rFonts w:ascii="標楷體" w:eastAsia="標楷體" w:hAnsi="標楷體"/>
          <w:b/>
          <w:noProof/>
          <w:sz w:val="28"/>
          <w:szCs w:val="28"/>
        </w:rPr>
        <w:drawing>
          <wp:inline distT="0" distB="0" distL="0" distR="0">
            <wp:extent cx="6115050" cy="2667000"/>
            <wp:effectExtent l="0" t="0" r="0" b="0"/>
            <wp:docPr id="201" name="圖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6115050" cy="2667000"/>
                    </a:xfrm>
                    <a:prstGeom prst="rect">
                      <a:avLst/>
                    </a:prstGeom>
                    <a:noFill/>
                    <a:ln>
                      <a:noFill/>
                    </a:ln>
                  </pic:spPr>
                </pic:pic>
              </a:graphicData>
            </a:graphic>
          </wp:inline>
        </w:drawing>
      </w:r>
    </w:p>
    <w:p w:rsidR="00F4104F" w:rsidRPr="00F9412A" w:rsidRDefault="00F4104F" w:rsidP="00DB2A0E">
      <w:pPr>
        <w:tabs>
          <w:tab w:val="left" w:pos="600"/>
        </w:tabs>
        <w:spacing w:after="0" w:line="360" w:lineRule="auto"/>
        <w:jc w:val="center"/>
        <w:rPr>
          <w:rFonts w:ascii="標楷體" w:eastAsia="標楷體" w:hAnsi="標楷體"/>
          <w:b/>
          <w:sz w:val="28"/>
          <w:szCs w:val="28"/>
        </w:rPr>
      </w:pPr>
      <w:r w:rsidRPr="00F9412A">
        <w:rPr>
          <w:rFonts w:ascii="標楷體" w:eastAsia="標楷體" w:hAnsi="標楷體" w:hint="eastAsia"/>
          <w:b/>
          <w:sz w:val="28"/>
          <w:szCs w:val="28"/>
        </w:rPr>
        <w:t>圖</w:t>
      </w:r>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Pr="00F9412A">
        <w:rPr>
          <w:rFonts w:ascii="Times New Roman" w:eastAsia="標楷體" w:hAnsi="Times New Roman"/>
          <w:b/>
          <w:sz w:val="28"/>
          <w:szCs w:val="28"/>
        </w:rPr>
        <w:t>21)</w:t>
      </w:r>
      <w:r w:rsidRPr="00F9412A">
        <w:rPr>
          <w:rFonts w:ascii="標楷體" w:eastAsia="標楷體" w:hAnsi="標楷體" w:hint="eastAsia"/>
          <w:b/>
          <w:sz w:val="28"/>
          <w:szCs w:val="28"/>
        </w:rPr>
        <w:t>：</w:t>
      </w:r>
      <w:r w:rsidRPr="00F9412A">
        <w:rPr>
          <w:rFonts w:ascii="Times New Roman" w:eastAsia="標楷體" w:hAnsi="Times New Roman"/>
          <w:b/>
          <w:sz w:val="28"/>
          <w:szCs w:val="28"/>
        </w:rPr>
        <w:t>ORCAD</w:t>
      </w:r>
      <w:r w:rsidRPr="00F9412A">
        <w:rPr>
          <w:rFonts w:ascii="標楷體" w:eastAsia="標楷體" w:hAnsi="標楷體" w:hint="eastAsia"/>
          <w:b/>
          <w:sz w:val="28"/>
          <w:szCs w:val="28"/>
        </w:rPr>
        <w:t>模擬結果</w:t>
      </w:r>
      <w:r w:rsidRPr="00F9412A">
        <w:rPr>
          <w:rFonts w:ascii="Times New Roman" w:eastAsia="標楷體" w:hAnsi="Times New Roman"/>
          <w:b/>
          <w:sz w:val="28"/>
          <w:szCs w:val="28"/>
        </w:rPr>
        <w:t>[2]</w:t>
      </w:r>
    </w:p>
    <w:p w:rsidR="00F93D04" w:rsidRPr="00F9412A" w:rsidRDefault="00F93D04" w:rsidP="00F9412A">
      <w:pPr>
        <w:tabs>
          <w:tab w:val="left" w:pos="600"/>
        </w:tabs>
        <w:spacing w:after="0" w:line="360" w:lineRule="auto"/>
        <w:ind w:firstLineChars="200" w:firstLine="561"/>
        <w:rPr>
          <w:rFonts w:ascii="標楷體" w:eastAsia="標楷體" w:hAnsi="標楷體"/>
          <w:b/>
          <w:sz w:val="28"/>
          <w:szCs w:val="28"/>
        </w:rPr>
      </w:pPr>
      <w:r w:rsidRPr="00F9412A">
        <w:rPr>
          <w:rFonts w:ascii="標楷體" w:eastAsia="標楷體" w:hAnsi="標楷體" w:hint="eastAsia"/>
          <w:b/>
          <w:sz w:val="28"/>
          <w:szCs w:val="28"/>
        </w:rPr>
        <w:t>雖然前面幾節我們只討論了兩種組</w:t>
      </w:r>
      <w:r w:rsidR="00D02DFA" w:rsidRPr="00F9412A">
        <w:rPr>
          <w:rFonts w:ascii="標楷體" w:eastAsia="標楷體" w:hAnsi="標楷體" w:hint="eastAsia"/>
          <w:b/>
          <w:sz w:val="28"/>
          <w:szCs w:val="28"/>
        </w:rPr>
        <w:t>態</w:t>
      </w:r>
      <w:r w:rsidR="00F4104F" w:rsidRPr="00F9412A">
        <w:rPr>
          <w:rFonts w:ascii="標楷體" w:eastAsia="標楷體" w:hAnsi="標楷體" w:hint="eastAsia"/>
          <w:b/>
          <w:sz w:val="28"/>
          <w:szCs w:val="28"/>
        </w:rPr>
        <w:t>，</w:t>
      </w:r>
      <w:r w:rsidRPr="00F9412A">
        <w:rPr>
          <w:rFonts w:ascii="標楷體" w:eastAsia="標楷體" w:hAnsi="標楷體" w:hint="eastAsia"/>
          <w:b/>
          <w:sz w:val="28"/>
          <w:szCs w:val="28"/>
        </w:rPr>
        <w:t>但這些求截止頻率的一般性步驟也可以用來分析其的電晶體組態。必須注意是密勒電容效應只有在</w:t>
      </w:r>
      <w:proofErr w:type="gramStart"/>
      <w:r w:rsidRPr="00F9412A">
        <w:rPr>
          <w:rFonts w:ascii="標楷體" w:eastAsia="標楷體" w:hAnsi="標楷體" w:hint="eastAsia"/>
          <w:b/>
          <w:sz w:val="28"/>
          <w:szCs w:val="28"/>
        </w:rPr>
        <w:t>反相組態</w:t>
      </w:r>
      <w:proofErr w:type="gramEnd"/>
      <w:r w:rsidR="00F4104F" w:rsidRPr="00F9412A">
        <w:rPr>
          <w:rFonts w:ascii="標楷體" w:eastAsia="標楷體" w:hAnsi="標楷體" w:hint="eastAsia"/>
          <w:b/>
          <w:sz w:val="28"/>
          <w:szCs w:val="28"/>
        </w:rPr>
        <w:t>，且在共基極組態</w:t>
      </w:r>
      <w:r w:rsidRPr="00F9412A">
        <w:rPr>
          <w:rFonts w:ascii="標楷體" w:eastAsia="標楷體" w:hAnsi="標楷體" w:hint="eastAsia"/>
          <w:b/>
          <w:sz w:val="28"/>
          <w:szCs w:val="28"/>
        </w:rPr>
        <w:t>下</w:t>
      </w:r>
      <w:r w:rsidR="00F4104F" w:rsidRPr="00F9412A">
        <w:rPr>
          <w:rFonts w:ascii="標楷體" w:eastAsia="標楷體" w:hAnsi="標楷體"/>
          <w:b/>
          <w:position w:val="-12"/>
          <w:sz w:val="28"/>
          <w:szCs w:val="28"/>
        </w:rPr>
        <w:object w:dxaOrig="320" w:dyaOrig="380">
          <v:shape id="_x0000_i1205" type="#_x0000_t75" style="width:15.55pt;height:19pt" o:ole="">
            <v:imagedata r:id="rId372" o:title=""/>
          </v:shape>
          <o:OLEObject Type="Embed" ProgID="Equation.3" ShapeID="_x0000_i1205" DrawAspect="Content" ObjectID="_1634641833" r:id="rId373"/>
        </w:object>
      </w:r>
      <w:r w:rsidRPr="00F9412A">
        <w:rPr>
          <w:rFonts w:ascii="標楷體" w:eastAsia="標楷體" w:hAnsi="標楷體" w:hint="eastAsia"/>
          <w:b/>
          <w:sz w:val="28"/>
          <w:szCs w:val="28"/>
        </w:rPr>
        <w:t>甚大於</w:t>
      </w:r>
      <w:r w:rsidR="00F4104F" w:rsidRPr="00F9412A">
        <w:rPr>
          <w:rFonts w:ascii="標楷體" w:eastAsia="標楷體" w:hAnsi="標楷體"/>
          <w:b/>
          <w:position w:val="-14"/>
          <w:sz w:val="28"/>
          <w:szCs w:val="28"/>
        </w:rPr>
        <w:object w:dxaOrig="320" w:dyaOrig="400">
          <v:shape id="_x0000_i1206" type="#_x0000_t75" style="width:15.55pt;height:20.15pt" o:ole="">
            <v:imagedata r:id="rId374" o:title=""/>
          </v:shape>
          <o:OLEObject Type="Embed" ProgID="Equation.3" ShapeID="_x0000_i1206" DrawAspect="Content" ObjectID="_1634641834" r:id="rId375"/>
        </w:object>
      </w:r>
      <w:r w:rsidRPr="00F9412A">
        <w:rPr>
          <w:rFonts w:ascii="標楷體" w:eastAsia="標楷體" w:hAnsi="標楷體" w:hint="eastAsia"/>
          <w:b/>
          <w:sz w:val="28"/>
          <w:szCs w:val="28"/>
        </w:rPr>
        <w:t>才會發生。</w:t>
      </w:r>
    </w:p>
    <w:p w:rsidR="00207B2A" w:rsidRPr="00F9412A" w:rsidRDefault="00162546" w:rsidP="00DB2A0E">
      <w:pPr>
        <w:tabs>
          <w:tab w:val="left" w:pos="600"/>
        </w:tabs>
        <w:spacing w:after="0" w:line="360" w:lineRule="auto"/>
        <w:jc w:val="both"/>
        <w:rPr>
          <w:rFonts w:eastAsia="標楷體" w:hAnsi="標楷體"/>
          <w:b/>
          <w:bCs/>
          <w:color w:val="0000FF"/>
          <w:sz w:val="28"/>
          <w:szCs w:val="28"/>
        </w:rPr>
      </w:pPr>
      <w:r w:rsidRPr="00F9412A">
        <w:rPr>
          <w:rFonts w:eastAsia="標楷體"/>
          <w:b/>
          <w:bCs/>
          <w:sz w:val="28"/>
          <w:szCs w:val="28"/>
        </w:rPr>
        <w:br w:type="page"/>
      </w:r>
      <w:r w:rsidR="00207B2A" w:rsidRPr="00F9412A">
        <w:rPr>
          <w:rFonts w:eastAsia="標楷體" w:hint="eastAsia"/>
          <w:b/>
          <w:bCs/>
          <w:color w:val="0000FF"/>
          <w:sz w:val="28"/>
          <w:szCs w:val="28"/>
        </w:rPr>
        <w:lastRenderedPageBreak/>
        <w:t>四</w:t>
      </w:r>
      <w:r w:rsidR="00207B2A" w:rsidRPr="00F9412A">
        <w:rPr>
          <w:rFonts w:ascii="標楷體" w:eastAsia="標楷體" w:hAnsi="標楷體" w:hint="eastAsia"/>
          <w:b/>
          <w:bCs/>
          <w:color w:val="0000FF"/>
          <w:sz w:val="28"/>
          <w:szCs w:val="28"/>
        </w:rPr>
        <w:t>、</w:t>
      </w:r>
      <w:r w:rsidR="00207B2A" w:rsidRPr="00F9412A">
        <w:rPr>
          <w:rFonts w:eastAsia="標楷體" w:hAnsi="標楷體"/>
          <w:b/>
          <w:bCs/>
          <w:color w:val="0000FF"/>
          <w:sz w:val="28"/>
          <w:szCs w:val="28"/>
        </w:rPr>
        <w:t>實驗</w:t>
      </w:r>
      <w:r w:rsidR="00207B2A" w:rsidRPr="00F9412A">
        <w:rPr>
          <w:rFonts w:eastAsia="標楷體" w:hAnsi="標楷體" w:hint="eastAsia"/>
          <w:b/>
          <w:bCs/>
          <w:color w:val="0000FF"/>
          <w:sz w:val="28"/>
          <w:szCs w:val="28"/>
        </w:rPr>
        <w:t>計算</w:t>
      </w:r>
    </w:p>
    <w:p w:rsidR="00207B2A" w:rsidRPr="00F9412A" w:rsidRDefault="00207B2A" w:rsidP="00DB2A0E">
      <w:pPr>
        <w:tabs>
          <w:tab w:val="left" w:pos="600"/>
        </w:tabs>
        <w:spacing w:after="0" w:line="360" w:lineRule="auto"/>
        <w:jc w:val="both"/>
        <w:rPr>
          <w:rFonts w:eastAsia="標楷體"/>
          <w:b/>
          <w:bCs/>
          <w:color w:val="0000FF"/>
          <w:sz w:val="28"/>
          <w:szCs w:val="28"/>
        </w:rPr>
      </w:pPr>
      <w:r w:rsidRPr="00F9412A">
        <w:rPr>
          <w:rFonts w:ascii="標楷體" w:eastAsia="標楷體" w:hAnsi="標楷體" w:hint="eastAsia"/>
          <w:b/>
          <w:bCs/>
          <w:color w:val="0000FF"/>
          <w:sz w:val="28"/>
          <w:szCs w:val="28"/>
        </w:rPr>
        <w:t>■</w:t>
      </w:r>
      <w:r w:rsidRPr="00F9412A">
        <w:rPr>
          <w:rFonts w:eastAsia="標楷體" w:hint="eastAsia"/>
          <w:b/>
          <w:bCs/>
          <w:color w:val="0000FF"/>
          <w:sz w:val="28"/>
          <w:szCs w:val="28"/>
        </w:rPr>
        <w:t>實習項目</w:t>
      </w:r>
      <w:r w:rsidRPr="00F9412A">
        <w:rPr>
          <w:rFonts w:eastAsia="標楷體" w:hint="eastAsia"/>
          <w:b/>
          <w:bCs/>
          <w:color w:val="0000FF"/>
          <w:sz w:val="28"/>
          <w:szCs w:val="28"/>
        </w:rPr>
        <w:t>(</w:t>
      </w:r>
      <w:proofErr w:type="gramStart"/>
      <w:r w:rsidRPr="00F9412A">
        <w:rPr>
          <w:rFonts w:eastAsia="標楷體" w:hint="eastAsia"/>
          <w:b/>
          <w:bCs/>
          <w:color w:val="0000FF"/>
          <w:sz w:val="28"/>
          <w:szCs w:val="28"/>
        </w:rPr>
        <w:t>一</w:t>
      </w:r>
      <w:proofErr w:type="gramEnd"/>
      <w:r w:rsidRPr="00F9412A">
        <w:rPr>
          <w:rFonts w:eastAsia="標楷體" w:hint="eastAsia"/>
          <w:b/>
          <w:bCs/>
          <w:color w:val="0000FF"/>
          <w:sz w:val="28"/>
          <w:szCs w:val="28"/>
        </w:rPr>
        <w:t>)</w:t>
      </w:r>
      <w:r w:rsidRPr="00F9412A">
        <w:rPr>
          <w:rFonts w:ascii="標楷體" w:eastAsia="標楷體" w:hAnsi="標楷體" w:hint="eastAsia"/>
          <w:b/>
          <w:bCs/>
          <w:color w:val="0000FF"/>
          <w:sz w:val="28"/>
          <w:szCs w:val="28"/>
        </w:rPr>
        <w:t>：</w:t>
      </w:r>
      <w:r w:rsidRPr="00F9412A">
        <w:rPr>
          <w:rFonts w:eastAsia="標楷體" w:hint="eastAsia"/>
          <w:b/>
          <w:bCs/>
          <w:color w:val="0000FF"/>
          <w:sz w:val="28"/>
          <w:szCs w:val="28"/>
        </w:rPr>
        <w:t>元件數值之測量與參數計算</w:t>
      </w:r>
    </w:p>
    <w:p w:rsidR="00270433" w:rsidRPr="00F9412A" w:rsidRDefault="006662D3" w:rsidP="00DB2A0E">
      <w:pPr>
        <w:tabs>
          <w:tab w:val="left" w:pos="600"/>
        </w:tabs>
        <w:spacing w:after="0" w:line="360" w:lineRule="auto"/>
        <w:jc w:val="center"/>
        <w:rPr>
          <w:rFonts w:eastAsia="標楷體"/>
          <w:b/>
          <w:sz w:val="28"/>
          <w:szCs w:val="28"/>
        </w:rPr>
      </w:pPr>
      <w:r w:rsidRPr="00270433">
        <w:rPr>
          <w:rFonts w:eastAsia="標楷體" w:hint="eastAsia"/>
          <w:b/>
          <w:noProof/>
          <w:sz w:val="28"/>
          <w:szCs w:val="28"/>
        </w:rPr>
        <w:drawing>
          <wp:inline distT="0" distB="0" distL="0" distR="0">
            <wp:extent cx="4267200" cy="2590800"/>
            <wp:effectExtent l="0" t="0" r="0" b="0"/>
            <wp:docPr id="204" name="圖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4267200" cy="2590800"/>
                    </a:xfrm>
                    <a:prstGeom prst="rect">
                      <a:avLst/>
                    </a:prstGeom>
                    <a:noFill/>
                    <a:ln>
                      <a:noFill/>
                    </a:ln>
                  </pic:spPr>
                </pic:pic>
              </a:graphicData>
            </a:graphic>
          </wp:inline>
        </w:drawing>
      </w:r>
    </w:p>
    <w:p w:rsidR="00207B2A" w:rsidRPr="00F9412A" w:rsidRDefault="00207B2A" w:rsidP="00DB2A0E">
      <w:pPr>
        <w:tabs>
          <w:tab w:val="left" w:pos="600"/>
        </w:tabs>
        <w:spacing w:after="0" w:line="360" w:lineRule="auto"/>
        <w:jc w:val="center"/>
        <w:rPr>
          <w:rFonts w:eastAsia="標楷體"/>
          <w:b/>
          <w:sz w:val="28"/>
          <w:szCs w:val="28"/>
        </w:rPr>
      </w:pPr>
      <w:r w:rsidRPr="00F9412A">
        <w:rPr>
          <w:rFonts w:eastAsia="標楷體" w:hint="eastAsia"/>
          <w:b/>
          <w:sz w:val="28"/>
          <w:szCs w:val="28"/>
        </w:rPr>
        <w:t>圖</w:t>
      </w:r>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Pr="00F9412A">
        <w:rPr>
          <w:rFonts w:ascii="Times New Roman" w:eastAsia="標楷體" w:hAnsi="Times New Roman"/>
          <w:b/>
          <w:sz w:val="28"/>
          <w:szCs w:val="28"/>
        </w:rPr>
        <w:t>22)</w:t>
      </w:r>
      <w:r w:rsidRPr="00F9412A">
        <w:rPr>
          <w:rFonts w:ascii="標楷體" w:eastAsia="標楷體" w:hAnsi="標楷體" w:hint="eastAsia"/>
          <w:b/>
          <w:sz w:val="28"/>
          <w:szCs w:val="28"/>
        </w:rPr>
        <w:t>：</w:t>
      </w:r>
      <w:r w:rsidRPr="00F9412A">
        <w:rPr>
          <w:rFonts w:eastAsia="標楷體" w:hint="eastAsia"/>
          <w:b/>
          <w:sz w:val="28"/>
          <w:szCs w:val="28"/>
        </w:rPr>
        <w:t>實驗電路圖</w:t>
      </w:r>
    </w:p>
    <w:p w:rsidR="00207B2A" w:rsidRPr="00F9412A" w:rsidRDefault="00207B2A" w:rsidP="00DB2A0E">
      <w:pPr>
        <w:widowControl w:val="0"/>
        <w:numPr>
          <w:ilvl w:val="0"/>
          <w:numId w:val="13"/>
        </w:numPr>
        <w:suppressAutoHyphens/>
        <w:spacing w:after="0" w:line="360" w:lineRule="auto"/>
        <w:ind w:left="280" w:hangingChars="100" w:hanging="280"/>
        <w:rPr>
          <w:rFonts w:eastAsia="標楷體"/>
          <w:b/>
          <w:sz w:val="28"/>
          <w:szCs w:val="28"/>
        </w:rPr>
      </w:pPr>
      <w:r w:rsidRPr="00F9412A">
        <w:rPr>
          <w:rFonts w:eastAsia="標楷體" w:hAnsi="標楷體"/>
          <w:b/>
          <w:sz w:val="28"/>
          <w:szCs w:val="28"/>
        </w:rPr>
        <w:t>參閱圖</w:t>
      </w:r>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005A0C72" w:rsidRPr="00F9412A">
        <w:rPr>
          <w:rFonts w:ascii="Times New Roman" w:eastAsia="標楷體" w:hAnsi="Times New Roman"/>
          <w:b/>
          <w:sz w:val="28"/>
          <w:szCs w:val="28"/>
        </w:rPr>
        <w:t>22</w:t>
      </w:r>
      <w:r w:rsidRPr="00F9412A">
        <w:rPr>
          <w:rFonts w:ascii="Times New Roman" w:eastAsia="標楷體" w:hAnsi="Times New Roman"/>
          <w:b/>
          <w:sz w:val="28"/>
          <w:szCs w:val="28"/>
        </w:rPr>
        <w:t>)</w:t>
      </w:r>
      <w:r w:rsidRPr="00F9412A">
        <w:rPr>
          <w:rFonts w:ascii="Times New Roman" w:eastAsia="標楷體" w:hAnsi="Times New Roman"/>
          <w:b/>
          <w:sz w:val="28"/>
          <w:szCs w:val="28"/>
        </w:rPr>
        <w:t>實</w:t>
      </w:r>
      <w:r w:rsidRPr="00F9412A">
        <w:rPr>
          <w:rFonts w:eastAsia="標楷體" w:hAnsi="標楷體"/>
          <w:b/>
          <w:sz w:val="28"/>
          <w:szCs w:val="28"/>
        </w:rPr>
        <w:t>驗電路圖</w:t>
      </w:r>
      <w:r w:rsidRPr="00F9412A">
        <w:rPr>
          <w:rFonts w:eastAsia="標楷體" w:hAnsi="標楷體" w:hint="eastAsia"/>
          <w:b/>
          <w:sz w:val="28"/>
          <w:szCs w:val="28"/>
        </w:rPr>
        <w:t>，</w:t>
      </w:r>
      <w:r w:rsidRPr="00F9412A">
        <w:rPr>
          <w:rFonts w:eastAsia="標楷體" w:hAnsi="標楷體"/>
          <w:b/>
          <w:sz w:val="28"/>
          <w:szCs w:val="28"/>
        </w:rPr>
        <w:t>先使用掌上型三用電表測量直流</w:t>
      </w:r>
      <w:r w:rsidRPr="00F9412A">
        <w:rPr>
          <w:rFonts w:eastAsia="標楷體"/>
          <w:b/>
          <w:sz w:val="28"/>
          <w:szCs w:val="28"/>
        </w:rPr>
        <w:t>β</w:t>
      </w:r>
      <w:r w:rsidRPr="00F9412A">
        <w:rPr>
          <w:rFonts w:eastAsia="標楷體" w:hAnsi="標楷體"/>
          <w:b/>
          <w:sz w:val="28"/>
          <w:szCs w:val="28"/>
        </w:rPr>
        <w:t>值</w:t>
      </w:r>
      <w:r w:rsidRPr="00F9412A">
        <w:rPr>
          <w:rFonts w:eastAsia="標楷體" w:hAnsi="標楷體" w:hint="eastAsia"/>
          <w:b/>
          <w:sz w:val="28"/>
          <w:szCs w:val="28"/>
        </w:rPr>
        <w:t>，</w:t>
      </w:r>
      <w:r w:rsidRPr="00F9412A">
        <w:rPr>
          <w:rFonts w:eastAsia="標楷體" w:hAnsi="標楷體"/>
          <w:b/>
          <w:sz w:val="28"/>
          <w:szCs w:val="28"/>
        </w:rPr>
        <w:t>依據電子學直流分析及交流分析，計算</w:t>
      </w:r>
      <w:r w:rsidRPr="00F9412A">
        <w:rPr>
          <w:rFonts w:ascii="Times New Roman" w:eastAsia="標楷體" w:hAnsi="Times New Roman"/>
          <w:b/>
          <w:sz w:val="28"/>
          <w:szCs w:val="28"/>
        </w:rPr>
        <w:t>圖</w:t>
      </w:r>
      <w:r w:rsidRPr="00F9412A">
        <w:rPr>
          <w:rFonts w:ascii="Times New Roman" w:eastAsia="標楷體" w:hAnsi="Times New Roman"/>
          <w:b/>
          <w:sz w:val="28"/>
          <w:szCs w:val="28"/>
        </w:rPr>
        <w:t>(</w:t>
      </w:r>
      <w:r w:rsidR="0054040A">
        <w:rPr>
          <w:rFonts w:ascii="Times New Roman" w:eastAsia="標楷體" w:hAnsi="Times New Roman" w:hint="eastAsia"/>
          <w:b/>
          <w:sz w:val="28"/>
          <w:szCs w:val="28"/>
        </w:rPr>
        <w:t>2</w:t>
      </w:r>
      <w:r w:rsidRPr="00F9412A">
        <w:rPr>
          <w:rFonts w:ascii="Times New Roman" w:eastAsia="標楷體" w:hAnsi="Times New Roman"/>
          <w:b/>
          <w:sz w:val="28"/>
          <w:szCs w:val="28"/>
        </w:rPr>
        <w:t>-</w:t>
      </w:r>
      <w:r w:rsidR="005A0C72" w:rsidRPr="00F9412A">
        <w:rPr>
          <w:rFonts w:ascii="Times New Roman" w:eastAsia="標楷體" w:hAnsi="Times New Roman"/>
          <w:b/>
          <w:sz w:val="28"/>
          <w:szCs w:val="28"/>
        </w:rPr>
        <w:t>22</w:t>
      </w:r>
      <w:r w:rsidRPr="00F9412A">
        <w:rPr>
          <w:rFonts w:ascii="Times New Roman" w:eastAsia="標楷體" w:hAnsi="Times New Roman"/>
          <w:b/>
          <w:sz w:val="28"/>
          <w:szCs w:val="28"/>
        </w:rPr>
        <w:t>)</w:t>
      </w:r>
      <w:r w:rsidRPr="00F9412A">
        <w:rPr>
          <w:rFonts w:ascii="Times New Roman" w:eastAsia="標楷體" w:hAnsi="Times New Roman"/>
          <w:b/>
          <w:sz w:val="28"/>
          <w:szCs w:val="28"/>
        </w:rPr>
        <w:t>中所示的共射</w:t>
      </w:r>
      <w:proofErr w:type="gramStart"/>
      <w:r w:rsidRPr="00F9412A">
        <w:rPr>
          <w:rFonts w:ascii="Times New Roman" w:eastAsia="標楷體" w:hAnsi="Times New Roman"/>
          <w:b/>
          <w:sz w:val="28"/>
          <w:szCs w:val="28"/>
        </w:rPr>
        <w:t>極</w:t>
      </w:r>
      <w:proofErr w:type="gramEnd"/>
      <w:r w:rsidRPr="00F9412A">
        <w:rPr>
          <w:rFonts w:ascii="Times New Roman" w:eastAsia="標楷體" w:hAnsi="Times New Roman"/>
          <w:b/>
          <w:sz w:val="28"/>
          <w:szCs w:val="28"/>
        </w:rPr>
        <w:t>放大器的交流和直流參數值，並記錄於表格</w:t>
      </w:r>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0054040A">
        <w:rPr>
          <w:rFonts w:ascii="Times New Roman" w:eastAsia="標楷體" w:hAnsi="Times New Roman" w:hint="eastAsia"/>
          <w:b/>
          <w:sz w:val="28"/>
          <w:szCs w:val="28"/>
        </w:rPr>
        <w:t>1</w:t>
      </w:r>
      <w:r w:rsidR="0054040A">
        <w:rPr>
          <w:rFonts w:ascii="Times New Roman" w:eastAsia="標楷體" w:hAnsi="Times New Roman"/>
          <w:b/>
          <w:sz w:val="28"/>
          <w:szCs w:val="28"/>
        </w:rPr>
        <w:t>-</w:t>
      </w:r>
      <w:r w:rsidRPr="00F9412A">
        <w:rPr>
          <w:rFonts w:ascii="Times New Roman" w:eastAsia="標楷體" w:hAnsi="Times New Roman"/>
          <w:b/>
          <w:sz w:val="28"/>
          <w:szCs w:val="28"/>
        </w:rPr>
        <w:t>1)</w:t>
      </w:r>
      <w:r w:rsidRPr="00F9412A">
        <w:rPr>
          <w:rFonts w:ascii="Times New Roman" w:eastAsia="標楷體"/>
          <w:b/>
          <w:sz w:val="28"/>
          <w:szCs w:val="28"/>
        </w:rPr>
        <w:t>及</w:t>
      </w:r>
      <w:r w:rsidRPr="00F9412A">
        <w:rPr>
          <w:rFonts w:ascii="Times New Roman" w:eastAsia="標楷體" w:hAnsi="Times New Roman"/>
          <w:b/>
          <w:sz w:val="28"/>
          <w:szCs w:val="28"/>
        </w:rPr>
        <w:t>表格</w:t>
      </w:r>
      <w:r w:rsidRPr="00F9412A">
        <w:rPr>
          <w:rFonts w:ascii="Times New Roman" w:eastAsia="標楷體" w:hAnsi="Times New Roman"/>
          <w:b/>
          <w:sz w:val="28"/>
          <w:szCs w:val="28"/>
        </w:rPr>
        <w:t>(</w:t>
      </w:r>
      <w:r w:rsidR="0054040A">
        <w:rPr>
          <w:rFonts w:ascii="Times New Roman" w:eastAsia="標楷體" w:hAnsi="Times New Roman" w:hint="eastAsia"/>
          <w:b/>
          <w:sz w:val="28"/>
          <w:szCs w:val="28"/>
        </w:rPr>
        <w:t>2</w:t>
      </w:r>
      <w:r w:rsidR="00DE0326" w:rsidRPr="00F9412A">
        <w:rPr>
          <w:rFonts w:ascii="Times New Roman" w:eastAsia="標楷體" w:hAnsi="Times New Roman"/>
          <w:b/>
          <w:sz w:val="28"/>
          <w:szCs w:val="28"/>
        </w:rPr>
        <w:t>-</w:t>
      </w:r>
      <w:r w:rsidRPr="00F9412A">
        <w:rPr>
          <w:rFonts w:ascii="Times New Roman" w:eastAsia="標楷體" w:hAnsi="Times New Roman"/>
          <w:b/>
          <w:sz w:val="28"/>
          <w:szCs w:val="28"/>
        </w:rPr>
        <w:t>1-2)</w:t>
      </w:r>
      <w:r w:rsidRPr="00F9412A">
        <w:rPr>
          <w:rFonts w:ascii="Times New Roman" w:eastAsia="標楷體" w:hAnsi="Times New Roman"/>
          <w:b/>
          <w:sz w:val="28"/>
          <w:szCs w:val="28"/>
        </w:rPr>
        <w:t>內。</w:t>
      </w:r>
    </w:p>
    <w:p w:rsidR="00207B2A" w:rsidRPr="00F9412A" w:rsidRDefault="00207B2A" w:rsidP="00DB2A0E">
      <w:pPr>
        <w:spacing w:after="0" w:line="360" w:lineRule="auto"/>
        <w:ind w:left="360"/>
        <w:jc w:val="center"/>
        <w:rPr>
          <w:rFonts w:eastAsia="標楷體"/>
          <w:b/>
          <w:color w:val="0000FF"/>
          <w:sz w:val="28"/>
          <w:szCs w:val="28"/>
        </w:rPr>
      </w:pPr>
      <w:r w:rsidRPr="00F9412A">
        <w:rPr>
          <w:rFonts w:eastAsia="標楷體" w:hAnsi="標楷體"/>
          <w:b/>
          <w:color w:val="0000FF"/>
          <w:sz w:val="28"/>
          <w:szCs w:val="28"/>
        </w:rPr>
        <w:t>表格</w:t>
      </w:r>
      <w:r w:rsidRPr="00F9412A">
        <w:rPr>
          <w:rFonts w:eastAsia="標楷體"/>
          <w:b/>
          <w:color w:val="0000FF"/>
          <w:sz w:val="28"/>
          <w:szCs w:val="28"/>
        </w:rPr>
        <w:t>(</w:t>
      </w:r>
      <w:r w:rsidR="0054040A">
        <w:rPr>
          <w:rFonts w:eastAsia="標楷體" w:hint="eastAsia"/>
          <w:b/>
          <w:color w:val="0000FF"/>
          <w:sz w:val="28"/>
          <w:szCs w:val="28"/>
        </w:rPr>
        <w:t>2-</w:t>
      </w:r>
      <w:r w:rsidRPr="00F9412A">
        <w:rPr>
          <w:rFonts w:eastAsia="標楷體" w:hint="eastAsia"/>
          <w:b/>
          <w:color w:val="0000FF"/>
          <w:sz w:val="28"/>
          <w:szCs w:val="28"/>
        </w:rPr>
        <w:t>1-1</w:t>
      </w:r>
      <w:r w:rsidRPr="00F9412A">
        <w:rPr>
          <w:rFonts w:eastAsia="標楷體"/>
          <w:b/>
          <w:color w:val="0000FF"/>
          <w:sz w:val="28"/>
          <w:szCs w:val="28"/>
        </w:rPr>
        <w:t>)</w:t>
      </w:r>
      <w:r w:rsidRPr="00F9412A">
        <w:rPr>
          <w:rFonts w:eastAsia="標楷體" w:hAnsi="標楷體"/>
          <w:b/>
          <w:color w:val="0000FF"/>
          <w:sz w:val="28"/>
          <w:szCs w:val="28"/>
        </w:rPr>
        <w:t>：直流參數值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2417"/>
        <w:gridCol w:w="2421"/>
        <w:gridCol w:w="2349"/>
      </w:tblGrid>
      <w:tr w:rsidR="00207B2A" w:rsidRPr="00F9412A" w:rsidTr="00880EEC">
        <w:trPr>
          <w:trHeight w:val="680"/>
          <w:jc w:val="center"/>
        </w:trPr>
        <w:tc>
          <w:tcPr>
            <w:tcW w:w="2498" w:type="dxa"/>
            <w:shd w:val="clear" w:color="auto" w:fill="auto"/>
            <w:vAlign w:val="center"/>
          </w:tcPr>
          <w:p w:rsidR="00207B2A" w:rsidRPr="00F9412A" w:rsidRDefault="00207B2A" w:rsidP="00880EEC">
            <w:pPr>
              <w:snapToGrid w:val="0"/>
              <w:spacing w:after="0" w:line="240" w:lineRule="auto"/>
              <w:jc w:val="center"/>
              <w:rPr>
                <w:rFonts w:eastAsia="標楷體"/>
                <w:b/>
                <w:color w:val="0000FF"/>
                <w:sz w:val="28"/>
                <w:szCs w:val="28"/>
              </w:rPr>
            </w:pPr>
            <w:r w:rsidRPr="00F9412A">
              <w:rPr>
                <w:rFonts w:eastAsia="標楷體" w:hAnsi="標楷體"/>
                <w:b/>
                <w:color w:val="0000FF"/>
                <w:sz w:val="28"/>
                <w:szCs w:val="28"/>
              </w:rPr>
              <w:t>直流參數</w:t>
            </w:r>
          </w:p>
        </w:tc>
        <w:tc>
          <w:tcPr>
            <w:tcW w:w="2475" w:type="dxa"/>
            <w:shd w:val="clear" w:color="auto" w:fill="auto"/>
            <w:vAlign w:val="center"/>
          </w:tcPr>
          <w:p w:rsidR="00207B2A" w:rsidRPr="00F9412A" w:rsidRDefault="00207B2A" w:rsidP="00880EEC">
            <w:pPr>
              <w:snapToGrid w:val="0"/>
              <w:spacing w:after="0" w:line="240" w:lineRule="auto"/>
              <w:jc w:val="center"/>
              <w:rPr>
                <w:rFonts w:eastAsia="標楷體"/>
                <w:b/>
                <w:color w:val="0000FF"/>
                <w:sz w:val="28"/>
                <w:szCs w:val="28"/>
              </w:rPr>
            </w:pPr>
            <w:r w:rsidRPr="00F9412A">
              <w:rPr>
                <w:rFonts w:eastAsia="標楷體" w:hAnsi="標楷體"/>
                <w:b/>
                <w:color w:val="0000FF"/>
                <w:sz w:val="28"/>
                <w:szCs w:val="28"/>
              </w:rPr>
              <w:t>計算值</w:t>
            </w:r>
          </w:p>
        </w:tc>
        <w:tc>
          <w:tcPr>
            <w:tcW w:w="2476" w:type="dxa"/>
            <w:shd w:val="clear" w:color="auto" w:fill="auto"/>
            <w:vAlign w:val="center"/>
          </w:tcPr>
          <w:p w:rsidR="00207B2A" w:rsidRPr="00F9412A" w:rsidRDefault="00207B2A" w:rsidP="00880EEC">
            <w:pPr>
              <w:snapToGrid w:val="0"/>
              <w:spacing w:after="0" w:line="240" w:lineRule="auto"/>
              <w:jc w:val="center"/>
              <w:rPr>
                <w:rFonts w:eastAsia="標楷體"/>
                <w:b/>
                <w:color w:val="0000FF"/>
                <w:sz w:val="28"/>
                <w:szCs w:val="28"/>
              </w:rPr>
            </w:pPr>
            <w:r w:rsidRPr="00F9412A">
              <w:rPr>
                <w:rFonts w:eastAsia="標楷體" w:hAnsi="標楷體"/>
                <w:b/>
                <w:color w:val="0000FF"/>
                <w:sz w:val="28"/>
                <w:szCs w:val="28"/>
              </w:rPr>
              <w:t>直流參數</w:t>
            </w:r>
          </w:p>
        </w:tc>
        <w:tc>
          <w:tcPr>
            <w:tcW w:w="2405" w:type="dxa"/>
            <w:vAlign w:val="center"/>
          </w:tcPr>
          <w:p w:rsidR="00207B2A" w:rsidRPr="00F9412A" w:rsidRDefault="00207B2A" w:rsidP="00880EEC">
            <w:pPr>
              <w:snapToGrid w:val="0"/>
              <w:spacing w:after="0" w:line="240" w:lineRule="auto"/>
              <w:jc w:val="center"/>
              <w:rPr>
                <w:rFonts w:eastAsia="標楷體"/>
                <w:b/>
                <w:color w:val="0000FF"/>
                <w:sz w:val="28"/>
                <w:szCs w:val="28"/>
              </w:rPr>
            </w:pPr>
            <w:r w:rsidRPr="00F9412A">
              <w:rPr>
                <w:rFonts w:eastAsia="標楷體" w:hAnsi="標楷體"/>
                <w:b/>
                <w:color w:val="0000FF"/>
                <w:sz w:val="28"/>
                <w:szCs w:val="28"/>
              </w:rPr>
              <w:t>計算值</w:t>
            </w:r>
          </w:p>
        </w:tc>
      </w:tr>
      <w:tr w:rsidR="00207B2A" w:rsidRPr="00F9412A" w:rsidTr="00880EEC">
        <w:trPr>
          <w:trHeight w:val="680"/>
          <w:jc w:val="center"/>
        </w:trPr>
        <w:tc>
          <w:tcPr>
            <w:tcW w:w="2498" w:type="dxa"/>
            <w:shd w:val="clear" w:color="auto" w:fill="auto"/>
            <w:vAlign w:val="center"/>
          </w:tcPr>
          <w:p w:rsidR="00207B2A" w:rsidRPr="00F9412A" w:rsidRDefault="00207B2A" w:rsidP="00880EEC">
            <w:pPr>
              <w:snapToGrid w:val="0"/>
              <w:spacing w:after="0" w:line="240" w:lineRule="auto"/>
              <w:jc w:val="center"/>
              <w:rPr>
                <w:rFonts w:eastAsia="標楷體"/>
                <w:b/>
                <w:sz w:val="28"/>
                <w:szCs w:val="28"/>
              </w:rPr>
            </w:pPr>
            <w:r w:rsidRPr="00F9412A">
              <w:rPr>
                <w:rFonts w:eastAsia="標楷體"/>
                <w:b/>
                <w:position w:val="-12"/>
                <w:sz w:val="28"/>
                <w:szCs w:val="28"/>
              </w:rPr>
              <w:object w:dxaOrig="279" w:dyaOrig="360">
                <v:shape id="_x0000_i1207" type="#_x0000_t75" style="width:14.4pt;height:18.45pt" o:ole="">
                  <v:imagedata r:id="rId377" o:title=""/>
                </v:shape>
                <o:OLEObject Type="Embed" ProgID="Equation.DSMT4" ShapeID="_x0000_i1207" DrawAspect="Content" ObjectID="_1634641835" r:id="rId378"/>
              </w:object>
            </w:r>
          </w:p>
        </w:tc>
        <w:tc>
          <w:tcPr>
            <w:tcW w:w="2475" w:type="dxa"/>
            <w:shd w:val="clear" w:color="auto" w:fill="auto"/>
            <w:vAlign w:val="center"/>
          </w:tcPr>
          <w:p w:rsidR="00207B2A" w:rsidRPr="00F9412A" w:rsidRDefault="00207B2A" w:rsidP="00880EEC">
            <w:pPr>
              <w:snapToGrid w:val="0"/>
              <w:spacing w:after="0" w:line="240" w:lineRule="auto"/>
              <w:jc w:val="center"/>
              <w:rPr>
                <w:rFonts w:eastAsia="標楷體"/>
                <w:b/>
                <w:sz w:val="28"/>
                <w:szCs w:val="28"/>
              </w:rPr>
            </w:pPr>
          </w:p>
        </w:tc>
        <w:tc>
          <w:tcPr>
            <w:tcW w:w="2476" w:type="dxa"/>
            <w:shd w:val="clear" w:color="auto" w:fill="auto"/>
            <w:vAlign w:val="center"/>
          </w:tcPr>
          <w:p w:rsidR="00207B2A" w:rsidRPr="00F9412A" w:rsidRDefault="00207B2A" w:rsidP="00880EEC">
            <w:pPr>
              <w:snapToGrid w:val="0"/>
              <w:spacing w:after="0" w:line="240" w:lineRule="auto"/>
              <w:jc w:val="center"/>
              <w:rPr>
                <w:rFonts w:eastAsia="標楷體"/>
                <w:b/>
                <w:sz w:val="28"/>
                <w:szCs w:val="28"/>
              </w:rPr>
            </w:pPr>
            <w:r w:rsidRPr="00F9412A">
              <w:rPr>
                <w:rFonts w:eastAsia="標楷體"/>
                <w:b/>
                <w:position w:val="-12"/>
                <w:sz w:val="28"/>
                <w:szCs w:val="28"/>
              </w:rPr>
              <w:object w:dxaOrig="380" w:dyaOrig="360">
                <v:shape id="_x0000_i1208" type="#_x0000_t75" style="width:19pt;height:18.45pt" o:ole="">
                  <v:imagedata r:id="rId379" o:title=""/>
                </v:shape>
                <o:OLEObject Type="Embed" ProgID="Equation.DSMT4" ShapeID="_x0000_i1208" DrawAspect="Content" ObjectID="_1634641836" r:id="rId380"/>
              </w:object>
            </w:r>
          </w:p>
        </w:tc>
        <w:tc>
          <w:tcPr>
            <w:tcW w:w="2405" w:type="dxa"/>
            <w:vAlign w:val="center"/>
          </w:tcPr>
          <w:p w:rsidR="00207B2A" w:rsidRPr="00F9412A" w:rsidRDefault="00207B2A" w:rsidP="00880EEC">
            <w:pPr>
              <w:snapToGrid w:val="0"/>
              <w:spacing w:after="0" w:line="240" w:lineRule="auto"/>
              <w:jc w:val="center"/>
              <w:rPr>
                <w:rFonts w:eastAsia="標楷體"/>
                <w:b/>
                <w:sz w:val="28"/>
                <w:szCs w:val="28"/>
              </w:rPr>
            </w:pPr>
          </w:p>
        </w:tc>
      </w:tr>
      <w:tr w:rsidR="00207B2A" w:rsidRPr="00F9412A" w:rsidTr="00880EEC">
        <w:trPr>
          <w:trHeight w:val="680"/>
          <w:jc w:val="center"/>
        </w:trPr>
        <w:tc>
          <w:tcPr>
            <w:tcW w:w="2498" w:type="dxa"/>
            <w:shd w:val="clear" w:color="auto" w:fill="auto"/>
            <w:vAlign w:val="center"/>
          </w:tcPr>
          <w:p w:rsidR="00207B2A" w:rsidRPr="00F9412A" w:rsidRDefault="00207B2A" w:rsidP="00880EEC">
            <w:pPr>
              <w:snapToGrid w:val="0"/>
              <w:spacing w:after="0" w:line="240" w:lineRule="auto"/>
              <w:jc w:val="center"/>
              <w:rPr>
                <w:rFonts w:eastAsia="標楷體"/>
                <w:b/>
                <w:sz w:val="28"/>
                <w:szCs w:val="28"/>
              </w:rPr>
            </w:pPr>
            <w:r w:rsidRPr="00F9412A">
              <w:rPr>
                <w:rFonts w:eastAsia="標楷體"/>
                <w:b/>
                <w:position w:val="-12"/>
                <w:sz w:val="28"/>
                <w:szCs w:val="28"/>
              </w:rPr>
              <w:object w:dxaOrig="300" w:dyaOrig="360">
                <v:shape id="_x0000_i1209" type="#_x0000_t75" style="width:15pt;height:18.45pt" o:ole="">
                  <v:imagedata r:id="rId381" o:title=""/>
                </v:shape>
                <o:OLEObject Type="Embed" ProgID="Equation.DSMT4" ShapeID="_x0000_i1209" DrawAspect="Content" ObjectID="_1634641837" r:id="rId382"/>
              </w:object>
            </w:r>
          </w:p>
        </w:tc>
        <w:tc>
          <w:tcPr>
            <w:tcW w:w="2475" w:type="dxa"/>
            <w:shd w:val="clear" w:color="auto" w:fill="auto"/>
            <w:vAlign w:val="center"/>
          </w:tcPr>
          <w:p w:rsidR="00207B2A" w:rsidRPr="00F9412A" w:rsidRDefault="00207B2A" w:rsidP="00880EEC">
            <w:pPr>
              <w:snapToGrid w:val="0"/>
              <w:spacing w:after="0" w:line="240" w:lineRule="auto"/>
              <w:jc w:val="center"/>
              <w:rPr>
                <w:rFonts w:eastAsia="標楷體"/>
                <w:b/>
                <w:sz w:val="28"/>
                <w:szCs w:val="28"/>
              </w:rPr>
            </w:pPr>
          </w:p>
        </w:tc>
        <w:tc>
          <w:tcPr>
            <w:tcW w:w="2476" w:type="dxa"/>
            <w:shd w:val="clear" w:color="auto" w:fill="auto"/>
            <w:vAlign w:val="center"/>
          </w:tcPr>
          <w:p w:rsidR="00207B2A" w:rsidRPr="00F9412A" w:rsidRDefault="00207B2A" w:rsidP="00880EEC">
            <w:pPr>
              <w:snapToGrid w:val="0"/>
              <w:spacing w:after="0" w:line="240" w:lineRule="auto"/>
              <w:jc w:val="center"/>
              <w:rPr>
                <w:rFonts w:eastAsia="標楷體"/>
                <w:b/>
                <w:sz w:val="28"/>
                <w:szCs w:val="28"/>
              </w:rPr>
            </w:pPr>
            <w:r w:rsidRPr="00F9412A">
              <w:rPr>
                <w:rFonts w:eastAsia="標楷體"/>
                <w:b/>
                <w:position w:val="-12"/>
                <w:sz w:val="28"/>
                <w:szCs w:val="28"/>
              </w:rPr>
              <w:object w:dxaOrig="300" w:dyaOrig="380">
                <v:shape id="_x0000_i1210" type="#_x0000_t75" style="width:15pt;height:19pt" o:ole="">
                  <v:imagedata r:id="rId383" o:title=""/>
                </v:shape>
                <o:OLEObject Type="Embed" ProgID="Equation.3" ShapeID="_x0000_i1210" DrawAspect="Content" ObjectID="_1634641838" r:id="rId384"/>
              </w:object>
            </w:r>
          </w:p>
        </w:tc>
        <w:tc>
          <w:tcPr>
            <w:tcW w:w="2405" w:type="dxa"/>
            <w:vAlign w:val="center"/>
          </w:tcPr>
          <w:p w:rsidR="00207B2A" w:rsidRPr="00F9412A" w:rsidRDefault="00207B2A" w:rsidP="00880EEC">
            <w:pPr>
              <w:snapToGrid w:val="0"/>
              <w:spacing w:after="0" w:line="240" w:lineRule="auto"/>
              <w:jc w:val="center"/>
              <w:rPr>
                <w:rFonts w:eastAsia="標楷體"/>
                <w:b/>
                <w:sz w:val="28"/>
                <w:szCs w:val="28"/>
              </w:rPr>
            </w:pPr>
          </w:p>
        </w:tc>
      </w:tr>
      <w:tr w:rsidR="00207B2A" w:rsidRPr="00F9412A" w:rsidTr="00880EEC">
        <w:trPr>
          <w:trHeight w:val="680"/>
          <w:jc w:val="center"/>
        </w:trPr>
        <w:tc>
          <w:tcPr>
            <w:tcW w:w="2498" w:type="dxa"/>
            <w:shd w:val="clear" w:color="auto" w:fill="auto"/>
            <w:vAlign w:val="center"/>
          </w:tcPr>
          <w:p w:rsidR="00207B2A" w:rsidRPr="00F9412A" w:rsidRDefault="00207B2A" w:rsidP="00880EEC">
            <w:pPr>
              <w:snapToGrid w:val="0"/>
              <w:spacing w:after="0" w:line="240" w:lineRule="auto"/>
              <w:jc w:val="center"/>
              <w:rPr>
                <w:rFonts w:eastAsia="標楷體"/>
                <w:b/>
                <w:sz w:val="28"/>
                <w:szCs w:val="28"/>
              </w:rPr>
            </w:pPr>
            <w:r w:rsidRPr="00F9412A">
              <w:rPr>
                <w:rFonts w:eastAsia="標楷體"/>
                <w:b/>
                <w:position w:val="-12"/>
                <w:sz w:val="28"/>
                <w:szCs w:val="28"/>
              </w:rPr>
              <w:object w:dxaOrig="300" w:dyaOrig="360">
                <v:shape id="_x0000_i1211" type="#_x0000_t75" style="width:15pt;height:18.45pt" o:ole="">
                  <v:imagedata r:id="rId385" o:title=""/>
                </v:shape>
                <o:OLEObject Type="Embed" ProgID="Equation.DSMT4" ShapeID="_x0000_i1211" DrawAspect="Content" ObjectID="_1634641839" r:id="rId386"/>
              </w:object>
            </w:r>
          </w:p>
        </w:tc>
        <w:tc>
          <w:tcPr>
            <w:tcW w:w="2475" w:type="dxa"/>
            <w:shd w:val="clear" w:color="auto" w:fill="auto"/>
            <w:vAlign w:val="center"/>
          </w:tcPr>
          <w:p w:rsidR="00207B2A" w:rsidRPr="00F9412A" w:rsidRDefault="00207B2A" w:rsidP="00880EEC">
            <w:pPr>
              <w:snapToGrid w:val="0"/>
              <w:spacing w:after="0" w:line="240" w:lineRule="auto"/>
              <w:jc w:val="center"/>
              <w:rPr>
                <w:rFonts w:eastAsia="標楷體"/>
                <w:b/>
                <w:sz w:val="28"/>
                <w:szCs w:val="28"/>
              </w:rPr>
            </w:pPr>
          </w:p>
        </w:tc>
        <w:tc>
          <w:tcPr>
            <w:tcW w:w="2476" w:type="dxa"/>
            <w:shd w:val="clear" w:color="auto" w:fill="auto"/>
            <w:vAlign w:val="center"/>
          </w:tcPr>
          <w:p w:rsidR="00207B2A" w:rsidRPr="00F9412A" w:rsidRDefault="00207B2A" w:rsidP="00880EEC">
            <w:pPr>
              <w:snapToGrid w:val="0"/>
              <w:spacing w:after="0" w:line="240" w:lineRule="auto"/>
              <w:jc w:val="center"/>
              <w:rPr>
                <w:rFonts w:eastAsia="標楷體"/>
                <w:b/>
                <w:sz w:val="28"/>
                <w:szCs w:val="28"/>
              </w:rPr>
            </w:pPr>
            <w:r w:rsidRPr="00F9412A">
              <w:rPr>
                <w:rFonts w:eastAsia="標楷體"/>
                <w:b/>
                <w:position w:val="-12"/>
                <w:sz w:val="28"/>
                <w:szCs w:val="28"/>
              </w:rPr>
              <w:object w:dxaOrig="300" w:dyaOrig="380">
                <v:shape id="_x0000_i1212" type="#_x0000_t75" style="width:15pt;height:19pt" o:ole="">
                  <v:imagedata r:id="rId387" o:title=""/>
                </v:shape>
                <o:OLEObject Type="Embed" ProgID="Equation.3" ShapeID="_x0000_i1212" DrawAspect="Content" ObjectID="_1634641840" r:id="rId388"/>
              </w:object>
            </w:r>
          </w:p>
        </w:tc>
        <w:tc>
          <w:tcPr>
            <w:tcW w:w="2405" w:type="dxa"/>
            <w:vAlign w:val="center"/>
          </w:tcPr>
          <w:p w:rsidR="00207B2A" w:rsidRPr="00F9412A" w:rsidRDefault="00207B2A" w:rsidP="00880EEC">
            <w:pPr>
              <w:snapToGrid w:val="0"/>
              <w:spacing w:after="0" w:line="240" w:lineRule="auto"/>
              <w:jc w:val="center"/>
              <w:rPr>
                <w:rFonts w:eastAsia="標楷體"/>
                <w:b/>
                <w:sz w:val="28"/>
                <w:szCs w:val="28"/>
              </w:rPr>
            </w:pPr>
          </w:p>
        </w:tc>
      </w:tr>
    </w:tbl>
    <w:p w:rsidR="00207B2A" w:rsidRPr="00F9412A" w:rsidRDefault="00207B2A" w:rsidP="00DB2A0E">
      <w:pPr>
        <w:spacing w:after="0" w:line="360" w:lineRule="auto"/>
        <w:ind w:left="360"/>
        <w:jc w:val="center"/>
        <w:rPr>
          <w:rFonts w:eastAsia="標楷體"/>
          <w:b/>
          <w:color w:val="0000FF"/>
          <w:sz w:val="28"/>
          <w:szCs w:val="28"/>
        </w:rPr>
      </w:pPr>
      <w:r w:rsidRPr="00F9412A">
        <w:rPr>
          <w:rFonts w:eastAsia="標楷體" w:hAnsi="標楷體"/>
          <w:b/>
          <w:color w:val="0000FF"/>
          <w:sz w:val="28"/>
          <w:szCs w:val="28"/>
        </w:rPr>
        <w:t>表格</w:t>
      </w:r>
      <w:r w:rsidRPr="00F9412A">
        <w:rPr>
          <w:rFonts w:eastAsia="標楷體"/>
          <w:b/>
          <w:color w:val="0000FF"/>
          <w:sz w:val="28"/>
          <w:szCs w:val="28"/>
        </w:rPr>
        <w:t>(</w:t>
      </w:r>
      <w:r w:rsidR="0054040A">
        <w:rPr>
          <w:rFonts w:eastAsia="標楷體" w:hint="eastAsia"/>
          <w:b/>
          <w:color w:val="0000FF"/>
          <w:sz w:val="28"/>
          <w:szCs w:val="28"/>
        </w:rPr>
        <w:t>2-</w:t>
      </w:r>
      <w:r w:rsidRPr="00F9412A">
        <w:rPr>
          <w:rFonts w:eastAsia="標楷體" w:hint="eastAsia"/>
          <w:b/>
          <w:color w:val="0000FF"/>
          <w:sz w:val="28"/>
          <w:szCs w:val="28"/>
        </w:rPr>
        <w:t>1-2</w:t>
      </w:r>
      <w:r w:rsidRPr="00F9412A">
        <w:rPr>
          <w:rFonts w:eastAsia="標楷體"/>
          <w:b/>
          <w:color w:val="0000FF"/>
          <w:sz w:val="28"/>
          <w:szCs w:val="28"/>
        </w:rPr>
        <w:t>)</w:t>
      </w:r>
      <w:r w:rsidRPr="00F9412A">
        <w:rPr>
          <w:rFonts w:eastAsia="標楷體" w:hAnsi="標楷體"/>
          <w:b/>
          <w:color w:val="0000FF"/>
          <w:sz w:val="28"/>
          <w:szCs w:val="28"/>
        </w:rPr>
        <w:t>：</w:t>
      </w:r>
      <w:r w:rsidRPr="00F9412A">
        <w:rPr>
          <w:rFonts w:eastAsia="標楷體" w:hAnsi="標楷體" w:hint="eastAsia"/>
          <w:b/>
          <w:color w:val="0000FF"/>
          <w:sz w:val="28"/>
          <w:szCs w:val="28"/>
        </w:rPr>
        <w:t>交</w:t>
      </w:r>
      <w:r w:rsidRPr="00F9412A">
        <w:rPr>
          <w:rFonts w:eastAsia="標楷體" w:hAnsi="標楷體"/>
          <w:b/>
          <w:color w:val="0000FF"/>
          <w:sz w:val="28"/>
          <w:szCs w:val="28"/>
        </w:rPr>
        <w:t>流參數值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4"/>
        <w:gridCol w:w="2692"/>
        <w:gridCol w:w="2254"/>
        <w:gridCol w:w="2328"/>
      </w:tblGrid>
      <w:tr w:rsidR="00207B2A" w:rsidRPr="00F9412A" w:rsidTr="001336B7">
        <w:trPr>
          <w:trHeight w:val="680"/>
          <w:tblHeader/>
          <w:jc w:val="center"/>
        </w:trPr>
        <w:tc>
          <w:tcPr>
            <w:tcW w:w="2416" w:type="dxa"/>
            <w:shd w:val="clear" w:color="auto" w:fill="auto"/>
            <w:vAlign w:val="center"/>
          </w:tcPr>
          <w:p w:rsidR="00207B2A" w:rsidRPr="00F9412A" w:rsidRDefault="00207B2A" w:rsidP="00880EEC">
            <w:pPr>
              <w:snapToGrid w:val="0"/>
              <w:spacing w:after="0" w:line="240" w:lineRule="auto"/>
              <w:jc w:val="center"/>
              <w:rPr>
                <w:rFonts w:eastAsia="標楷體"/>
                <w:b/>
                <w:color w:val="0000FF"/>
                <w:sz w:val="28"/>
                <w:szCs w:val="28"/>
              </w:rPr>
            </w:pPr>
            <w:r w:rsidRPr="00F9412A">
              <w:rPr>
                <w:rFonts w:eastAsia="標楷體" w:hAnsi="標楷體"/>
                <w:b/>
                <w:color w:val="0000FF"/>
                <w:sz w:val="28"/>
                <w:szCs w:val="28"/>
              </w:rPr>
              <w:t>交流參數</w:t>
            </w:r>
          </w:p>
        </w:tc>
        <w:tc>
          <w:tcPr>
            <w:tcW w:w="2734" w:type="dxa"/>
            <w:shd w:val="clear" w:color="auto" w:fill="auto"/>
            <w:vAlign w:val="center"/>
          </w:tcPr>
          <w:p w:rsidR="00207B2A" w:rsidRPr="00F9412A" w:rsidRDefault="00207B2A" w:rsidP="00880EEC">
            <w:pPr>
              <w:snapToGrid w:val="0"/>
              <w:spacing w:after="0" w:line="240" w:lineRule="auto"/>
              <w:jc w:val="center"/>
              <w:rPr>
                <w:rFonts w:eastAsia="標楷體"/>
                <w:b/>
                <w:color w:val="0000FF"/>
                <w:sz w:val="28"/>
                <w:szCs w:val="28"/>
              </w:rPr>
            </w:pPr>
            <w:r w:rsidRPr="00F9412A">
              <w:rPr>
                <w:rFonts w:eastAsia="標楷體" w:hAnsi="標楷體"/>
                <w:b/>
                <w:color w:val="0000FF"/>
                <w:sz w:val="28"/>
                <w:szCs w:val="28"/>
              </w:rPr>
              <w:t>計算值</w:t>
            </w:r>
          </w:p>
        </w:tc>
        <w:tc>
          <w:tcPr>
            <w:tcW w:w="2312" w:type="dxa"/>
            <w:vAlign w:val="center"/>
          </w:tcPr>
          <w:p w:rsidR="00207B2A" w:rsidRPr="00F9412A" w:rsidRDefault="00207B2A" w:rsidP="00880EEC">
            <w:pPr>
              <w:snapToGrid w:val="0"/>
              <w:spacing w:after="0" w:line="240" w:lineRule="auto"/>
              <w:jc w:val="center"/>
              <w:rPr>
                <w:rFonts w:eastAsia="標楷體"/>
                <w:b/>
                <w:color w:val="0000FF"/>
                <w:sz w:val="28"/>
                <w:szCs w:val="28"/>
              </w:rPr>
            </w:pPr>
            <w:r w:rsidRPr="00F9412A">
              <w:rPr>
                <w:rFonts w:eastAsia="標楷體" w:hAnsi="標楷體"/>
                <w:b/>
                <w:color w:val="0000FF"/>
                <w:sz w:val="28"/>
                <w:szCs w:val="28"/>
              </w:rPr>
              <w:t>交流參數</w:t>
            </w:r>
          </w:p>
        </w:tc>
        <w:tc>
          <w:tcPr>
            <w:tcW w:w="2392" w:type="dxa"/>
            <w:shd w:val="clear" w:color="auto" w:fill="auto"/>
            <w:vAlign w:val="center"/>
          </w:tcPr>
          <w:p w:rsidR="00207B2A" w:rsidRPr="00F9412A" w:rsidRDefault="00207B2A" w:rsidP="00880EEC">
            <w:pPr>
              <w:snapToGrid w:val="0"/>
              <w:spacing w:after="0" w:line="240" w:lineRule="auto"/>
              <w:jc w:val="center"/>
              <w:rPr>
                <w:rFonts w:eastAsia="標楷體"/>
                <w:b/>
                <w:color w:val="0000FF"/>
                <w:sz w:val="28"/>
                <w:szCs w:val="28"/>
              </w:rPr>
            </w:pPr>
            <w:r w:rsidRPr="00F9412A">
              <w:rPr>
                <w:rFonts w:eastAsia="標楷體" w:hAnsi="標楷體"/>
                <w:b/>
                <w:color w:val="0000FF"/>
                <w:sz w:val="28"/>
                <w:szCs w:val="28"/>
              </w:rPr>
              <w:t>計算值</w:t>
            </w:r>
          </w:p>
        </w:tc>
      </w:tr>
      <w:tr w:rsidR="00207B2A" w:rsidRPr="00F9412A" w:rsidTr="001336B7">
        <w:trPr>
          <w:trHeight w:val="680"/>
          <w:jc w:val="center"/>
        </w:trPr>
        <w:tc>
          <w:tcPr>
            <w:tcW w:w="2416" w:type="dxa"/>
            <w:shd w:val="clear" w:color="auto" w:fill="auto"/>
            <w:vAlign w:val="center"/>
          </w:tcPr>
          <w:p w:rsidR="00207B2A" w:rsidRPr="00F9412A" w:rsidRDefault="00207B2A" w:rsidP="00880EEC">
            <w:pPr>
              <w:snapToGrid w:val="0"/>
              <w:spacing w:after="0" w:line="240" w:lineRule="auto"/>
              <w:jc w:val="center"/>
              <w:rPr>
                <w:rFonts w:ascii="Times New Roman" w:eastAsia="標楷體" w:hAnsi="Times New Roman"/>
                <w:b/>
                <w:sz w:val="28"/>
                <w:szCs w:val="28"/>
              </w:rPr>
            </w:pPr>
            <w:r w:rsidRPr="00F9412A">
              <w:rPr>
                <w:rFonts w:ascii="Times New Roman" w:eastAsia="標楷體" w:hAnsi="Times New Roman"/>
                <w:b/>
                <w:sz w:val="28"/>
                <w:szCs w:val="28"/>
              </w:rPr>
              <w:t>V1</w:t>
            </w:r>
          </w:p>
        </w:tc>
        <w:tc>
          <w:tcPr>
            <w:tcW w:w="2734" w:type="dxa"/>
            <w:shd w:val="clear" w:color="auto" w:fill="auto"/>
            <w:vAlign w:val="center"/>
          </w:tcPr>
          <w:p w:rsidR="00207B2A" w:rsidRPr="00F9412A" w:rsidRDefault="00207B2A" w:rsidP="00880EEC">
            <w:pPr>
              <w:snapToGrid w:val="0"/>
              <w:spacing w:after="0" w:line="240" w:lineRule="auto"/>
              <w:jc w:val="center"/>
              <w:rPr>
                <w:rFonts w:ascii="Times New Roman" w:eastAsia="標楷體" w:hAnsi="Times New Roman"/>
                <w:b/>
                <w:sz w:val="28"/>
                <w:szCs w:val="28"/>
              </w:rPr>
            </w:pPr>
            <w:r w:rsidRPr="00F9412A">
              <w:rPr>
                <w:rFonts w:ascii="Times New Roman" w:eastAsia="標楷體" w:hAnsi="Times New Roman"/>
                <w:b/>
                <w:sz w:val="28"/>
                <w:szCs w:val="28"/>
              </w:rPr>
              <w:t>20mV(</w:t>
            </w:r>
            <w:proofErr w:type="spellStart"/>
            <w:r w:rsidRPr="00F9412A">
              <w:rPr>
                <w:rFonts w:ascii="Times New Roman" w:eastAsia="標楷體" w:hAnsi="Times New Roman"/>
                <w:b/>
                <w:sz w:val="28"/>
                <w:szCs w:val="28"/>
              </w:rPr>
              <w:t>Vp</w:t>
            </w:r>
            <w:proofErr w:type="spellEnd"/>
            <w:r w:rsidRPr="00F9412A">
              <w:rPr>
                <w:rFonts w:ascii="Times New Roman" w:eastAsia="標楷體" w:hAnsi="Times New Roman"/>
                <w:b/>
                <w:sz w:val="28"/>
                <w:szCs w:val="28"/>
              </w:rPr>
              <w:t>-p)</w:t>
            </w:r>
          </w:p>
        </w:tc>
        <w:tc>
          <w:tcPr>
            <w:tcW w:w="2312" w:type="dxa"/>
            <w:vAlign w:val="center"/>
          </w:tcPr>
          <w:p w:rsidR="00207B2A" w:rsidRPr="00F9412A" w:rsidRDefault="00207B2A" w:rsidP="00880EEC">
            <w:pPr>
              <w:snapToGrid w:val="0"/>
              <w:spacing w:after="0" w:line="240" w:lineRule="auto"/>
              <w:jc w:val="center"/>
              <w:rPr>
                <w:rFonts w:eastAsia="標楷體"/>
                <w:b/>
                <w:sz w:val="28"/>
                <w:szCs w:val="28"/>
              </w:rPr>
            </w:pPr>
            <w:r w:rsidRPr="00F9412A">
              <w:rPr>
                <w:rFonts w:eastAsia="標楷體"/>
                <w:b/>
                <w:position w:val="-12"/>
                <w:sz w:val="28"/>
                <w:szCs w:val="28"/>
              </w:rPr>
              <w:object w:dxaOrig="320" w:dyaOrig="360">
                <v:shape id="_x0000_i1213" type="#_x0000_t75" style="width:15.55pt;height:18.45pt" o:ole="">
                  <v:imagedata r:id="rId389" o:title=""/>
                </v:shape>
                <o:OLEObject Type="Embed" ProgID="Equation.DSMT4" ShapeID="_x0000_i1213" DrawAspect="Content" ObjectID="_1634641841" r:id="rId390"/>
              </w:object>
            </w:r>
          </w:p>
        </w:tc>
        <w:tc>
          <w:tcPr>
            <w:tcW w:w="2392" w:type="dxa"/>
            <w:shd w:val="clear" w:color="auto" w:fill="auto"/>
            <w:vAlign w:val="center"/>
          </w:tcPr>
          <w:p w:rsidR="00207B2A" w:rsidRPr="00F9412A" w:rsidRDefault="00207B2A" w:rsidP="00880EEC">
            <w:pPr>
              <w:snapToGrid w:val="0"/>
              <w:spacing w:after="0" w:line="240" w:lineRule="auto"/>
              <w:jc w:val="center"/>
              <w:rPr>
                <w:rFonts w:eastAsia="標楷體"/>
                <w:b/>
                <w:sz w:val="28"/>
                <w:szCs w:val="28"/>
              </w:rPr>
            </w:pPr>
          </w:p>
        </w:tc>
      </w:tr>
      <w:tr w:rsidR="00207B2A" w:rsidRPr="00F9412A" w:rsidTr="001336B7">
        <w:trPr>
          <w:trHeight w:val="680"/>
          <w:jc w:val="center"/>
        </w:trPr>
        <w:tc>
          <w:tcPr>
            <w:tcW w:w="2416" w:type="dxa"/>
            <w:shd w:val="clear" w:color="auto" w:fill="auto"/>
            <w:vAlign w:val="center"/>
          </w:tcPr>
          <w:p w:rsidR="00207B2A" w:rsidRPr="00F9412A" w:rsidRDefault="00207B2A" w:rsidP="00880EEC">
            <w:pPr>
              <w:snapToGrid w:val="0"/>
              <w:spacing w:after="0" w:line="240" w:lineRule="auto"/>
              <w:jc w:val="center"/>
              <w:rPr>
                <w:rFonts w:eastAsia="標楷體"/>
                <w:b/>
                <w:sz w:val="28"/>
                <w:szCs w:val="28"/>
              </w:rPr>
            </w:pPr>
            <w:r w:rsidRPr="00F9412A">
              <w:rPr>
                <w:rFonts w:eastAsia="標楷體"/>
                <w:b/>
                <w:position w:val="-12"/>
                <w:sz w:val="28"/>
                <w:szCs w:val="28"/>
              </w:rPr>
              <w:object w:dxaOrig="220" w:dyaOrig="360">
                <v:shape id="_x0000_i1214" type="#_x0000_t75" style="width:11.5pt;height:18.45pt" o:ole="">
                  <v:imagedata r:id="rId391" o:title=""/>
                </v:shape>
                <o:OLEObject Type="Embed" ProgID="Equation.DSMT4" ShapeID="_x0000_i1214" DrawAspect="Content" ObjectID="_1634641842" r:id="rId392"/>
              </w:object>
            </w:r>
          </w:p>
        </w:tc>
        <w:tc>
          <w:tcPr>
            <w:tcW w:w="2734" w:type="dxa"/>
            <w:shd w:val="clear" w:color="auto" w:fill="auto"/>
            <w:vAlign w:val="center"/>
          </w:tcPr>
          <w:p w:rsidR="00207B2A" w:rsidRPr="00F9412A" w:rsidRDefault="00207B2A" w:rsidP="00880EEC">
            <w:pPr>
              <w:snapToGrid w:val="0"/>
              <w:spacing w:after="0" w:line="240" w:lineRule="auto"/>
              <w:jc w:val="center"/>
              <w:rPr>
                <w:rFonts w:eastAsia="標楷體"/>
                <w:b/>
                <w:sz w:val="28"/>
                <w:szCs w:val="28"/>
              </w:rPr>
            </w:pPr>
          </w:p>
        </w:tc>
        <w:tc>
          <w:tcPr>
            <w:tcW w:w="2312" w:type="dxa"/>
            <w:vAlign w:val="center"/>
          </w:tcPr>
          <w:p w:rsidR="00207B2A" w:rsidRPr="00F9412A" w:rsidRDefault="00207B2A" w:rsidP="00880EEC">
            <w:pPr>
              <w:snapToGrid w:val="0"/>
              <w:spacing w:after="0" w:line="240" w:lineRule="auto"/>
              <w:jc w:val="center"/>
              <w:rPr>
                <w:rFonts w:eastAsia="標楷體"/>
                <w:b/>
                <w:sz w:val="28"/>
                <w:szCs w:val="28"/>
              </w:rPr>
            </w:pPr>
            <w:r w:rsidRPr="00F9412A">
              <w:rPr>
                <w:rFonts w:eastAsia="標楷體"/>
                <w:b/>
                <w:position w:val="-12"/>
                <w:sz w:val="28"/>
                <w:szCs w:val="28"/>
              </w:rPr>
              <w:object w:dxaOrig="279" w:dyaOrig="360">
                <v:shape id="_x0000_i1215" type="#_x0000_t75" style="width:14.4pt;height:18.45pt" o:ole="">
                  <v:imagedata r:id="rId393" o:title=""/>
                </v:shape>
                <o:OLEObject Type="Embed" ProgID="Equation.DSMT4" ShapeID="_x0000_i1215" DrawAspect="Content" ObjectID="_1634641843" r:id="rId394"/>
              </w:object>
            </w:r>
          </w:p>
        </w:tc>
        <w:tc>
          <w:tcPr>
            <w:tcW w:w="2392" w:type="dxa"/>
            <w:shd w:val="clear" w:color="auto" w:fill="auto"/>
            <w:vAlign w:val="center"/>
          </w:tcPr>
          <w:p w:rsidR="00207B2A" w:rsidRPr="00F9412A" w:rsidRDefault="00207B2A" w:rsidP="00880EEC">
            <w:pPr>
              <w:snapToGrid w:val="0"/>
              <w:spacing w:after="0" w:line="240" w:lineRule="auto"/>
              <w:jc w:val="center"/>
              <w:rPr>
                <w:rFonts w:eastAsia="標楷體"/>
                <w:b/>
                <w:sz w:val="28"/>
                <w:szCs w:val="28"/>
              </w:rPr>
            </w:pPr>
          </w:p>
        </w:tc>
      </w:tr>
      <w:tr w:rsidR="00207B2A" w:rsidRPr="00F9412A" w:rsidTr="001336B7">
        <w:trPr>
          <w:trHeight w:val="680"/>
          <w:jc w:val="center"/>
        </w:trPr>
        <w:tc>
          <w:tcPr>
            <w:tcW w:w="2416" w:type="dxa"/>
            <w:shd w:val="clear" w:color="auto" w:fill="auto"/>
            <w:vAlign w:val="center"/>
          </w:tcPr>
          <w:p w:rsidR="00207B2A" w:rsidRPr="00F9412A" w:rsidRDefault="00207B2A" w:rsidP="00880EEC">
            <w:pPr>
              <w:snapToGrid w:val="0"/>
              <w:spacing w:after="0" w:line="240" w:lineRule="auto"/>
              <w:jc w:val="center"/>
              <w:rPr>
                <w:rFonts w:eastAsia="標楷體"/>
                <w:b/>
                <w:sz w:val="28"/>
                <w:szCs w:val="28"/>
              </w:rPr>
            </w:pPr>
            <w:r w:rsidRPr="00F9412A">
              <w:rPr>
                <w:rFonts w:eastAsia="標楷體"/>
                <w:b/>
                <w:position w:val="-12"/>
                <w:sz w:val="28"/>
                <w:szCs w:val="28"/>
              </w:rPr>
              <w:object w:dxaOrig="240" w:dyaOrig="360">
                <v:shape id="_x0000_i1216" type="#_x0000_t75" style="width:12.1pt;height:18.45pt" o:ole="">
                  <v:imagedata r:id="rId395" o:title=""/>
                </v:shape>
                <o:OLEObject Type="Embed" ProgID="Equation.DSMT4" ShapeID="_x0000_i1216" DrawAspect="Content" ObjectID="_1634641844" r:id="rId396"/>
              </w:object>
            </w:r>
          </w:p>
        </w:tc>
        <w:tc>
          <w:tcPr>
            <w:tcW w:w="2734" w:type="dxa"/>
            <w:shd w:val="clear" w:color="auto" w:fill="auto"/>
            <w:vAlign w:val="center"/>
          </w:tcPr>
          <w:p w:rsidR="00207B2A" w:rsidRPr="00F9412A" w:rsidRDefault="00207B2A" w:rsidP="00880EEC">
            <w:pPr>
              <w:snapToGrid w:val="0"/>
              <w:spacing w:after="0" w:line="240" w:lineRule="auto"/>
              <w:jc w:val="center"/>
              <w:rPr>
                <w:rFonts w:eastAsia="標楷體"/>
                <w:b/>
                <w:sz w:val="28"/>
                <w:szCs w:val="28"/>
              </w:rPr>
            </w:pPr>
          </w:p>
        </w:tc>
        <w:tc>
          <w:tcPr>
            <w:tcW w:w="2312" w:type="dxa"/>
            <w:vAlign w:val="center"/>
          </w:tcPr>
          <w:p w:rsidR="00207B2A" w:rsidRPr="00F9412A" w:rsidRDefault="00207B2A" w:rsidP="00880EEC">
            <w:pPr>
              <w:snapToGrid w:val="0"/>
              <w:spacing w:after="0" w:line="240" w:lineRule="auto"/>
              <w:jc w:val="center"/>
              <w:rPr>
                <w:rFonts w:eastAsia="標楷體"/>
                <w:b/>
                <w:sz w:val="28"/>
                <w:szCs w:val="28"/>
              </w:rPr>
            </w:pPr>
            <w:r w:rsidRPr="00F9412A">
              <w:rPr>
                <w:rFonts w:eastAsia="標楷體"/>
                <w:b/>
                <w:position w:val="-12"/>
                <w:sz w:val="28"/>
                <w:szCs w:val="28"/>
              </w:rPr>
              <w:object w:dxaOrig="380" w:dyaOrig="360">
                <v:shape id="_x0000_i1217" type="#_x0000_t75" style="width:19pt;height:18.45pt" o:ole="">
                  <v:imagedata r:id="rId397" o:title=""/>
                </v:shape>
                <o:OLEObject Type="Embed" ProgID="Equation.DSMT4" ShapeID="_x0000_i1217" DrawAspect="Content" ObjectID="_1634641845" r:id="rId398"/>
              </w:object>
            </w:r>
          </w:p>
        </w:tc>
        <w:tc>
          <w:tcPr>
            <w:tcW w:w="2392" w:type="dxa"/>
            <w:shd w:val="clear" w:color="auto" w:fill="auto"/>
            <w:vAlign w:val="center"/>
          </w:tcPr>
          <w:p w:rsidR="00207B2A" w:rsidRPr="00F9412A" w:rsidRDefault="00207B2A" w:rsidP="00880EEC">
            <w:pPr>
              <w:snapToGrid w:val="0"/>
              <w:spacing w:after="0" w:line="240" w:lineRule="auto"/>
              <w:jc w:val="center"/>
              <w:rPr>
                <w:rFonts w:eastAsia="標楷體"/>
                <w:b/>
                <w:sz w:val="28"/>
                <w:szCs w:val="28"/>
              </w:rPr>
            </w:pPr>
          </w:p>
        </w:tc>
      </w:tr>
    </w:tbl>
    <w:p w:rsidR="00D35F53" w:rsidRPr="00F9412A" w:rsidRDefault="00D35F53" w:rsidP="00DB2A0E">
      <w:pPr>
        <w:spacing w:after="0" w:line="360" w:lineRule="auto"/>
        <w:rPr>
          <w:rFonts w:eastAsia="標楷體"/>
          <w:b/>
          <w:color w:val="0000FF"/>
          <w:sz w:val="28"/>
          <w:szCs w:val="28"/>
        </w:rPr>
      </w:pPr>
    </w:p>
    <w:p w:rsidR="005A0C72" w:rsidRPr="00F9412A" w:rsidRDefault="005A0C72" w:rsidP="009C37BA">
      <w:pPr>
        <w:spacing w:after="0" w:line="360" w:lineRule="auto"/>
        <w:ind w:left="280" w:hangingChars="100" w:hanging="280"/>
        <w:rPr>
          <w:rFonts w:ascii="標楷體" w:eastAsia="標楷體" w:hAnsi="標楷體"/>
          <w:b/>
          <w:color w:val="0000FF"/>
          <w:sz w:val="28"/>
          <w:szCs w:val="28"/>
        </w:rPr>
      </w:pPr>
      <w:r w:rsidRPr="00F9412A">
        <w:rPr>
          <w:rFonts w:ascii="Times New Roman" w:eastAsia="標楷體" w:hAnsi="Times New Roman"/>
          <w:b/>
          <w:color w:val="0000FF"/>
          <w:sz w:val="28"/>
          <w:szCs w:val="28"/>
        </w:rPr>
        <w:lastRenderedPageBreak/>
        <w:t>2.</w:t>
      </w:r>
      <w:r w:rsidR="009C37BA" w:rsidRPr="00F9412A">
        <w:rPr>
          <w:rFonts w:ascii="Times New Roman" w:eastAsia="標楷體" w:hAnsi="Times New Roman" w:hint="eastAsia"/>
          <w:b/>
          <w:color w:val="0000FF"/>
          <w:sz w:val="28"/>
          <w:szCs w:val="28"/>
        </w:rPr>
        <w:t>請將電路圖上的數值代入下列公式中，計算出放大器電路各項參數。</w:t>
      </w:r>
    </w:p>
    <w:p w:rsidR="005A0C72" w:rsidRPr="00F9412A" w:rsidRDefault="00342E39" w:rsidP="00342E39">
      <w:pPr>
        <w:spacing w:after="0" w:line="360" w:lineRule="auto"/>
        <w:ind w:leftChars="100" w:left="220"/>
        <w:rPr>
          <w:rFonts w:ascii="Times New Roman" w:eastAsia="標楷體" w:hAnsi="Times New Roman"/>
          <w:b/>
          <w:color w:val="0000FF"/>
          <w:sz w:val="28"/>
          <w:szCs w:val="28"/>
        </w:rPr>
      </w:pPr>
      <w:r w:rsidRPr="00F9412A">
        <w:rPr>
          <w:rFonts w:ascii="新細明體" w:hAnsi="新細明體" w:cs="新細明體" w:hint="eastAsia"/>
          <w:b/>
          <w:sz w:val="28"/>
          <w:szCs w:val="28"/>
        </w:rPr>
        <w:t>◎</w:t>
      </w:r>
      <w:r w:rsidR="005A0C72" w:rsidRPr="00F9412A">
        <w:rPr>
          <w:rFonts w:ascii="Times New Roman" w:eastAsia="標楷體" w:hAnsi="Times New Roman"/>
          <w:b/>
          <w:sz w:val="28"/>
          <w:szCs w:val="28"/>
        </w:rPr>
        <w:t>BJT β</w:t>
      </w:r>
      <w:r w:rsidR="005A0C72" w:rsidRPr="00F9412A">
        <w:rPr>
          <w:rFonts w:ascii="Times New Roman" w:eastAsia="標楷體" w:hAnsi="Times New Roman"/>
          <w:b/>
          <w:sz w:val="28"/>
          <w:szCs w:val="28"/>
        </w:rPr>
        <w:t>值</w:t>
      </w:r>
      <w:r w:rsidR="005A0C72" w:rsidRPr="00F9412A">
        <w:rPr>
          <w:rFonts w:ascii="Times New Roman" w:eastAsia="標楷體" w:hAnsi="Times New Roman"/>
          <w:b/>
          <w:sz w:val="28"/>
          <w:szCs w:val="28"/>
        </w:rPr>
        <w:t>=</w:t>
      </w:r>
      <w:r w:rsidR="005A0C72" w:rsidRPr="00F9412A">
        <w:rPr>
          <w:rFonts w:ascii="Times New Roman" w:eastAsia="標楷體" w:hAnsi="Times New Roman"/>
          <w:b/>
          <w:sz w:val="28"/>
          <w:szCs w:val="28"/>
          <w:u w:val="single"/>
        </w:rPr>
        <w:t xml:space="preserve">        </w:t>
      </w:r>
      <w:r w:rsidR="005A0C72" w:rsidRPr="00F9412A">
        <w:rPr>
          <w:rFonts w:ascii="Times New Roman" w:eastAsia="標楷體" w:hAnsi="Times New Roman"/>
          <w:b/>
          <w:sz w:val="28"/>
          <w:szCs w:val="28"/>
        </w:rPr>
        <w:t>。</w:t>
      </w:r>
    </w:p>
    <w:p w:rsidR="005A0C72" w:rsidRPr="00F9412A" w:rsidRDefault="005A0C72" w:rsidP="00342E39">
      <w:pPr>
        <w:spacing w:after="0" w:line="360" w:lineRule="auto"/>
        <w:ind w:leftChars="100" w:left="220"/>
        <w:rPr>
          <w:rFonts w:ascii="Times New Roman" w:eastAsia="標楷體" w:hAnsi="Times New Roman"/>
          <w:b/>
          <w:sz w:val="28"/>
          <w:szCs w:val="28"/>
        </w:rPr>
      </w:pPr>
      <w:proofErr w:type="gramStart"/>
      <w:r w:rsidRPr="00F9412A">
        <w:rPr>
          <w:rFonts w:ascii="Times New Roman" w:eastAsia="標楷體" w:hAnsi="Times New Roman"/>
          <w:b/>
          <w:sz w:val="28"/>
          <w:szCs w:val="28"/>
        </w:rPr>
        <w:t>a</w:t>
      </w:r>
      <w:proofErr w:type="gramEnd"/>
      <w:r w:rsidRPr="00F9412A">
        <w:rPr>
          <w:rFonts w:ascii="Times New Roman" w:eastAsia="標楷體" w:hAnsi="Times New Roman"/>
          <w:b/>
          <w:sz w:val="28"/>
          <w:szCs w:val="28"/>
        </w:rPr>
        <w:t>.</w:t>
      </w:r>
      <w:r w:rsidRPr="00F9412A">
        <w:rPr>
          <w:rFonts w:ascii="Times New Roman" w:eastAsia="標楷體" w:hAnsi="Times New Roman"/>
          <w:b/>
          <w:position w:val="-24"/>
          <w:sz w:val="28"/>
          <w:szCs w:val="28"/>
        </w:rPr>
        <w:object w:dxaOrig="1820" w:dyaOrig="620">
          <v:shape id="_x0000_i1218" type="#_x0000_t75" style="width:91pt;height:30.55pt" o:ole="">
            <v:imagedata r:id="rId399" o:title=""/>
          </v:shape>
          <o:OLEObject Type="Embed" ProgID="Equation.DSMT4" ShapeID="_x0000_i1218" DrawAspect="Content" ObjectID="_1634641846" r:id="rId400"/>
        </w:object>
      </w:r>
      <w:r w:rsidR="00880EEC">
        <w:rPr>
          <w:rFonts w:ascii="Times New Roman" w:eastAsia="標楷體" w:hAnsi="Times New Roman" w:hint="eastAsia"/>
          <w:b/>
          <w:sz w:val="28"/>
          <w:szCs w:val="28"/>
        </w:rPr>
        <w:t>=</w:t>
      </w:r>
    </w:p>
    <w:p w:rsidR="005A0C72" w:rsidRPr="00F9412A" w:rsidRDefault="005A0C72" w:rsidP="00342E39">
      <w:pPr>
        <w:spacing w:after="0" w:line="360" w:lineRule="auto"/>
        <w:ind w:leftChars="100" w:left="220"/>
        <w:rPr>
          <w:rFonts w:ascii="Times New Roman" w:eastAsia="標楷體" w:hAnsi="Times New Roman"/>
          <w:b/>
          <w:sz w:val="28"/>
          <w:szCs w:val="28"/>
        </w:rPr>
      </w:pPr>
      <w:proofErr w:type="gramStart"/>
      <w:r w:rsidRPr="00F9412A">
        <w:rPr>
          <w:rFonts w:ascii="Times New Roman" w:eastAsia="標楷體" w:hAnsi="Times New Roman"/>
          <w:b/>
          <w:sz w:val="28"/>
          <w:szCs w:val="28"/>
        </w:rPr>
        <w:t>b</w:t>
      </w:r>
      <w:proofErr w:type="gramEnd"/>
      <w:r w:rsidRPr="00F9412A">
        <w:rPr>
          <w:rFonts w:ascii="Times New Roman" w:eastAsia="標楷體" w:hAnsi="Times New Roman"/>
          <w:b/>
          <w:sz w:val="28"/>
          <w:szCs w:val="28"/>
        </w:rPr>
        <w:t>.</w:t>
      </w:r>
      <w:r w:rsidR="00A64EB8" w:rsidRPr="00375780">
        <w:rPr>
          <w:rFonts w:eastAsia="標楷體"/>
          <w:b/>
          <w:position w:val="-10"/>
          <w:sz w:val="28"/>
          <w:szCs w:val="28"/>
        </w:rPr>
        <w:object w:dxaOrig="2700" w:dyaOrig="340">
          <v:shape id="_x0000_i1219" type="#_x0000_t75" style="width:135.35pt;height:17.3pt" o:ole="">
            <v:imagedata r:id="rId401" o:title=""/>
          </v:shape>
          <o:OLEObject Type="Embed" ProgID="Equation.3" ShapeID="_x0000_i1219" DrawAspect="Content" ObjectID="_1634641847" r:id="rId402"/>
        </w:object>
      </w:r>
    </w:p>
    <w:p w:rsidR="005A0C72" w:rsidRPr="00F9412A" w:rsidRDefault="00DC420E" w:rsidP="00342E39">
      <w:pPr>
        <w:spacing w:after="0" w:line="360" w:lineRule="auto"/>
        <w:ind w:leftChars="100" w:left="220"/>
        <w:rPr>
          <w:rFonts w:ascii="Times New Roman" w:eastAsia="標楷體" w:hAnsi="Times New Roman"/>
          <w:b/>
          <w:sz w:val="28"/>
          <w:szCs w:val="28"/>
        </w:rPr>
      </w:pPr>
      <w:proofErr w:type="gramStart"/>
      <w:r w:rsidRPr="00F9412A">
        <w:rPr>
          <w:rFonts w:ascii="Times New Roman" w:eastAsia="標楷體" w:hAnsi="Times New Roman"/>
          <w:b/>
          <w:sz w:val="28"/>
          <w:szCs w:val="28"/>
        </w:rPr>
        <w:t>c.</w:t>
      </w:r>
      <w:proofErr w:type="gramEnd"/>
      <w:r w:rsidR="005A0C72" w:rsidRPr="00F9412A">
        <w:rPr>
          <w:rFonts w:ascii="Times New Roman" w:eastAsia="標楷體" w:hAnsi="Times New Roman"/>
          <w:b/>
          <w:position w:val="-12"/>
          <w:sz w:val="28"/>
          <w:szCs w:val="28"/>
        </w:rPr>
        <w:object w:dxaOrig="2140" w:dyaOrig="380">
          <v:shape id="_x0000_i1220" type="#_x0000_t75" style="width:107.15pt;height:19pt" o:ole="">
            <v:imagedata r:id="rId403" o:title=""/>
          </v:shape>
          <o:OLEObject Type="Embed" ProgID="Equation.3" ShapeID="_x0000_i1220" DrawAspect="Content" ObjectID="_1634641848" r:id="rId404"/>
        </w:object>
      </w:r>
      <w:r w:rsidR="005A0C72" w:rsidRPr="00F9412A">
        <w:rPr>
          <w:rFonts w:ascii="Times New Roman" w:eastAsia="標楷體"/>
          <w:b/>
          <w:sz w:val="28"/>
          <w:szCs w:val="28"/>
        </w:rPr>
        <w:t>，</w:t>
      </w:r>
      <w:r w:rsidR="005A0C72" w:rsidRPr="00F9412A">
        <w:rPr>
          <w:rFonts w:ascii="Times New Roman" w:eastAsia="標楷體" w:hAnsi="Times New Roman"/>
          <w:b/>
          <w:position w:val="-34"/>
          <w:sz w:val="28"/>
          <w:szCs w:val="28"/>
        </w:rPr>
        <w:object w:dxaOrig="1520" w:dyaOrig="780">
          <v:shape id="_x0000_i1221" type="#_x0000_t75" style="width:76.05pt;height:38.6pt" o:ole="">
            <v:imagedata r:id="rId405" o:title=""/>
          </v:shape>
          <o:OLEObject Type="Embed" ProgID="Equation.3" ShapeID="_x0000_i1221" DrawAspect="Content" ObjectID="_1634641849" r:id="rId406"/>
        </w:object>
      </w:r>
      <w:r w:rsidR="00880EEC">
        <w:rPr>
          <w:rFonts w:ascii="Times New Roman" w:eastAsia="標楷體" w:hAnsi="Times New Roman" w:hint="eastAsia"/>
          <w:b/>
          <w:sz w:val="28"/>
          <w:szCs w:val="28"/>
        </w:rPr>
        <w:t>=</w:t>
      </w:r>
    </w:p>
    <w:p w:rsidR="005A0C72" w:rsidRPr="00F9412A" w:rsidRDefault="005A0C72" w:rsidP="00342E39">
      <w:pPr>
        <w:spacing w:after="0" w:line="360" w:lineRule="auto"/>
        <w:ind w:leftChars="100" w:left="220"/>
        <w:rPr>
          <w:rFonts w:ascii="Times New Roman" w:eastAsia="標楷體" w:hAnsi="Times New Roman"/>
          <w:b/>
          <w:sz w:val="28"/>
          <w:szCs w:val="28"/>
        </w:rPr>
      </w:pPr>
      <w:proofErr w:type="gramStart"/>
      <w:r w:rsidRPr="00F9412A">
        <w:rPr>
          <w:rFonts w:ascii="Times New Roman" w:eastAsia="標楷體" w:hAnsi="Times New Roman"/>
          <w:b/>
          <w:sz w:val="28"/>
          <w:szCs w:val="28"/>
        </w:rPr>
        <w:t>d</w:t>
      </w:r>
      <w:proofErr w:type="gramEnd"/>
      <w:r w:rsidRPr="00F9412A">
        <w:rPr>
          <w:rFonts w:ascii="Times New Roman" w:eastAsia="標楷體" w:hAnsi="Times New Roman"/>
          <w:b/>
          <w:sz w:val="28"/>
          <w:szCs w:val="28"/>
        </w:rPr>
        <w:t>.</w:t>
      </w:r>
      <w:r w:rsidRPr="00F9412A">
        <w:rPr>
          <w:rFonts w:ascii="Times New Roman" w:eastAsia="標楷體" w:hAnsi="Times New Roman"/>
          <w:b/>
          <w:position w:val="-12"/>
          <w:sz w:val="28"/>
          <w:szCs w:val="28"/>
        </w:rPr>
        <w:object w:dxaOrig="2840" w:dyaOrig="360">
          <v:shape id="_x0000_i1222" type="#_x0000_t75" style="width:142.25pt;height:18.45pt" o:ole="">
            <v:imagedata r:id="rId407" o:title=""/>
          </v:shape>
          <o:OLEObject Type="Embed" ProgID="Equation.DSMT4" ShapeID="_x0000_i1222" DrawAspect="Content" ObjectID="_1634641850" r:id="rId408"/>
        </w:object>
      </w:r>
      <w:r w:rsidR="00880EEC">
        <w:rPr>
          <w:rFonts w:ascii="Times New Roman" w:eastAsia="標楷體" w:hAnsi="Times New Roman" w:hint="eastAsia"/>
          <w:b/>
          <w:sz w:val="28"/>
          <w:szCs w:val="28"/>
        </w:rPr>
        <w:t>=</w:t>
      </w:r>
    </w:p>
    <w:p w:rsidR="005A0C72" w:rsidRPr="00F9412A" w:rsidRDefault="005A0C72" w:rsidP="00342E39">
      <w:pPr>
        <w:spacing w:after="0" w:line="360" w:lineRule="auto"/>
        <w:ind w:leftChars="100" w:left="220"/>
        <w:rPr>
          <w:rFonts w:ascii="Times New Roman" w:eastAsia="標楷體" w:hAnsi="Times New Roman"/>
          <w:b/>
          <w:sz w:val="28"/>
          <w:szCs w:val="28"/>
        </w:rPr>
      </w:pPr>
      <w:proofErr w:type="gramStart"/>
      <w:r w:rsidRPr="00F9412A">
        <w:rPr>
          <w:rFonts w:ascii="Times New Roman" w:eastAsia="標楷體" w:hAnsi="Times New Roman"/>
          <w:b/>
          <w:sz w:val="28"/>
          <w:szCs w:val="28"/>
        </w:rPr>
        <w:t>e</w:t>
      </w:r>
      <w:proofErr w:type="gramEnd"/>
      <w:r w:rsidRPr="00F9412A">
        <w:rPr>
          <w:rFonts w:ascii="Times New Roman" w:eastAsia="標楷體" w:hAnsi="Times New Roman"/>
          <w:b/>
          <w:sz w:val="28"/>
          <w:szCs w:val="28"/>
        </w:rPr>
        <w:t>.</w:t>
      </w:r>
      <w:r w:rsidRPr="00F9412A">
        <w:rPr>
          <w:rFonts w:ascii="Times New Roman" w:eastAsia="標楷體" w:hAnsi="Times New Roman"/>
          <w:b/>
          <w:position w:val="-24"/>
          <w:sz w:val="28"/>
          <w:szCs w:val="28"/>
        </w:rPr>
        <w:object w:dxaOrig="880" w:dyaOrig="620">
          <v:shape id="_x0000_i1223" type="#_x0000_t75" style="width:44.35pt;height:30.55pt" o:ole="">
            <v:imagedata r:id="rId409" o:title=""/>
          </v:shape>
          <o:OLEObject Type="Embed" ProgID="Equation.DSMT4" ShapeID="_x0000_i1223" DrawAspect="Content" ObjectID="_1634641851" r:id="rId410"/>
        </w:object>
      </w:r>
      <w:r w:rsidR="00880EEC">
        <w:rPr>
          <w:rFonts w:ascii="Times New Roman" w:eastAsia="標楷體" w:hAnsi="Times New Roman" w:hint="eastAsia"/>
          <w:b/>
          <w:sz w:val="28"/>
          <w:szCs w:val="28"/>
        </w:rPr>
        <w:t>=</w:t>
      </w:r>
    </w:p>
    <w:p w:rsidR="005A0C72" w:rsidRPr="00F9412A" w:rsidRDefault="005A0C72" w:rsidP="00342E39">
      <w:pPr>
        <w:spacing w:after="0" w:line="360" w:lineRule="auto"/>
        <w:ind w:leftChars="100" w:left="220"/>
        <w:rPr>
          <w:rFonts w:ascii="Times New Roman" w:eastAsia="標楷體" w:hAnsi="Times New Roman"/>
          <w:b/>
          <w:sz w:val="28"/>
          <w:szCs w:val="28"/>
        </w:rPr>
      </w:pPr>
      <w:proofErr w:type="gramStart"/>
      <w:r w:rsidRPr="00F9412A">
        <w:rPr>
          <w:rFonts w:ascii="Times New Roman" w:eastAsia="標楷體" w:hAnsi="Times New Roman"/>
          <w:b/>
          <w:sz w:val="28"/>
          <w:szCs w:val="28"/>
        </w:rPr>
        <w:t>f</w:t>
      </w:r>
      <w:proofErr w:type="gramEnd"/>
      <w:r w:rsidRPr="00F9412A">
        <w:rPr>
          <w:rFonts w:ascii="Times New Roman" w:eastAsia="標楷體" w:hAnsi="Times New Roman"/>
          <w:b/>
          <w:sz w:val="28"/>
          <w:szCs w:val="28"/>
        </w:rPr>
        <w:t>.</w:t>
      </w:r>
      <w:r w:rsidRPr="00F9412A">
        <w:rPr>
          <w:rFonts w:ascii="Times New Roman" w:eastAsia="標楷體" w:hAnsi="Times New Roman"/>
          <w:b/>
          <w:position w:val="-12"/>
          <w:sz w:val="28"/>
          <w:szCs w:val="28"/>
        </w:rPr>
        <w:object w:dxaOrig="1300" w:dyaOrig="360">
          <v:shape id="_x0000_i1224" type="#_x0000_t75" style="width:65.1pt;height:18.45pt" o:ole="">
            <v:imagedata r:id="rId411" o:title=""/>
          </v:shape>
          <o:OLEObject Type="Embed" ProgID="Equation.DSMT4" ShapeID="_x0000_i1224" DrawAspect="Content" ObjectID="_1634641852" r:id="rId412"/>
        </w:object>
      </w:r>
      <w:r w:rsidR="00880EEC">
        <w:rPr>
          <w:rFonts w:ascii="Times New Roman" w:eastAsia="標楷體" w:hAnsi="Times New Roman" w:hint="eastAsia"/>
          <w:b/>
          <w:sz w:val="28"/>
          <w:szCs w:val="28"/>
        </w:rPr>
        <w:t>=</w:t>
      </w:r>
    </w:p>
    <w:p w:rsidR="005A0C72" w:rsidRPr="00F9412A" w:rsidRDefault="005A0C72" w:rsidP="00342E39">
      <w:pPr>
        <w:spacing w:after="0" w:line="360" w:lineRule="auto"/>
        <w:ind w:leftChars="100" w:left="220"/>
        <w:rPr>
          <w:rFonts w:ascii="Times New Roman" w:eastAsia="標楷體" w:hAnsi="Times New Roman"/>
          <w:b/>
          <w:sz w:val="28"/>
          <w:szCs w:val="28"/>
        </w:rPr>
      </w:pPr>
      <w:proofErr w:type="gramStart"/>
      <w:r w:rsidRPr="00F9412A">
        <w:rPr>
          <w:rFonts w:ascii="Times New Roman" w:eastAsia="標楷體" w:hAnsi="Times New Roman"/>
          <w:b/>
          <w:sz w:val="28"/>
          <w:szCs w:val="28"/>
        </w:rPr>
        <w:t>g</w:t>
      </w:r>
      <w:proofErr w:type="gramEnd"/>
      <w:r w:rsidRPr="00F9412A">
        <w:rPr>
          <w:rFonts w:ascii="Times New Roman" w:eastAsia="標楷體" w:hAnsi="Times New Roman"/>
          <w:b/>
          <w:sz w:val="28"/>
          <w:szCs w:val="28"/>
        </w:rPr>
        <w:t>.</w:t>
      </w:r>
      <w:r w:rsidRPr="00F9412A">
        <w:rPr>
          <w:rFonts w:ascii="Times New Roman" w:eastAsia="標楷體" w:hAnsi="Times New Roman"/>
          <w:b/>
          <w:position w:val="-30"/>
          <w:sz w:val="28"/>
          <w:szCs w:val="28"/>
        </w:rPr>
        <w:object w:dxaOrig="1719" w:dyaOrig="680">
          <v:shape id="_x0000_i1225" type="#_x0000_t75" style="width:86.4pt;height:34pt" o:ole="">
            <v:imagedata r:id="rId413" o:title=""/>
          </v:shape>
          <o:OLEObject Type="Embed" ProgID="Equation.DSMT4" ShapeID="_x0000_i1225" DrawAspect="Content" ObjectID="_1634641853" r:id="rId414"/>
        </w:object>
      </w:r>
      <w:r w:rsidR="00880EEC">
        <w:rPr>
          <w:rFonts w:ascii="Times New Roman" w:eastAsia="標楷體" w:hAnsi="Times New Roman" w:hint="eastAsia"/>
          <w:b/>
          <w:sz w:val="28"/>
          <w:szCs w:val="28"/>
        </w:rPr>
        <w:t>=</w:t>
      </w:r>
    </w:p>
    <w:p w:rsidR="005A0C72" w:rsidRPr="00F9412A" w:rsidRDefault="005A0C72" w:rsidP="00342E39">
      <w:pPr>
        <w:spacing w:after="0" w:line="360" w:lineRule="auto"/>
        <w:ind w:leftChars="100" w:left="220"/>
        <w:rPr>
          <w:rFonts w:ascii="Times New Roman" w:eastAsia="標楷體" w:hAnsi="Times New Roman"/>
          <w:b/>
          <w:sz w:val="28"/>
          <w:szCs w:val="28"/>
        </w:rPr>
      </w:pPr>
      <w:proofErr w:type="gramStart"/>
      <w:r w:rsidRPr="00F9412A">
        <w:rPr>
          <w:rFonts w:ascii="Times New Roman" w:eastAsia="標楷體" w:hAnsi="Times New Roman"/>
          <w:b/>
          <w:sz w:val="28"/>
          <w:szCs w:val="28"/>
        </w:rPr>
        <w:t>h.</w:t>
      </w:r>
      <w:proofErr w:type="gramEnd"/>
      <w:r w:rsidRPr="00F9412A">
        <w:rPr>
          <w:rFonts w:ascii="Times New Roman" w:eastAsia="標楷體" w:hAnsi="Times New Roman"/>
          <w:b/>
          <w:position w:val="-30"/>
          <w:sz w:val="28"/>
          <w:szCs w:val="28"/>
        </w:rPr>
        <w:object w:dxaOrig="1780" w:dyaOrig="680">
          <v:shape id="_x0000_i1226" type="#_x0000_t75" style="width:89.3pt;height:34pt" o:ole="">
            <v:imagedata r:id="rId415" o:title=""/>
          </v:shape>
          <o:OLEObject Type="Embed" ProgID="Equation.DSMT4" ShapeID="_x0000_i1226" DrawAspect="Content" ObjectID="_1634641854" r:id="rId416"/>
        </w:object>
      </w:r>
      <w:r w:rsidRPr="00F9412A">
        <w:rPr>
          <w:rFonts w:ascii="Times New Roman" w:eastAsia="標楷體"/>
          <w:b/>
          <w:sz w:val="28"/>
          <w:szCs w:val="28"/>
        </w:rPr>
        <w:t>，</w:t>
      </w:r>
      <w:r w:rsidRPr="00F9412A">
        <w:rPr>
          <w:rFonts w:ascii="Times New Roman" w:eastAsia="標楷體" w:hAnsi="Times New Roman"/>
          <w:b/>
          <w:position w:val="-30"/>
          <w:sz w:val="28"/>
          <w:szCs w:val="28"/>
        </w:rPr>
        <w:object w:dxaOrig="800" w:dyaOrig="680">
          <v:shape id="_x0000_i1227" type="#_x0000_t75" style="width:40.3pt;height:34pt" o:ole="">
            <v:imagedata r:id="rId417" o:title=""/>
          </v:shape>
          <o:OLEObject Type="Embed" ProgID="Equation.DSMT4" ShapeID="_x0000_i1227" DrawAspect="Content" ObjectID="_1634641855" r:id="rId418"/>
        </w:object>
      </w:r>
      <w:r w:rsidR="00880EEC">
        <w:rPr>
          <w:rFonts w:ascii="Times New Roman" w:eastAsia="標楷體" w:hAnsi="Times New Roman" w:hint="eastAsia"/>
          <w:b/>
          <w:sz w:val="28"/>
          <w:szCs w:val="28"/>
        </w:rPr>
        <w:t>=</w:t>
      </w:r>
    </w:p>
    <w:p w:rsidR="005A0C72" w:rsidRPr="00F9412A" w:rsidRDefault="005A0C72" w:rsidP="00342E39">
      <w:pPr>
        <w:spacing w:after="0" w:line="360" w:lineRule="auto"/>
        <w:ind w:leftChars="100" w:left="220"/>
        <w:rPr>
          <w:rFonts w:ascii="Times New Roman" w:eastAsia="標楷體" w:hAnsi="Times New Roman"/>
          <w:b/>
          <w:sz w:val="28"/>
          <w:szCs w:val="28"/>
        </w:rPr>
      </w:pPr>
      <w:proofErr w:type="spellStart"/>
      <w:proofErr w:type="gramStart"/>
      <w:r w:rsidRPr="00F9412A">
        <w:rPr>
          <w:rFonts w:ascii="Times New Roman" w:eastAsia="標楷體" w:hAnsi="Times New Roman"/>
          <w:b/>
          <w:sz w:val="28"/>
          <w:szCs w:val="28"/>
        </w:rPr>
        <w:t>i</w:t>
      </w:r>
      <w:proofErr w:type="spellEnd"/>
      <w:proofErr w:type="gramEnd"/>
      <w:r w:rsidRPr="00F9412A">
        <w:rPr>
          <w:rFonts w:ascii="Times New Roman" w:eastAsia="標楷體" w:hAnsi="Times New Roman"/>
          <w:b/>
          <w:sz w:val="28"/>
          <w:szCs w:val="28"/>
        </w:rPr>
        <w:t>.</w:t>
      </w:r>
      <w:r w:rsidRPr="00F9412A">
        <w:rPr>
          <w:rFonts w:ascii="Times New Roman" w:eastAsia="標楷體" w:hAnsi="Times New Roman"/>
          <w:b/>
          <w:position w:val="-30"/>
          <w:sz w:val="28"/>
          <w:szCs w:val="28"/>
        </w:rPr>
        <w:object w:dxaOrig="1840" w:dyaOrig="680">
          <v:shape id="_x0000_i1228" type="#_x0000_t75" style="width:92.15pt;height:34pt" o:ole="">
            <v:imagedata r:id="rId419" o:title=""/>
          </v:shape>
          <o:OLEObject Type="Embed" ProgID="Equation.DSMT4" ShapeID="_x0000_i1228" DrawAspect="Content" ObjectID="_1634641856" r:id="rId420"/>
        </w:object>
      </w:r>
      <w:r w:rsidR="00880EEC">
        <w:rPr>
          <w:rFonts w:ascii="Times New Roman" w:eastAsia="標楷體" w:hAnsi="Times New Roman" w:hint="eastAsia"/>
          <w:b/>
          <w:sz w:val="28"/>
          <w:szCs w:val="28"/>
        </w:rPr>
        <w:t>=</w:t>
      </w:r>
    </w:p>
    <w:p w:rsidR="005A0C72" w:rsidRPr="00F9412A" w:rsidRDefault="005A0C72" w:rsidP="00342E39">
      <w:pPr>
        <w:spacing w:after="0" w:line="360" w:lineRule="auto"/>
        <w:ind w:leftChars="100" w:left="220"/>
        <w:rPr>
          <w:rFonts w:ascii="Times New Roman" w:eastAsia="標楷體" w:hAnsi="Times New Roman"/>
          <w:b/>
          <w:sz w:val="28"/>
          <w:szCs w:val="28"/>
        </w:rPr>
      </w:pPr>
      <w:proofErr w:type="gramStart"/>
      <w:r w:rsidRPr="00F9412A">
        <w:rPr>
          <w:rFonts w:ascii="Times New Roman" w:eastAsia="標楷體" w:hAnsi="Times New Roman"/>
          <w:b/>
          <w:sz w:val="28"/>
          <w:szCs w:val="28"/>
        </w:rPr>
        <w:t>j</w:t>
      </w:r>
      <w:proofErr w:type="gramEnd"/>
      <w:r w:rsidRPr="00F9412A">
        <w:rPr>
          <w:rFonts w:ascii="Times New Roman" w:eastAsia="標楷體" w:hAnsi="Times New Roman"/>
          <w:b/>
          <w:sz w:val="28"/>
          <w:szCs w:val="28"/>
        </w:rPr>
        <w:t>.</w:t>
      </w:r>
      <w:r w:rsidR="00172967" w:rsidRPr="00F9412A">
        <w:rPr>
          <w:rFonts w:ascii="Times New Roman" w:eastAsia="標楷體" w:hAnsi="Times New Roman"/>
          <w:b/>
          <w:position w:val="-12"/>
          <w:sz w:val="28"/>
          <w:szCs w:val="28"/>
        </w:rPr>
        <w:object w:dxaOrig="2860" w:dyaOrig="360">
          <v:shape id="_x0000_i1229" type="#_x0000_t75" style="width:143.4pt;height:18.45pt" o:ole="">
            <v:imagedata r:id="rId421" o:title=""/>
          </v:shape>
          <o:OLEObject Type="Embed" ProgID="Equation.DSMT4" ShapeID="_x0000_i1229" DrawAspect="Content" ObjectID="_1634641857" r:id="rId422"/>
        </w:object>
      </w:r>
      <w:r w:rsidR="00880EEC">
        <w:rPr>
          <w:rFonts w:ascii="Times New Roman" w:eastAsia="標楷體" w:hAnsi="Times New Roman" w:hint="eastAsia"/>
          <w:b/>
          <w:sz w:val="28"/>
          <w:szCs w:val="28"/>
        </w:rPr>
        <w:t>=</w:t>
      </w:r>
    </w:p>
    <w:p w:rsidR="005A0C72" w:rsidRPr="00F9412A" w:rsidRDefault="005A0C72" w:rsidP="00342E39">
      <w:pPr>
        <w:spacing w:after="0" w:line="360" w:lineRule="auto"/>
        <w:ind w:leftChars="100" w:left="220"/>
        <w:rPr>
          <w:rFonts w:ascii="Times New Roman" w:eastAsia="標楷體" w:hAnsi="Times New Roman"/>
          <w:b/>
          <w:sz w:val="28"/>
          <w:szCs w:val="28"/>
        </w:rPr>
      </w:pPr>
      <w:proofErr w:type="gramStart"/>
      <w:r w:rsidRPr="00F9412A">
        <w:rPr>
          <w:rFonts w:ascii="Times New Roman" w:eastAsia="標楷體" w:hAnsi="Times New Roman"/>
          <w:b/>
          <w:sz w:val="28"/>
          <w:szCs w:val="28"/>
        </w:rPr>
        <w:t>k</w:t>
      </w:r>
      <w:proofErr w:type="gramEnd"/>
      <w:r w:rsidRPr="00F9412A">
        <w:rPr>
          <w:rFonts w:ascii="Times New Roman" w:eastAsia="標楷體" w:hAnsi="Times New Roman"/>
          <w:b/>
          <w:sz w:val="28"/>
          <w:szCs w:val="28"/>
        </w:rPr>
        <w:t>.</w:t>
      </w:r>
      <w:r w:rsidR="00C41D1D" w:rsidRPr="00C41D1D">
        <w:rPr>
          <w:rFonts w:ascii="Times New Roman" w:eastAsia="標楷體" w:hAnsi="Times New Roman"/>
          <w:b/>
          <w:position w:val="-34"/>
          <w:sz w:val="28"/>
          <w:szCs w:val="28"/>
        </w:rPr>
        <w:object w:dxaOrig="2920" w:dyaOrig="780">
          <v:shape id="_x0000_i1230" type="#_x0000_t75" style="width:145.75pt;height:38.6pt" o:ole="">
            <v:imagedata r:id="rId423" o:title=""/>
          </v:shape>
          <o:OLEObject Type="Embed" ProgID="Equation.3" ShapeID="_x0000_i1230" DrawAspect="Content" ObjectID="_1634641858" r:id="rId424"/>
        </w:object>
      </w:r>
    </w:p>
    <w:p w:rsidR="005A0C72" w:rsidRPr="00F9412A" w:rsidRDefault="005A0C72" w:rsidP="00342E39">
      <w:pPr>
        <w:spacing w:after="0" w:line="360" w:lineRule="auto"/>
        <w:ind w:leftChars="100" w:left="220"/>
        <w:rPr>
          <w:rFonts w:ascii="Times New Roman" w:eastAsia="標楷體" w:hAnsi="Times New Roman"/>
          <w:b/>
          <w:sz w:val="28"/>
          <w:szCs w:val="28"/>
        </w:rPr>
      </w:pPr>
      <w:proofErr w:type="gramStart"/>
      <w:r w:rsidRPr="00F9412A">
        <w:rPr>
          <w:rFonts w:ascii="Times New Roman" w:eastAsia="標楷體" w:hAnsi="Times New Roman"/>
          <w:b/>
          <w:sz w:val="28"/>
          <w:szCs w:val="28"/>
        </w:rPr>
        <w:t>l</w:t>
      </w:r>
      <w:proofErr w:type="gramEnd"/>
      <w:r w:rsidRPr="00F9412A">
        <w:rPr>
          <w:rFonts w:ascii="Times New Roman" w:eastAsia="標楷體" w:hAnsi="Times New Roman"/>
          <w:b/>
          <w:sz w:val="28"/>
          <w:szCs w:val="28"/>
        </w:rPr>
        <w:t>.</w:t>
      </w:r>
      <w:r w:rsidRPr="00F9412A">
        <w:rPr>
          <w:rFonts w:ascii="Times New Roman" w:eastAsia="標楷體" w:hAnsi="Times New Roman"/>
          <w:b/>
          <w:position w:val="-12"/>
          <w:sz w:val="28"/>
          <w:szCs w:val="28"/>
        </w:rPr>
        <w:object w:dxaOrig="1300" w:dyaOrig="360">
          <v:shape id="_x0000_i1231" type="#_x0000_t75" style="width:65.1pt;height:18.45pt" o:ole="">
            <v:imagedata r:id="rId425" o:title=""/>
          </v:shape>
          <o:OLEObject Type="Embed" ProgID="Equation.DSMT4" ShapeID="_x0000_i1231" DrawAspect="Content" ObjectID="_1634641859" r:id="rId426"/>
        </w:object>
      </w:r>
      <w:r w:rsidR="00880EEC">
        <w:rPr>
          <w:rFonts w:ascii="Times New Roman" w:eastAsia="標楷體" w:hAnsi="Times New Roman" w:hint="eastAsia"/>
          <w:b/>
          <w:sz w:val="28"/>
          <w:szCs w:val="28"/>
        </w:rPr>
        <w:t>=</w:t>
      </w:r>
    </w:p>
    <w:p w:rsidR="00E11063" w:rsidRPr="00F9412A" w:rsidRDefault="00D35F53" w:rsidP="00DB2A0E">
      <w:pPr>
        <w:spacing w:after="0" w:line="360" w:lineRule="auto"/>
        <w:ind w:left="280" w:hangingChars="100" w:hanging="280"/>
        <w:rPr>
          <w:rFonts w:ascii="Times New Roman" w:eastAsia="標楷體" w:hAnsi="Times New Roman"/>
          <w:b/>
          <w:sz w:val="28"/>
          <w:szCs w:val="28"/>
        </w:rPr>
      </w:pPr>
      <w:r w:rsidRPr="00F9412A">
        <w:rPr>
          <w:rFonts w:ascii="Times New Roman" w:eastAsia="標楷體" w:hAnsi="Times New Roman"/>
          <w:b/>
          <w:sz w:val="28"/>
          <w:szCs w:val="28"/>
        </w:rPr>
        <w:t>3.</w:t>
      </w:r>
      <w:r w:rsidR="00E11063" w:rsidRPr="00F9412A">
        <w:rPr>
          <w:rFonts w:ascii="Times New Roman" w:eastAsia="標楷體"/>
          <w:b/>
          <w:sz w:val="28"/>
          <w:szCs w:val="28"/>
        </w:rPr>
        <w:t>計算</w:t>
      </w:r>
      <w:r w:rsidRPr="00F9412A">
        <w:rPr>
          <w:rFonts w:ascii="Times New Roman" w:eastAsia="標楷體"/>
          <w:b/>
          <w:sz w:val="28"/>
          <w:szCs w:val="28"/>
        </w:rPr>
        <w:t>輸入</w:t>
      </w:r>
      <w:proofErr w:type="gramStart"/>
      <w:r w:rsidRPr="00F9412A">
        <w:rPr>
          <w:rFonts w:ascii="Times New Roman" w:eastAsia="標楷體"/>
          <w:b/>
          <w:sz w:val="28"/>
          <w:szCs w:val="28"/>
        </w:rPr>
        <w:t>電路等效輸入</w:t>
      </w:r>
      <w:proofErr w:type="gramEnd"/>
      <w:r w:rsidRPr="00F9412A">
        <w:rPr>
          <w:rFonts w:ascii="Times New Roman" w:eastAsia="標楷體"/>
          <w:b/>
          <w:sz w:val="28"/>
          <w:szCs w:val="28"/>
        </w:rPr>
        <w:t>及輸出電阻，</w:t>
      </w:r>
      <w:r w:rsidR="00E11063" w:rsidRPr="00F9412A">
        <w:rPr>
          <w:rFonts w:ascii="Times New Roman" w:eastAsia="標楷體"/>
          <w:b/>
          <w:sz w:val="28"/>
          <w:szCs w:val="28"/>
        </w:rPr>
        <w:t>上臨界頻率，將參數填入表格</w:t>
      </w:r>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Pr="00F9412A">
        <w:rPr>
          <w:rFonts w:ascii="Times New Roman" w:eastAsia="標楷體" w:hAnsi="Times New Roman"/>
          <w:b/>
          <w:sz w:val="28"/>
          <w:szCs w:val="28"/>
        </w:rPr>
        <w:t>2)</w:t>
      </w:r>
      <w:r w:rsidR="00E11063" w:rsidRPr="00F9412A">
        <w:rPr>
          <w:rFonts w:ascii="Times New Roman" w:eastAsia="標楷體"/>
          <w:b/>
          <w:sz w:val="28"/>
          <w:szCs w:val="28"/>
        </w:rPr>
        <w:t>內。</w:t>
      </w:r>
    </w:p>
    <w:p w:rsidR="00E11063" w:rsidRPr="00F9412A" w:rsidRDefault="00D35F53" w:rsidP="00DB2A0E">
      <w:pPr>
        <w:spacing w:after="0" w:line="360" w:lineRule="auto"/>
        <w:ind w:left="280" w:hangingChars="100" w:hanging="280"/>
        <w:rPr>
          <w:rFonts w:ascii="Times New Roman" w:eastAsia="標楷體" w:hAnsi="Times New Roman"/>
          <w:b/>
          <w:sz w:val="28"/>
          <w:szCs w:val="28"/>
        </w:rPr>
      </w:pPr>
      <w:r w:rsidRPr="00F9412A">
        <w:rPr>
          <w:rFonts w:ascii="Times New Roman" w:eastAsia="標楷體" w:hAnsi="Times New Roman"/>
          <w:b/>
          <w:sz w:val="28"/>
          <w:szCs w:val="28"/>
        </w:rPr>
        <w:t>4.</w:t>
      </w:r>
      <w:r w:rsidR="00E11063" w:rsidRPr="00F9412A">
        <w:rPr>
          <w:rFonts w:ascii="Times New Roman" w:eastAsia="標楷體"/>
          <w:b/>
          <w:sz w:val="28"/>
          <w:szCs w:val="28"/>
        </w:rPr>
        <w:t>放大器的總體上臨界頻率</w:t>
      </w:r>
      <w:r w:rsidR="00E11063" w:rsidRPr="00F9412A">
        <w:rPr>
          <w:rFonts w:ascii="Times New Roman" w:eastAsia="標楷體" w:hAnsi="Times New Roman"/>
          <w:b/>
          <w:position w:val="-12"/>
          <w:sz w:val="28"/>
          <w:szCs w:val="28"/>
        </w:rPr>
        <w:object w:dxaOrig="340" w:dyaOrig="360">
          <v:shape id="_x0000_i1232" type="#_x0000_t75" style="width:17.3pt;height:18.45pt" o:ole="">
            <v:imagedata r:id="rId427" o:title=""/>
          </v:shape>
          <o:OLEObject Type="Embed" ProgID="Equation.DSMT4" ShapeID="_x0000_i1232" DrawAspect="Content" ObjectID="_1634641860" r:id="rId428"/>
        </w:object>
      </w:r>
      <w:r w:rsidR="00E11063" w:rsidRPr="00F9412A">
        <w:rPr>
          <w:rFonts w:ascii="Times New Roman" w:eastAsia="標楷體"/>
          <w:b/>
          <w:sz w:val="28"/>
          <w:szCs w:val="28"/>
        </w:rPr>
        <w:t>將會是上述兩個臨界頻率中較低者，作為主要的臨界頻率，將參數填入表格</w:t>
      </w:r>
      <w:r w:rsidR="00E11063" w:rsidRPr="00F9412A">
        <w:rPr>
          <w:rFonts w:ascii="Times New Roman" w:eastAsia="標楷體" w:hAnsi="Times New Roman"/>
          <w:b/>
          <w:sz w:val="28"/>
          <w:szCs w:val="28"/>
        </w:rPr>
        <w:t>(</w:t>
      </w:r>
      <w:r w:rsidR="0054040A">
        <w:rPr>
          <w:rFonts w:ascii="Times New Roman" w:eastAsia="標楷體" w:hAnsi="Times New Roman"/>
          <w:b/>
          <w:sz w:val="28"/>
          <w:szCs w:val="28"/>
        </w:rPr>
        <w:t>2-</w:t>
      </w:r>
      <w:r w:rsidR="00E11063" w:rsidRPr="00F9412A">
        <w:rPr>
          <w:rFonts w:ascii="Times New Roman" w:eastAsia="標楷體" w:hAnsi="Times New Roman"/>
          <w:b/>
          <w:sz w:val="28"/>
          <w:szCs w:val="28"/>
        </w:rPr>
        <w:t>2)</w:t>
      </w:r>
      <w:r w:rsidR="00E11063" w:rsidRPr="00F9412A">
        <w:rPr>
          <w:rFonts w:ascii="Times New Roman" w:eastAsia="標楷體"/>
          <w:b/>
          <w:sz w:val="28"/>
          <w:szCs w:val="28"/>
        </w:rPr>
        <w:t>內。</w:t>
      </w:r>
    </w:p>
    <w:p w:rsidR="00E11063" w:rsidRPr="00F9412A" w:rsidRDefault="00E11063" w:rsidP="00DB2A0E">
      <w:pPr>
        <w:spacing w:after="0" w:line="360" w:lineRule="auto"/>
        <w:jc w:val="center"/>
        <w:rPr>
          <w:rFonts w:eastAsia="標楷體"/>
          <w:b/>
          <w:color w:val="0000FF"/>
          <w:sz w:val="28"/>
          <w:szCs w:val="28"/>
        </w:rPr>
      </w:pPr>
      <w:r w:rsidRPr="00F9412A">
        <w:rPr>
          <w:rFonts w:eastAsia="標楷體" w:hAnsi="標楷體"/>
          <w:b/>
          <w:color w:val="0000FF"/>
          <w:sz w:val="28"/>
          <w:szCs w:val="28"/>
        </w:rPr>
        <w:t>表</w:t>
      </w:r>
      <w:r w:rsidRPr="00F9412A">
        <w:rPr>
          <w:rFonts w:eastAsia="標楷體"/>
          <w:b/>
          <w:color w:val="0000FF"/>
          <w:sz w:val="28"/>
          <w:szCs w:val="28"/>
        </w:rPr>
        <w:t>(</w:t>
      </w:r>
      <w:r w:rsidR="0054040A">
        <w:rPr>
          <w:rFonts w:eastAsia="標楷體" w:hint="eastAsia"/>
          <w:b/>
          <w:color w:val="0000FF"/>
          <w:sz w:val="28"/>
          <w:szCs w:val="28"/>
        </w:rPr>
        <w:t>2-</w:t>
      </w:r>
      <w:r w:rsidR="00966B94" w:rsidRPr="00F9412A">
        <w:rPr>
          <w:rFonts w:eastAsia="標楷體" w:hint="eastAsia"/>
          <w:b/>
          <w:color w:val="0000FF"/>
          <w:sz w:val="28"/>
          <w:szCs w:val="28"/>
        </w:rPr>
        <w:t>2</w:t>
      </w:r>
      <w:r w:rsidRPr="00F9412A">
        <w:rPr>
          <w:rFonts w:eastAsia="標楷體"/>
          <w:b/>
          <w:color w:val="0000FF"/>
          <w:sz w:val="28"/>
          <w:szCs w:val="28"/>
        </w:rPr>
        <w:t>)</w:t>
      </w:r>
      <w:r w:rsidRPr="00F9412A">
        <w:rPr>
          <w:rFonts w:eastAsia="標楷體" w:hAnsi="標楷體"/>
          <w:b/>
          <w:color w:val="0000FF"/>
          <w:sz w:val="28"/>
          <w:szCs w:val="28"/>
        </w:rPr>
        <w:t>：</w:t>
      </w:r>
      <w:proofErr w:type="gramStart"/>
      <w:r w:rsidRPr="00F9412A">
        <w:rPr>
          <w:rFonts w:eastAsia="標楷體" w:hAnsi="標楷體"/>
          <w:b/>
          <w:color w:val="0000FF"/>
          <w:sz w:val="28"/>
          <w:szCs w:val="28"/>
        </w:rPr>
        <w:t>等效電阻</w:t>
      </w:r>
      <w:proofErr w:type="gramEnd"/>
      <w:r w:rsidRPr="00F9412A">
        <w:rPr>
          <w:rFonts w:eastAsia="標楷體" w:hAnsi="標楷體"/>
          <w:b/>
          <w:color w:val="0000FF"/>
          <w:sz w:val="28"/>
          <w:szCs w:val="28"/>
        </w:rPr>
        <w:t>計算值</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0"/>
        <w:gridCol w:w="2869"/>
        <w:gridCol w:w="2130"/>
        <w:gridCol w:w="2869"/>
      </w:tblGrid>
      <w:tr w:rsidR="00D35F53" w:rsidRPr="00F9412A" w:rsidTr="00CD5ED5">
        <w:trPr>
          <w:trHeight w:hRule="exact" w:val="680"/>
          <w:tblHeader/>
          <w:jc w:val="center"/>
        </w:trPr>
        <w:tc>
          <w:tcPr>
            <w:tcW w:w="914" w:type="pct"/>
            <w:shd w:val="clear" w:color="auto" w:fill="auto"/>
            <w:vAlign w:val="center"/>
          </w:tcPr>
          <w:p w:rsidR="00D35F53" w:rsidRPr="00F9412A" w:rsidRDefault="00966B94" w:rsidP="00880EEC">
            <w:pPr>
              <w:snapToGrid w:val="0"/>
              <w:spacing w:after="0" w:line="240" w:lineRule="auto"/>
              <w:jc w:val="center"/>
              <w:rPr>
                <w:rFonts w:eastAsia="標楷體"/>
                <w:b/>
                <w:color w:val="0000FF"/>
                <w:sz w:val="28"/>
                <w:szCs w:val="28"/>
              </w:rPr>
            </w:pPr>
            <w:r w:rsidRPr="00F9412A">
              <w:rPr>
                <w:rFonts w:eastAsia="標楷體" w:hAnsi="標楷體"/>
                <w:b/>
                <w:color w:val="0000FF"/>
                <w:sz w:val="28"/>
                <w:szCs w:val="28"/>
              </w:rPr>
              <w:t>電容器</w:t>
            </w:r>
          </w:p>
        </w:tc>
        <w:tc>
          <w:tcPr>
            <w:tcW w:w="1490" w:type="pct"/>
            <w:shd w:val="clear" w:color="auto" w:fill="auto"/>
            <w:vAlign w:val="center"/>
          </w:tcPr>
          <w:p w:rsidR="00D35F53" w:rsidRPr="00F9412A" w:rsidRDefault="00D35F53" w:rsidP="00880EEC">
            <w:pPr>
              <w:snapToGrid w:val="0"/>
              <w:spacing w:after="0" w:line="240" w:lineRule="auto"/>
              <w:jc w:val="center"/>
              <w:rPr>
                <w:rFonts w:eastAsia="標楷體"/>
                <w:b/>
                <w:color w:val="0000FF"/>
                <w:sz w:val="28"/>
                <w:szCs w:val="28"/>
              </w:rPr>
            </w:pPr>
            <w:proofErr w:type="gramStart"/>
            <w:r w:rsidRPr="00F9412A">
              <w:rPr>
                <w:rFonts w:eastAsia="標楷體" w:hAnsi="標楷體"/>
                <w:b/>
                <w:color w:val="0000FF"/>
                <w:sz w:val="28"/>
                <w:szCs w:val="28"/>
              </w:rPr>
              <w:t>等效電阻</w:t>
            </w:r>
            <w:proofErr w:type="gramEnd"/>
            <w:r w:rsidRPr="00F9412A">
              <w:rPr>
                <w:rFonts w:eastAsia="標楷體" w:hAnsi="標楷體"/>
                <w:b/>
                <w:color w:val="0000FF"/>
                <w:sz w:val="28"/>
                <w:szCs w:val="28"/>
              </w:rPr>
              <w:t>計算值</w:t>
            </w:r>
          </w:p>
        </w:tc>
        <w:tc>
          <w:tcPr>
            <w:tcW w:w="1106" w:type="pct"/>
            <w:vAlign w:val="center"/>
          </w:tcPr>
          <w:p w:rsidR="00D35F53" w:rsidRPr="00F9412A" w:rsidRDefault="00966B94" w:rsidP="00880EEC">
            <w:pPr>
              <w:snapToGrid w:val="0"/>
              <w:spacing w:after="0" w:line="240" w:lineRule="auto"/>
              <w:jc w:val="center"/>
              <w:rPr>
                <w:rFonts w:eastAsia="標楷體" w:hAnsi="標楷體"/>
                <w:b/>
                <w:color w:val="0000FF"/>
                <w:sz w:val="28"/>
                <w:szCs w:val="28"/>
              </w:rPr>
            </w:pPr>
            <w:r w:rsidRPr="00F9412A">
              <w:rPr>
                <w:rFonts w:eastAsia="標楷體" w:hAnsi="標楷體"/>
                <w:b/>
                <w:color w:val="0000FF"/>
                <w:sz w:val="28"/>
                <w:szCs w:val="28"/>
              </w:rPr>
              <w:t>電容器</w:t>
            </w:r>
          </w:p>
        </w:tc>
        <w:tc>
          <w:tcPr>
            <w:tcW w:w="1490" w:type="pct"/>
            <w:vAlign w:val="center"/>
          </w:tcPr>
          <w:p w:rsidR="00D35F53" w:rsidRPr="00F9412A" w:rsidRDefault="00966B94" w:rsidP="00880EEC">
            <w:pPr>
              <w:snapToGrid w:val="0"/>
              <w:spacing w:after="0" w:line="240" w:lineRule="auto"/>
              <w:jc w:val="center"/>
              <w:rPr>
                <w:rFonts w:eastAsia="標楷體" w:hAnsi="標楷體"/>
                <w:b/>
                <w:color w:val="0000FF"/>
                <w:sz w:val="28"/>
                <w:szCs w:val="28"/>
              </w:rPr>
            </w:pPr>
            <w:r w:rsidRPr="00F9412A">
              <w:rPr>
                <w:rFonts w:eastAsia="標楷體" w:hAnsi="標楷體"/>
                <w:b/>
                <w:color w:val="0000FF"/>
                <w:sz w:val="28"/>
                <w:szCs w:val="28"/>
              </w:rPr>
              <w:t>臨界頻率計算值</w:t>
            </w:r>
          </w:p>
        </w:tc>
      </w:tr>
      <w:tr w:rsidR="00D35F53" w:rsidRPr="00F9412A" w:rsidTr="001336B7">
        <w:trPr>
          <w:trHeight w:hRule="exact" w:val="680"/>
          <w:jc w:val="center"/>
        </w:trPr>
        <w:tc>
          <w:tcPr>
            <w:tcW w:w="914" w:type="pct"/>
            <w:shd w:val="clear" w:color="auto" w:fill="auto"/>
            <w:vAlign w:val="center"/>
          </w:tcPr>
          <w:p w:rsidR="00D35F53" w:rsidRPr="00F9412A" w:rsidRDefault="00D35F53" w:rsidP="00880EEC">
            <w:pPr>
              <w:snapToGrid w:val="0"/>
              <w:spacing w:after="0" w:line="240" w:lineRule="auto"/>
              <w:jc w:val="center"/>
              <w:rPr>
                <w:rFonts w:eastAsia="標楷體"/>
                <w:b/>
                <w:sz w:val="28"/>
                <w:szCs w:val="28"/>
              </w:rPr>
            </w:pPr>
            <w:r w:rsidRPr="00F9412A">
              <w:rPr>
                <w:rFonts w:eastAsia="標楷體" w:hint="eastAsia"/>
                <w:b/>
                <w:sz w:val="28"/>
                <w:szCs w:val="28"/>
              </w:rPr>
              <w:t>輸入電容</w:t>
            </w:r>
          </w:p>
        </w:tc>
        <w:tc>
          <w:tcPr>
            <w:tcW w:w="1490" w:type="pct"/>
            <w:shd w:val="clear" w:color="auto" w:fill="auto"/>
            <w:vAlign w:val="center"/>
          </w:tcPr>
          <w:p w:rsidR="00D35F53" w:rsidRPr="00F9412A" w:rsidRDefault="00D35F53" w:rsidP="00880EEC">
            <w:pPr>
              <w:snapToGrid w:val="0"/>
              <w:spacing w:after="0" w:line="240" w:lineRule="auto"/>
              <w:rPr>
                <w:rFonts w:eastAsia="標楷體"/>
                <w:b/>
                <w:sz w:val="28"/>
                <w:szCs w:val="28"/>
              </w:rPr>
            </w:pPr>
            <w:r w:rsidRPr="00F9412A">
              <w:rPr>
                <w:rFonts w:eastAsia="標楷體"/>
                <w:b/>
                <w:position w:val="-16"/>
                <w:sz w:val="28"/>
                <w:szCs w:val="28"/>
              </w:rPr>
              <w:object w:dxaOrig="820" w:dyaOrig="420">
                <v:shape id="_x0000_i1233" type="#_x0000_t75" style="width:41.45pt;height:21.3pt" o:ole="">
                  <v:imagedata r:id="rId429" o:title=""/>
                </v:shape>
                <o:OLEObject Type="Embed" ProgID="Equation.3" ShapeID="_x0000_i1233" DrawAspect="Content" ObjectID="_1634641861" r:id="rId430"/>
              </w:object>
            </w:r>
          </w:p>
        </w:tc>
        <w:tc>
          <w:tcPr>
            <w:tcW w:w="1106" w:type="pct"/>
            <w:vAlign w:val="center"/>
          </w:tcPr>
          <w:p w:rsidR="00D35F53" w:rsidRPr="00F9412A" w:rsidRDefault="00D35F53" w:rsidP="00880EEC">
            <w:pPr>
              <w:snapToGrid w:val="0"/>
              <w:spacing w:after="0" w:line="240" w:lineRule="auto"/>
              <w:jc w:val="center"/>
              <w:rPr>
                <w:rFonts w:eastAsia="標楷體"/>
                <w:b/>
                <w:sz w:val="28"/>
                <w:szCs w:val="28"/>
              </w:rPr>
            </w:pPr>
            <w:r w:rsidRPr="00F9412A">
              <w:rPr>
                <w:rFonts w:eastAsia="標楷體" w:hint="eastAsia"/>
                <w:b/>
                <w:sz w:val="28"/>
                <w:szCs w:val="28"/>
              </w:rPr>
              <w:t>輸入電容</w:t>
            </w:r>
          </w:p>
        </w:tc>
        <w:tc>
          <w:tcPr>
            <w:tcW w:w="1490" w:type="pct"/>
            <w:vAlign w:val="center"/>
          </w:tcPr>
          <w:p w:rsidR="00D35F53" w:rsidRPr="00F9412A" w:rsidRDefault="00D35F53" w:rsidP="00880EEC">
            <w:pPr>
              <w:snapToGrid w:val="0"/>
              <w:spacing w:after="0" w:line="240" w:lineRule="auto"/>
              <w:rPr>
                <w:rFonts w:eastAsia="標楷體"/>
                <w:b/>
                <w:sz w:val="28"/>
                <w:szCs w:val="28"/>
              </w:rPr>
            </w:pPr>
            <w:r w:rsidRPr="00F9412A">
              <w:rPr>
                <w:rFonts w:eastAsia="標楷體"/>
                <w:b/>
                <w:position w:val="-16"/>
                <w:sz w:val="28"/>
                <w:szCs w:val="28"/>
              </w:rPr>
              <w:object w:dxaOrig="800" w:dyaOrig="420">
                <v:shape id="_x0000_i1234" type="#_x0000_t75" style="width:40.3pt;height:21.3pt" o:ole="">
                  <v:imagedata r:id="rId431" o:title=""/>
                </v:shape>
                <o:OLEObject Type="Embed" ProgID="Equation.3" ShapeID="_x0000_i1234" DrawAspect="Content" ObjectID="_1634641862" r:id="rId432"/>
              </w:object>
            </w:r>
          </w:p>
        </w:tc>
      </w:tr>
      <w:tr w:rsidR="00D35F53" w:rsidRPr="00F9412A" w:rsidTr="001336B7">
        <w:trPr>
          <w:trHeight w:hRule="exact" w:val="680"/>
          <w:jc w:val="center"/>
        </w:trPr>
        <w:tc>
          <w:tcPr>
            <w:tcW w:w="914" w:type="pct"/>
            <w:shd w:val="clear" w:color="auto" w:fill="auto"/>
            <w:vAlign w:val="center"/>
          </w:tcPr>
          <w:p w:rsidR="00D35F53" w:rsidRPr="00F9412A" w:rsidRDefault="00D35F53" w:rsidP="00880EEC">
            <w:pPr>
              <w:snapToGrid w:val="0"/>
              <w:spacing w:after="0" w:line="240" w:lineRule="auto"/>
              <w:jc w:val="center"/>
              <w:rPr>
                <w:rFonts w:eastAsia="標楷體"/>
                <w:b/>
                <w:sz w:val="28"/>
                <w:szCs w:val="28"/>
              </w:rPr>
            </w:pPr>
            <w:r w:rsidRPr="00F9412A">
              <w:rPr>
                <w:rFonts w:eastAsia="標楷體" w:hint="eastAsia"/>
                <w:b/>
                <w:sz w:val="28"/>
                <w:szCs w:val="28"/>
              </w:rPr>
              <w:t>輸出電容</w:t>
            </w:r>
          </w:p>
        </w:tc>
        <w:tc>
          <w:tcPr>
            <w:tcW w:w="1490" w:type="pct"/>
            <w:shd w:val="clear" w:color="auto" w:fill="auto"/>
            <w:vAlign w:val="center"/>
          </w:tcPr>
          <w:p w:rsidR="00D35F53" w:rsidRPr="00F9412A" w:rsidRDefault="00D35F53" w:rsidP="00880EEC">
            <w:pPr>
              <w:snapToGrid w:val="0"/>
              <w:spacing w:after="0" w:line="240" w:lineRule="auto"/>
              <w:rPr>
                <w:rFonts w:eastAsia="標楷體"/>
                <w:b/>
                <w:sz w:val="28"/>
                <w:szCs w:val="28"/>
              </w:rPr>
            </w:pPr>
            <w:r w:rsidRPr="00F9412A">
              <w:rPr>
                <w:rFonts w:eastAsia="標楷體"/>
                <w:b/>
                <w:position w:val="-16"/>
                <w:sz w:val="28"/>
                <w:szCs w:val="28"/>
              </w:rPr>
              <w:object w:dxaOrig="920" w:dyaOrig="420">
                <v:shape id="_x0000_i1235" type="#_x0000_t75" style="width:45.5pt;height:21.3pt" o:ole="">
                  <v:imagedata r:id="rId433" o:title=""/>
                </v:shape>
                <o:OLEObject Type="Embed" ProgID="Equation.3" ShapeID="_x0000_i1235" DrawAspect="Content" ObjectID="_1634641863" r:id="rId434"/>
              </w:object>
            </w:r>
          </w:p>
        </w:tc>
        <w:tc>
          <w:tcPr>
            <w:tcW w:w="1106" w:type="pct"/>
            <w:vAlign w:val="center"/>
          </w:tcPr>
          <w:p w:rsidR="00D35F53" w:rsidRPr="00F9412A" w:rsidRDefault="00D35F53" w:rsidP="00880EEC">
            <w:pPr>
              <w:snapToGrid w:val="0"/>
              <w:spacing w:after="0" w:line="240" w:lineRule="auto"/>
              <w:jc w:val="center"/>
              <w:rPr>
                <w:rFonts w:eastAsia="標楷體"/>
                <w:b/>
                <w:sz w:val="28"/>
                <w:szCs w:val="28"/>
              </w:rPr>
            </w:pPr>
            <w:r w:rsidRPr="00F9412A">
              <w:rPr>
                <w:rFonts w:eastAsia="標楷體" w:hint="eastAsia"/>
                <w:b/>
                <w:sz w:val="28"/>
                <w:szCs w:val="28"/>
              </w:rPr>
              <w:t>輸出電容</w:t>
            </w:r>
          </w:p>
        </w:tc>
        <w:tc>
          <w:tcPr>
            <w:tcW w:w="1490" w:type="pct"/>
            <w:vAlign w:val="center"/>
          </w:tcPr>
          <w:p w:rsidR="00D35F53" w:rsidRPr="00F9412A" w:rsidRDefault="00D35F53" w:rsidP="00880EEC">
            <w:pPr>
              <w:snapToGrid w:val="0"/>
              <w:spacing w:after="0" w:line="240" w:lineRule="auto"/>
              <w:rPr>
                <w:rFonts w:eastAsia="標楷體"/>
                <w:b/>
                <w:sz w:val="28"/>
                <w:szCs w:val="28"/>
              </w:rPr>
            </w:pPr>
            <w:r w:rsidRPr="00F9412A">
              <w:rPr>
                <w:rFonts w:eastAsia="標楷體"/>
                <w:b/>
                <w:position w:val="-16"/>
                <w:sz w:val="28"/>
                <w:szCs w:val="28"/>
              </w:rPr>
              <w:object w:dxaOrig="880" w:dyaOrig="420">
                <v:shape id="_x0000_i1236" type="#_x0000_t75" style="width:44.35pt;height:21.3pt" o:ole="">
                  <v:imagedata r:id="rId435" o:title=""/>
                </v:shape>
                <o:OLEObject Type="Embed" ProgID="Equation.3" ShapeID="_x0000_i1236" DrawAspect="Content" ObjectID="_1634641864" r:id="rId436"/>
              </w:object>
            </w:r>
          </w:p>
        </w:tc>
      </w:tr>
      <w:tr w:rsidR="00D35F53" w:rsidRPr="00F9412A" w:rsidTr="001336B7">
        <w:trPr>
          <w:trHeight w:hRule="exact" w:val="680"/>
          <w:jc w:val="center"/>
        </w:trPr>
        <w:tc>
          <w:tcPr>
            <w:tcW w:w="914" w:type="pct"/>
            <w:shd w:val="clear" w:color="auto" w:fill="auto"/>
            <w:vAlign w:val="center"/>
          </w:tcPr>
          <w:p w:rsidR="00D35F53" w:rsidRPr="00F9412A" w:rsidRDefault="00D35F53" w:rsidP="00880EEC">
            <w:pPr>
              <w:snapToGrid w:val="0"/>
              <w:spacing w:after="0" w:line="240" w:lineRule="auto"/>
              <w:jc w:val="center"/>
              <w:rPr>
                <w:rFonts w:eastAsia="標楷體"/>
                <w:b/>
                <w:sz w:val="28"/>
                <w:szCs w:val="28"/>
              </w:rPr>
            </w:pPr>
          </w:p>
        </w:tc>
        <w:tc>
          <w:tcPr>
            <w:tcW w:w="1490" w:type="pct"/>
            <w:shd w:val="clear" w:color="auto" w:fill="auto"/>
            <w:vAlign w:val="center"/>
          </w:tcPr>
          <w:p w:rsidR="00D35F53" w:rsidRPr="00F9412A" w:rsidRDefault="00D35F53" w:rsidP="00880EEC">
            <w:pPr>
              <w:snapToGrid w:val="0"/>
              <w:spacing w:after="0" w:line="240" w:lineRule="auto"/>
              <w:rPr>
                <w:rFonts w:eastAsia="標楷體"/>
                <w:b/>
                <w:sz w:val="28"/>
                <w:szCs w:val="28"/>
              </w:rPr>
            </w:pPr>
          </w:p>
        </w:tc>
        <w:tc>
          <w:tcPr>
            <w:tcW w:w="1106" w:type="pct"/>
            <w:vAlign w:val="center"/>
          </w:tcPr>
          <w:p w:rsidR="00D35F53" w:rsidRPr="00F9412A" w:rsidRDefault="00966B94" w:rsidP="00880EEC">
            <w:pPr>
              <w:snapToGrid w:val="0"/>
              <w:spacing w:after="0" w:line="240" w:lineRule="auto"/>
              <w:jc w:val="center"/>
              <w:rPr>
                <w:rFonts w:eastAsia="標楷體"/>
                <w:b/>
                <w:sz w:val="28"/>
                <w:szCs w:val="28"/>
              </w:rPr>
            </w:pPr>
            <w:r w:rsidRPr="00F9412A">
              <w:rPr>
                <w:rFonts w:eastAsia="標楷體" w:hAnsi="標楷體"/>
                <w:b/>
                <w:sz w:val="28"/>
                <w:szCs w:val="28"/>
              </w:rPr>
              <w:t>整體放大器</w:t>
            </w:r>
          </w:p>
        </w:tc>
        <w:tc>
          <w:tcPr>
            <w:tcW w:w="1490" w:type="pct"/>
            <w:vAlign w:val="center"/>
          </w:tcPr>
          <w:p w:rsidR="00D35F53" w:rsidRPr="00F9412A" w:rsidRDefault="00D35F53" w:rsidP="00880EEC">
            <w:pPr>
              <w:snapToGrid w:val="0"/>
              <w:spacing w:after="0" w:line="240" w:lineRule="auto"/>
              <w:rPr>
                <w:rFonts w:eastAsia="標楷體"/>
                <w:b/>
                <w:sz w:val="28"/>
                <w:szCs w:val="28"/>
              </w:rPr>
            </w:pPr>
            <w:r w:rsidRPr="00F9412A">
              <w:rPr>
                <w:rFonts w:eastAsia="標楷體"/>
                <w:b/>
                <w:position w:val="-12"/>
                <w:sz w:val="28"/>
                <w:szCs w:val="28"/>
              </w:rPr>
              <w:object w:dxaOrig="720" w:dyaOrig="360">
                <v:shape id="_x0000_i1237" type="#_x0000_t75" style="width:36.3pt;height:18.45pt" o:ole="">
                  <v:imagedata r:id="rId437" o:title=""/>
                </v:shape>
                <o:OLEObject Type="Embed" ProgID="Equation.DSMT4" ShapeID="_x0000_i1237" DrawAspect="Content" ObjectID="_1634641865" r:id="rId438"/>
              </w:object>
            </w:r>
          </w:p>
        </w:tc>
      </w:tr>
    </w:tbl>
    <w:p w:rsidR="00E11063" w:rsidRPr="00F9412A" w:rsidRDefault="00966B94" w:rsidP="009C37BA">
      <w:pPr>
        <w:spacing w:after="0" w:line="360" w:lineRule="auto"/>
        <w:ind w:left="280" w:hangingChars="100" w:hanging="280"/>
        <w:rPr>
          <w:rFonts w:ascii="Times New Roman" w:eastAsia="標楷體" w:hAnsi="Times New Roman"/>
          <w:b/>
          <w:sz w:val="28"/>
          <w:szCs w:val="28"/>
        </w:rPr>
      </w:pPr>
      <w:r w:rsidRPr="00F9412A">
        <w:rPr>
          <w:rFonts w:ascii="Times New Roman" w:eastAsia="標楷體" w:hAnsi="Times New Roman"/>
          <w:b/>
          <w:sz w:val="28"/>
          <w:szCs w:val="28"/>
        </w:rPr>
        <w:t>5.</w:t>
      </w:r>
      <w:r w:rsidR="009C37BA" w:rsidRPr="00F9412A">
        <w:rPr>
          <w:rFonts w:ascii="Times New Roman" w:eastAsia="標楷體" w:hAnsi="Times New Roman" w:hint="eastAsia"/>
          <w:b/>
          <w:sz w:val="28"/>
          <w:szCs w:val="28"/>
        </w:rPr>
        <w:t>將電路圖上的數值代入下列公式中，計算出放大器電路中</w:t>
      </w:r>
      <w:r w:rsidR="009C37BA" w:rsidRPr="00F9412A">
        <w:rPr>
          <w:rFonts w:ascii="Times New Roman" w:eastAsia="標楷體" w:hAnsi="Times New Roman"/>
          <w:b/>
          <w:sz w:val="28"/>
          <w:szCs w:val="28"/>
        </w:rPr>
        <w:t>等</w:t>
      </w:r>
      <w:proofErr w:type="gramStart"/>
      <w:r w:rsidR="009C37BA" w:rsidRPr="00F9412A">
        <w:rPr>
          <w:rFonts w:ascii="Times New Roman" w:eastAsia="標楷體" w:hAnsi="Times New Roman"/>
          <w:b/>
          <w:sz w:val="28"/>
          <w:szCs w:val="28"/>
        </w:rPr>
        <w:t>效</w:t>
      </w:r>
      <w:proofErr w:type="gramEnd"/>
      <w:r w:rsidR="009C37BA" w:rsidRPr="00F9412A">
        <w:rPr>
          <w:rFonts w:ascii="Times New Roman" w:eastAsia="標楷體" w:hAnsi="Times New Roman"/>
          <w:b/>
          <w:sz w:val="28"/>
          <w:szCs w:val="28"/>
        </w:rPr>
        <w:t>電阻計算值與臨界頻率計算值</w:t>
      </w:r>
      <w:r w:rsidR="009C37BA" w:rsidRPr="00F9412A">
        <w:rPr>
          <w:rFonts w:ascii="Times New Roman" w:eastAsia="標楷體" w:hAnsi="Times New Roman" w:hint="eastAsia"/>
          <w:b/>
          <w:sz w:val="28"/>
          <w:szCs w:val="28"/>
        </w:rPr>
        <w:t>等各項參數。</w:t>
      </w:r>
    </w:p>
    <w:p w:rsidR="00966B94" w:rsidRPr="00880EEC" w:rsidRDefault="00966B94" w:rsidP="00C46B3C">
      <w:pPr>
        <w:spacing w:after="0" w:line="360" w:lineRule="auto"/>
        <w:ind w:leftChars="100" w:left="220"/>
        <w:rPr>
          <w:rFonts w:ascii="Times New Roman" w:eastAsia="標楷體" w:hAnsi="Times New Roman"/>
          <w:b/>
          <w:color w:val="0000CC"/>
          <w:sz w:val="28"/>
          <w:szCs w:val="28"/>
        </w:rPr>
      </w:pPr>
      <w:r w:rsidRPr="00880EEC">
        <w:rPr>
          <w:rFonts w:ascii="Times New Roman" w:eastAsia="標楷體" w:hAnsi="Times New Roman"/>
          <w:b/>
          <w:color w:val="0000CC"/>
          <w:sz w:val="28"/>
          <w:szCs w:val="28"/>
        </w:rPr>
        <w:t>a.</w:t>
      </w:r>
      <w:r w:rsidRPr="00880EEC">
        <w:rPr>
          <w:rFonts w:ascii="Times New Roman" w:eastAsia="標楷體" w:hAnsi="Times New Roman"/>
          <w:b/>
          <w:color w:val="0000CC"/>
          <w:sz w:val="28"/>
          <w:szCs w:val="28"/>
        </w:rPr>
        <w:t>輸入電容：</w:t>
      </w:r>
    </w:p>
    <w:p w:rsidR="00966B94" w:rsidRPr="00F9412A" w:rsidRDefault="00C46B3C" w:rsidP="00C46B3C">
      <w:pPr>
        <w:spacing w:after="0" w:line="360" w:lineRule="auto"/>
        <w:ind w:leftChars="100" w:left="220"/>
        <w:rPr>
          <w:rFonts w:ascii="Times New Roman" w:eastAsia="標楷體" w:hAnsi="Times New Roman"/>
          <w:b/>
          <w:sz w:val="28"/>
          <w:szCs w:val="28"/>
        </w:rPr>
      </w:pPr>
      <w:r w:rsidRPr="00F9412A">
        <w:rPr>
          <w:rFonts w:ascii="Times New Roman" w:eastAsia="標楷體" w:hAnsi="Times New Roman"/>
          <w:b/>
          <w:sz w:val="28"/>
          <w:szCs w:val="28"/>
        </w:rPr>
        <w:fldChar w:fldCharType="begin"/>
      </w:r>
      <w:r w:rsidRPr="00F9412A">
        <w:rPr>
          <w:rFonts w:ascii="Times New Roman" w:eastAsia="標楷體" w:hAnsi="Times New Roman"/>
          <w:b/>
          <w:sz w:val="28"/>
          <w:szCs w:val="28"/>
        </w:rPr>
        <w:instrText xml:space="preserve"> </w:instrText>
      </w:r>
      <w:r w:rsidRPr="00F9412A">
        <w:rPr>
          <w:rFonts w:ascii="Times New Roman" w:eastAsia="標楷體" w:hAnsi="Times New Roman" w:hint="eastAsia"/>
          <w:b/>
          <w:sz w:val="28"/>
          <w:szCs w:val="28"/>
        </w:rPr>
        <w:instrText>eq \o\ac(</w:instrText>
      </w:r>
      <w:r w:rsidRPr="00F9412A">
        <w:rPr>
          <w:rFonts w:ascii="Times New Roman" w:eastAsia="標楷體" w:hAnsi="Times New Roman" w:hint="eastAsia"/>
          <w:b/>
          <w:sz w:val="28"/>
          <w:szCs w:val="28"/>
        </w:rPr>
        <w:instrText>○</w:instrText>
      </w:r>
      <w:r w:rsidRPr="00F9412A">
        <w:rPr>
          <w:rFonts w:ascii="Times New Roman" w:eastAsia="標楷體" w:hAnsi="Times New Roman" w:hint="eastAsia"/>
          <w:b/>
          <w:sz w:val="28"/>
          <w:szCs w:val="28"/>
        </w:rPr>
        <w:instrText>,</w:instrText>
      </w:r>
      <w:r w:rsidRPr="00F9412A">
        <w:rPr>
          <w:rFonts w:ascii="Times New Roman" w:eastAsia="標楷體" w:hAnsi="Times New Roman" w:hint="eastAsia"/>
          <w:b/>
          <w:position w:val="3"/>
          <w:sz w:val="19"/>
          <w:szCs w:val="28"/>
        </w:rPr>
        <w:instrText>1</w:instrText>
      </w:r>
      <w:r w:rsidRPr="00F9412A">
        <w:rPr>
          <w:rFonts w:ascii="Times New Roman" w:eastAsia="標楷體" w:hAnsi="Times New Roman" w:hint="eastAsia"/>
          <w:b/>
          <w:sz w:val="28"/>
          <w:szCs w:val="28"/>
        </w:rPr>
        <w:instrText>)</w:instrText>
      </w:r>
      <w:r w:rsidRPr="00F9412A">
        <w:rPr>
          <w:rFonts w:ascii="Times New Roman" w:eastAsia="標楷體" w:hAnsi="Times New Roman"/>
          <w:b/>
          <w:sz w:val="28"/>
          <w:szCs w:val="28"/>
        </w:rPr>
        <w:fldChar w:fldCharType="end"/>
      </w:r>
      <w:r w:rsidR="00966B94" w:rsidRPr="00F9412A">
        <w:rPr>
          <w:rFonts w:ascii="Times New Roman" w:eastAsia="標楷體" w:hAnsi="Times New Roman"/>
          <w:b/>
          <w:sz w:val="28"/>
          <w:szCs w:val="28"/>
        </w:rPr>
        <w:t>.</w:t>
      </w:r>
      <w:r w:rsidR="00966B94" w:rsidRPr="00F9412A">
        <w:rPr>
          <w:rFonts w:ascii="Times New Roman" w:eastAsia="標楷體" w:hAnsi="Times New Roman"/>
          <w:b/>
          <w:position w:val="-16"/>
          <w:sz w:val="28"/>
          <w:szCs w:val="28"/>
        </w:rPr>
        <w:object w:dxaOrig="4380" w:dyaOrig="420">
          <v:shape id="_x0000_i1238" type="#_x0000_t75" style="width:218.9pt;height:21.3pt" o:ole="">
            <v:imagedata r:id="rId439" o:title=""/>
          </v:shape>
          <o:OLEObject Type="Embed" ProgID="Equation.3" ShapeID="_x0000_i1238" DrawAspect="Content" ObjectID="_1634641866" r:id="rId440"/>
        </w:object>
      </w:r>
      <w:r w:rsidR="00880EEC">
        <w:rPr>
          <w:rFonts w:ascii="Times New Roman" w:eastAsia="標楷體" w:hAnsi="Times New Roman" w:hint="eastAsia"/>
          <w:b/>
          <w:sz w:val="28"/>
          <w:szCs w:val="28"/>
        </w:rPr>
        <w:t>=</w:t>
      </w:r>
    </w:p>
    <w:p w:rsidR="00966B94" w:rsidRPr="00F9412A" w:rsidRDefault="00C46B3C" w:rsidP="00C46B3C">
      <w:pPr>
        <w:spacing w:after="0" w:line="360" w:lineRule="auto"/>
        <w:ind w:leftChars="100" w:left="220"/>
        <w:rPr>
          <w:rFonts w:ascii="Times New Roman" w:eastAsia="標楷體" w:hAnsi="Times New Roman"/>
          <w:b/>
          <w:sz w:val="28"/>
          <w:szCs w:val="28"/>
        </w:rPr>
      </w:pPr>
      <w:r w:rsidRPr="00F9412A">
        <w:rPr>
          <w:rFonts w:ascii="Times New Roman" w:eastAsia="標楷體" w:hAnsi="Times New Roman"/>
          <w:b/>
          <w:sz w:val="28"/>
          <w:szCs w:val="28"/>
        </w:rPr>
        <w:fldChar w:fldCharType="begin"/>
      </w:r>
      <w:r w:rsidRPr="00F9412A">
        <w:rPr>
          <w:rFonts w:ascii="Times New Roman" w:eastAsia="標楷體" w:hAnsi="Times New Roman"/>
          <w:b/>
          <w:sz w:val="28"/>
          <w:szCs w:val="28"/>
        </w:rPr>
        <w:instrText xml:space="preserve"> </w:instrText>
      </w:r>
      <w:r w:rsidRPr="00F9412A">
        <w:rPr>
          <w:rFonts w:ascii="Times New Roman" w:eastAsia="標楷體" w:hAnsi="Times New Roman" w:hint="eastAsia"/>
          <w:b/>
          <w:sz w:val="28"/>
          <w:szCs w:val="28"/>
        </w:rPr>
        <w:instrText>eq \o\ac(</w:instrText>
      </w:r>
      <w:r w:rsidRPr="00F9412A">
        <w:rPr>
          <w:rFonts w:ascii="Times New Roman" w:eastAsia="標楷體" w:hAnsi="Times New Roman" w:hint="eastAsia"/>
          <w:b/>
          <w:sz w:val="28"/>
          <w:szCs w:val="28"/>
        </w:rPr>
        <w:instrText>○</w:instrText>
      </w:r>
      <w:r w:rsidRPr="00F9412A">
        <w:rPr>
          <w:rFonts w:ascii="Times New Roman" w:eastAsia="標楷體" w:hAnsi="Times New Roman" w:hint="eastAsia"/>
          <w:b/>
          <w:sz w:val="28"/>
          <w:szCs w:val="28"/>
        </w:rPr>
        <w:instrText>,</w:instrText>
      </w:r>
      <w:r w:rsidRPr="00F9412A">
        <w:rPr>
          <w:rFonts w:ascii="Times New Roman" w:eastAsia="標楷體" w:hAnsi="Times New Roman" w:hint="eastAsia"/>
          <w:b/>
          <w:position w:val="3"/>
          <w:sz w:val="19"/>
          <w:szCs w:val="28"/>
        </w:rPr>
        <w:instrText>2</w:instrText>
      </w:r>
      <w:r w:rsidRPr="00F9412A">
        <w:rPr>
          <w:rFonts w:ascii="Times New Roman" w:eastAsia="標楷體" w:hAnsi="Times New Roman" w:hint="eastAsia"/>
          <w:b/>
          <w:sz w:val="28"/>
          <w:szCs w:val="28"/>
        </w:rPr>
        <w:instrText>)</w:instrText>
      </w:r>
      <w:r w:rsidRPr="00F9412A">
        <w:rPr>
          <w:rFonts w:ascii="Times New Roman" w:eastAsia="標楷體" w:hAnsi="Times New Roman"/>
          <w:b/>
          <w:sz w:val="28"/>
          <w:szCs w:val="28"/>
        </w:rPr>
        <w:fldChar w:fldCharType="end"/>
      </w:r>
      <w:r w:rsidR="00966B94" w:rsidRPr="00F9412A">
        <w:rPr>
          <w:rFonts w:ascii="Times New Roman" w:eastAsia="標楷體" w:hAnsi="Times New Roman"/>
          <w:b/>
          <w:position w:val="-16"/>
          <w:sz w:val="28"/>
          <w:szCs w:val="28"/>
        </w:rPr>
        <w:object w:dxaOrig="3159" w:dyaOrig="420">
          <v:shape id="_x0000_i1239" type="#_x0000_t75" style="width:158.4pt;height:21.3pt" o:ole="">
            <v:imagedata r:id="rId441" o:title=""/>
          </v:shape>
          <o:OLEObject Type="Embed" ProgID="Equation.3" ShapeID="_x0000_i1239" DrawAspect="Content" ObjectID="_1634641867" r:id="rId442"/>
        </w:object>
      </w:r>
      <w:r w:rsidR="00880EEC">
        <w:rPr>
          <w:rFonts w:ascii="Times New Roman" w:eastAsia="標楷體" w:hAnsi="Times New Roman" w:hint="eastAsia"/>
          <w:b/>
          <w:sz w:val="28"/>
          <w:szCs w:val="28"/>
        </w:rPr>
        <w:t>=</w:t>
      </w:r>
    </w:p>
    <w:p w:rsidR="00966B94" w:rsidRPr="00F9412A" w:rsidRDefault="00C46B3C" w:rsidP="00C46B3C">
      <w:pPr>
        <w:spacing w:after="0" w:line="360" w:lineRule="auto"/>
        <w:ind w:leftChars="100" w:left="220"/>
        <w:rPr>
          <w:rFonts w:ascii="Times New Roman" w:eastAsia="標楷體" w:hAnsi="Times New Roman"/>
          <w:b/>
          <w:sz w:val="28"/>
          <w:szCs w:val="28"/>
        </w:rPr>
      </w:pPr>
      <w:r w:rsidRPr="00F9412A">
        <w:rPr>
          <w:rFonts w:ascii="Times New Roman" w:eastAsia="標楷體" w:hAnsi="Times New Roman"/>
          <w:b/>
          <w:sz w:val="28"/>
          <w:szCs w:val="28"/>
        </w:rPr>
        <w:fldChar w:fldCharType="begin"/>
      </w:r>
      <w:r w:rsidRPr="00F9412A">
        <w:rPr>
          <w:rFonts w:ascii="Times New Roman" w:eastAsia="標楷體" w:hAnsi="Times New Roman"/>
          <w:b/>
          <w:sz w:val="28"/>
          <w:szCs w:val="28"/>
        </w:rPr>
        <w:instrText xml:space="preserve"> </w:instrText>
      </w:r>
      <w:r w:rsidRPr="00F9412A">
        <w:rPr>
          <w:rFonts w:ascii="Times New Roman" w:eastAsia="標楷體" w:hAnsi="Times New Roman" w:hint="eastAsia"/>
          <w:b/>
          <w:sz w:val="28"/>
          <w:szCs w:val="28"/>
        </w:rPr>
        <w:instrText>eq \o\ac(</w:instrText>
      </w:r>
      <w:r w:rsidRPr="00F9412A">
        <w:rPr>
          <w:rFonts w:ascii="Times New Roman" w:eastAsia="標楷體" w:hAnsi="Times New Roman" w:hint="eastAsia"/>
          <w:b/>
          <w:sz w:val="28"/>
          <w:szCs w:val="28"/>
        </w:rPr>
        <w:instrText>○</w:instrText>
      </w:r>
      <w:r w:rsidRPr="00F9412A">
        <w:rPr>
          <w:rFonts w:ascii="Times New Roman" w:eastAsia="標楷體" w:hAnsi="Times New Roman" w:hint="eastAsia"/>
          <w:b/>
          <w:sz w:val="28"/>
          <w:szCs w:val="28"/>
        </w:rPr>
        <w:instrText>,</w:instrText>
      </w:r>
      <w:r w:rsidRPr="00F9412A">
        <w:rPr>
          <w:rFonts w:ascii="Times New Roman" w:eastAsia="標楷體" w:hAnsi="Times New Roman" w:hint="eastAsia"/>
          <w:b/>
          <w:position w:val="3"/>
          <w:sz w:val="19"/>
          <w:szCs w:val="28"/>
        </w:rPr>
        <w:instrText>3</w:instrText>
      </w:r>
      <w:r w:rsidRPr="00F9412A">
        <w:rPr>
          <w:rFonts w:ascii="Times New Roman" w:eastAsia="標楷體" w:hAnsi="Times New Roman" w:hint="eastAsia"/>
          <w:b/>
          <w:sz w:val="28"/>
          <w:szCs w:val="28"/>
        </w:rPr>
        <w:instrText>)</w:instrText>
      </w:r>
      <w:r w:rsidRPr="00F9412A">
        <w:rPr>
          <w:rFonts w:ascii="Times New Roman" w:eastAsia="標楷體" w:hAnsi="Times New Roman"/>
          <w:b/>
          <w:sz w:val="28"/>
          <w:szCs w:val="28"/>
        </w:rPr>
        <w:fldChar w:fldCharType="end"/>
      </w:r>
      <w:r w:rsidR="00966B94" w:rsidRPr="00F9412A">
        <w:rPr>
          <w:rFonts w:ascii="Times New Roman" w:eastAsia="標楷體" w:hAnsi="Times New Roman"/>
          <w:b/>
          <w:sz w:val="28"/>
          <w:szCs w:val="28"/>
        </w:rPr>
        <w:t>.</w:t>
      </w:r>
      <w:r w:rsidR="00A96039" w:rsidRPr="00F9412A">
        <w:rPr>
          <w:rFonts w:ascii="Times New Roman" w:eastAsia="標楷體" w:hAnsi="Times New Roman"/>
          <w:b/>
          <w:position w:val="-36"/>
          <w:sz w:val="28"/>
          <w:szCs w:val="28"/>
        </w:rPr>
        <w:object w:dxaOrig="1920" w:dyaOrig="800">
          <v:shape id="_x0000_i1240" type="#_x0000_t75" style="width:95.6pt;height:40.3pt" o:ole="">
            <v:imagedata r:id="rId443" o:title=""/>
          </v:shape>
          <o:OLEObject Type="Embed" ProgID="Equation.3" ShapeID="_x0000_i1240" DrawAspect="Content" ObjectID="_1634641868" r:id="rId444"/>
        </w:object>
      </w:r>
      <w:r w:rsidR="00880EEC">
        <w:rPr>
          <w:rFonts w:ascii="Times New Roman" w:eastAsia="標楷體" w:hAnsi="Times New Roman" w:hint="eastAsia"/>
          <w:b/>
          <w:sz w:val="28"/>
          <w:szCs w:val="28"/>
        </w:rPr>
        <w:t>=</w:t>
      </w:r>
    </w:p>
    <w:p w:rsidR="00966B94" w:rsidRPr="00880EEC" w:rsidRDefault="00966B94" w:rsidP="00C46B3C">
      <w:pPr>
        <w:spacing w:after="0" w:line="360" w:lineRule="auto"/>
        <w:ind w:leftChars="100" w:left="220"/>
        <w:rPr>
          <w:rFonts w:ascii="Times New Roman" w:eastAsia="標楷體" w:hAnsi="Times New Roman"/>
          <w:b/>
          <w:color w:val="0000CC"/>
          <w:sz w:val="28"/>
          <w:szCs w:val="28"/>
        </w:rPr>
      </w:pPr>
      <w:r w:rsidRPr="00880EEC">
        <w:rPr>
          <w:rFonts w:ascii="Times New Roman" w:eastAsia="標楷體" w:hAnsi="Times New Roman"/>
          <w:b/>
          <w:color w:val="0000CC"/>
          <w:sz w:val="28"/>
          <w:szCs w:val="28"/>
        </w:rPr>
        <w:t>b.</w:t>
      </w:r>
      <w:r w:rsidRPr="00880EEC">
        <w:rPr>
          <w:rFonts w:ascii="Times New Roman" w:eastAsia="標楷體" w:hAnsi="Times New Roman"/>
          <w:b/>
          <w:color w:val="0000CC"/>
          <w:sz w:val="28"/>
          <w:szCs w:val="28"/>
        </w:rPr>
        <w:t>輸出電容：</w:t>
      </w:r>
    </w:p>
    <w:p w:rsidR="00A96039" w:rsidRPr="00F9412A" w:rsidRDefault="00C46B3C" w:rsidP="00C46B3C">
      <w:pPr>
        <w:spacing w:after="0" w:line="360" w:lineRule="auto"/>
        <w:ind w:leftChars="100" w:left="220"/>
        <w:rPr>
          <w:rFonts w:ascii="Times New Roman" w:eastAsia="標楷體" w:hAnsi="Times New Roman"/>
          <w:b/>
          <w:sz w:val="28"/>
          <w:szCs w:val="28"/>
        </w:rPr>
      </w:pPr>
      <w:r w:rsidRPr="00F9412A">
        <w:rPr>
          <w:rFonts w:ascii="Times New Roman" w:eastAsia="標楷體" w:hAnsi="Times New Roman"/>
          <w:b/>
          <w:sz w:val="28"/>
          <w:szCs w:val="28"/>
        </w:rPr>
        <w:fldChar w:fldCharType="begin"/>
      </w:r>
      <w:r w:rsidRPr="00F9412A">
        <w:rPr>
          <w:rFonts w:ascii="Times New Roman" w:eastAsia="標楷體" w:hAnsi="Times New Roman"/>
          <w:b/>
          <w:sz w:val="28"/>
          <w:szCs w:val="28"/>
        </w:rPr>
        <w:instrText xml:space="preserve"> </w:instrText>
      </w:r>
      <w:r w:rsidRPr="00F9412A">
        <w:rPr>
          <w:rFonts w:ascii="Times New Roman" w:eastAsia="標楷體" w:hAnsi="Times New Roman" w:hint="eastAsia"/>
          <w:b/>
          <w:sz w:val="28"/>
          <w:szCs w:val="28"/>
        </w:rPr>
        <w:instrText>eq \o\ac(</w:instrText>
      </w:r>
      <w:r w:rsidRPr="00F9412A">
        <w:rPr>
          <w:rFonts w:ascii="Times New Roman" w:eastAsia="標楷體" w:hAnsi="Times New Roman" w:hint="eastAsia"/>
          <w:b/>
          <w:sz w:val="28"/>
          <w:szCs w:val="28"/>
        </w:rPr>
        <w:instrText>○</w:instrText>
      </w:r>
      <w:r w:rsidRPr="00F9412A">
        <w:rPr>
          <w:rFonts w:ascii="Times New Roman" w:eastAsia="標楷體" w:hAnsi="Times New Roman" w:hint="eastAsia"/>
          <w:b/>
          <w:sz w:val="28"/>
          <w:szCs w:val="28"/>
        </w:rPr>
        <w:instrText>,</w:instrText>
      </w:r>
      <w:r w:rsidRPr="00F9412A">
        <w:rPr>
          <w:rFonts w:ascii="Times New Roman" w:eastAsia="標楷體" w:hAnsi="Times New Roman" w:hint="eastAsia"/>
          <w:b/>
          <w:position w:val="3"/>
          <w:sz w:val="19"/>
          <w:szCs w:val="28"/>
        </w:rPr>
        <w:instrText>1</w:instrText>
      </w:r>
      <w:r w:rsidRPr="00F9412A">
        <w:rPr>
          <w:rFonts w:ascii="Times New Roman" w:eastAsia="標楷體" w:hAnsi="Times New Roman" w:hint="eastAsia"/>
          <w:b/>
          <w:sz w:val="28"/>
          <w:szCs w:val="28"/>
        </w:rPr>
        <w:instrText>)</w:instrText>
      </w:r>
      <w:r w:rsidRPr="00F9412A">
        <w:rPr>
          <w:rFonts w:ascii="Times New Roman" w:eastAsia="標楷體" w:hAnsi="Times New Roman"/>
          <w:b/>
          <w:sz w:val="28"/>
          <w:szCs w:val="28"/>
        </w:rPr>
        <w:fldChar w:fldCharType="end"/>
      </w:r>
      <w:r w:rsidR="00A96039" w:rsidRPr="00F9412A">
        <w:rPr>
          <w:rFonts w:ascii="Times New Roman" w:eastAsia="標楷體" w:hAnsi="Times New Roman"/>
          <w:b/>
          <w:sz w:val="28"/>
          <w:szCs w:val="28"/>
        </w:rPr>
        <w:t>.</w:t>
      </w:r>
      <w:r w:rsidR="00A96039" w:rsidRPr="00F9412A">
        <w:rPr>
          <w:rFonts w:ascii="Times New Roman" w:eastAsia="標楷體" w:hAnsi="Times New Roman"/>
          <w:b/>
          <w:position w:val="-34"/>
          <w:sz w:val="28"/>
          <w:szCs w:val="28"/>
        </w:rPr>
        <w:object w:dxaOrig="4560" w:dyaOrig="780">
          <v:shape id="_x0000_i1241" type="#_x0000_t75" style="width:228.1pt;height:38.6pt" o:ole="">
            <v:imagedata r:id="rId445" o:title=""/>
          </v:shape>
          <o:OLEObject Type="Embed" ProgID="Equation.3" ShapeID="_x0000_i1241" DrawAspect="Content" ObjectID="_1634641869" r:id="rId446"/>
        </w:object>
      </w:r>
      <w:r w:rsidR="00880EEC">
        <w:rPr>
          <w:rFonts w:ascii="Times New Roman" w:eastAsia="標楷體" w:hAnsi="Times New Roman" w:hint="eastAsia"/>
          <w:b/>
          <w:sz w:val="28"/>
          <w:szCs w:val="28"/>
        </w:rPr>
        <w:t>=</w:t>
      </w:r>
    </w:p>
    <w:p w:rsidR="00A96039" w:rsidRPr="00F9412A" w:rsidRDefault="00C46B3C" w:rsidP="00C46B3C">
      <w:pPr>
        <w:spacing w:after="0" w:line="360" w:lineRule="auto"/>
        <w:ind w:leftChars="100" w:left="220"/>
        <w:rPr>
          <w:rFonts w:ascii="Times New Roman" w:eastAsia="標楷體" w:hAnsi="Times New Roman"/>
          <w:b/>
          <w:sz w:val="28"/>
          <w:szCs w:val="28"/>
        </w:rPr>
      </w:pPr>
      <w:r w:rsidRPr="00F9412A">
        <w:rPr>
          <w:rFonts w:ascii="Times New Roman" w:eastAsia="標楷體" w:hAnsi="Times New Roman"/>
          <w:b/>
          <w:sz w:val="28"/>
          <w:szCs w:val="28"/>
        </w:rPr>
        <w:fldChar w:fldCharType="begin"/>
      </w:r>
      <w:r w:rsidRPr="00F9412A">
        <w:rPr>
          <w:rFonts w:ascii="Times New Roman" w:eastAsia="標楷體" w:hAnsi="Times New Roman"/>
          <w:b/>
          <w:sz w:val="28"/>
          <w:szCs w:val="28"/>
        </w:rPr>
        <w:instrText xml:space="preserve"> </w:instrText>
      </w:r>
      <w:r w:rsidRPr="00F9412A">
        <w:rPr>
          <w:rFonts w:ascii="Times New Roman" w:eastAsia="標楷體" w:hAnsi="Times New Roman" w:hint="eastAsia"/>
          <w:b/>
          <w:sz w:val="28"/>
          <w:szCs w:val="28"/>
        </w:rPr>
        <w:instrText>eq \o\ac(</w:instrText>
      </w:r>
      <w:r w:rsidRPr="00F9412A">
        <w:rPr>
          <w:rFonts w:ascii="Times New Roman" w:eastAsia="標楷體" w:hAnsi="Times New Roman" w:hint="eastAsia"/>
          <w:b/>
          <w:sz w:val="28"/>
          <w:szCs w:val="28"/>
        </w:rPr>
        <w:instrText>○</w:instrText>
      </w:r>
      <w:r w:rsidRPr="00F9412A">
        <w:rPr>
          <w:rFonts w:ascii="Times New Roman" w:eastAsia="標楷體" w:hAnsi="Times New Roman" w:hint="eastAsia"/>
          <w:b/>
          <w:sz w:val="28"/>
          <w:szCs w:val="28"/>
        </w:rPr>
        <w:instrText>,</w:instrText>
      </w:r>
      <w:r w:rsidRPr="00F9412A">
        <w:rPr>
          <w:rFonts w:ascii="Times New Roman" w:eastAsia="標楷體" w:hAnsi="Times New Roman" w:hint="eastAsia"/>
          <w:b/>
          <w:position w:val="3"/>
          <w:sz w:val="19"/>
          <w:szCs w:val="28"/>
        </w:rPr>
        <w:instrText>2</w:instrText>
      </w:r>
      <w:r w:rsidRPr="00F9412A">
        <w:rPr>
          <w:rFonts w:ascii="Times New Roman" w:eastAsia="標楷體" w:hAnsi="Times New Roman" w:hint="eastAsia"/>
          <w:b/>
          <w:sz w:val="28"/>
          <w:szCs w:val="28"/>
        </w:rPr>
        <w:instrText>)</w:instrText>
      </w:r>
      <w:r w:rsidRPr="00F9412A">
        <w:rPr>
          <w:rFonts w:ascii="Times New Roman" w:eastAsia="標楷體" w:hAnsi="Times New Roman"/>
          <w:b/>
          <w:sz w:val="28"/>
          <w:szCs w:val="28"/>
        </w:rPr>
        <w:fldChar w:fldCharType="end"/>
      </w:r>
      <w:r w:rsidR="00A96039" w:rsidRPr="00F9412A">
        <w:rPr>
          <w:rFonts w:ascii="Times New Roman" w:eastAsia="標楷體" w:hAnsi="Times New Roman"/>
          <w:b/>
          <w:position w:val="-16"/>
          <w:sz w:val="28"/>
          <w:szCs w:val="28"/>
        </w:rPr>
        <w:object w:dxaOrig="3400" w:dyaOrig="420">
          <v:shape id="_x0000_i1242" type="#_x0000_t75" style="width:170.5pt;height:21.3pt" o:ole="">
            <v:imagedata r:id="rId447" o:title=""/>
          </v:shape>
          <o:OLEObject Type="Embed" ProgID="Equation.3" ShapeID="_x0000_i1242" DrawAspect="Content" ObjectID="_1634641870" r:id="rId448"/>
        </w:object>
      </w:r>
      <w:r w:rsidR="00880EEC">
        <w:rPr>
          <w:rFonts w:ascii="Times New Roman" w:eastAsia="標楷體" w:hAnsi="Times New Roman" w:hint="eastAsia"/>
          <w:b/>
          <w:sz w:val="28"/>
          <w:szCs w:val="28"/>
        </w:rPr>
        <w:t>=</w:t>
      </w:r>
    </w:p>
    <w:p w:rsidR="00A96039" w:rsidRPr="00F9412A" w:rsidRDefault="00C46B3C" w:rsidP="00C46B3C">
      <w:pPr>
        <w:spacing w:after="0" w:line="360" w:lineRule="auto"/>
        <w:ind w:leftChars="100" w:left="220"/>
        <w:rPr>
          <w:rFonts w:ascii="Times New Roman" w:eastAsia="標楷體" w:hAnsi="Times New Roman"/>
          <w:b/>
          <w:sz w:val="28"/>
          <w:szCs w:val="28"/>
        </w:rPr>
      </w:pPr>
      <w:r w:rsidRPr="00F9412A">
        <w:rPr>
          <w:rFonts w:ascii="Times New Roman" w:eastAsia="標楷體" w:hAnsi="Times New Roman"/>
          <w:b/>
          <w:sz w:val="28"/>
          <w:szCs w:val="28"/>
        </w:rPr>
        <w:fldChar w:fldCharType="begin"/>
      </w:r>
      <w:r w:rsidRPr="00F9412A">
        <w:rPr>
          <w:rFonts w:ascii="Times New Roman" w:eastAsia="標楷體" w:hAnsi="Times New Roman"/>
          <w:b/>
          <w:sz w:val="28"/>
          <w:szCs w:val="28"/>
        </w:rPr>
        <w:instrText xml:space="preserve"> </w:instrText>
      </w:r>
      <w:r w:rsidRPr="00F9412A">
        <w:rPr>
          <w:rFonts w:ascii="Times New Roman" w:eastAsia="標楷體" w:hAnsi="Times New Roman" w:hint="eastAsia"/>
          <w:b/>
          <w:sz w:val="28"/>
          <w:szCs w:val="28"/>
        </w:rPr>
        <w:instrText>eq \o\ac(</w:instrText>
      </w:r>
      <w:r w:rsidRPr="00F9412A">
        <w:rPr>
          <w:rFonts w:ascii="Times New Roman" w:eastAsia="標楷體" w:hAnsi="Times New Roman" w:hint="eastAsia"/>
          <w:b/>
          <w:sz w:val="28"/>
          <w:szCs w:val="28"/>
        </w:rPr>
        <w:instrText>○</w:instrText>
      </w:r>
      <w:r w:rsidRPr="00F9412A">
        <w:rPr>
          <w:rFonts w:ascii="Times New Roman" w:eastAsia="標楷體" w:hAnsi="Times New Roman" w:hint="eastAsia"/>
          <w:b/>
          <w:sz w:val="28"/>
          <w:szCs w:val="28"/>
        </w:rPr>
        <w:instrText>,</w:instrText>
      </w:r>
      <w:r w:rsidRPr="00F9412A">
        <w:rPr>
          <w:rFonts w:ascii="Times New Roman" w:eastAsia="標楷體" w:hAnsi="Times New Roman" w:hint="eastAsia"/>
          <w:b/>
          <w:position w:val="3"/>
          <w:sz w:val="19"/>
          <w:szCs w:val="28"/>
        </w:rPr>
        <w:instrText>3</w:instrText>
      </w:r>
      <w:r w:rsidRPr="00F9412A">
        <w:rPr>
          <w:rFonts w:ascii="Times New Roman" w:eastAsia="標楷體" w:hAnsi="Times New Roman" w:hint="eastAsia"/>
          <w:b/>
          <w:sz w:val="28"/>
          <w:szCs w:val="28"/>
        </w:rPr>
        <w:instrText>)</w:instrText>
      </w:r>
      <w:r w:rsidRPr="00F9412A">
        <w:rPr>
          <w:rFonts w:ascii="Times New Roman" w:eastAsia="標楷體" w:hAnsi="Times New Roman"/>
          <w:b/>
          <w:sz w:val="28"/>
          <w:szCs w:val="28"/>
        </w:rPr>
        <w:fldChar w:fldCharType="end"/>
      </w:r>
      <w:r w:rsidR="00A96039" w:rsidRPr="00F9412A">
        <w:rPr>
          <w:rFonts w:ascii="Times New Roman" w:eastAsia="標楷體" w:hAnsi="Times New Roman"/>
          <w:b/>
          <w:sz w:val="28"/>
          <w:szCs w:val="28"/>
        </w:rPr>
        <w:t>.</w:t>
      </w:r>
      <w:r w:rsidR="00A06AFD" w:rsidRPr="00F9412A">
        <w:rPr>
          <w:rFonts w:ascii="Times New Roman" w:eastAsia="標楷體" w:hAnsi="Times New Roman"/>
          <w:b/>
          <w:position w:val="-36"/>
          <w:sz w:val="28"/>
          <w:szCs w:val="28"/>
        </w:rPr>
        <w:object w:dxaOrig="2160" w:dyaOrig="800">
          <v:shape id="_x0000_i1243" type="#_x0000_t75" style="width:108.3pt;height:40.3pt" o:ole="">
            <v:imagedata r:id="rId449" o:title=""/>
          </v:shape>
          <o:OLEObject Type="Embed" ProgID="Equation.3" ShapeID="_x0000_i1243" DrawAspect="Content" ObjectID="_1634641871" r:id="rId450"/>
        </w:object>
      </w:r>
      <w:r w:rsidR="00880EEC">
        <w:rPr>
          <w:rFonts w:ascii="Times New Roman" w:eastAsia="標楷體" w:hAnsi="Times New Roman" w:hint="eastAsia"/>
          <w:b/>
          <w:sz w:val="28"/>
          <w:szCs w:val="28"/>
        </w:rPr>
        <w:t>=</w:t>
      </w:r>
    </w:p>
    <w:p w:rsidR="00D12C54" w:rsidRPr="00F9412A" w:rsidRDefault="00D12C54" w:rsidP="00C46B3C">
      <w:pPr>
        <w:spacing w:after="0" w:line="360" w:lineRule="auto"/>
        <w:ind w:leftChars="100" w:left="220"/>
        <w:rPr>
          <w:rFonts w:ascii="Times New Roman" w:eastAsia="標楷體" w:hAnsi="Times New Roman"/>
          <w:b/>
          <w:sz w:val="28"/>
          <w:szCs w:val="28"/>
        </w:rPr>
      </w:pPr>
    </w:p>
    <w:p w:rsidR="00D12C54" w:rsidRPr="00F9412A" w:rsidRDefault="00D12C54" w:rsidP="00C46B3C">
      <w:pPr>
        <w:spacing w:after="0" w:line="360" w:lineRule="auto"/>
        <w:ind w:leftChars="100" w:left="220"/>
        <w:rPr>
          <w:rFonts w:ascii="Times New Roman" w:eastAsia="標楷體" w:hAnsi="Times New Roman"/>
          <w:b/>
          <w:sz w:val="28"/>
          <w:szCs w:val="28"/>
        </w:rPr>
      </w:pPr>
      <w:r w:rsidRPr="00F9412A">
        <w:rPr>
          <w:rFonts w:ascii="標楷體" w:eastAsia="標楷體" w:hAnsi="標楷體" w:hint="eastAsia"/>
          <w:b/>
          <w:sz w:val="28"/>
          <w:szCs w:val="28"/>
        </w:rPr>
        <w:t>◎</w:t>
      </w:r>
      <w:r w:rsidRPr="00F9412A">
        <w:rPr>
          <w:rFonts w:ascii="Times New Roman" w:eastAsia="標楷體" w:hAnsi="Times New Roman"/>
          <w:b/>
          <w:position w:val="-38"/>
          <w:sz w:val="28"/>
          <w:szCs w:val="28"/>
        </w:rPr>
        <w:object w:dxaOrig="2920" w:dyaOrig="820">
          <v:shape id="_x0000_i1244" type="#_x0000_t75" style="width:145.75pt;height:41.45pt" o:ole="">
            <v:imagedata r:id="rId451" o:title=""/>
          </v:shape>
          <o:OLEObject Type="Embed" ProgID="Equation.DSMT4" ShapeID="_x0000_i1244" DrawAspect="Content" ObjectID="_1634641872" r:id="rId452"/>
        </w:object>
      </w:r>
    </w:p>
    <w:p w:rsidR="00A96039" w:rsidRPr="00F9412A" w:rsidRDefault="00DB0C2D" w:rsidP="00DB2A0E">
      <w:pPr>
        <w:tabs>
          <w:tab w:val="left" w:pos="600"/>
        </w:tabs>
        <w:spacing w:after="0" w:line="360" w:lineRule="auto"/>
        <w:jc w:val="both"/>
        <w:rPr>
          <w:rFonts w:eastAsia="標楷體"/>
          <w:b/>
          <w:bCs/>
          <w:color w:val="0000FF"/>
          <w:sz w:val="28"/>
          <w:szCs w:val="28"/>
        </w:rPr>
      </w:pPr>
      <w:r w:rsidRPr="00F9412A">
        <w:rPr>
          <w:rFonts w:eastAsia="標楷體" w:hAnsi="標楷體"/>
          <w:b/>
          <w:bCs/>
          <w:color w:val="0000FF"/>
          <w:sz w:val="28"/>
          <w:szCs w:val="28"/>
        </w:rPr>
        <w:br w:type="page"/>
      </w:r>
      <w:r w:rsidR="00A96039" w:rsidRPr="00F9412A">
        <w:rPr>
          <w:rFonts w:eastAsia="標楷體" w:hAnsi="標楷體" w:hint="eastAsia"/>
          <w:b/>
          <w:bCs/>
          <w:color w:val="0000FF"/>
          <w:sz w:val="28"/>
          <w:szCs w:val="28"/>
        </w:rPr>
        <w:lastRenderedPageBreak/>
        <w:t>五</w:t>
      </w:r>
      <w:r w:rsidR="00A96039" w:rsidRPr="00F9412A">
        <w:rPr>
          <w:rFonts w:eastAsia="標楷體" w:hAnsi="標楷體"/>
          <w:b/>
          <w:bCs/>
          <w:color w:val="0000FF"/>
          <w:sz w:val="28"/>
          <w:szCs w:val="28"/>
        </w:rPr>
        <w:t>、</w:t>
      </w:r>
      <w:r w:rsidR="00A96039" w:rsidRPr="00F9412A">
        <w:rPr>
          <w:rFonts w:eastAsia="標楷體" w:hint="eastAsia"/>
          <w:b/>
          <w:bCs/>
          <w:color w:val="0000FF"/>
          <w:sz w:val="28"/>
          <w:szCs w:val="28"/>
        </w:rPr>
        <w:t>實驗電路模擬</w:t>
      </w:r>
    </w:p>
    <w:p w:rsidR="00A96039" w:rsidRPr="00F9412A" w:rsidRDefault="00A96039" w:rsidP="00DB2A0E">
      <w:pPr>
        <w:tabs>
          <w:tab w:val="left" w:pos="600"/>
        </w:tabs>
        <w:spacing w:after="0" w:line="360" w:lineRule="auto"/>
        <w:jc w:val="both"/>
        <w:rPr>
          <w:rFonts w:eastAsia="標楷體"/>
          <w:b/>
          <w:bCs/>
          <w:color w:val="0000FF"/>
          <w:sz w:val="28"/>
          <w:szCs w:val="28"/>
        </w:rPr>
      </w:pPr>
      <w:r w:rsidRPr="00F9412A">
        <w:rPr>
          <w:rFonts w:ascii="標楷體" w:eastAsia="標楷體" w:hAnsi="標楷體" w:hint="eastAsia"/>
          <w:b/>
          <w:bCs/>
          <w:color w:val="0000FF"/>
          <w:sz w:val="28"/>
          <w:szCs w:val="28"/>
        </w:rPr>
        <w:t>■</w:t>
      </w:r>
      <w:r w:rsidRPr="00F9412A">
        <w:rPr>
          <w:rFonts w:eastAsia="標楷體" w:hint="eastAsia"/>
          <w:b/>
          <w:bCs/>
          <w:color w:val="0000FF"/>
          <w:sz w:val="28"/>
          <w:szCs w:val="28"/>
        </w:rPr>
        <w:t>實習項目</w:t>
      </w:r>
      <w:r w:rsidRPr="00F9412A">
        <w:rPr>
          <w:rFonts w:eastAsia="標楷體" w:hint="eastAsia"/>
          <w:b/>
          <w:bCs/>
          <w:color w:val="0000FF"/>
          <w:sz w:val="28"/>
          <w:szCs w:val="28"/>
        </w:rPr>
        <w:t>(</w:t>
      </w:r>
      <w:r w:rsidRPr="00F9412A">
        <w:rPr>
          <w:rFonts w:eastAsia="標楷體" w:hint="eastAsia"/>
          <w:b/>
          <w:bCs/>
          <w:color w:val="0000FF"/>
          <w:sz w:val="28"/>
          <w:szCs w:val="28"/>
        </w:rPr>
        <w:t>二</w:t>
      </w:r>
      <w:r w:rsidRPr="00F9412A">
        <w:rPr>
          <w:rFonts w:eastAsia="標楷體" w:hint="eastAsia"/>
          <w:b/>
          <w:bCs/>
          <w:color w:val="0000FF"/>
          <w:sz w:val="28"/>
          <w:szCs w:val="28"/>
        </w:rPr>
        <w:t>)</w:t>
      </w:r>
      <w:r w:rsidRPr="00F9412A">
        <w:rPr>
          <w:rFonts w:ascii="標楷體" w:eastAsia="標楷體" w:hAnsi="標楷體" w:hint="eastAsia"/>
          <w:b/>
          <w:bCs/>
          <w:color w:val="0000FF"/>
          <w:sz w:val="28"/>
          <w:szCs w:val="28"/>
        </w:rPr>
        <w:t>：</w:t>
      </w:r>
      <w:r w:rsidRPr="00F9412A">
        <w:rPr>
          <w:rFonts w:eastAsia="標楷體" w:hint="eastAsia"/>
          <w:b/>
          <w:bCs/>
          <w:color w:val="0000FF"/>
          <w:sz w:val="28"/>
          <w:szCs w:val="28"/>
        </w:rPr>
        <w:t>實驗電路模擬</w:t>
      </w:r>
    </w:p>
    <w:p w:rsidR="00AC15E8" w:rsidRPr="00F9412A" w:rsidRDefault="00AC15E8" w:rsidP="00AC15E8">
      <w:pPr>
        <w:tabs>
          <w:tab w:val="left" w:pos="600"/>
        </w:tabs>
        <w:spacing w:after="0" w:line="360" w:lineRule="auto"/>
        <w:jc w:val="both"/>
        <w:rPr>
          <w:rFonts w:ascii="Times New Roman" w:eastAsia="標楷體" w:hAnsi="Times New Roman"/>
          <w:b/>
          <w:bCs/>
          <w:sz w:val="28"/>
          <w:szCs w:val="28"/>
        </w:rPr>
      </w:pPr>
      <w:r w:rsidRPr="00F9412A">
        <w:rPr>
          <w:rFonts w:ascii="Times New Roman" w:eastAsia="標楷體" w:hAnsi="Times New Roman"/>
          <w:b/>
          <w:bCs/>
          <w:sz w:val="28"/>
          <w:szCs w:val="28"/>
        </w:rPr>
        <w:t>1.</w:t>
      </w:r>
      <w:r w:rsidRPr="00F9412A">
        <w:rPr>
          <w:rFonts w:ascii="Times New Roman" w:eastAsia="標楷體" w:hAnsi="標楷體"/>
          <w:b/>
          <w:bCs/>
          <w:sz w:val="28"/>
          <w:szCs w:val="28"/>
        </w:rPr>
        <w:t>依據實驗電路圖，完成下列模擬項目。</w:t>
      </w:r>
    </w:p>
    <w:p w:rsidR="00AC15E8" w:rsidRPr="00F9412A" w:rsidRDefault="00AC15E8" w:rsidP="00AC15E8">
      <w:pPr>
        <w:tabs>
          <w:tab w:val="left" w:pos="600"/>
        </w:tabs>
        <w:spacing w:after="0" w:line="360" w:lineRule="auto"/>
        <w:jc w:val="both"/>
        <w:rPr>
          <w:rFonts w:ascii="Times New Roman" w:eastAsia="標楷體" w:hAnsi="Times New Roman"/>
          <w:b/>
          <w:bCs/>
          <w:sz w:val="28"/>
          <w:szCs w:val="28"/>
        </w:rPr>
      </w:pPr>
      <w:r w:rsidRPr="00F9412A">
        <w:rPr>
          <w:rFonts w:ascii="標楷體" w:eastAsia="標楷體" w:hAnsi="標楷體"/>
          <w:b/>
          <w:sz w:val="28"/>
          <w:szCs w:val="28"/>
        </w:rPr>
        <w:t>■</w:t>
      </w:r>
      <w:r w:rsidRPr="00F9412A">
        <w:rPr>
          <w:rFonts w:ascii="Times New Roman" w:eastAsia="標楷體" w:hAnsi="Times New Roman"/>
          <w:b/>
          <w:sz w:val="28"/>
          <w:szCs w:val="28"/>
          <w:u w:val="single"/>
        </w:rPr>
        <w:t>AC Sweep</w:t>
      </w:r>
      <w:proofErr w:type="gramStart"/>
      <w:r w:rsidRPr="00F9412A">
        <w:rPr>
          <w:rFonts w:ascii="Times New Roman" w:eastAsia="標楷體" w:hAnsi="Times New Roman"/>
          <w:b/>
          <w:sz w:val="28"/>
          <w:szCs w:val="28"/>
        </w:rPr>
        <w:t>—</w:t>
      </w:r>
      <w:proofErr w:type="gramEnd"/>
      <w:r w:rsidRPr="00F9412A">
        <w:rPr>
          <w:rFonts w:ascii="Times New Roman" w:eastAsia="標楷體" w:hAnsi="標楷體"/>
          <w:b/>
          <w:sz w:val="28"/>
          <w:szCs w:val="28"/>
        </w:rPr>
        <w:t>模擬輸出節點</w:t>
      </w:r>
      <w:r w:rsidRPr="00F9412A">
        <w:rPr>
          <w:rFonts w:ascii="Times New Roman" w:eastAsia="標楷體" w:hAnsi="Times New Roman"/>
          <w:b/>
          <w:sz w:val="28"/>
          <w:szCs w:val="28"/>
        </w:rPr>
        <w:t>[VO]</w:t>
      </w:r>
      <w:r w:rsidRPr="00F9412A">
        <w:rPr>
          <w:rFonts w:ascii="Times New Roman" w:eastAsia="標楷體" w:hAnsi="標楷體"/>
          <w:b/>
          <w:sz w:val="28"/>
          <w:szCs w:val="28"/>
        </w:rPr>
        <w:t>電壓</w:t>
      </w:r>
      <w:r w:rsidRPr="00F9412A">
        <w:rPr>
          <w:rFonts w:ascii="Times New Roman" w:eastAsia="標楷體" w:hAnsi="Times New Roman"/>
          <w:b/>
          <w:sz w:val="28"/>
          <w:szCs w:val="28"/>
        </w:rPr>
        <w:t>dB</w:t>
      </w:r>
      <w:proofErr w:type="gramStart"/>
      <w:r w:rsidRPr="00F9412A">
        <w:rPr>
          <w:rFonts w:ascii="Times New Roman" w:eastAsia="標楷體" w:hAnsi="標楷體"/>
          <w:b/>
          <w:sz w:val="28"/>
          <w:szCs w:val="28"/>
        </w:rPr>
        <w:t>值對頻率</w:t>
      </w:r>
      <w:proofErr w:type="gramEnd"/>
      <w:r w:rsidRPr="00F9412A">
        <w:rPr>
          <w:rFonts w:ascii="Times New Roman" w:eastAsia="標楷體" w:hAnsi="標楷體"/>
          <w:b/>
          <w:sz w:val="28"/>
          <w:szCs w:val="28"/>
        </w:rPr>
        <w:t>響應</w:t>
      </w:r>
      <w:r w:rsidRPr="00F9412A">
        <w:rPr>
          <w:rFonts w:ascii="Times New Roman" w:eastAsia="標楷體" w:hAnsi="標楷體" w:hint="eastAsia"/>
          <w:b/>
          <w:sz w:val="28"/>
          <w:szCs w:val="28"/>
        </w:rPr>
        <w:t>之</w:t>
      </w:r>
      <w:r w:rsidRPr="00F9412A">
        <w:rPr>
          <w:rFonts w:ascii="Times New Roman" w:eastAsia="標楷體" w:hAnsi="標楷體"/>
          <w:b/>
          <w:sz w:val="28"/>
          <w:szCs w:val="28"/>
        </w:rPr>
        <w:t>關係</w:t>
      </w:r>
      <w:r w:rsidR="00342E39" w:rsidRPr="00F9412A">
        <w:rPr>
          <w:rFonts w:ascii="Times New Roman" w:eastAsia="標楷體" w:hAnsi="標楷體" w:hint="eastAsia"/>
          <w:b/>
          <w:sz w:val="28"/>
          <w:szCs w:val="28"/>
        </w:rPr>
        <w:t>圖</w:t>
      </w:r>
      <w:r w:rsidRPr="00F9412A">
        <w:rPr>
          <w:rFonts w:ascii="Times New Roman" w:eastAsia="標楷體" w:hAnsi="標楷體" w:hint="eastAsia"/>
          <w:b/>
          <w:sz w:val="28"/>
          <w:szCs w:val="28"/>
        </w:rPr>
        <w:t>。</w:t>
      </w:r>
    </w:p>
    <w:p w:rsidR="00AC15E8" w:rsidRPr="00F9412A" w:rsidRDefault="00AC15E8" w:rsidP="00AC15E8">
      <w:pPr>
        <w:spacing w:after="0" w:line="360" w:lineRule="auto"/>
        <w:ind w:leftChars="100" w:left="220"/>
        <w:rPr>
          <w:rFonts w:ascii="Times New Roman" w:eastAsia="標楷體" w:hAnsi="Times New Roman"/>
          <w:b/>
          <w:sz w:val="28"/>
          <w:szCs w:val="28"/>
        </w:rPr>
      </w:pPr>
      <w:r w:rsidRPr="00F9412A">
        <w:rPr>
          <w:rFonts w:ascii="Times New Roman" w:eastAsia="標楷體" w:hAnsi="Times New Roman"/>
          <w:b/>
          <w:sz w:val="28"/>
          <w:szCs w:val="28"/>
        </w:rPr>
        <w:t>a.</w:t>
      </w:r>
      <w:r w:rsidRPr="00F9412A">
        <w:rPr>
          <w:rFonts w:ascii="Times New Roman" w:eastAsia="標楷體" w:hAnsi="標楷體"/>
          <w:b/>
          <w:sz w:val="28"/>
          <w:szCs w:val="28"/>
        </w:rPr>
        <w:t>電壓源輸入設定：</w:t>
      </w:r>
      <w:r w:rsidRPr="00F9412A">
        <w:rPr>
          <w:rFonts w:ascii="Times New Roman" w:eastAsia="標楷體" w:hAnsi="Times New Roman"/>
          <w:b/>
          <w:sz w:val="28"/>
          <w:szCs w:val="28"/>
        </w:rPr>
        <w:t>V1→AC=1V</w:t>
      </w:r>
    </w:p>
    <w:p w:rsidR="00AC15E8" w:rsidRPr="00F9412A" w:rsidRDefault="00AC15E8" w:rsidP="00AC15E8">
      <w:pPr>
        <w:spacing w:after="0" w:line="360" w:lineRule="auto"/>
        <w:ind w:leftChars="100" w:left="220"/>
        <w:rPr>
          <w:rFonts w:ascii="Times New Roman" w:eastAsia="標楷體" w:hAnsi="Times New Roman"/>
          <w:b/>
          <w:sz w:val="28"/>
          <w:szCs w:val="28"/>
        </w:rPr>
      </w:pPr>
      <w:r w:rsidRPr="00F9412A">
        <w:rPr>
          <w:rFonts w:ascii="Times New Roman" w:eastAsia="標楷體" w:hAnsi="Times New Roman"/>
          <w:b/>
          <w:sz w:val="28"/>
          <w:szCs w:val="28"/>
        </w:rPr>
        <w:t>b.</w:t>
      </w:r>
      <w:r w:rsidRPr="00F9412A">
        <w:rPr>
          <w:rFonts w:ascii="Times New Roman" w:eastAsia="標楷體" w:hAnsi="標楷體"/>
          <w:b/>
          <w:sz w:val="28"/>
          <w:szCs w:val="28"/>
        </w:rPr>
        <w:t>分析項目</w:t>
      </w:r>
      <w:proofErr w:type="gramStart"/>
      <w:r w:rsidRPr="00F9412A">
        <w:rPr>
          <w:rFonts w:ascii="Times New Roman" w:eastAsia="標楷體" w:hAnsi="標楷體"/>
          <w:b/>
          <w:sz w:val="28"/>
          <w:szCs w:val="28"/>
        </w:rPr>
        <w:t>︰</w:t>
      </w:r>
      <w:proofErr w:type="gramEnd"/>
      <w:r w:rsidRPr="00F9412A">
        <w:rPr>
          <w:rFonts w:ascii="Times New Roman" w:eastAsia="標楷體" w:hAnsi="標楷體"/>
          <w:b/>
          <w:sz w:val="28"/>
          <w:szCs w:val="28"/>
        </w:rPr>
        <w:t>選取</w:t>
      </w:r>
      <w:r w:rsidRPr="00F9412A">
        <w:rPr>
          <w:rFonts w:ascii="Times New Roman" w:eastAsia="標楷體" w:hAnsi="Times New Roman"/>
          <w:b/>
          <w:sz w:val="28"/>
          <w:szCs w:val="28"/>
          <w:u w:val="single"/>
        </w:rPr>
        <w:t>AC Sweep</w:t>
      </w:r>
    </w:p>
    <w:p w:rsidR="00AC15E8" w:rsidRPr="00F9412A" w:rsidRDefault="00AC15E8" w:rsidP="00342E39">
      <w:pPr>
        <w:spacing w:after="0" w:line="360" w:lineRule="auto"/>
        <w:ind w:leftChars="100" w:left="500" w:hangingChars="100" w:hanging="280"/>
        <w:rPr>
          <w:rFonts w:ascii="Times New Roman" w:eastAsia="標楷體" w:hAnsi="Times New Roman"/>
          <w:b/>
          <w:sz w:val="28"/>
          <w:szCs w:val="28"/>
        </w:rPr>
      </w:pPr>
      <w:r w:rsidRPr="00F9412A">
        <w:rPr>
          <w:rFonts w:ascii="Times New Roman" w:eastAsia="標楷體" w:hAnsi="Times New Roman"/>
          <w:b/>
          <w:sz w:val="28"/>
          <w:szCs w:val="28"/>
        </w:rPr>
        <w:t>c.</w:t>
      </w:r>
      <w:r w:rsidRPr="00F9412A">
        <w:rPr>
          <w:rFonts w:ascii="Times New Roman" w:eastAsia="標楷體" w:hAnsi="標楷體"/>
          <w:b/>
          <w:sz w:val="28"/>
          <w:szCs w:val="28"/>
        </w:rPr>
        <w:t>掃描頻率範圍：</w:t>
      </w:r>
      <w:r w:rsidRPr="00F9412A">
        <w:rPr>
          <w:rFonts w:ascii="Times New Roman" w:eastAsia="標楷體" w:hAnsi="Times New Roman"/>
          <w:b/>
          <w:sz w:val="28"/>
          <w:szCs w:val="28"/>
        </w:rPr>
        <w:t>0.1Hz</w:t>
      </w:r>
      <w:r w:rsidRPr="00F9412A">
        <w:rPr>
          <w:rFonts w:ascii="Times New Roman" w:eastAsia="標楷體" w:hAnsi="標楷體"/>
          <w:b/>
          <w:sz w:val="28"/>
          <w:szCs w:val="28"/>
        </w:rPr>
        <w:t>～</w:t>
      </w:r>
      <w:r w:rsidRPr="00F9412A">
        <w:rPr>
          <w:rFonts w:ascii="Times New Roman" w:eastAsia="標楷體" w:hAnsi="Times New Roman"/>
          <w:b/>
          <w:bCs/>
          <w:sz w:val="28"/>
          <w:szCs w:val="28"/>
        </w:rPr>
        <w:t xml:space="preserve">100MHz </w:t>
      </w:r>
      <w:r w:rsidRPr="00F9412A">
        <w:rPr>
          <w:rFonts w:ascii="Times New Roman" w:eastAsia="標楷體" w:hAnsi="Times New Roman"/>
          <w:b/>
          <w:sz w:val="28"/>
          <w:szCs w:val="28"/>
        </w:rPr>
        <w:t>(</w:t>
      </w:r>
      <w:r w:rsidRPr="00F9412A">
        <w:rPr>
          <w:rFonts w:ascii="Times New Roman" w:eastAsia="標楷體" w:hAnsi="標楷體"/>
          <w:b/>
          <w:bCs/>
          <w:sz w:val="28"/>
          <w:szCs w:val="28"/>
        </w:rPr>
        <w:t>頻率輸入範圍、</w:t>
      </w:r>
      <w:r w:rsidRPr="00F9412A">
        <w:rPr>
          <w:rFonts w:ascii="Times New Roman" w:eastAsia="標楷體" w:hAnsi="標楷體"/>
          <w:b/>
          <w:sz w:val="28"/>
          <w:szCs w:val="28"/>
        </w:rPr>
        <w:t>需採用科學記號</w:t>
      </w:r>
      <w:r w:rsidRPr="00F9412A">
        <w:rPr>
          <w:rFonts w:ascii="Times New Roman" w:eastAsia="標楷體" w:hAnsi="Times New Roman"/>
          <w:b/>
          <w:bCs/>
          <w:sz w:val="28"/>
          <w:szCs w:val="28"/>
        </w:rPr>
        <w:t xml:space="preserve">100MHz </w:t>
      </w:r>
      <w:r w:rsidRPr="00F9412A">
        <w:rPr>
          <w:rFonts w:ascii="Times New Roman" w:eastAsia="標楷體" w:hAnsi="標楷體"/>
          <w:b/>
          <w:bCs/>
          <w:sz w:val="28"/>
          <w:szCs w:val="28"/>
        </w:rPr>
        <w:t>＝</w:t>
      </w:r>
      <w:r w:rsidRPr="00F9412A">
        <w:rPr>
          <w:rFonts w:ascii="Times New Roman" w:eastAsia="標楷體" w:hAnsi="Times New Roman"/>
          <w:b/>
          <w:bCs/>
          <w:sz w:val="28"/>
          <w:szCs w:val="28"/>
        </w:rPr>
        <w:t>10E8</w:t>
      </w:r>
      <w:r w:rsidRPr="00F9412A">
        <w:rPr>
          <w:rFonts w:ascii="Times New Roman" w:eastAsia="標楷體" w:hAnsi="標楷體"/>
          <w:b/>
          <w:bCs/>
          <w:sz w:val="28"/>
          <w:szCs w:val="28"/>
        </w:rPr>
        <w:t>，不可以直接使用</w:t>
      </w:r>
      <w:r w:rsidRPr="00F9412A">
        <w:rPr>
          <w:rFonts w:ascii="Times New Roman" w:eastAsia="標楷體" w:hAnsi="Times New Roman"/>
          <w:b/>
          <w:bCs/>
          <w:sz w:val="28"/>
          <w:szCs w:val="28"/>
        </w:rPr>
        <w:t>MHz</w:t>
      </w:r>
      <w:r w:rsidRPr="00F9412A">
        <w:rPr>
          <w:rFonts w:ascii="Times New Roman" w:eastAsia="標楷體" w:hAnsi="Times New Roman"/>
          <w:b/>
          <w:sz w:val="28"/>
          <w:szCs w:val="28"/>
        </w:rPr>
        <w:t>)</w:t>
      </w:r>
    </w:p>
    <w:p w:rsidR="00AC15E8" w:rsidRPr="00F9412A" w:rsidRDefault="00AC15E8" w:rsidP="00342E39">
      <w:pPr>
        <w:spacing w:after="0" w:line="360" w:lineRule="auto"/>
        <w:ind w:leftChars="100" w:left="220"/>
        <w:rPr>
          <w:rFonts w:ascii="Times New Roman" w:eastAsia="標楷體" w:hAnsi="Times New Roman"/>
          <w:b/>
          <w:sz w:val="28"/>
          <w:szCs w:val="28"/>
        </w:rPr>
      </w:pPr>
      <w:r w:rsidRPr="00F9412A">
        <w:rPr>
          <w:rFonts w:ascii="Times New Roman" w:eastAsia="標楷體" w:hAnsi="Times New Roman"/>
          <w:b/>
          <w:sz w:val="28"/>
          <w:szCs w:val="28"/>
        </w:rPr>
        <w:t>d.</w:t>
      </w:r>
      <w:r w:rsidRPr="00F9412A">
        <w:rPr>
          <w:rFonts w:ascii="Times New Roman" w:eastAsia="標楷體" w:hAnsi="標楷體"/>
          <w:b/>
          <w:sz w:val="28"/>
          <w:szCs w:val="28"/>
        </w:rPr>
        <w:t>量測方式：每十</w:t>
      </w:r>
      <w:proofErr w:type="gramStart"/>
      <w:r w:rsidRPr="00F9412A">
        <w:rPr>
          <w:rFonts w:ascii="Times New Roman" w:eastAsia="標楷體" w:hAnsi="標楷體"/>
          <w:b/>
          <w:sz w:val="28"/>
          <w:szCs w:val="28"/>
        </w:rPr>
        <w:t>倍</w:t>
      </w:r>
      <w:proofErr w:type="gramEnd"/>
      <w:r w:rsidRPr="00F9412A">
        <w:rPr>
          <w:rFonts w:ascii="Times New Roman" w:eastAsia="標楷體" w:hAnsi="標楷體"/>
          <w:b/>
          <w:sz w:val="28"/>
          <w:szCs w:val="28"/>
        </w:rPr>
        <w:t>頻取樣</w:t>
      </w:r>
      <w:r w:rsidRPr="00F9412A">
        <w:rPr>
          <w:rFonts w:ascii="Times New Roman" w:eastAsia="標楷體" w:hAnsi="Times New Roman"/>
          <w:b/>
          <w:sz w:val="28"/>
          <w:szCs w:val="28"/>
        </w:rPr>
        <w:t>101</w:t>
      </w:r>
      <w:r w:rsidRPr="00F9412A">
        <w:rPr>
          <w:rFonts w:ascii="Times New Roman" w:eastAsia="標楷體" w:hAnsi="標楷體"/>
          <w:b/>
          <w:sz w:val="28"/>
          <w:szCs w:val="28"/>
        </w:rPr>
        <w:t>筆資料</w:t>
      </w:r>
      <w:r w:rsidRPr="00F9412A">
        <w:rPr>
          <w:rFonts w:ascii="Times New Roman" w:eastAsia="標楷體" w:hAnsi="Times New Roman"/>
          <w:b/>
          <w:sz w:val="28"/>
          <w:szCs w:val="28"/>
        </w:rPr>
        <w:t>(101points/Decade)</w:t>
      </w:r>
      <w:r w:rsidRPr="00F9412A">
        <w:rPr>
          <w:rFonts w:ascii="Times New Roman" w:eastAsia="標楷體" w:hAnsi="標楷體"/>
          <w:b/>
          <w:sz w:val="28"/>
          <w:szCs w:val="28"/>
        </w:rPr>
        <w:t>以上。</w:t>
      </w:r>
    </w:p>
    <w:p w:rsidR="00AC15E8" w:rsidRPr="00F9412A" w:rsidRDefault="00AC15E8" w:rsidP="00342E39">
      <w:pPr>
        <w:tabs>
          <w:tab w:val="left" w:pos="600"/>
        </w:tabs>
        <w:spacing w:after="0" w:line="360" w:lineRule="auto"/>
        <w:ind w:leftChars="100" w:left="220"/>
        <w:jc w:val="both"/>
        <w:rPr>
          <w:rFonts w:ascii="Times New Roman" w:eastAsia="標楷體" w:hAnsi="Times New Roman"/>
          <w:b/>
          <w:bCs/>
          <w:sz w:val="28"/>
          <w:szCs w:val="28"/>
        </w:rPr>
      </w:pPr>
      <w:r w:rsidRPr="00F9412A">
        <w:rPr>
          <w:rFonts w:ascii="Times New Roman" w:eastAsia="標楷體" w:hAnsi="Times New Roman"/>
          <w:b/>
          <w:bCs/>
          <w:sz w:val="28"/>
          <w:szCs w:val="28"/>
        </w:rPr>
        <w:t>e.</w:t>
      </w:r>
      <w:r w:rsidRPr="00F9412A">
        <w:rPr>
          <w:rFonts w:ascii="Times New Roman" w:eastAsia="標楷體" w:hAnsi="標楷體"/>
          <w:b/>
          <w:sz w:val="28"/>
          <w:szCs w:val="28"/>
        </w:rPr>
        <w:t>以游標標示出</w:t>
      </w:r>
      <w:r w:rsidRPr="00F9412A">
        <w:rPr>
          <w:rFonts w:ascii="Times New Roman" w:eastAsia="標楷體" w:hAnsi="標楷體" w:hint="eastAsia"/>
          <w:b/>
          <w:sz w:val="28"/>
          <w:szCs w:val="28"/>
        </w:rPr>
        <w:t>中頻增益值</w:t>
      </w:r>
      <w:r w:rsidR="00751CAE" w:rsidRPr="00F9412A">
        <w:rPr>
          <w:rFonts w:ascii="標楷體" w:eastAsia="標楷體" w:hAnsi="標楷體" w:hint="eastAsia"/>
          <w:b/>
          <w:sz w:val="28"/>
          <w:szCs w:val="28"/>
        </w:rPr>
        <w:t>、</w:t>
      </w:r>
      <w:r w:rsidR="00751CAE" w:rsidRPr="00F9412A">
        <w:rPr>
          <w:rFonts w:eastAsia="標楷體"/>
          <w:b/>
          <w:position w:val="-14"/>
          <w:sz w:val="28"/>
          <w:szCs w:val="28"/>
        </w:rPr>
        <w:object w:dxaOrig="720" w:dyaOrig="380">
          <v:shape id="_x0000_i1245" type="#_x0000_t75" style="width:36.3pt;height:19pt" o:ole="">
            <v:imagedata r:id="rId299" o:title=""/>
          </v:shape>
          <o:OLEObject Type="Embed" ProgID="Equation.DSMT4" ShapeID="_x0000_i1245" DrawAspect="Content" ObjectID="_1634641873" r:id="rId453"/>
        </w:object>
      </w:r>
      <w:r w:rsidR="00751CAE" w:rsidRPr="00F9412A">
        <w:rPr>
          <w:rFonts w:eastAsia="標楷體" w:hAnsi="標楷體"/>
          <w:b/>
          <w:sz w:val="28"/>
          <w:szCs w:val="28"/>
        </w:rPr>
        <w:t>截止點頻率</w:t>
      </w:r>
      <w:r w:rsidRPr="00F9412A">
        <w:rPr>
          <w:rFonts w:ascii="Times New Roman" w:eastAsia="標楷體" w:hAnsi="標楷體" w:hint="eastAsia"/>
          <w:b/>
          <w:sz w:val="28"/>
          <w:szCs w:val="28"/>
        </w:rPr>
        <w:t>及</w:t>
      </w:r>
      <w:r w:rsidRPr="00F9412A">
        <w:rPr>
          <w:rFonts w:ascii="Times New Roman" w:eastAsia="標楷體" w:hAnsi="Times New Roman"/>
          <w:b/>
          <w:position w:val="-14"/>
          <w:sz w:val="28"/>
          <w:szCs w:val="28"/>
        </w:rPr>
        <w:object w:dxaOrig="760" w:dyaOrig="380">
          <v:shape id="_x0000_i1246" type="#_x0000_t75" style="width:38pt;height:19pt" o:ole="">
            <v:imagedata r:id="rId301" o:title=""/>
          </v:shape>
          <o:OLEObject Type="Embed" ProgID="Equation.DSMT4" ShapeID="_x0000_i1246" DrawAspect="Content" ObjectID="_1634641874" r:id="rId454"/>
        </w:object>
      </w:r>
      <w:r w:rsidRPr="00F9412A">
        <w:rPr>
          <w:rFonts w:ascii="Times New Roman" w:eastAsia="標楷體" w:hAnsi="標楷體"/>
          <w:b/>
          <w:sz w:val="28"/>
          <w:szCs w:val="28"/>
        </w:rPr>
        <w:t>截止點頻率。</w:t>
      </w:r>
    </w:p>
    <w:p w:rsidR="00AC15E8" w:rsidRPr="00F9412A" w:rsidRDefault="00AC15E8" w:rsidP="00342E39">
      <w:pPr>
        <w:pStyle w:val="aff9"/>
        <w:spacing w:line="360" w:lineRule="auto"/>
        <w:ind w:left="1"/>
        <w:rPr>
          <w:rFonts w:ascii="標楷體" w:eastAsia="標楷體" w:hAnsi="標楷體"/>
          <w:b/>
          <w:sz w:val="28"/>
          <w:szCs w:val="28"/>
        </w:rPr>
      </w:pPr>
    </w:p>
    <w:p w:rsidR="00AC15E8" w:rsidRPr="0010217B" w:rsidRDefault="00AC15E8" w:rsidP="00342E39">
      <w:pPr>
        <w:pStyle w:val="aff9"/>
        <w:spacing w:line="360" w:lineRule="auto"/>
        <w:ind w:left="1"/>
        <w:rPr>
          <w:rFonts w:eastAsia="標楷體"/>
          <w:b/>
          <w:color w:val="0000FF"/>
          <w:sz w:val="28"/>
          <w:szCs w:val="28"/>
        </w:rPr>
      </w:pPr>
      <w:r w:rsidRPr="0010217B">
        <w:rPr>
          <w:rFonts w:eastAsia="標楷體"/>
          <w:b/>
          <w:color w:val="0000FF"/>
          <w:sz w:val="28"/>
          <w:szCs w:val="28"/>
        </w:rPr>
        <w:t>2.</w:t>
      </w:r>
      <w:r w:rsidRPr="0010217B">
        <w:rPr>
          <w:rFonts w:eastAsia="標楷體" w:hAnsi="標楷體"/>
          <w:b/>
          <w:color w:val="0000FF"/>
          <w:sz w:val="28"/>
          <w:szCs w:val="28"/>
        </w:rPr>
        <w:t>實驗模擬結果</w:t>
      </w:r>
      <w:r w:rsidR="00C34414" w:rsidRPr="0010217B">
        <w:rPr>
          <w:rFonts w:eastAsia="標楷體" w:hAnsi="標楷體" w:hint="eastAsia"/>
          <w:b/>
          <w:color w:val="0000FF"/>
          <w:sz w:val="28"/>
          <w:szCs w:val="28"/>
        </w:rPr>
        <w:t>(</w:t>
      </w:r>
      <w:r w:rsidR="00C34414" w:rsidRPr="0010217B">
        <w:rPr>
          <w:rFonts w:eastAsia="標楷體" w:hAnsi="標楷體" w:hint="eastAsia"/>
          <w:b/>
          <w:color w:val="0000FF"/>
          <w:sz w:val="28"/>
          <w:szCs w:val="28"/>
        </w:rPr>
        <w:t>一</w:t>
      </w:r>
      <w:r w:rsidR="00C34414" w:rsidRPr="0010217B">
        <w:rPr>
          <w:rFonts w:eastAsia="標楷體" w:hAnsi="標楷體" w:hint="eastAsia"/>
          <w:b/>
          <w:color w:val="0000FF"/>
          <w:sz w:val="28"/>
          <w:szCs w:val="28"/>
        </w:rPr>
        <w:t>)</w:t>
      </w:r>
    </w:p>
    <w:p w:rsidR="00AC15E8" w:rsidRPr="00F9412A" w:rsidRDefault="00AC15E8" w:rsidP="00AC15E8">
      <w:pPr>
        <w:pStyle w:val="aff9"/>
        <w:spacing w:line="360" w:lineRule="auto"/>
        <w:ind w:leftChars="100" w:left="220"/>
        <w:rPr>
          <w:rFonts w:eastAsia="標楷體"/>
          <w:b/>
          <w:sz w:val="28"/>
          <w:szCs w:val="28"/>
        </w:rPr>
      </w:pPr>
      <w:proofErr w:type="spellStart"/>
      <w:r w:rsidRPr="00F9412A">
        <w:rPr>
          <w:rFonts w:eastAsia="標楷體"/>
          <w:b/>
          <w:sz w:val="28"/>
          <w:szCs w:val="28"/>
        </w:rPr>
        <w:t>a.</w:t>
      </w:r>
      <w:r w:rsidRPr="00F9412A">
        <w:rPr>
          <w:rFonts w:eastAsia="標楷體" w:hAnsi="標楷體"/>
          <w:b/>
          <w:sz w:val="28"/>
          <w:szCs w:val="28"/>
        </w:rPr>
        <w:t>附上實驗電路圖</w:t>
      </w:r>
      <w:proofErr w:type="spellEnd"/>
      <w:r w:rsidR="00C34414" w:rsidRPr="00F9412A">
        <w:rPr>
          <w:rFonts w:eastAsia="標楷體" w:hAnsi="標楷體" w:hint="eastAsia"/>
          <w:b/>
          <w:sz w:val="28"/>
          <w:szCs w:val="28"/>
        </w:rPr>
        <w:t>(</w:t>
      </w:r>
      <w:r w:rsidR="0054040A">
        <w:rPr>
          <w:rFonts w:eastAsia="標楷體" w:hAnsi="標楷體" w:hint="eastAsia"/>
          <w:b/>
          <w:sz w:val="28"/>
          <w:szCs w:val="28"/>
        </w:rPr>
        <w:t>2-</w:t>
      </w:r>
      <w:r w:rsidR="00C34414" w:rsidRPr="00F9412A">
        <w:rPr>
          <w:rFonts w:eastAsia="標楷體" w:hAnsi="標楷體" w:hint="eastAsia"/>
          <w:b/>
          <w:sz w:val="28"/>
          <w:szCs w:val="28"/>
        </w:rPr>
        <w:t>23)</w:t>
      </w:r>
      <w:r w:rsidRPr="00F9412A">
        <w:rPr>
          <w:rFonts w:eastAsia="標楷體"/>
          <w:b/>
          <w:bCs/>
          <w:sz w:val="28"/>
          <w:szCs w:val="28"/>
        </w:rPr>
        <w:t>—</w:t>
      </w:r>
      <w:proofErr w:type="spellStart"/>
      <w:r w:rsidRPr="00F9412A">
        <w:rPr>
          <w:rFonts w:eastAsia="標楷體" w:hAnsi="標楷體"/>
          <w:b/>
          <w:sz w:val="28"/>
          <w:szCs w:val="28"/>
        </w:rPr>
        <w:t>偏壓值</w:t>
      </w:r>
      <w:r w:rsidRPr="00F9412A">
        <w:rPr>
          <w:rFonts w:eastAsia="標楷體" w:hAnsi="標楷體"/>
          <w:b/>
          <w:bCs/>
          <w:sz w:val="28"/>
          <w:szCs w:val="28"/>
        </w:rPr>
        <w:t>：</w:t>
      </w:r>
      <w:r w:rsidRPr="00F9412A">
        <w:rPr>
          <w:rFonts w:eastAsia="標楷體" w:hAnsi="標楷體"/>
          <w:b/>
          <w:sz w:val="28"/>
          <w:szCs w:val="28"/>
        </w:rPr>
        <w:t>實驗模擬電路圖</w:t>
      </w:r>
      <w:proofErr w:type="spellEnd"/>
      <w:r w:rsidRPr="00F9412A">
        <w:rPr>
          <w:rFonts w:eastAsia="標楷體"/>
          <w:b/>
          <w:sz w:val="28"/>
          <w:szCs w:val="28"/>
        </w:rPr>
        <w:t>(</w:t>
      </w:r>
      <w:proofErr w:type="spellStart"/>
      <w:r w:rsidRPr="00F9412A">
        <w:rPr>
          <w:rFonts w:eastAsia="標楷體" w:hAnsi="標楷體"/>
          <w:b/>
          <w:sz w:val="28"/>
          <w:szCs w:val="28"/>
        </w:rPr>
        <w:t>偏壓</w:t>
      </w:r>
      <w:proofErr w:type="spellEnd"/>
      <w:r w:rsidRPr="00F9412A">
        <w:rPr>
          <w:rFonts w:eastAsia="標楷體"/>
          <w:b/>
          <w:sz w:val="28"/>
          <w:szCs w:val="28"/>
        </w:rPr>
        <w:t>)</w:t>
      </w:r>
      <w:r w:rsidRPr="00F9412A">
        <w:rPr>
          <w:rFonts w:eastAsia="標楷體" w:hAnsi="標楷體"/>
          <w:b/>
          <w:sz w:val="28"/>
          <w:szCs w:val="28"/>
        </w:rPr>
        <w:t>。</w:t>
      </w:r>
    </w:p>
    <w:p w:rsidR="00AC15E8" w:rsidRPr="00F9412A" w:rsidRDefault="00AC15E8" w:rsidP="00AC15E8">
      <w:pPr>
        <w:pStyle w:val="aff9"/>
        <w:spacing w:line="360" w:lineRule="auto"/>
        <w:ind w:leftChars="100" w:left="220"/>
        <w:rPr>
          <w:rFonts w:eastAsia="標楷體"/>
          <w:b/>
          <w:sz w:val="28"/>
          <w:szCs w:val="28"/>
        </w:rPr>
      </w:pPr>
      <w:proofErr w:type="spellStart"/>
      <w:r w:rsidRPr="00F9412A">
        <w:rPr>
          <w:rFonts w:eastAsia="標楷體"/>
          <w:b/>
          <w:sz w:val="28"/>
          <w:szCs w:val="28"/>
        </w:rPr>
        <w:t>b.</w:t>
      </w:r>
      <w:r w:rsidRPr="00F9412A">
        <w:rPr>
          <w:rFonts w:eastAsia="標楷體" w:hAnsi="標楷體"/>
          <w:b/>
          <w:sz w:val="28"/>
          <w:szCs w:val="28"/>
        </w:rPr>
        <w:t>附上輸出節點</w:t>
      </w:r>
      <w:proofErr w:type="spellEnd"/>
      <w:r w:rsidRPr="00F9412A">
        <w:rPr>
          <w:rFonts w:eastAsia="標楷體"/>
          <w:b/>
          <w:sz w:val="28"/>
          <w:szCs w:val="28"/>
        </w:rPr>
        <w:t>[VO</w:t>
      </w:r>
      <w:r w:rsidR="00CD5ED5">
        <w:rPr>
          <w:rFonts w:eastAsia="標楷體" w:hint="eastAsia"/>
          <w:b/>
          <w:sz w:val="28"/>
          <w:szCs w:val="28"/>
          <w:lang w:eastAsia="zh-TW"/>
        </w:rPr>
        <w:t>1</w:t>
      </w:r>
      <w:r w:rsidRPr="00F9412A">
        <w:rPr>
          <w:rFonts w:eastAsia="標楷體"/>
          <w:b/>
          <w:sz w:val="28"/>
          <w:szCs w:val="28"/>
        </w:rPr>
        <w:t>]</w:t>
      </w:r>
      <w:proofErr w:type="spellStart"/>
      <w:r w:rsidRPr="00F9412A">
        <w:rPr>
          <w:rFonts w:eastAsia="標楷體" w:hAnsi="標楷體"/>
          <w:b/>
          <w:sz w:val="28"/>
          <w:szCs w:val="28"/>
        </w:rPr>
        <w:t>電壓</w:t>
      </w:r>
      <w:r w:rsidRPr="00F9412A">
        <w:rPr>
          <w:rFonts w:eastAsia="標楷體"/>
          <w:b/>
          <w:sz w:val="28"/>
          <w:szCs w:val="28"/>
        </w:rPr>
        <w:t>dB</w:t>
      </w:r>
      <w:r w:rsidRPr="00F9412A">
        <w:rPr>
          <w:rFonts w:eastAsia="標楷體" w:hAnsi="標楷體"/>
          <w:b/>
          <w:sz w:val="28"/>
          <w:szCs w:val="28"/>
        </w:rPr>
        <w:t>值對頻率響應</w:t>
      </w:r>
      <w:r w:rsidR="00342E39" w:rsidRPr="00F9412A">
        <w:rPr>
          <w:rFonts w:eastAsia="標楷體" w:hAnsi="標楷體" w:hint="eastAsia"/>
          <w:b/>
          <w:sz w:val="28"/>
          <w:szCs w:val="28"/>
        </w:rPr>
        <w:t>之</w:t>
      </w:r>
      <w:r w:rsidRPr="00F9412A">
        <w:rPr>
          <w:rFonts w:eastAsia="標楷體" w:hAnsi="標楷體"/>
          <w:b/>
          <w:sz w:val="28"/>
          <w:szCs w:val="28"/>
        </w:rPr>
        <w:t>關係圖</w:t>
      </w:r>
      <w:proofErr w:type="spellEnd"/>
      <w:r w:rsidRPr="00F9412A">
        <w:rPr>
          <w:rFonts w:eastAsia="標楷體" w:hAnsi="標楷體"/>
          <w:b/>
          <w:sz w:val="28"/>
          <w:szCs w:val="28"/>
        </w:rPr>
        <w:t>。</w:t>
      </w:r>
    </w:p>
    <w:p w:rsidR="00AC15E8" w:rsidRPr="00F9412A" w:rsidRDefault="00AC15E8" w:rsidP="00061C02">
      <w:pPr>
        <w:pStyle w:val="aff9"/>
        <w:spacing w:line="360" w:lineRule="auto"/>
        <w:ind w:leftChars="100" w:left="500" w:hangingChars="100" w:hanging="280"/>
        <w:rPr>
          <w:rFonts w:eastAsia="標楷體"/>
          <w:b/>
          <w:sz w:val="28"/>
          <w:szCs w:val="28"/>
        </w:rPr>
      </w:pPr>
      <w:proofErr w:type="spellStart"/>
      <w:r w:rsidRPr="00F9412A">
        <w:rPr>
          <w:rFonts w:eastAsia="標楷體"/>
          <w:b/>
          <w:sz w:val="28"/>
          <w:szCs w:val="28"/>
        </w:rPr>
        <w:t>c.</w:t>
      </w:r>
      <w:r w:rsidRPr="00F9412A">
        <w:rPr>
          <w:rFonts w:eastAsia="標楷體" w:hAnsi="標楷體"/>
          <w:b/>
          <w:sz w:val="28"/>
          <w:szCs w:val="28"/>
        </w:rPr>
        <w:t>寫下</w:t>
      </w:r>
      <w:r w:rsidRPr="00F9412A">
        <w:rPr>
          <w:rFonts w:eastAsia="標楷體" w:hAnsi="標楷體" w:hint="eastAsia"/>
          <w:b/>
          <w:sz w:val="28"/>
          <w:szCs w:val="28"/>
        </w:rPr>
        <w:t>中頻增益值</w:t>
      </w:r>
      <w:proofErr w:type="spellEnd"/>
      <w:r w:rsidR="00122382" w:rsidRPr="00F9412A">
        <w:rPr>
          <w:rFonts w:eastAsia="標楷體" w:hAnsi="標楷體" w:hint="eastAsia"/>
          <w:b/>
          <w:sz w:val="28"/>
          <w:szCs w:val="28"/>
        </w:rPr>
        <w:t>(</w:t>
      </w:r>
      <w:r w:rsidR="00122382" w:rsidRPr="00F9412A">
        <w:rPr>
          <w:rFonts w:eastAsia="標楷體" w:hAnsi="標楷體"/>
          <w:b/>
          <w:position w:val="-12"/>
          <w:sz w:val="28"/>
          <w:szCs w:val="28"/>
        </w:rPr>
        <w:object w:dxaOrig="1320" w:dyaOrig="360">
          <v:shape id="_x0000_i1247" type="#_x0000_t75" style="width:65.65pt;height:18.45pt" o:ole="">
            <v:imagedata r:id="rId455" o:title=""/>
          </v:shape>
          <o:OLEObject Type="Embed" ProgID="Equation.DSMT4" ShapeID="_x0000_i1247" DrawAspect="Content" ObjectID="_1634641875" r:id="rId456"/>
        </w:object>
      </w:r>
      <w:r w:rsidR="00122382" w:rsidRPr="00F9412A">
        <w:rPr>
          <w:rFonts w:eastAsia="標楷體" w:hAnsi="標楷體" w:hint="eastAsia"/>
          <w:b/>
          <w:sz w:val="28"/>
          <w:szCs w:val="28"/>
        </w:rPr>
        <w:t>)</w:t>
      </w:r>
      <w:r w:rsidRPr="00F9412A">
        <w:rPr>
          <w:rFonts w:eastAsia="標楷體" w:hAnsi="標楷體" w:hint="eastAsia"/>
          <w:b/>
          <w:sz w:val="28"/>
          <w:szCs w:val="28"/>
        </w:rPr>
        <w:t>=</w:t>
      </w:r>
      <w:r w:rsidRPr="00F9412A">
        <w:rPr>
          <w:rFonts w:eastAsia="標楷體" w:hAnsi="標楷體" w:hint="eastAsia"/>
          <w:b/>
          <w:sz w:val="28"/>
          <w:szCs w:val="28"/>
          <w:u w:val="single"/>
        </w:rPr>
        <w:t xml:space="preserve">        </w:t>
      </w:r>
      <w:r w:rsidRPr="00F9412A">
        <w:rPr>
          <w:rFonts w:ascii="標楷體" w:eastAsia="標楷體" w:hAnsi="標楷體" w:hint="eastAsia"/>
          <w:b/>
          <w:sz w:val="28"/>
          <w:szCs w:val="28"/>
          <w:u w:val="single"/>
        </w:rPr>
        <w:t xml:space="preserve"> </w:t>
      </w:r>
      <w:r w:rsidR="00061C02" w:rsidRPr="00F9412A">
        <w:rPr>
          <w:rFonts w:ascii="標楷體" w:eastAsia="標楷體" w:hAnsi="標楷體" w:hint="eastAsia"/>
          <w:b/>
          <w:sz w:val="28"/>
          <w:szCs w:val="28"/>
        </w:rPr>
        <w:t>、</w:t>
      </w:r>
      <w:r w:rsidR="00061C02" w:rsidRPr="00F9412A">
        <w:rPr>
          <w:rFonts w:eastAsia="標楷體"/>
          <w:b/>
          <w:position w:val="-14"/>
          <w:sz w:val="28"/>
          <w:szCs w:val="28"/>
        </w:rPr>
        <w:object w:dxaOrig="720" w:dyaOrig="380">
          <v:shape id="_x0000_i1248" type="#_x0000_t75" style="width:36.3pt;height:19pt" o:ole="">
            <v:imagedata r:id="rId299" o:title=""/>
          </v:shape>
          <o:OLEObject Type="Embed" ProgID="Equation.DSMT4" ShapeID="_x0000_i1248" DrawAspect="Content" ObjectID="_1634641876" r:id="rId457"/>
        </w:object>
      </w:r>
      <w:proofErr w:type="spellStart"/>
      <w:r w:rsidR="00061C02" w:rsidRPr="00F9412A">
        <w:rPr>
          <w:rFonts w:eastAsia="標楷體" w:hAnsi="標楷體"/>
          <w:b/>
          <w:sz w:val="28"/>
          <w:szCs w:val="28"/>
        </w:rPr>
        <w:t>截止點頻率</w:t>
      </w:r>
      <w:proofErr w:type="spellEnd"/>
      <w:r w:rsidR="00061C02" w:rsidRPr="00F9412A">
        <w:rPr>
          <w:rFonts w:eastAsia="標楷體" w:hAnsi="標楷體"/>
          <w:b/>
          <w:sz w:val="28"/>
          <w:szCs w:val="28"/>
        </w:rPr>
        <w:t>＝</w:t>
      </w:r>
      <w:r w:rsidR="00061C02" w:rsidRPr="00F9412A">
        <w:rPr>
          <w:rFonts w:eastAsia="標楷體"/>
          <w:b/>
          <w:sz w:val="28"/>
          <w:szCs w:val="28"/>
          <w:u w:val="single"/>
        </w:rPr>
        <w:t xml:space="preserve">        </w:t>
      </w:r>
      <w:r w:rsidRPr="00F9412A">
        <w:rPr>
          <w:rFonts w:eastAsia="標楷體" w:hAnsi="標楷體" w:hint="eastAsia"/>
          <w:b/>
          <w:sz w:val="28"/>
          <w:szCs w:val="28"/>
        </w:rPr>
        <w:t>及</w:t>
      </w:r>
      <w:r w:rsidRPr="00F9412A">
        <w:rPr>
          <w:rFonts w:eastAsia="標楷體"/>
          <w:b/>
          <w:position w:val="-14"/>
          <w:sz w:val="28"/>
          <w:szCs w:val="28"/>
        </w:rPr>
        <w:object w:dxaOrig="760" w:dyaOrig="380">
          <v:shape id="_x0000_i1249" type="#_x0000_t75" style="width:38pt;height:19pt" o:ole="">
            <v:imagedata r:id="rId301" o:title=""/>
          </v:shape>
          <o:OLEObject Type="Embed" ProgID="Equation.DSMT4" ShapeID="_x0000_i1249" DrawAspect="Content" ObjectID="_1634641877" r:id="rId458"/>
        </w:object>
      </w:r>
      <w:proofErr w:type="spellStart"/>
      <w:r w:rsidRPr="00F9412A">
        <w:rPr>
          <w:rFonts w:eastAsia="標楷體" w:hAnsi="標楷體"/>
          <w:b/>
          <w:sz w:val="28"/>
          <w:szCs w:val="28"/>
        </w:rPr>
        <w:t>截止點頻率</w:t>
      </w:r>
      <w:proofErr w:type="spellEnd"/>
      <w:r w:rsidRPr="00F9412A">
        <w:rPr>
          <w:rFonts w:eastAsia="標楷體" w:hAnsi="標楷體"/>
          <w:b/>
          <w:sz w:val="28"/>
          <w:szCs w:val="28"/>
        </w:rPr>
        <w:t>＝</w:t>
      </w:r>
      <w:r w:rsidRPr="00F9412A">
        <w:rPr>
          <w:rFonts w:eastAsia="標楷體"/>
          <w:b/>
          <w:sz w:val="28"/>
          <w:szCs w:val="28"/>
          <w:u w:val="single"/>
        </w:rPr>
        <w:t xml:space="preserve">        </w:t>
      </w:r>
      <w:r w:rsidRPr="00F9412A">
        <w:rPr>
          <w:rFonts w:eastAsia="標楷體" w:hAnsi="標楷體"/>
          <w:b/>
          <w:sz w:val="28"/>
          <w:szCs w:val="28"/>
        </w:rPr>
        <w:t>。</w:t>
      </w:r>
    </w:p>
    <w:p w:rsidR="00C34414" w:rsidRDefault="00C34414" w:rsidP="00C34414">
      <w:pPr>
        <w:tabs>
          <w:tab w:val="left" w:pos="600"/>
        </w:tabs>
        <w:spacing w:after="0" w:line="360" w:lineRule="auto"/>
        <w:jc w:val="center"/>
        <w:rPr>
          <w:rFonts w:eastAsia="標楷體"/>
          <w:b/>
          <w:bCs/>
          <w:color w:val="0000FF"/>
          <w:sz w:val="28"/>
          <w:szCs w:val="28"/>
        </w:rPr>
      </w:pPr>
    </w:p>
    <w:p w:rsidR="00CD5ED5" w:rsidRPr="00F9412A" w:rsidRDefault="006662D3" w:rsidP="00C34414">
      <w:pPr>
        <w:tabs>
          <w:tab w:val="left" w:pos="600"/>
        </w:tabs>
        <w:spacing w:after="0" w:line="360" w:lineRule="auto"/>
        <w:jc w:val="center"/>
        <w:rPr>
          <w:rFonts w:eastAsia="標楷體"/>
          <w:b/>
          <w:bCs/>
          <w:color w:val="0000FF"/>
          <w:sz w:val="28"/>
          <w:szCs w:val="28"/>
        </w:rPr>
      </w:pPr>
      <w:r w:rsidRPr="00CD5ED5">
        <w:rPr>
          <w:rFonts w:eastAsia="標楷體" w:hint="eastAsia"/>
          <w:b/>
          <w:bCs/>
          <w:noProof/>
          <w:color w:val="0000FF"/>
          <w:sz w:val="28"/>
          <w:szCs w:val="28"/>
        </w:rPr>
        <w:drawing>
          <wp:inline distT="0" distB="0" distL="0" distR="0">
            <wp:extent cx="4343400" cy="2590800"/>
            <wp:effectExtent l="0" t="0" r="0" b="0"/>
            <wp:docPr id="248" name="圖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4343400" cy="2590800"/>
                    </a:xfrm>
                    <a:prstGeom prst="rect">
                      <a:avLst/>
                    </a:prstGeom>
                    <a:noFill/>
                    <a:ln>
                      <a:noFill/>
                    </a:ln>
                  </pic:spPr>
                </pic:pic>
              </a:graphicData>
            </a:graphic>
          </wp:inline>
        </w:drawing>
      </w:r>
    </w:p>
    <w:p w:rsidR="00C34414" w:rsidRPr="00F9412A" w:rsidRDefault="00C34414" w:rsidP="00C34414">
      <w:pPr>
        <w:tabs>
          <w:tab w:val="left" w:pos="600"/>
        </w:tabs>
        <w:spacing w:after="0" w:line="360" w:lineRule="auto"/>
        <w:jc w:val="center"/>
        <w:rPr>
          <w:rFonts w:eastAsia="標楷體"/>
          <w:b/>
          <w:sz w:val="28"/>
          <w:szCs w:val="28"/>
        </w:rPr>
      </w:pPr>
      <w:r w:rsidRPr="00F9412A">
        <w:rPr>
          <w:rFonts w:ascii="Times New Roman" w:eastAsia="標楷體"/>
          <w:b/>
          <w:sz w:val="28"/>
          <w:szCs w:val="28"/>
        </w:rPr>
        <w:t>圖</w:t>
      </w:r>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Pr="00F9412A">
        <w:rPr>
          <w:rFonts w:ascii="Times New Roman" w:eastAsia="標楷體" w:hAnsi="Times New Roman"/>
          <w:b/>
          <w:sz w:val="28"/>
          <w:szCs w:val="28"/>
        </w:rPr>
        <w:t>23)</w:t>
      </w:r>
      <w:r w:rsidRPr="00F9412A">
        <w:rPr>
          <w:rFonts w:ascii="Times New Roman" w:eastAsia="標楷體" w:hAnsi="標楷體"/>
          <w:b/>
          <w:sz w:val="28"/>
          <w:szCs w:val="28"/>
        </w:rPr>
        <w:t>：</w:t>
      </w:r>
      <w:r w:rsidRPr="00F9412A">
        <w:rPr>
          <w:rFonts w:eastAsia="標楷體" w:hint="eastAsia"/>
          <w:b/>
          <w:sz w:val="28"/>
          <w:szCs w:val="28"/>
        </w:rPr>
        <w:t>實驗模擬電路圖</w:t>
      </w:r>
      <w:r w:rsidR="00122382" w:rsidRPr="00F9412A">
        <w:rPr>
          <w:rFonts w:eastAsia="標楷體" w:hint="eastAsia"/>
          <w:b/>
          <w:sz w:val="28"/>
          <w:szCs w:val="28"/>
        </w:rPr>
        <w:t>(</w:t>
      </w:r>
      <w:proofErr w:type="gramStart"/>
      <w:r w:rsidR="00122382" w:rsidRPr="00F9412A">
        <w:rPr>
          <w:rFonts w:eastAsia="標楷體" w:hint="eastAsia"/>
          <w:b/>
          <w:sz w:val="28"/>
          <w:szCs w:val="28"/>
        </w:rPr>
        <w:t>一</w:t>
      </w:r>
      <w:proofErr w:type="gramEnd"/>
      <w:r w:rsidR="00122382" w:rsidRPr="00F9412A">
        <w:rPr>
          <w:rFonts w:eastAsia="標楷體" w:hint="eastAsia"/>
          <w:b/>
          <w:sz w:val="28"/>
          <w:szCs w:val="28"/>
        </w:rPr>
        <w:t>)</w:t>
      </w:r>
    </w:p>
    <w:p w:rsidR="00A0285F" w:rsidRPr="00F9412A" w:rsidRDefault="00A0285F" w:rsidP="00DB2A0E">
      <w:pPr>
        <w:pStyle w:val="aff9"/>
        <w:spacing w:line="360" w:lineRule="auto"/>
        <w:ind w:left="1"/>
        <w:rPr>
          <w:rFonts w:eastAsia="標楷體"/>
          <w:b/>
          <w:sz w:val="28"/>
          <w:szCs w:val="28"/>
        </w:rPr>
      </w:pPr>
    </w:p>
    <w:p w:rsidR="00122382" w:rsidRPr="00F9412A" w:rsidRDefault="00122382" w:rsidP="00122382">
      <w:pPr>
        <w:pStyle w:val="aff9"/>
        <w:spacing w:line="360" w:lineRule="auto"/>
        <w:ind w:left="1"/>
        <w:rPr>
          <w:rFonts w:eastAsia="標楷體"/>
          <w:b/>
          <w:sz w:val="28"/>
          <w:szCs w:val="28"/>
        </w:rPr>
      </w:pPr>
      <w:r w:rsidRPr="00F9412A">
        <w:rPr>
          <w:rFonts w:eastAsia="標楷體"/>
          <w:b/>
          <w:sz w:val="28"/>
          <w:szCs w:val="28"/>
        </w:rPr>
        <w:br w:type="page"/>
      </w:r>
      <w:r w:rsidRPr="0010217B">
        <w:rPr>
          <w:rFonts w:eastAsia="標楷體" w:hint="eastAsia"/>
          <w:b/>
          <w:color w:val="0000FF"/>
          <w:sz w:val="28"/>
          <w:szCs w:val="28"/>
        </w:rPr>
        <w:lastRenderedPageBreak/>
        <w:t>3</w:t>
      </w:r>
      <w:r w:rsidRPr="0010217B">
        <w:rPr>
          <w:rFonts w:eastAsia="標楷體"/>
          <w:b/>
          <w:color w:val="0000FF"/>
          <w:sz w:val="28"/>
          <w:szCs w:val="28"/>
        </w:rPr>
        <w:t>.</w:t>
      </w:r>
      <w:r w:rsidRPr="0010217B">
        <w:rPr>
          <w:rFonts w:eastAsia="標楷體" w:hAnsi="標楷體"/>
          <w:b/>
          <w:color w:val="0000FF"/>
          <w:sz w:val="28"/>
          <w:szCs w:val="28"/>
        </w:rPr>
        <w:t>實驗模擬結果</w:t>
      </w:r>
      <w:r w:rsidRPr="0010217B">
        <w:rPr>
          <w:rFonts w:eastAsia="標楷體" w:hAnsi="標楷體" w:hint="eastAsia"/>
          <w:b/>
          <w:color w:val="0000FF"/>
          <w:sz w:val="28"/>
          <w:szCs w:val="28"/>
        </w:rPr>
        <w:t>(</w:t>
      </w:r>
      <w:r w:rsidRPr="0010217B">
        <w:rPr>
          <w:rFonts w:eastAsia="標楷體" w:hAnsi="標楷體" w:hint="eastAsia"/>
          <w:b/>
          <w:color w:val="0000FF"/>
          <w:sz w:val="28"/>
          <w:szCs w:val="28"/>
        </w:rPr>
        <w:t>二</w:t>
      </w:r>
      <w:r w:rsidRPr="0010217B">
        <w:rPr>
          <w:rFonts w:eastAsia="標楷體" w:hAnsi="標楷體" w:hint="eastAsia"/>
          <w:b/>
          <w:color w:val="0000FF"/>
          <w:sz w:val="28"/>
          <w:szCs w:val="28"/>
        </w:rPr>
        <w:t>)</w:t>
      </w:r>
    </w:p>
    <w:p w:rsidR="00122382" w:rsidRPr="00F9412A" w:rsidRDefault="00122382" w:rsidP="00122382">
      <w:pPr>
        <w:pStyle w:val="aff9"/>
        <w:spacing w:line="360" w:lineRule="auto"/>
        <w:ind w:leftChars="100" w:left="220"/>
        <w:rPr>
          <w:rFonts w:eastAsia="標楷體"/>
          <w:b/>
          <w:sz w:val="28"/>
          <w:szCs w:val="28"/>
        </w:rPr>
      </w:pPr>
      <w:proofErr w:type="spellStart"/>
      <w:r w:rsidRPr="00F9412A">
        <w:rPr>
          <w:rFonts w:eastAsia="標楷體"/>
          <w:b/>
          <w:sz w:val="28"/>
          <w:szCs w:val="28"/>
        </w:rPr>
        <w:t>a.</w:t>
      </w:r>
      <w:r w:rsidRPr="00F9412A">
        <w:rPr>
          <w:rFonts w:eastAsia="標楷體" w:hAnsi="標楷體"/>
          <w:b/>
          <w:sz w:val="28"/>
          <w:szCs w:val="28"/>
        </w:rPr>
        <w:t>附上實驗電路圖</w:t>
      </w:r>
      <w:proofErr w:type="spellEnd"/>
      <w:r w:rsidRPr="00F9412A">
        <w:rPr>
          <w:rFonts w:eastAsia="標楷體" w:hAnsi="標楷體" w:hint="eastAsia"/>
          <w:b/>
          <w:sz w:val="28"/>
          <w:szCs w:val="28"/>
        </w:rPr>
        <w:t>(</w:t>
      </w:r>
      <w:r w:rsidR="0054040A">
        <w:rPr>
          <w:rFonts w:eastAsia="標楷體" w:hAnsi="標楷體" w:hint="eastAsia"/>
          <w:b/>
          <w:sz w:val="28"/>
          <w:szCs w:val="28"/>
        </w:rPr>
        <w:t>2-</w:t>
      </w:r>
      <w:r w:rsidRPr="00F9412A">
        <w:rPr>
          <w:rFonts w:eastAsia="標楷體" w:hAnsi="標楷體" w:hint="eastAsia"/>
          <w:b/>
          <w:sz w:val="28"/>
          <w:szCs w:val="28"/>
        </w:rPr>
        <w:t>24)</w:t>
      </w:r>
      <w:r w:rsidRPr="00F9412A">
        <w:rPr>
          <w:rFonts w:eastAsia="標楷體"/>
          <w:b/>
          <w:bCs/>
          <w:sz w:val="28"/>
          <w:szCs w:val="28"/>
        </w:rPr>
        <w:t>—</w:t>
      </w:r>
      <w:proofErr w:type="spellStart"/>
      <w:r w:rsidRPr="00F9412A">
        <w:rPr>
          <w:rFonts w:eastAsia="標楷體" w:hAnsi="標楷體"/>
          <w:b/>
          <w:sz w:val="28"/>
          <w:szCs w:val="28"/>
        </w:rPr>
        <w:t>偏壓值</w:t>
      </w:r>
      <w:r w:rsidRPr="00F9412A">
        <w:rPr>
          <w:rFonts w:eastAsia="標楷體" w:hAnsi="標楷體"/>
          <w:b/>
          <w:bCs/>
          <w:sz w:val="28"/>
          <w:szCs w:val="28"/>
        </w:rPr>
        <w:t>：</w:t>
      </w:r>
      <w:r w:rsidRPr="00F9412A">
        <w:rPr>
          <w:rFonts w:eastAsia="標楷體" w:hAnsi="標楷體"/>
          <w:b/>
          <w:sz w:val="28"/>
          <w:szCs w:val="28"/>
        </w:rPr>
        <w:t>實驗模擬電路圖</w:t>
      </w:r>
      <w:proofErr w:type="spellEnd"/>
      <w:r w:rsidRPr="00F9412A">
        <w:rPr>
          <w:rFonts w:eastAsia="標楷體"/>
          <w:b/>
          <w:sz w:val="28"/>
          <w:szCs w:val="28"/>
        </w:rPr>
        <w:t>(</w:t>
      </w:r>
      <w:proofErr w:type="spellStart"/>
      <w:r w:rsidRPr="00F9412A">
        <w:rPr>
          <w:rFonts w:eastAsia="標楷體" w:hAnsi="標楷體"/>
          <w:b/>
          <w:sz w:val="28"/>
          <w:szCs w:val="28"/>
        </w:rPr>
        <w:t>偏壓</w:t>
      </w:r>
      <w:proofErr w:type="spellEnd"/>
      <w:r w:rsidRPr="00F9412A">
        <w:rPr>
          <w:rFonts w:eastAsia="標楷體"/>
          <w:b/>
          <w:sz w:val="28"/>
          <w:szCs w:val="28"/>
        </w:rPr>
        <w:t>)</w:t>
      </w:r>
      <w:r w:rsidRPr="00F9412A">
        <w:rPr>
          <w:rFonts w:eastAsia="標楷體" w:hAnsi="標楷體"/>
          <w:b/>
          <w:sz w:val="28"/>
          <w:szCs w:val="28"/>
        </w:rPr>
        <w:t>。</w:t>
      </w:r>
    </w:p>
    <w:p w:rsidR="00122382" w:rsidRPr="00F9412A" w:rsidRDefault="00122382" w:rsidP="00122382">
      <w:pPr>
        <w:pStyle w:val="aff9"/>
        <w:spacing w:line="360" w:lineRule="auto"/>
        <w:ind w:leftChars="100" w:left="220"/>
        <w:rPr>
          <w:rFonts w:eastAsia="標楷體"/>
          <w:b/>
          <w:sz w:val="28"/>
          <w:szCs w:val="28"/>
        </w:rPr>
      </w:pPr>
      <w:proofErr w:type="spellStart"/>
      <w:r w:rsidRPr="00F9412A">
        <w:rPr>
          <w:rFonts w:eastAsia="標楷體"/>
          <w:b/>
          <w:sz w:val="28"/>
          <w:szCs w:val="28"/>
        </w:rPr>
        <w:t>b.</w:t>
      </w:r>
      <w:r w:rsidRPr="00F9412A">
        <w:rPr>
          <w:rFonts w:eastAsia="標楷體" w:hAnsi="標楷體"/>
          <w:b/>
          <w:sz w:val="28"/>
          <w:szCs w:val="28"/>
        </w:rPr>
        <w:t>附上輸出節點</w:t>
      </w:r>
      <w:proofErr w:type="spellEnd"/>
      <w:r w:rsidRPr="00F9412A">
        <w:rPr>
          <w:rFonts w:eastAsia="標楷體"/>
          <w:b/>
          <w:sz w:val="28"/>
          <w:szCs w:val="28"/>
        </w:rPr>
        <w:t>[VO</w:t>
      </w:r>
      <w:r w:rsidR="00061C02" w:rsidRPr="00F9412A">
        <w:rPr>
          <w:rFonts w:eastAsia="標楷體" w:hint="eastAsia"/>
          <w:b/>
          <w:sz w:val="28"/>
          <w:szCs w:val="28"/>
        </w:rPr>
        <w:t>2</w:t>
      </w:r>
      <w:r w:rsidRPr="00F9412A">
        <w:rPr>
          <w:rFonts w:eastAsia="標楷體"/>
          <w:b/>
          <w:sz w:val="28"/>
          <w:szCs w:val="28"/>
        </w:rPr>
        <w:t>]</w:t>
      </w:r>
      <w:proofErr w:type="spellStart"/>
      <w:r w:rsidRPr="00F9412A">
        <w:rPr>
          <w:rFonts w:eastAsia="標楷體" w:hAnsi="標楷體"/>
          <w:b/>
          <w:sz w:val="28"/>
          <w:szCs w:val="28"/>
        </w:rPr>
        <w:t>電壓</w:t>
      </w:r>
      <w:r w:rsidRPr="00F9412A">
        <w:rPr>
          <w:rFonts w:eastAsia="標楷體"/>
          <w:b/>
          <w:sz w:val="28"/>
          <w:szCs w:val="28"/>
        </w:rPr>
        <w:t>dB</w:t>
      </w:r>
      <w:r w:rsidRPr="00F9412A">
        <w:rPr>
          <w:rFonts w:eastAsia="標楷體" w:hAnsi="標楷體"/>
          <w:b/>
          <w:sz w:val="28"/>
          <w:szCs w:val="28"/>
        </w:rPr>
        <w:t>值對頻率響應</w:t>
      </w:r>
      <w:r w:rsidRPr="00F9412A">
        <w:rPr>
          <w:rFonts w:eastAsia="標楷體" w:hAnsi="標楷體" w:hint="eastAsia"/>
          <w:b/>
          <w:sz w:val="28"/>
          <w:szCs w:val="28"/>
        </w:rPr>
        <w:t>之</w:t>
      </w:r>
      <w:r w:rsidRPr="00F9412A">
        <w:rPr>
          <w:rFonts w:eastAsia="標楷體" w:hAnsi="標楷體"/>
          <w:b/>
          <w:sz w:val="28"/>
          <w:szCs w:val="28"/>
        </w:rPr>
        <w:t>關係圖</w:t>
      </w:r>
      <w:proofErr w:type="spellEnd"/>
      <w:r w:rsidRPr="00F9412A">
        <w:rPr>
          <w:rFonts w:eastAsia="標楷體" w:hAnsi="標楷體"/>
          <w:b/>
          <w:sz w:val="28"/>
          <w:szCs w:val="28"/>
        </w:rPr>
        <w:t>。</w:t>
      </w:r>
    </w:p>
    <w:p w:rsidR="00122382" w:rsidRPr="00F9412A" w:rsidRDefault="00122382" w:rsidP="00061C02">
      <w:pPr>
        <w:pStyle w:val="aff9"/>
        <w:spacing w:line="360" w:lineRule="auto"/>
        <w:ind w:leftChars="100" w:left="500" w:hangingChars="100" w:hanging="280"/>
        <w:rPr>
          <w:rFonts w:eastAsia="標楷體"/>
          <w:b/>
          <w:sz w:val="28"/>
          <w:szCs w:val="28"/>
        </w:rPr>
      </w:pPr>
      <w:proofErr w:type="spellStart"/>
      <w:r w:rsidRPr="00F9412A">
        <w:rPr>
          <w:rFonts w:eastAsia="標楷體"/>
          <w:b/>
          <w:sz w:val="28"/>
          <w:szCs w:val="28"/>
        </w:rPr>
        <w:t>c.</w:t>
      </w:r>
      <w:r w:rsidR="00061C02" w:rsidRPr="00F9412A">
        <w:rPr>
          <w:rFonts w:eastAsia="標楷體" w:hAnsi="標楷體"/>
          <w:b/>
          <w:sz w:val="28"/>
          <w:szCs w:val="28"/>
        </w:rPr>
        <w:t>寫下</w:t>
      </w:r>
      <w:r w:rsidR="00061C02" w:rsidRPr="00F9412A">
        <w:rPr>
          <w:rFonts w:eastAsia="標楷體" w:hAnsi="標楷體" w:hint="eastAsia"/>
          <w:b/>
          <w:sz w:val="28"/>
          <w:szCs w:val="28"/>
        </w:rPr>
        <w:t>中頻增益值</w:t>
      </w:r>
      <w:proofErr w:type="spellEnd"/>
      <w:r w:rsidR="00061C02" w:rsidRPr="00F9412A">
        <w:rPr>
          <w:rFonts w:eastAsia="標楷體" w:hAnsi="標楷體" w:hint="eastAsia"/>
          <w:b/>
          <w:sz w:val="28"/>
          <w:szCs w:val="28"/>
        </w:rPr>
        <w:t>(</w:t>
      </w:r>
      <w:r w:rsidR="00061C02" w:rsidRPr="00F9412A">
        <w:rPr>
          <w:rFonts w:eastAsia="標楷體" w:hAnsi="標楷體"/>
          <w:b/>
          <w:position w:val="-12"/>
          <w:sz w:val="28"/>
          <w:szCs w:val="28"/>
        </w:rPr>
        <w:object w:dxaOrig="1320" w:dyaOrig="360">
          <v:shape id="_x0000_i1250" type="#_x0000_t75" style="width:65.65pt;height:18.45pt" o:ole="">
            <v:imagedata r:id="rId455" o:title=""/>
          </v:shape>
          <o:OLEObject Type="Embed" ProgID="Equation.DSMT4" ShapeID="_x0000_i1250" DrawAspect="Content" ObjectID="_1634641878" r:id="rId460"/>
        </w:object>
      </w:r>
      <w:r w:rsidR="00061C02" w:rsidRPr="00F9412A">
        <w:rPr>
          <w:rFonts w:eastAsia="標楷體" w:hAnsi="標楷體" w:hint="eastAsia"/>
          <w:b/>
          <w:sz w:val="28"/>
          <w:szCs w:val="28"/>
        </w:rPr>
        <w:t>)=</w:t>
      </w:r>
      <w:r w:rsidR="00061C02" w:rsidRPr="00F9412A">
        <w:rPr>
          <w:rFonts w:eastAsia="標楷體" w:hAnsi="標楷體" w:hint="eastAsia"/>
          <w:b/>
          <w:sz w:val="28"/>
          <w:szCs w:val="28"/>
          <w:u w:val="single"/>
        </w:rPr>
        <w:t xml:space="preserve">        </w:t>
      </w:r>
      <w:r w:rsidR="00061C02" w:rsidRPr="00F9412A">
        <w:rPr>
          <w:rFonts w:ascii="標楷體" w:eastAsia="標楷體" w:hAnsi="標楷體" w:hint="eastAsia"/>
          <w:b/>
          <w:sz w:val="28"/>
          <w:szCs w:val="28"/>
          <w:u w:val="single"/>
        </w:rPr>
        <w:t xml:space="preserve"> </w:t>
      </w:r>
      <w:r w:rsidR="00061C02" w:rsidRPr="00F9412A">
        <w:rPr>
          <w:rFonts w:ascii="標楷體" w:eastAsia="標楷體" w:hAnsi="標楷體" w:hint="eastAsia"/>
          <w:b/>
          <w:sz w:val="28"/>
          <w:szCs w:val="28"/>
        </w:rPr>
        <w:t>、</w:t>
      </w:r>
      <w:r w:rsidR="00061C02" w:rsidRPr="00F9412A">
        <w:rPr>
          <w:rFonts w:eastAsia="標楷體"/>
          <w:b/>
          <w:position w:val="-14"/>
          <w:sz w:val="28"/>
          <w:szCs w:val="28"/>
        </w:rPr>
        <w:object w:dxaOrig="720" w:dyaOrig="380">
          <v:shape id="_x0000_i1251" type="#_x0000_t75" style="width:36.3pt;height:19pt" o:ole="">
            <v:imagedata r:id="rId299" o:title=""/>
          </v:shape>
          <o:OLEObject Type="Embed" ProgID="Equation.DSMT4" ShapeID="_x0000_i1251" DrawAspect="Content" ObjectID="_1634641879" r:id="rId461"/>
        </w:object>
      </w:r>
      <w:proofErr w:type="spellStart"/>
      <w:r w:rsidR="00061C02" w:rsidRPr="00F9412A">
        <w:rPr>
          <w:rFonts w:eastAsia="標楷體" w:hAnsi="標楷體"/>
          <w:b/>
          <w:sz w:val="28"/>
          <w:szCs w:val="28"/>
        </w:rPr>
        <w:t>截止點頻率</w:t>
      </w:r>
      <w:proofErr w:type="spellEnd"/>
      <w:r w:rsidR="00061C02" w:rsidRPr="00F9412A">
        <w:rPr>
          <w:rFonts w:eastAsia="標楷體" w:hAnsi="標楷體"/>
          <w:b/>
          <w:sz w:val="28"/>
          <w:szCs w:val="28"/>
        </w:rPr>
        <w:t>＝</w:t>
      </w:r>
      <w:r w:rsidR="00061C02" w:rsidRPr="00F9412A">
        <w:rPr>
          <w:rFonts w:eastAsia="標楷體"/>
          <w:b/>
          <w:sz w:val="28"/>
          <w:szCs w:val="28"/>
          <w:u w:val="single"/>
        </w:rPr>
        <w:t xml:space="preserve">        </w:t>
      </w:r>
      <w:r w:rsidR="00061C02" w:rsidRPr="00F9412A">
        <w:rPr>
          <w:rFonts w:eastAsia="標楷體" w:hAnsi="標楷體" w:hint="eastAsia"/>
          <w:b/>
          <w:sz w:val="28"/>
          <w:szCs w:val="28"/>
        </w:rPr>
        <w:t>及</w:t>
      </w:r>
      <w:r w:rsidR="00061C02" w:rsidRPr="00F9412A">
        <w:rPr>
          <w:rFonts w:eastAsia="標楷體"/>
          <w:b/>
          <w:position w:val="-14"/>
          <w:sz w:val="28"/>
          <w:szCs w:val="28"/>
        </w:rPr>
        <w:object w:dxaOrig="760" w:dyaOrig="380">
          <v:shape id="_x0000_i1252" type="#_x0000_t75" style="width:38pt;height:19pt" o:ole="">
            <v:imagedata r:id="rId301" o:title=""/>
          </v:shape>
          <o:OLEObject Type="Embed" ProgID="Equation.DSMT4" ShapeID="_x0000_i1252" DrawAspect="Content" ObjectID="_1634641880" r:id="rId462"/>
        </w:object>
      </w:r>
      <w:proofErr w:type="spellStart"/>
      <w:r w:rsidR="00061C02" w:rsidRPr="00F9412A">
        <w:rPr>
          <w:rFonts w:eastAsia="標楷體" w:hAnsi="標楷體"/>
          <w:b/>
          <w:sz w:val="28"/>
          <w:szCs w:val="28"/>
        </w:rPr>
        <w:t>截止點頻率</w:t>
      </w:r>
      <w:proofErr w:type="spellEnd"/>
      <w:r w:rsidR="00061C02" w:rsidRPr="00F9412A">
        <w:rPr>
          <w:rFonts w:eastAsia="標楷體" w:hAnsi="標楷體"/>
          <w:b/>
          <w:sz w:val="28"/>
          <w:szCs w:val="28"/>
        </w:rPr>
        <w:t>＝</w:t>
      </w:r>
      <w:r w:rsidR="00061C02" w:rsidRPr="00F9412A">
        <w:rPr>
          <w:rFonts w:eastAsia="標楷體"/>
          <w:b/>
          <w:sz w:val="28"/>
          <w:szCs w:val="28"/>
          <w:u w:val="single"/>
        </w:rPr>
        <w:t xml:space="preserve">        </w:t>
      </w:r>
      <w:r w:rsidR="00061C02" w:rsidRPr="00F9412A">
        <w:rPr>
          <w:rFonts w:eastAsia="標楷體" w:hAnsi="標楷體"/>
          <w:b/>
          <w:sz w:val="28"/>
          <w:szCs w:val="28"/>
        </w:rPr>
        <w:t>。</w:t>
      </w:r>
      <w:r w:rsidR="00061C02" w:rsidRPr="00F9412A">
        <w:rPr>
          <w:rFonts w:eastAsia="標楷體"/>
          <w:b/>
          <w:sz w:val="28"/>
          <w:szCs w:val="28"/>
        </w:rPr>
        <w:t xml:space="preserve"> </w:t>
      </w:r>
    </w:p>
    <w:p w:rsidR="00CD5ED5" w:rsidRPr="00F9412A" w:rsidRDefault="006662D3" w:rsidP="002973F9">
      <w:pPr>
        <w:tabs>
          <w:tab w:val="left" w:pos="600"/>
        </w:tabs>
        <w:snapToGrid w:val="0"/>
        <w:spacing w:after="0" w:line="240" w:lineRule="auto"/>
        <w:jc w:val="center"/>
        <w:rPr>
          <w:rFonts w:eastAsia="標楷體"/>
          <w:b/>
          <w:bCs/>
          <w:color w:val="0000FF"/>
          <w:sz w:val="28"/>
          <w:szCs w:val="28"/>
        </w:rPr>
      </w:pPr>
      <w:r w:rsidRPr="00CD5ED5">
        <w:rPr>
          <w:rFonts w:eastAsia="標楷體" w:hint="eastAsia"/>
          <w:b/>
          <w:bCs/>
          <w:noProof/>
          <w:color w:val="0000FF"/>
          <w:sz w:val="28"/>
          <w:szCs w:val="28"/>
        </w:rPr>
        <w:drawing>
          <wp:inline distT="0" distB="0" distL="0" distR="0">
            <wp:extent cx="4343400" cy="2590800"/>
            <wp:effectExtent l="0" t="0" r="0" b="0"/>
            <wp:docPr id="252" name="圖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4343400" cy="2590800"/>
                    </a:xfrm>
                    <a:prstGeom prst="rect">
                      <a:avLst/>
                    </a:prstGeom>
                    <a:noFill/>
                    <a:ln>
                      <a:noFill/>
                    </a:ln>
                  </pic:spPr>
                </pic:pic>
              </a:graphicData>
            </a:graphic>
          </wp:inline>
        </w:drawing>
      </w:r>
    </w:p>
    <w:p w:rsidR="00122382" w:rsidRPr="00F9412A" w:rsidRDefault="00122382" w:rsidP="002973F9">
      <w:pPr>
        <w:tabs>
          <w:tab w:val="left" w:pos="600"/>
        </w:tabs>
        <w:snapToGrid w:val="0"/>
        <w:spacing w:after="0" w:line="240" w:lineRule="auto"/>
        <w:jc w:val="center"/>
        <w:rPr>
          <w:rFonts w:eastAsia="標楷體"/>
          <w:b/>
          <w:sz w:val="28"/>
          <w:szCs w:val="28"/>
        </w:rPr>
      </w:pPr>
      <w:r w:rsidRPr="00F9412A">
        <w:rPr>
          <w:rFonts w:ascii="Times New Roman" w:eastAsia="標楷體"/>
          <w:b/>
          <w:sz w:val="28"/>
          <w:szCs w:val="28"/>
        </w:rPr>
        <w:t>圖</w:t>
      </w:r>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Pr="00F9412A">
        <w:rPr>
          <w:rFonts w:ascii="Times New Roman" w:eastAsia="標楷體" w:hAnsi="Times New Roman"/>
          <w:b/>
          <w:sz w:val="28"/>
          <w:szCs w:val="28"/>
        </w:rPr>
        <w:t>24)</w:t>
      </w:r>
      <w:r w:rsidRPr="00F9412A">
        <w:rPr>
          <w:rFonts w:ascii="標楷體" w:eastAsia="標楷體" w:hAnsi="標楷體" w:hint="eastAsia"/>
          <w:b/>
          <w:sz w:val="28"/>
          <w:szCs w:val="28"/>
        </w:rPr>
        <w:t>：</w:t>
      </w:r>
      <w:r w:rsidRPr="00F9412A">
        <w:rPr>
          <w:rFonts w:eastAsia="標楷體" w:hint="eastAsia"/>
          <w:b/>
          <w:sz w:val="28"/>
          <w:szCs w:val="28"/>
        </w:rPr>
        <w:t>實驗模擬電路圖</w:t>
      </w:r>
      <w:r w:rsidRPr="00F9412A">
        <w:rPr>
          <w:rFonts w:eastAsia="標楷體" w:hint="eastAsia"/>
          <w:b/>
          <w:sz w:val="28"/>
          <w:szCs w:val="28"/>
        </w:rPr>
        <w:t>(</w:t>
      </w:r>
      <w:r w:rsidRPr="00F9412A">
        <w:rPr>
          <w:rFonts w:eastAsia="標楷體" w:hint="eastAsia"/>
          <w:b/>
          <w:sz w:val="28"/>
          <w:szCs w:val="28"/>
        </w:rPr>
        <w:t>二</w:t>
      </w:r>
      <w:r w:rsidRPr="00F9412A">
        <w:rPr>
          <w:rFonts w:eastAsia="標楷體" w:hint="eastAsia"/>
          <w:b/>
          <w:sz w:val="28"/>
          <w:szCs w:val="28"/>
        </w:rPr>
        <w:t>)</w:t>
      </w:r>
    </w:p>
    <w:p w:rsidR="00031C12" w:rsidRPr="0010217B" w:rsidRDefault="00031C12" w:rsidP="00BB4BAD">
      <w:pPr>
        <w:pStyle w:val="aff9"/>
        <w:ind w:left="1"/>
        <w:rPr>
          <w:rFonts w:eastAsia="標楷體"/>
          <w:b/>
          <w:color w:val="0000FF"/>
          <w:sz w:val="28"/>
          <w:szCs w:val="28"/>
        </w:rPr>
      </w:pPr>
      <w:r w:rsidRPr="0010217B">
        <w:rPr>
          <w:rFonts w:eastAsia="標楷體" w:hint="eastAsia"/>
          <w:b/>
          <w:color w:val="0000FF"/>
          <w:sz w:val="28"/>
          <w:szCs w:val="28"/>
        </w:rPr>
        <w:t>4.</w:t>
      </w:r>
      <w:r w:rsidRPr="0010217B">
        <w:rPr>
          <w:rFonts w:eastAsia="標楷體" w:hAnsi="標楷體"/>
          <w:b/>
          <w:color w:val="0000FF"/>
          <w:sz w:val="28"/>
          <w:szCs w:val="28"/>
        </w:rPr>
        <w:t>實驗模擬結果</w:t>
      </w:r>
      <w:r w:rsidRPr="0010217B">
        <w:rPr>
          <w:rFonts w:eastAsia="標楷體" w:hAnsi="標楷體" w:hint="eastAsia"/>
          <w:b/>
          <w:color w:val="0000FF"/>
          <w:sz w:val="28"/>
          <w:szCs w:val="28"/>
        </w:rPr>
        <w:t>(</w:t>
      </w:r>
      <w:r w:rsidRPr="0010217B">
        <w:rPr>
          <w:rFonts w:eastAsia="標楷體" w:hAnsi="標楷體" w:hint="eastAsia"/>
          <w:b/>
          <w:color w:val="0000FF"/>
          <w:sz w:val="28"/>
          <w:szCs w:val="28"/>
        </w:rPr>
        <w:t>三</w:t>
      </w:r>
      <w:r w:rsidRPr="0010217B">
        <w:rPr>
          <w:rFonts w:eastAsia="標楷體" w:hAnsi="標楷體" w:hint="eastAsia"/>
          <w:b/>
          <w:color w:val="0000FF"/>
          <w:sz w:val="28"/>
          <w:szCs w:val="28"/>
        </w:rPr>
        <w:t>)</w:t>
      </w:r>
    </w:p>
    <w:p w:rsidR="00BB4BAD" w:rsidRPr="00F9412A" w:rsidRDefault="00BB4BAD" w:rsidP="00BB4BAD">
      <w:pPr>
        <w:pStyle w:val="aff9"/>
        <w:spacing w:line="360" w:lineRule="auto"/>
        <w:ind w:leftChars="100" w:left="220"/>
        <w:rPr>
          <w:rFonts w:eastAsia="標楷體"/>
          <w:b/>
          <w:sz w:val="28"/>
          <w:szCs w:val="28"/>
        </w:rPr>
      </w:pPr>
      <w:proofErr w:type="spellStart"/>
      <w:r w:rsidRPr="00F9412A">
        <w:rPr>
          <w:rFonts w:eastAsia="標楷體"/>
          <w:b/>
          <w:sz w:val="28"/>
          <w:szCs w:val="28"/>
        </w:rPr>
        <w:t>a.</w:t>
      </w:r>
      <w:r w:rsidRPr="00F9412A">
        <w:rPr>
          <w:rFonts w:eastAsia="標楷體" w:hAnsi="標楷體"/>
          <w:b/>
          <w:sz w:val="28"/>
          <w:szCs w:val="28"/>
        </w:rPr>
        <w:t>附上實驗電路圖</w:t>
      </w:r>
      <w:proofErr w:type="spellEnd"/>
      <w:r w:rsidRPr="00F9412A">
        <w:rPr>
          <w:rFonts w:eastAsia="標楷體" w:hAnsi="標楷體" w:hint="eastAsia"/>
          <w:b/>
          <w:sz w:val="28"/>
          <w:szCs w:val="28"/>
        </w:rPr>
        <w:t>(</w:t>
      </w:r>
      <w:r w:rsidR="0054040A">
        <w:rPr>
          <w:rFonts w:eastAsia="標楷體" w:hAnsi="標楷體" w:hint="eastAsia"/>
          <w:b/>
          <w:sz w:val="28"/>
          <w:szCs w:val="28"/>
        </w:rPr>
        <w:t>2-</w:t>
      </w:r>
      <w:r w:rsidRPr="00F9412A">
        <w:rPr>
          <w:rFonts w:eastAsia="標楷體" w:hAnsi="標楷體" w:hint="eastAsia"/>
          <w:b/>
          <w:sz w:val="28"/>
          <w:szCs w:val="28"/>
        </w:rPr>
        <w:t>25)</w:t>
      </w:r>
      <w:r w:rsidRPr="00F9412A">
        <w:rPr>
          <w:rFonts w:eastAsia="標楷體"/>
          <w:b/>
          <w:bCs/>
          <w:sz w:val="28"/>
          <w:szCs w:val="28"/>
        </w:rPr>
        <w:t>—</w:t>
      </w:r>
      <w:proofErr w:type="spellStart"/>
      <w:r w:rsidRPr="00F9412A">
        <w:rPr>
          <w:rFonts w:eastAsia="標楷體" w:hAnsi="標楷體"/>
          <w:b/>
          <w:sz w:val="28"/>
          <w:szCs w:val="28"/>
        </w:rPr>
        <w:t>偏壓值</w:t>
      </w:r>
      <w:r w:rsidRPr="00F9412A">
        <w:rPr>
          <w:rFonts w:eastAsia="標楷體" w:hAnsi="標楷體"/>
          <w:b/>
          <w:bCs/>
          <w:sz w:val="28"/>
          <w:szCs w:val="28"/>
        </w:rPr>
        <w:t>：</w:t>
      </w:r>
      <w:r w:rsidRPr="00F9412A">
        <w:rPr>
          <w:rFonts w:eastAsia="標楷體" w:hAnsi="標楷體"/>
          <w:b/>
          <w:sz w:val="28"/>
          <w:szCs w:val="28"/>
        </w:rPr>
        <w:t>實驗模擬電路圖</w:t>
      </w:r>
      <w:proofErr w:type="spellEnd"/>
      <w:r w:rsidRPr="00F9412A">
        <w:rPr>
          <w:rFonts w:eastAsia="標楷體"/>
          <w:b/>
          <w:sz w:val="28"/>
          <w:szCs w:val="28"/>
        </w:rPr>
        <w:t>(</w:t>
      </w:r>
      <w:proofErr w:type="spellStart"/>
      <w:r w:rsidRPr="00F9412A">
        <w:rPr>
          <w:rFonts w:eastAsia="標楷體" w:hAnsi="標楷體"/>
          <w:b/>
          <w:sz w:val="28"/>
          <w:szCs w:val="28"/>
        </w:rPr>
        <w:t>偏壓</w:t>
      </w:r>
      <w:proofErr w:type="spellEnd"/>
      <w:r w:rsidRPr="00F9412A">
        <w:rPr>
          <w:rFonts w:eastAsia="標楷體"/>
          <w:b/>
          <w:sz w:val="28"/>
          <w:szCs w:val="28"/>
        </w:rPr>
        <w:t>)</w:t>
      </w:r>
      <w:r w:rsidRPr="00F9412A">
        <w:rPr>
          <w:rFonts w:eastAsia="標楷體" w:hAnsi="標楷體"/>
          <w:b/>
          <w:sz w:val="28"/>
          <w:szCs w:val="28"/>
        </w:rPr>
        <w:t>。</w:t>
      </w:r>
    </w:p>
    <w:p w:rsidR="00031C12" w:rsidRPr="00F9412A" w:rsidRDefault="00BB4BAD" w:rsidP="00031C12">
      <w:pPr>
        <w:pStyle w:val="aff9"/>
        <w:spacing w:line="360" w:lineRule="auto"/>
        <w:ind w:leftChars="100" w:left="220"/>
        <w:rPr>
          <w:rFonts w:eastAsia="標楷體"/>
          <w:b/>
          <w:sz w:val="28"/>
          <w:szCs w:val="28"/>
        </w:rPr>
      </w:pPr>
      <w:proofErr w:type="spellStart"/>
      <w:r w:rsidRPr="00F9412A">
        <w:rPr>
          <w:rFonts w:eastAsia="標楷體" w:hint="eastAsia"/>
          <w:b/>
          <w:sz w:val="28"/>
          <w:szCs w:val="28"/>
        </w:rPr>
        <w:t>b</w:t>
      </w:r>
      <w:r w:rsidR="00031C12" w:rsidRPr="00F9412A">
        <w:rPr>
          <w:rFonts w:eastAsia="標楷體"/>
          <w:b/>
          <w:sz w:val="28"/>
          <w:szCs w:val="28"/>
        </w:rPr>
        <w:t>.</w:t>
      </w:r>
      <w:r w:rsidR="00031C12" w:rsidRPr="00F9412A">
        <w:rPr>
          <w:rFonts w:eastAsia="標楷體" w:hAnsi="標楷體"/>
          <w:b/>
          <w:sz w:val="28"/>
          <w:szCs w:val="28"/>
        </w:rPr>
        <w:t>附上輸出節點</w:t>
      </w:r>
      <w:proofErr w:type="spellEnd"/>
      <w:r w:rsidR="00031C12" w:rsidRPr="00F9412A">
        <w:rPr>
          <w:rFonts w:eastAsia="標楷體"/>
          <w:b/>
          <w:sz w:val="28"/>
          <w:szCs w:val="28"/>
        </w:rPr>
        <w:t>[VO</w:t>
      </w:r>
      <w:r w:rsidR="009677B3" w:rsidRPr="00F9412A">
        <w:rPr>
          <w:rFonts w:eastAsia="標楷體" w:hint="eastAsia"/>
          <w:b/>
          <w:sz w:val="28"/>
          <w:szCs w:val="28"/>
        </w:rPr>
        <w:t>3</w:t>
      </w:r>
      <w:r w:rsidR="00031C12" w:rsidRPr="00F9412A">
        <w:rPr>
          <w:rFonts w:eastAsia="標楷體"/>
          <w:b/>
          <w:sz w:val="28"/>
          <w:szCs w:val="28"/>
        </w:rPr>
        <w:t>]</w:t>
      </w:r>
      <w:proofErr w:type="spellStart"/>
      <w:r w:rsidR="00031C12" w:rsidRPr="00F9412A">
        <w:rPr>
          <w:rFonts w:eastAsia="標楷體" w:hAnsi="標楷體"/>
          <w:b/>
          <w:sz w:val="28"/>
          <w:szCs w:val="28"/>
        </w:rPr>
        <w:t>電壓</w:t>
      </w:r>
      <w:r w:rsidR="00031C12" w:rsidRPr="00F9412A">
        <w:rPr>
          <w:rFonts w:eastAsia="標楷體"/>
          <w:b/>
          <w:sz w:val="28"/>
          <w:szCs w:val="28"/>
        </w:rPr>
        <w:t>dB</w:t>
      </w:r>
      <w:r w:rsidR="00031C12" w:rsidRPr="00F9412A">
        <w:rPr>
          <w:rFonts w:eastAsia="標楷體" w:hAnsi="標楷體"/>
          <w:b/>
          <w:sz w:val="28"/>
          <w:szCs w:val="28"/>
        </w:rPr>
        <w:t>值對頻率響應</w:t>
      </w:r>
      <w:r w:rsidR="00031C12" w:rsidRPr="00F9412A">
        <w:rPr>
          <w:rFonts w:eastAsia="標楷體" w:hAnsi="標楷體" w:hint="eastAsia"/>
          <w:b/>
          <w:sz w:val="28"/>
          <w:szCs w:val="28"/>
        </w:rPr>
        <w:t>之</w:t>
      </w:r>
      <w:r w:rsidR="00031C12" w:rsidRPr="00F9412A">
        <w:rPr>
          <w:rFonts w:eastAsia="標楷體" w:hAnsi="標楷體"/>
          <w:b/>
          <w:sz w:val="28"/>
          <w:szCs w:val="28"/>
        </w:rPr>
        <w:t>關係圖</w:t>
      </w:r>
      <w:proofErr w:type="spellEnd"/>
      <w:r w:rsidR="00031C12" w:rsidRPr="00F9412A">
        <w:rPr>
          <w:rFonts w:eastAsia="標楷體" w:hAnsi="標楷體"/>
          <w:b/>
          <w:sz w:val="28"/>
          <w:szCs w:val="28"/>
        </w:rPr>
        <w:t>。</w:t>
      </w:r>
    </w:p>
    <w:p w:rsidR="00031C12" w:rsidRPr="00F9412A" w:rsidRDefault="00BB4BAD" w:rsidP="00061C02">
      <w:pPr>
        <w:pStyle w:val="aff9"/>
        <w:spacing w:line="360" w:lineRule="auto"/>
        <w:ind w:leftChars="100" w:left="500" w:hangingChars="100" w:hanging="280"/>
        <w:rPr>
          <w:rFonts w:eastAsia="標楷體"/>
          <w:b/>
          <w:sz w:val="28"/>
          <w:szCs w:val="28"/>
        </w:rPr>
      </w:pPr>
      <w:proofErr w:type="spellStart"/>
      <w:r w:rsidRPr="00F9412A">
        <w:rPr>
          <w:rFonts w:eastAsia="標楷體" w:hint="eastAsia"/>
          <w:b/>
          <w:sz w:val="28"/>
          <w:szCs w:val="28"/>
        </w:rPr>
        <w:t>c</w:t>
      </w:r>
      <w:r w:rsidR="00031C12" w:rsidRPr="00F9412A">
        <w:rPr>
          <w:rFonts w:eastAsia="標楷體"/>
          <w:b/>
          <w:sz w:val="28"/>
          <w:szCs w:val="28"/>
        </w:rPr>
        <w:t>.</w:t>
      </w:r>
      <w:r w:rsidR="00061C02" w:rsidRPr="00F9412A">
        <w:rPr>
          <w:rFonts w:eastAsia="標楷體" w:hAnsi="標楷體"/>
          <w:b/>
          <w:sz w:val="28"/>
          <w:szCs w:val="28"/>
        </w:rPr>
        <w:t>寫下</w:t>
      </w:r>
      <w:r w:rsidR="00061C02" w:rsidRPr="00F9412A">
        <w:rPr>
          <w:rFonts w:eastAsia="標楷體" w:hAnsi="標楷體" w:hint="eastAsia"/>
          <w:b/>
          <w:sz w:val="28"/>
          <w:szCs w:val="28"/>
        </w:rPr>
        <w:t>中頻增益值</w:t>
      </w:r>
      <w:proofErr w:type="spellEnd"/>
      <w:r w:rsidR="00061C02" w:rsidRPr="00F9412A">
        <w:rPr>
          <w:rFonts w:eastAsia="標楷體" w:hAnsi="標楷體" w:hint="eastAsia"/>
          <w:b/>
          <w:sz w:val="28"/>
          <w:szCs w:val="28"/>
        </w:rPr>
        <w:t>(</w:t>
      </w:r>
      <w:r w:rsidR="00061C02" w:rsidRPr="00F9412A">
        <w:rPr>
          <w:rFonts w:eastAsia="標楷體" w:hAnsi="標楷體"/>
          <w:b/>
          <w:position w:val="-12"/>
          <w:sz w:val="28"/>
          <w:szCs w:val="28"/>
        </w:rPr>
        <w:object w:dxaOrig="1320" w:dyaOrig="360">
          <v:shape id="_x0000_i1253" type="#_x0000_t75" style="width:65.65pt;height:18.45pt" o:ole="">
            <v:imagedata r:id="rId455" o:title=""/>
          </v:shape>
          <o:OLEObject Type="Embed" ProgID="Equation.DSMT4" ShapeID="_x0000_i1253" DrawAspect="Content" ObjectID="_1634641881" r:id="rId464"/>
        </w:object>
      </w:r>
      <w:r w:rsidR="00061C02" w:rsidRPr="00F9412A">
        <w:rPr>
          <w:rFonts w:eastAsia="標楷體" w:hAnsi="標楷體" w:hint="eastAsia"/>
          <w:b/>
          <w:sz w:val="28"/>
          <w:szCs w:val="28"/>
        </w:rPr>
        <w:t>)=</w:t>
      </w:r>
      <w:r w:rsidR="00061C02" w:rsidRPr="00F9412A">
        <w:rPr>
          <w:rFonts w:eastAsia="標楷體" w:hAnsi="標楷體" w:hint="eastAsia"/>
          <w:b/>
          <w:sz w:val="28"/>
          <w:szCs w:val="28"/>
          <w:u w:val="single"/>
        </w:rPr>
        <w:t xml:space="preserve">        </w:t>
      </w:r>
      <w:r w:rsidR="00061C02" w:rsidRPr="00F9412A">
        <w:rPr>
          <w:rFonts w:ascii="標楷體" w:eastAsia="標楷體" w:hAnsi="標楷體" w:hint="eastAsia"/>
          <w:b/>
          <w:sz w:val="28"/>
          <w:szCs w:val="28"/>
          <w:u w:val="single"/>
        </w:rPr>
        <w:t xml:space="preserve"> </w:t>
      </w:r>
      <w:r w:rsidR="00061C02" w:rsidRPr="00F9412A">
        <w:rPr>
          <w:rFonts w:ascii="標楷體" w:eastAsia="標楷體" w:hAnsi="標楷體" w:hint="eastAsia"/>
          <w:b/>
          <w:sz w:val="28"/>
          <w:szCs w:val="28"/>
        </w:rPr>
        <w:t>、</w:t>
      </w:r>
      <w:r w:rsidR="00061C02" w:rsidRPr="00F9412A">
        <w:rPr>
          <w:rFonts w:eastAsia="標楷體"/>
          <w:b/>
          <w:position w:val="-14"/>
          <w:sz w:val="28"/>
          <w:szCs w:val="28"/>
        </w:rPr>
        <w:object w:dxaOrig="720" w:dyaOrig="380">
          <v:shape id="_x0000_i1254" type="#_x0000_t75" style="width:36.3pt;height:19pt" o:ole="">
            <v:imagedata r:id="rId299" o:title=""/>
          </v:shape>
          <o:OLEObject Type="Embed" ProgID="Equation.DSMT4" ShapeID="_x0000_i1254" DrawAspect="Content" ObjectID="_1634641882" r:id="rId465"/>
        </w:object>
      </w:r>
      <w:proofErr w:type="spellStart"/>
      <w:r w:rsidR="00061C02" w:rsidRPr="00F9412A">
        <w:rPr>
          <w:rFonts w:eastAsia="標楷體" w:hAnsi="標楷體"/>
          <w:b/>
          <w:sz w:val="28"/>
          <w:szCs w:val="28"/>
        </w:rPr>
        <w:t>截止點頻率</w:t>
      </w:r>
      <w:proofErr w:type="spellEnd"/>
      <w:r w:rsidR="00061C02" w:rsidRPr="00F9412A">
        <w:rPr>
          <w:rFonts w:eastAsia="標楷體" w:hAnsi="標楷體"/>
          <w:b/>
          <w:sz w:val="28"/>
          <w:szCs w:val="28"/>
        </w:rPr>
        <w:t>＝</w:t>
      </w:r>
      <w:r w:rsidR="00061C02" w:rsidRPr="00F9412A">
        <w:rPr>
          <w:rFonts w:eastAsia="標楷體"/>
          <w:b/>
          <w:sz w:val="28"/>
          <w:szCs w:val="28"/>
          <w:u w:val="single"/>
        </w:rPr>
        <w:t xml:space="preserve">        </w:t>
      </w:r>
      <w:r w:rsidR="00061C02" w:rsidRPr="00F9412A">
        <w:rPr>
          <w:rFonts w:eastAsia="標楷體" w:hAnsi="標楷體" w:hint="eastAsia"/>
          <w:b/>
          <w:sz w:val="28"/>
          <w:szCs w:val="28"/>
        </w:rPr>
        <w:t>及</w:t>
      </w:r>
      <w:r w:rsidR="00061C02" w:rsidRPr="00F9412A">
        <w:rPr>
          <w:rFonts w:eastAsia="標楷體"/>
          <w:b/>
          <w:position w:val="-14"/>
          <w:sz w:val="28"/>
          <w:szCs w:val="28"/>
        </w:rPr>
        <w:object w:dxaOrig="760" w:dyaOrig="380">
          <v:shape id="_x0000_i1255" type="#_x0000_t75" style="width:38pt;height:19pt" o:ole="">
            <v:imagedata r:id="rId301" o:title=""/>
          </v:shape>
          <o:OLEObject Type="Embed" ProgID="Equation.DSMT4" ShapeID="_x0000_i1255" DrawAspect="Content" ObjectID="_1634641883" r:id="rId466"/>
        </w:object>
      </w:r>
      <w:proofErr w:type="spellStart"/>
      <w:r w:rsidR="00061C02" w:rsidRPr="00F9412A">
        <w:rPr>
          <w:rFonts w:eastAsia="標楷體" w:hAnsi="標楷體"/>
          <w:b/>
          <w:sz w:val="28"/>
          <w:szCs w:val="28"/>
        </w:rPr>
        <w:t>截止點頻率</w:t>
      </w:r>
      <w:proofErr w:type="spellEnd"/>
      <w:r w:rsidR="00061C02" w:rsidRPr="00F9412A">
        <w:rPr>
          <w:rFonts w:eastAsia="標楷體" w:hAnsi="標楷體"/>
          <w:b/>
          <w:sz w:val="28"/>
          <w:szCs w:val="28"/>
        </w:rPr>
        <w:t>＝</w:t>
      </w:r>
      <w:r w:rsidR="00061C02" w:rsidRPr="00F9412A">
        <w:rPr>
          <w:rFonts w:eastAsia="標楷體"/>
          <w:b/>
          <w:sz w:val="28"/>
          <w:szCs w:val="28"/>
          <w:u w:val="single"/>
        </w:rPr>
        <w:t xml:space="preserve">        </w:t>
      </w:r>
      <w:r w:rsidR="00061C02" w:rsidRPr="00F9412A">
        <w:rPr>
          <w:rFonts w:eastAsia="標楷體" w:hAnsi="標楷體"/>
          <w:b/>
          <w:sz w:val="28"/>
          <w:szCs w:val="28"/>
        </w:rPr>
        <w:t>。</w:t>
      </w:r>
    </w:p>
    <w:p w:rsidR="00031C12" w:rsidRPr="00F9412A" w:rsidRDefault="006662D3" w:rsidP="002973F9">
      <w:pPr>
        <w:tabs>
          <w:tab w:val="left" w:pos="600"/>
        </w:tabs>
        <w:snapToGrid w:val="0"/>
        <w:spacing w:after="0" w:line="240" w:lineRule="auto"/>
        <w:jc w:val="center"/>
        <w:rPr>
          <w:rFonts w:eastAsia="標楷體"/>
          <w:b/>
          <w:sz w:val="28"/>
          <w:szCs w:val="28"/>
        </w:rPr>
      </w:pPr>
      <w:r w:rsidRPr="0010113E">
        <w:rPr>
          <w:rFonts w:eastAsia="標楷體"/>
          <w:b/>
          <w:noProof/>
          <w:sz w:val="28"/>
          <w:szCs w:val="28"/>
        </w:rPr>
        <w:drawing>
          <wp:inline distT="0" distB="0" distL="0" distR="0">
            <wp:extent cx="4343400" cy="2590800"/>
            <wp:effectExtent l="0" t="0" r="0" b="0"/>
            <wp:docPr id="256" name="圖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4343400" cy="2590800"/>
                    </a:xfrm>
                    <a:prstGeom prst="rect">
                      <a:avLst/>
                    </a:prstGeom>
                    <a:noFill/>
                    <a:ln>
                      <a:noFill/>
                    </a:ln>
                  </pic:spPr>
                </pic:pic>
              </a:graphicData>
            </a:graphic>
          </wp:inline>
        </w:drawing>
      </w:r>
    </w:p>
    <w:p w:rsidR="00031C12" w:rsidRPr="00F9412A" w:rsidRDefault="00031C12" w:rsidP="002973F9">
      <w:pPr>
        <w:tabs>
          <w:tab w:val="left" w:pos="600"/>
        </w:tabs>
        <w:snapToGrid w:val="0"/>
        <w:spacing w:after="0" w:line="240" w:lineRule="auto"/>
        <w:jc w:val="center"/>
        <w:rPr>
          <w:rFonts w:eastAsia="標楷體"/>
          <w:b/>
          <w:sz w:val="28"/>
          <w:szCs w:val="28"/>
        </w:rPr>
      </w:pPr>
      <w:r w:rsidRPr="00F9412A">
        <w:rPr>
          <w:rFonts w:eastAsia="標楷體" w:hint="eastAsia"/>
          <w:b/>
          <w:sz w:val="28"/>
          <w:szCs w:val="28"/>
        </w:rPr>
        <w:t>圖</w:t>
      </w:r>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Pr="00F9412A">
        <w:rPr>
          <w:rFonts w:ascii="Times New Roman" w:eastAsia="標楷體" w:hAnsi="Times New Roman"/>
          <w:b/>
          <w:sz w:val="28"/>
          <w:szCs w:val="28"/>
        </w:rPr>
        <w:t>25)</w:t>
      </w:r>
      <w:r w:rsidRPr="00F9412A">
        <w:rPr>
          <w:rFonts w:ascii="Times New Roman" w:eastAsia="標楷體" w:hAnsi="標楷體"/>
          <w:b/>
          <w:sz w:val="28"/>
          <w:szCs w:val="28"/>
        </w:rPr>
        <w:t>：</w:t>
      </w:r>
      <w:r w:rsidRPr="00F9412A">
        <w:rPr>
          <w:rFonts w:eastAsia="標楷體" w:hint="eastAsia"/>
          <w:b/>
          <w:sz w:val="28"/>
          <w:szCs w:val="28"/>
        </w:rPr>
        <w:t>實驗模擬電路圖</w:t>
      </w:r>
      <w:r w:rsidRPr="00F9412A">
        <w:rPr>
          <w:rFonts w:eastAsia="標楷體" w:hint="eastAsia"/>
          <w:b/>
          <w:sz w:val="28"/>
          <w:szCs w:val="28"/>
        </w:rPr>
        <w:t>(</w:t>
      </w:r>
      <w:r w:rsidRPr="00F9412A">
        <w:rPr>
          <w:rFonts w:eastAsia="標楷體" w:hint="eastAsia"/>
          <w:b/>
          <w:sz w:val="28"/>
          <w:szCs w:val="28"/>
        </w:rPr>
        <w:t>三</w:t>
      </w:r>
      <w:r w:rsidRPr="00F9412A">
        <w:rPr>
          <w:rFonts w:eastAsia="標楷體" w:hint="eastAsia"/>
          <w:b/>
          <w:sz w:val="28"/>
          <w:szCs w:val="28"/>
        </w:rPr>
        <w:t>)</w:t>
      </w:r>
    </w:p>
    <w:p w:rsidR="0010217B" w:rsidRDefault="0010217B" w:rsidP="009677B3">
      <w:pPr>
        <w:pStyle w:val="aff9"/>
        <w:spacing w:line="360" w:lineRule="auto"/>
        <w:ind w:left="1"/>
        <w:rPr>
          <w:rFonts w:eastAsia="標楷體"/>
          <w:b/>
          <w:color w:val="0000FF"/>
          <w:sz w:val="28"/>
          <w:szCs w:val="28"/>
        </w:rPr>
      </w:pPr>
    </w:p>
    <w:p w:rsidR="009677B3" w:rsidRPr="0010217B" w:rsidRDefault="00BB4BAD" w:rsidP="009677B3">
      <w:pPr>
        <w:pStyle w:val="aff9"/>
        <w:spacing w:line="360" w:lineRule="auto"/>
        <w:ind w:left="1"/>
        <w:rPr>
          <w:rFonts w:eastAsia="標楷體"/>
          <w:b/>
          <w:color w:val="0000FF"/>
          <w:sz w:val="28"/>
          <w:szCs w:val="28"/>
        </w:rPr>
      </w:pPr>
      <w:r w:rsidRPr="0010217B">
        <w:rPr>
          <w:rFonts w:eastAsia="標楷體" w:hint="eastAsia"/>
          <w:b/>
          <w:color w:val="0000FF"/>
          <w:sz w:val="28"/>
          <w:szCs w:val="28"/>
        </w:rPr>
        <w:lastRenderedPageBreak/>
        <w:t>5</w:t>
      </w:r>
      <w:r w:rsidR="009677B3" w:rsidRPr="0010217B">
        <w:rPr>
          <w:rFonts w:eastAsia="標楷體" w:hint="eastAsia"/>
          <w:b/>
          <w:color w:val="0000FF"/>
          <w:sz w:val="28"/>
          <w:szCs w:val="28"/>
        </w:rPr>
        <w:t>.</w:t>
      </w:r>
      <w:r w:rsidR="009677B3" w:rsidRPr="0010217B">
        <w:rPr>
          <w:rFonts w:eastAsia="標楷體" w:hAnsi="標楷體"/>
          <w:b/>
          <w:color w:val="0000FF"/>
          <w:sz w:val="28"/>
          <w:szCs w:val="28"/>
        </w:rPr>
        <w:t>實驗模擬結果</w:t>
      </w:r>
      <w:r w:rsidR="009677B3" w:rsidRPr="0010217B">
        <w:rPr>
          <w:rFonts w:eastAsia="標楷體" w:hAnsi="標楷體" w:hint="eastAsia"/>
          <w:b/>
          <w:color w:val="0000FF"/>
          <w:sz w:val="28"/>
          <w:szCs w:val="28"/>
        </w:rPr>
        <w:t>(</w:t>
      </w:r>
      <w:r w:rsidR="009677B3" w:rsidRPr="0010217B">
        <w:rPr>
          <w:rFonts w:eastAsia="標楷體" w:hAnsi="標楷體" w:hint="eastAsia"/>
          <w:b/>
          <w:color w:val="0000FF"/>
          <w:sz w:val="28"/>
          <w:szCs w:val="28"/>
        </w:rPr>
        <w:t>四</w:t>
      </w:r>
      <w:r w:rsidR="009677B3" w:rsidRPr="0010217B">
        <w:rPr>
          <w:rFonts w:eastAsia="標楷體" w:hAnsi="標楷體" w:hint="eastAsia"/>
          <w:b/>
          <w:color w:val="0000FF"/>
          <w:sz w:val="28"/>
          <w:szCs w:val="28"/>
        </w:rPr>
        <w:t>)</w:t>
      </w:r>
    </w:p>
    <w:p w:rsidR="00BB4BAD" w:rsidRPr="00F9412A" w:rsidRDefault="00BB4BAD" w:rsidP="00BB4BAD">
      <w:pPr>
        <w:pStyle w:val="aff9"/>
        <w:spacing w:line="360" w:lineRule="auto"/>
        <w:ind w:leftChars="100" w:left="220"/>
        <w:rPr>
          <w:rFonts w:eastAsia="標楷體"/>
          <w:b/>
          <w:sz w:val="28"/>
          <w:szCs w:val="28"/>
        </w:rPr>
      </w:pPr>
      <w:proofErr w:type="spellStart"/>
      <w:r w:rsidRPr="00F9412A">
        <w:rPr>
          <w:rFonts w:eastAsia="標楷體"/>
          <w:b/>
          <w:sz w:val="28"/>
          <w:szCs w:val="28"/>
        </w:rPr>
        <w:t>a.</w:t>
      </w:r>
      <w:r w:rsidRPr="00F9412A">
        <w:rPr>
          <w:rFonts w:eastAsia="標楷體" w:hAnsi="標楷體"/>
          <w:b/>
          <w:sz w:val="28"/>
          <w:szCs w:val="28"/>
        </w:rPr>
        <w:t>附上實驗電路圖</w:t>
      </w:r>
      <w:proofErr w:type="spellEnd"/>
      <w:r w:rsidRPr="00F9412A">
        <w:rPr>
          <w:rFonts w:eastAsia="標楷體" w:hAnsi="標楷體" w:hint="eastAsia"/>
          <w:b/>
          <w:sz w:val="28"/>
          <w:szCs w:val="28"/>
        </w:rPr>
        <w:t>(</w:t>
      </w:r>
      <w:r w:rsidR="0054040A">
        <w:rPr>
          <w:rFonts w:eastAsia="標楷體" w:hAnsi="標楷體" w:hint="eastAsia"/>
          <w:b/>
          <w:sz w:val="28"/>
          <w:szCs w:val="28"/>
        </w:rPr>
        <w:t>2-</w:t>
      </w:r>
      <w:r w:rsidRPr="00F9412A">
        <w:rPr>
          <w:rFonts w:eastAsia="標楷體" w:hAnsi="標楷體" w:hint="eastAsia"/>
          <w:b/>
          <w:sz w:val="28"/>
          <w:szCs w:val="28"/>
        </w:rPr>
        <w:t>26)</w:t>
      </w:r>
      <w:r w:rsidRPr="00F9412A">
        <w:rPr>
          <w:rFonts w:eastAsia="標楷體"/>
          <w:b/>
          <w:bCs/>
          <w:sz w:val="28"/>
          <w:szCs w:val="28"/>
        </w:rPr>
        <w:t>—</w:t>
      </w:r>
      <w:proofErr w:type="spellStart"/>
      <w:r w:rsidRPr="00F9412A">
        <w:rPr>
          <w:rFonts w:eastAsia="標楷體" w:hAnsi="標楷體"/>
          <w:b/>
          <w:sz w:val="28"/>
          <w:szCs w:val="28"/>
        </w:rPr>
        <w:t>偏壓值</w:t>
      </w:r>
      <w:r w:rsidRPr="00F9412A">
        <w:rPr>
          <w:rFonts w:eastAsia="標楷體" w:hAnsi="標楷體"/>
          <w:b/>
          <w:bCs/>
          <w:sz w:val="28"/>
          <w:szCs w:val="28"/>
        </w:rPr>
        <w:t>：</w:t>
      </w:r>
      <w:r w:rsidRPr="00F9412A">
        <w:rPr>
          <w:rFonts w:eastAsia="標楷體" w:hAnsi="標楷體"/>
          <w:b/>
          <w:sz w:val="28"/>
          <w:szCs w:val="28"/>
        </w:rPr>
        <w:t>實驗模擬電路圖</w:t>
      </w:r>
      <w:proofErr w:type="spellEnd"/>
      <w:r w:rsidRPr="00F9412A">
        <w:rPr>
          <w:rFonts w:eastAsia="標楷體"/>
          <w:b/>
          <w:sz w:val="28"/>
          <w:szCs w:val="28"/>
        </w:rPr>
        <w:t>(</w:t>
      </w:r>
      <w:proofErr w:type="spellStart"/>
      <w:r w:rsidRPr="00F9412A">
        <w:rPr>
          <w:rFonts w:eastAsia="標楷體" w:hAnsi="標楷體"/>
          <w:b/>
          <w:sz w:val="28"/>
          <w:szCs w:val="28"/>
        </w:rPr>
        <w:t>偏壓</w:t>
      </w:r>
      <w:proofErr w:type="spellEnd"/>
      <w:r w:rsidRPr="00F9412A">
        <w:rPr>
          <w:rFonts w:eastAsia="標楷體"/>
          <w:b/>
          <w:sz w:val="28"/>
          <w:szCs w:val="28"/>
        </w:rPr>
        <w:t>)</w:t>
      </w:r>
      <w:r w:rsidRPr="00F9412A">
        <w:rPr>
          <w:rFonts w:eastAsia="標楷體" w:hAnsi="標楷體"/>
          <w:b/>
          <w:sz w:val="28"/>
          <w:szCs w:val="28"/>
        </w:rPr>
        <w:t>。</w:t>
      </w:r>
    </w:p>
    <w:p w:rsidR="009677B3" w:rsidRPr="00F9412A" w:rsidRDefault="00BB4BAD" w:rsidP="009677B3">
      <w:pPr>
        <w:pStyle w:val="aff9"/>
        <w:spacing w:line="360" w:lineRule="auto"/>
        <w:ind w:leftChars="100" w:left="220"/>
        <w:rPr>
          <w:rFonts w:eastAsia="標楷體"/>
          <w:b/>
          <w:sz w:val="28"/>
          <w:szCs w:val="28"/>
        </w:rPr>
      </w:pPr>
      <w:proofErr w:type="spellStart"/>
      <w:r w:rsidRPr="00F9412A">
        <w:rPr>
          <w:rFonts w:eastAsia="標楷體" w:hint="eastAsia"/>
          <w:b/>
          <w:sz w:val="28"/>
          <w:szCs w:val="28"/>
        </w:rPr>
        <w:t>b</w:t>
      </w:r>
      <w:r w:rsidR="009677B3" w:rsidRPr="00F9412A">
        <w:rPr>
          <w:rFonts w:eastAsia="標楷體"/>
          <w:b/>
          <w:sz w:val="28"/>
          <w:szCs w:val="28"/>
        </w:rPr>
        <w:t>.</w:t>
      </w:r>
      <w:r w:rsidR="009677B3" w:rsidRPr="00F9412A">
        <w:rPr>
          <w:rFonts w:eastAsia="標楷體" w:hAnsi="標楷體"/>
          <w:b/>
          <w:sz w:val="28"/>
          <w:szCs w:val="28"/>
        </w:rPr>
        <w:t>附上輸出節點</w:t>
      </w:r>
      <w:proofErr w:type="spellEnd"/>
      <w:r w:rsidR="009677B3" w:rsidRPr="00F9412A">
        <w:rPr>
          <w:rFonts w:eastAsia="標楷體"/>
          <w:b/>
          <w:sz w:val="28"/>
          <w:szCs w:val="28"/>
        </w:rPr>
        <w:t>[VO</w:t>
      </w:r>
      <w:r w:rsidR="009677B3" w:rsidRPr="00F9412A">
        <w:rPr>
          <w:rFonts w:eastAsia="標楷體" w:hint="eastAsia"/>
          <w:b/>
          <w:sz w:val="28"/>
          <w:szCs w:val="28"/>
        </w:rPr>
        <w:t>4</w:t>
      </w:r>
      <w:r w:rsidR="009677B3" w:rsidRPr="00F9412A">
        <w:rPr>
          <w:rFonts w:eastAsia="標楷體"/>
          <w:b/>
          <w:sz w:val="28"/>
          <w:szCs w:val="28"/>
        </w:rPr>
        <w:t>]</w:t>
      </w:r>
      <w:proofErr w:type="spellStart"/>
      <w:r w:rsidR="009677B3" w:rsidRPr="00F9412A">
        <w:rPr>
          <w:rFonts w:eastAsia="標楷體" w:hAnsi="標楷體"/>
          <w:b/>
          <w:sz w:val="28"/>
          <w:szCs w:val="28"/>
        </w:rPr>
        <w:t>電壓</w:t>
      </w:r>
      <w:r w:rsidR="009677B3" w:rsidRPr="00F9412A">
        <w:rPr>
          <w:rFonts w:eastAsia="標楷體"/>
          <w:b/>
          <w:sz w:val="28"/>
          <w:szCs w:val="28"/>
        </w:rPr>
        <w:t>dB</w:t>
      </w:r>
      <w:r w:rsidR="009677B3" w:rsidRPr="00F9412A">
        <w:rPr>
          <w:rFonts w:eastAsia="標楷體" w:hAnsi="標楷體"/>
          <w:b/>
          <w:sz w:val="28"/>
          <w:szCs w:val="28"/>
        </w:rPr>
        <w:t>值對頻率響應</w:t>
      </w:r>
      <w:r w:rsidR="009677B3" w:rsidRPr="00F9412A">
        <w:rPr>
          <w:rFonts w:eastAsia="標楷體" w:hAnsi="標楷體" w:hint="eastAsia"/>
          <w:b/>
          <w:sz w:val="28"/>
          <w:szCs w:val="28"/>
        </w:rPr>
        <w:t>之</w:t>
      </w:r>
      <w:r w:rsidR="009677B3" w:rsidRPr="00F9412A">
        <w:rPr>
          <w:rFonts w:eastAsia="標楷體" w:hAnsi="標楷體"/>
          <w:b/>
          <w:sz w:val="28"/>
          <w:szCs w:val="28"/>
        </w:rPr>
        <w:t>關係圖</w:t>
      </w:r>
      <w:proofErr w:type="spellEnd"/>
      <w:r w:rsidR="009677B3" w:rsidRPr="00F9412A">
        <w:rPr>
          <w:rFonts w:eastAsia="標楷體" w:hAnsi="標楷體"/>
          <w:b/>
          <w:sz w:val="28"/>
          <w:szCs w:val="28"/>
        </w:rPr>
        <w:t>。</w:t>
      </w:r>
    </w:p>
    <w:p w:rsidR="009677B3" w:rsidRPr="00F9412A" w:rsidRDefault="00BB4BAD" w:rsidP="009677B3">
      <w:pPr>
        <w:pStyle w:val="aff9"/>
        <w:spacing w:line="360" w:lineRule="auto"/>
        <w:ind w:leftChars="100" w:left="500" w:hangingChars="100" w:hanging="280"/>
        <w:rPr>
          <w:rFonts w:eastAsia="標楷體"/>
          <w:b/>
          <w:sz w:val="28"/>
          <w:szCs w:val="28"/>
        </w:rPr>
      </w:pPr>
      <w:proofErr w:type="spellStart"/>
      <w:r w:rsidRPr="00F9412A">
        <w:rPr>
          <w:rFonts w:eastAsia="標楷體" w:hint="eastAsia"/>
          <w:b/>
          <w:sz w:val="28"/>
          <w:szCs w:val="28"/>
        </w:rPr>
        <w:t>c</w:t>
      </w:r>
      <w:r w:rsidR="009677B3" w:rsidRPr="00F9412A">
        <w:rPr>
          <w:rFonts w:eastAsia="標楷體"/>
          <w:b/>
          <w:sz w:val="28"/>
          <w:szCs w:val="28"/>
        </w:rPr>
        <w:t>.</w:t>
      </w:r>
      <w:r w:rsidR="009677B3" w:rsidRPr="00F9412A">
        <w:rPr>
          <w:rFonts w:eastAsia="標楷體" w:hAnsi="標楷體"/>
          <w:b/>
          <w:sz w:val="28"/>
          <w:szCs w:val="28"/>
        </w:rPr>
        <w:t>寫下</w:t>
      </w:r>
      <w:r w:rsidR="009677B3" w:rsidRPr="00F9412A">
        <w:rPr>
          <w:rFonts w:eastAsia="標楷體" w:hAnsi="標楷體" w:hint="eastAsia"/>
          <w:b/>
          <w:sz w:val="28"/>
          <w:szCs w:val="28"/>
        </w:rPr>
        <w:t>中頻增益值</w:t>
      </w:r>
      <w:proofErr w:type="spellEnd"/>
      <w:r w:rsidR="009677B3" w:rsidRPr="00F9412A">
        <w:rPr>
          <w:rFonts w:eastAsia="標楷體" w:hAnsi="標楷體" w:hint="eastAsia"/>
          <w:b/>
          <w:sz w:val="28"/>
          <w:szCs w:val="28"/>
        </w:rPr>
        <w:t>(</w:t>
      </w:r>
      <w:r w:rsidR="009677B3" w:rsidRPr="00F9412A">
        <w:rPr>
          <w:rFonts w:eastAsia="標楷體" w:hAnsi="標楷體"/>
          <w:b/>
          <w:position w:val="-12"/>
          <w:sz w:val="28"/>
          <w:szCs w:val="28"/>
        </w:rPr>
        <w:object w:dxaOrig="1320" w:dyaOrig="360">
          <v:shape id="_x0000_i1256" type="#_x0000_t75" style="width:65.65pt;height:18.45pt" o:ole="">
            <v:imagedata r:id="rId455" o:title=""/>
          </v:shape>
          <o:OLEObject Type="Embed" ProgID="Equation.DSMT4" ShapeID="_x0000_i1256" DrawAspect="Content" ObjectID="_1634641884" r:id="rId468"/>
        </w:object>
      </w:r>
      <w:r w:rsidR="009677B3" w:rsidRPr="00F9412A">
        <w:rPr>
          <w:rFonts w:eastAsia="標楷體" w:hAnsi="標楷體" w:hint="eastAsia"/>
          <w:b/>
          <w:sz w:val="28"/>
          <w:szCs w:val="28"/>
        </w:rPr>
        <w:t>)=</w:t>
      </w:r>
      <w:r w:rsidR="009677B3" w:rsidRPr="00F9412A">
        <w:rPr>
          <w:rFonts w:eastAsia="標楷體" w:hAnsi="標楷體" w:hint="eastAsia"/>
          <w:b/>
          <w:sz w:val="28"/>
          <w:szCs w:val="28"/>
          <w:u w:val="single"/>
        </w:rPr>
        <w:t xml:space="preserve">        </w:t>
      </w:r>
      <w:r w:rsidR="009677B3" w:rsidRPr="00F9412A">
        <w:rPr>
          <w:rFonts w:ascii="標楷體" w:eastAsia="標楷體" w:hAnsi="標楷體" w:hint="eastAsia"/>
          <w:b/>
          <w:sz w:val="28"/>
          <w:szCs w:val="28"/>
          <w:u w:val="single"/>
        </w:rPr>
        <w:t xml:space="preserve"> </w:t>
      </w:r>
      <w:r w:rsidR="009677B3" w:rsidRPr="00F9412A">
        <w:rPr>
          <w:rFonts w:ascii="標楷體" w:eastAsia="標楷體" w:hAnsi="標楷體" w:hint="eastAsia"/>
          <w:b/>
          <w:sz w:val="28"/>
          <w:szCs w:val="28"/>
        </w:rPr>
        <w:t>、</w:t>
      </w:r>
      <w:r w:rsidR="009677B3" w:rsidRPr="00F9412A">
        <w:rPr>
          <w:rFonts w:eastAsia="標楷體"/>
          <w:b/>
          <w:position w:val="-14"/>
          <w:sz w:val="28"/>
          <w:szCs w:val="28"/>
        </w:rPr>
        <w:object w:dxaOrig="720" w:dyaOrig="380">
          <v:shape id="_x0000_i1257" type="#_x0000_t75" style="width:36.3pt;height:19pt" o:ole="">
            <v:imagedata r:id="rId299" o:title=""/>
          </v:shape>
          <o:OLEObject Type="Embed" ProgID="Equation.DSMT4" ShapeID="_x0000_i1257" DrawAspect="Content" ObjectID="_1634641885" r:id="rId469"/>
        </w:object>
      </w:r>
      <w:proofErr w:type="spellStart"/>
      <w:r w:rsidR="009677B3" w:rsidRPr="00F9412A">
        <w:rPr>
          <w:rFonts w:eastAsia="標楷體" w:hAnsi="標楷體"/>
          <w:b/>
          <w:sz w:val="28"/>
          <w:szCs w:val="28"/>
        </w:rPr>
        <w:t>截止點頻率</w:t>
      </w:r>
      <w:proofErr w:type="spellEnd"/>
      <w:r w:rsidR="009677B3" w:rsidRPr="00F9412A">
        <w:rPr>
          <w:rFonts w:eastAsia="標楷體" w:hAnsi="標楷體"/>
          <w:b/>
          <w:sz w:val="28"/>
          <w:szCs w:val="28"/>
        </w:rPr>
        <w:t>＝</w:t>
      </w:r>
      <w:r w:rsidR="009677B3" w:rsidRPr="00F9412A">
        <w:rPr>
          <w:rFonts w:eastAsia="標楷體"/>
          <w:b/>
          <w:sz w:val="28"/>
          <w:szCs w:val="28"/>
          <w:u w:val="single"/>
        </w:rPr>
        <w:t xml:space="preserve">        </w:t>
      </w:r>
      <w:r w:rsidR="009677B3" w:rsidRPr="00F9412A">
        <w:rPr>
          <w:rFonts w:eastAsia="標楷體" w:hAnsi="標楷體" w:hint="eastAsia"/>
          <w:b/>
          <w:sz w:val="28"/>
          <w:szCs w:val="28"/>
        </w:rPr>
        <w:t>及</w:t>
      </w:r>
      <w:r w:rsidR="009677B3" w:rsidRPr="00F9412A">
        <w:rPr>
          <w:rFonts w:eastAsia="標楷體"/>
          <w:b/>
          <w:position w:val="-14"/>
          <w:sz w:val="28"/>
          <w:szCs w:val="28"/>
        </w:rPr>
        <w:object w:dxaOrig="760" w:dyaOrig="380">
          <v:shape id="_x0000_i1258" type="#_x0000_t75" style="width:38pt;height:19pt" o:ole="">
            <v:imagedata r:id="rId301" o:title=""/>
          </v:shape>
          <o:OLEObject Type="Embed" ProgID="Equation.DSMT4" ShapeID="_x0000_i1258" DrawAspect="Content" ObjectID="_1634641886" r:id="rId470"/>
        </w:object>
      </w:r>
      <w:proofErr w:type="spellStart"/>
      <w:r w:rsidR="009677B3" w:rsidRPr="00F9412A">
        <w:rPr>
          <w:rFonts w:eastAsia="標楷體" w:hAnsi="標楷體"/>
          <w:b/>
          <w:sz w:val="28"/>
          <w:szCs w:val="28"/>
        </w:rPr>
        <w:t>截止點頻率</w:t>
      </w:r>
      <w:proofErr w:type="spellEnd"/>
      <w:r w:rsidR="009677B3" w:rsidRPr="00F9412A">
        <w:rPr>
          <w:rFonts w:eastAsia="標楷體" w:hAnsi="標楷體"/>
          <w:b/>
          <w:sz w:val="28"/>
          <w:szCs w:val="28"/>
        </w:rPr>
        <w:t>＝</w:t>
      </w:r>
      <w:r w:rsidR="009677B3" w:rsidRPr="00F9412A">
        <w:rPr>
          <w:rFonts w:eastAsia="標楷體"/>
          <w:b/>
          <w:sz w:val="28"/>
          <w:szCs w:val="28"/>
          <w:u w:val="single"/>
        </w:rPr>
        <w:t xml:space="preserve">        </w:t>
      </w:r>
      <w:r w:rsidR="009677B3" w:rsidRPr="00F9412A">
        <w:rPr>
          <w:rFonts w:eastAsia="標楷體" w:hAnsi="標楷體"/>
          <w:b/>
          <w:sz w:val="28"/>
          <w:szCs w:val="28"/>
        </w:rPr>
        <w:t>。</w:t>
      </w:r>
    </w:p>
    <w:p w:rsidR="009677B3" w:rsidRPr="00F9412A" w:rsidRDefault="006662D3" w:rsidP="002973F9">
      <w:pPr>
        <w:tabs>
          <w:tab w:val="left" w:pos="600"/>
        </w:tabs>
        <w:snapToGrid w:val="0"/>
        <w:spacing w:after="0" w:line="240" w:lineRule="auto"/>
        <w:jc w:val="center"/>
        <w:rPr>
          <w:rFonts w:eastAsia="標楷體"/>
          <w:b/>
          <w:sz w:val="28"/>
          <w:szCs w:val="28"/>
        </w:rPr>
      </w:pPr>
      <w:r w:rsidRPr="0010113E">
        <w:rPr>
          <w:rFonts w:eastAsia="標楷體" w:hint="eastAsia"/>
          <w:b/>
          <w:noProof/>
          <w:sz w:val="28"/>
          <w:szCs w:val="28"/>
        </w:rPr>
        <w:drawing>
          <wp:inline distT="0" distB="0" distL="0" distR="0">
            <wp:extent cx="4343400" cy="2590800"/>
            <wp:effectExtent l="0" t="0" r="0" b="0"/>
            <wp:docPr id="260" name="圖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4343400" cy="2590800"/>
                    </a:xfrm>
                    <a:prstGeom prst="rect">
                      <a:avLst/>
                    </a:prstGeom>
                    <a:noFill/>
                    <a:ln>
                      <a:noFill/>
                    </a:ln>
                  </pic:spPr>
                </pic:pic>
              </a:graphicData>
            </a:graphic>
          </wp:inline>
        </w:drawing>
      </w:r>
    </w:p>
    <w:p w:rsidR="009677B3" w:rsidRPr="00F9412A" w:rsidRDefault="009677B3" w:rsidP="002973F9">
      <w:pPr>
        <w:tabs>
          <w:tab w:val="left" w:pos="600"/>
        </w:tabs>
        <w:snapToGrid w:val="0"/>
        <w:spacing w:after="0" w:line="240" w:lineRule="auto"/>
        <w:jc w:val="center"/>
        <w:rPr>
          <w:rFonts w:eastAsia="標楷體"/>
          <w:b/>
          <w:sz w:val="28"/>
          <w:szCs w:val="28"/>
        </w:rPr>
      </w:pPr>
      <w:r w:rsidRPr="00F9412A">
        <w:rPr>
          <w:rFonts w:ascii="Times New Roman" w:eastAsia="標楷體"/>
          <w:b/>
          <w:sz w:val="28"/>
          <w:szCs w:val="28"/>
        </w:rPr>
        <w:t>圖</w:t>
      </w:r>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Pr="00F9412A">
        <w:rPr>
          <w:rFonts w:ascii="Times New Roman" w:eastAsia="標楷體" w:hAnsi="Times New Roman"/>
          <w:b/>
          <w:sz w:val="28"/>
          <w:szCs w:val="28"/>
        </w:rPr>
        <w:t>26)</w:t>
      </w:r>
      <w:r w:rsidRPr="00F9412A">
        <w:rPr>
          <w:rFonts w:ascii="Times New Roman" w:eastAsia="標楷體" w:hAnsi="標楷體"/>
          <w:b/>
          <w:sz w:val="28"/>
          <w:szCs w:val="28"/>
        </w:rPr>
        <w:t>：</w:t>
      </w:r>
      <w:r w:rsidRPr="00F9412A">
        <w:rPr>
          <w:rFonts w:ascii="Times New Roman" w:eastAsia="標楷體"/>
          <w:b/>
          <w:sz w:val="28"/>
          <w:szCs w:val="28"/>
        </w:rPr>
        <w:t>實</w:t>
      </w:r>
      <w:r w:rsidRPr="00F9412A">
        <w:rPr>
          <w:rFonts w:eastAsia="標楷體" w:hint="eastAsia"/>
          <w:b/>
          <w:sz w:val="28"/>
          <w:szCs w:val="28"/>
        </w:rPr>
        <w:t>驗模擬電路圖</w:t>
      </w:r>
      <w:r w:rsidRPr="00F9412A">
        <w:rPr>
          <w:rFonts w:eastAsia="標楷體" w:hint="eastAsia"/>
          <w:b/>
          <w:sz w:val="28"/>
          <w:szCs w:val="28"/>
        </w:rPr>
        <w:t>(</w:t>
      </w:r>
      <w:r w:rsidRPr="00F9412A">
        <w:rPr>
          <w:rFonts w:eastAsia="標楷體" w:hint="eastAsia"/>
          <w:b/>
          <w:sz w:val="28"/>
          <w:szCs w:val="28"/>
        </w:rPr>
        <w:t>四</w:t>
      </w:r>
      <w:r w:rsidRPr="00F9412A">
        <w:rPr>
          <w:rFonts w:eastAsia="標楷體" w:hint="eastAsia"/>
          <w:b/>
          <w:sz w:val="28"/>
          <w:szCs w:val="28"/>
        </w:rPr>
        <w:t>)</w:t>
      </w:r>
    </w:p>
    <w:p w:rsidR="009677B3" w:rsidRPr="0010217B" w:rsidRDefault="00BB4BAD" w:rsidP="00BB4BAD">
      <w:pPr>
        <w:pStyle w:val="aff9"/>
        <w:snapToGrid w:val="0"/>
        <w:ind w:left="1"/>
        <w:rPr>
          <w:rFonts w:eastAsia="標楷體"/>
          <w:b/>
          <w:color w:val="0000FF"/>
          <w:sz w:val="28"/>
          <w:szCs w:val="28"/>
        </w:rPr>
      </w:pPr>
      <w:r w:rsidRPr="0010217B">
        <w:rPr>
          <w:rFonts w:eastAsia="標楷體" w:hint="eastAsia"/>
          <w:b/>
          <w:color w:val="0000FF"/>
          <w:sz w:val="28"/>
          <w:szCs w:val="28"/>
        </w:rPr>
        <w:t>6</w:t>
      </w:r>
      <w:r w:rsidR="009677B3" w:rsidRPr="0010217B">
        <w:rPr>
          <w:rFonts w:eastAsia="標楷體" w:hint="eastAsia"/>
          <w:b/>
          <w:color w:val="0000FF"/>
          <w:sz w:val="28"/>
          <w:szCs w:val="28"/>
        </w:rPr>
        <w:t>.</w:t>
      </w:r>
      <w:r w:rsidR="009677B3" w:rsidRPr="0010217B">
        <w:rPr>
          <w:rFonts w:eastAsia="標楷體" w:hAnsi="標楷體"/>
          <w:b/>
          <w:color w:val="0000FF"/>
          <w:sz w:val="28"/>
          <w:szCs w:val="28"/>
        </w:rPr>
        <w:t>實驗模擬結果</w:t>
      </w:r>
      <w:r w:rsidR="009677B3" w:rsidRPr="0010217B">
        <w:rPr>
          <w:rFonts w:eastAsia="標楷體" w:hAnsi="標楷體" w:hint="eastAsia"/>
          <w:b/>
          <w:color w:val="0000FF"/>
          <w:sz w:val="28"/>
          <w:szCs w:val="28"/>
        </w:rPr>
        <w:t>(</w:t>
      </w:r>
      <w:r w:rsidR="009677B3" w:rsidRPr="0010217B">
        <w:rPr>
          <w:rFonts w:eastAsia="標楷體" w:hAnsi="標楷體" w:hint="eastAsia"/>
          <w:b/>
          <w:color w:val="0000FF"/>
          <w:sz w:val="28"/>
          <w:szCs w:val="28"/>
        </w:rPr>
        <w:t>五</w:t>
      </w:r>
      <w:r w:rsidR="009677B3" w:rsidRPr="0010217B">
        <w:rPr>
          <w:rFonts w:eastAsia="標楷體" w:hAnsi="標楷體" w:hint="eastAsia"/>
          <w:b/>
          <w:color w:val="0000FF"/>
          <w:sz w:val="28"/>
          <w:szCs w:val="28"/>
        </w:rPr>
        <w:t>)</w:t>
      </w:r>
    </w:p>
    <w:p w:rsidR="00BB4BAD" w:rsidRPr="00F9412A" w:rsidRDefault="00BB4BAD" w:rsidP="00BB4BAD">
      <w:pPr>
        <w:pStyle w:val="aff9"/>
        <w:spacing w:line="360" w:lineRule="auto"/>
        <w:ind w:leftChars="100" w:left="220"/>
        <w:rPr>
          <w:rFonts w:eastAsia="標楷體"/>
          <w:b/>
          <w:sz w:val="28"/>
          <w:szCs w:val="28"/>
        </w:rPr>
      </w:pPr>
      <w:proofErr w:type="spellStart"/>
      <w:r w:rsidRPr="00F9412A">
        <w:rPr>
          <w:rFonts w:eastAsia="標楷體"/>
          <w:b/>
          <w:sz w:val="28"/>
          <w:szCs w:val="28"/>
        </w:rPr>
        <w:t>a.</w:t>
      </w:r>
      <w:r w:rsidRPr="00F9412A">
        <w:rPr>
          <w:rFonts w:eastAsia="標楷體" w:hAnsi="標楷體"/>
          <w:b/>
          <w:sz w:val="28"/>
          <w:szCs w:val="28"/>
        </w:rPr>
        <w:t>附上實驗電路圖</w:t>
      </w:r>
      <w:proofErr w:type="spellEnd"/>
      <w:r w:rsidRPr="00F9412A">
        <w:rPr>
          <w:rFonts w:eastAsia="標楷體" w:hAnsi="標楷體" w:hint="eastAsia"/>
          <w:b/>
          <w:sz w:val="28"/>
          <w:szCs w:val="28"/>
        </w:rPr>
        <w:t>(</w:t>
      </w:r>
      <w:r w:rsidR="0054040A">
        <w:rPr>
          <w:rFonts w:eastAsia="標楷體" w:hAnsi="標楷體" w:hint="eastAsia"/>
          <w:b/>
          <w:sz w:val="28"/>
          <w:szCs w:val="28"/>
        </w:rPr>
        <w:t>2-</w:t>
      </w:r>
      <w:r w:rsidRPr="00F9412A">
        <w:rPr>
          <w:rFonts w:eastAsia="標楷體" w:hAnsi="標楷體" w:hint="eastAsia"/>
          <w:b/>
          <w:sz w:val="28"/>
          <w:szCs w:val="28"/>
        </w:rPr>
        <w:t>27)</w:t>
      </w:r>
      <w:r w:rsidRPr="00F9412A">
        <w:rPr>
          <w:rFonts w:eastAsia="標楷體"/>
          <w:b/>
          <w:bCs/>
          <w:sz w:val="28"/>
          <w:szCs w:val="28"/>
        </w:rPr>
        <w:t>—</w:t>
      </w:r>
      <w:proofErr w:type="spellStart"/>
      <w:r w:rsidRPr="00F9412A">
        <w:rPr>
          <w:rFonts w:eastAsia="標楷體" w:hAnsi="標楷體"/>
          <w:b/>
          <w:sz w:val="28"/>
          <w:szCs w:val="28"/>
        </w:rPr>
        <w:t>偏壓值</w:t>
      </w:r>
      <w:r w:rsidRPr="00F9412A">
        <w:rPr>
          <w:rFonts w:eastAsia="標楷體" w:hAnsi="標楷體"/>
          <w:b/>
          <w:bCs/>
          <w:sz w:val="28"/>
          <w:szCs w:val="28"/>
        </w:rPr>
        <w:t>：</w:t>
      </w:r>
      <w:r w:rsidRPr="00F9412A">
        <w:rPr>
          <w:rFonts w:eastAsia="標楷體" w:hAnsi="標楷體"/>
          <w:b/>
          <w:sz w:val="28"/>
          <w:szCs w:val="28"/>
        </w:rPr>
        <w:t>實驗模擬電路圖</w:t>
      </w:r>
      <w:proofErr w:type="spellEnd"/>
      <w:r w:rsidRPr="00F9412A">
        <w:rPr>
          <w:rFonts w:eastAsia="標楷體"/>
          <w:b/>
          <w:sz w:val="28"/>
          <w:szCs w:val="28"/>
        </w:rPr>
        <w:t>(</w:t>
      </w:r>
      <w:proofErr w:type="spellStart"/>
      <w:r w:rsidRPr="00F9412A">
        <w:rPr>
          <w:rFonts w:eastAsia="標楷體" w:hAnsi="標楷體"/>
          <w:b/>
          <w:sz w:val="28"/>
          <w:szCs w:val="28"/>
        </w:rPr>
        <w:t>偏壓</w:t>
      </w:r>
      <w:proofErr w:type="spellEnd"/>
      <w:r w:rsidRPr="00F9412A">
        <w:rPr>
          <w:rFonts w:eastAsia="標楷體"/>
          <w:b/>
          <w:sz w:val="28"/>
          <w:szCs w:val="28"/>
        </w:rPr>
        <w:t>)</w:t>
      </w:r>
      <w:r w:rsidRPr="00F9412A">
        <w:rPr>
          <w:rFonts w:eastAsia="標楷體" w:hAnsi="標楷體"/>
          <w:b/>
          <w:sz w:val="28"/>
          <w:szCs w:val="28"/>
        </w:rPr>
        <w:t>。</w:t>
      </w:r>
    </w:p>
    <w:p w:rsidR="009677B3" w:rsidRPr="00F9412A" w:rsidRDefault="00BB4BAD" w:rsidP="009677B3">
      <w:pPr>
        <w:pStyle w:val="aff9"/>
        <w:spacing w:line="360" w:lineRule="auto"/>
        <w:ind w:leftChars="100" w:left="220"/>
        <w:rPr>
          <w:rFonts w:eastAsia="標楷體"/>
          <w:b/>
          <w:sz w:val="28"/>
          <w:szCs w:val="28"/>
        </w:rPr>
      </w:pPr>
      <w:proofErr w:type="spellStart"/>
      <w:r w:rsidRPr="00F9412A">
        <w:rPr>
          <w:rFonts w:eastAsia="標楷體" w:hint="eastAsia"/>
          <w:b/>
          <w:sz w:val="28"/>
          <w:szCs w:val="28"/>
        </w:rPr>
        <w:t>b</w:t>
      </w:r>
      <w:r w:rsidR="009677B3" w:rsidRPr="00F9412A">
        <w:rPr>
          <w:rFonts w:eastAsia="標楷體"/>
          <w:b/>
          <w:sz w:val="28"/>
          <w:szCs w:val="28"/>
        </w:rPr>
        <w:t>.</w:t>
      </w:r>
      <w:r w:rsidR="009677B3" w:rsidRPr="00F9412A">
        <w:rPr>
          <w:rFonts w:eastAsia="標楷體" w:hAnsi="標楷體"/>
          <w:b/>
          <w:sz w:val="28"/>
          <w:szCs w:val="28"/>
        </w:rPr>
        <w:t>附上輸出節點</w:t>
      </w:r>
      <w:proofErr w:type="spellEnd"/>
      <w:r w:rsidR="009677B3" w:rsidRPr="00F9412A">
        <w:rPr>
          <w:rFonts w:eastAsia="標楷體"/>
          <w:b/>
          <w:sz w:val="28"/>
          <w:szCs w:val="28"/>
        </w:rPr>
        <w:t>[VO</w:t>
      </w:r>
      <w:r w:rsidR="009677B3" w:rsidRPr="00F9412A">
        <w:rPr>
          <w:rFonts w:eastAsia="標楷體" w:hint="eastAsia"/>
          <w:b/>
          <w:sz w:val="28"/>
          <w:szCs w:val="28"/>
        </w:rPr>
        <w:t>5</w:t>
      </w:r>
      <w:r w:rsidR="009677B3" w:rsidRPr="00F9412A">
        <w:rPr>
          <w:rFonts w:eastAsia="標楷體"/>
          <w:b/>
          <w:sz w:val="28"/>
          <w:szCs w:val="28"/>
        </w:rPr>
        <w:t>]</w:t>
      </w:r>
      <w:proofErr w:type="spellStart"/>
      <w:r w:rsidR="009677B3" w:rsidRPr="00F9412A">
        <w:rPr>
          <w:rFonts w:eastAsia="標楷體" w:hAnsi="標楷體"/>
          <w:b/>
          <w:sz w:val="28"/>
          <w:szCs w:val="28"/>
        </w:rPr>
        <w:t>電壓</w:t>
      </w:r>
      <w:r w:rsidR="009677B3" w:rsidRPr="00F9412A">
        <w:rPr>
          <w:rFonts w:eastAsia="標楷體"/>
          <w:b/>
          <w:sz w:val="28"/>
          <w:szCs w:val="28"/>
        </w:rPr>
        <w:t>dB</w:t>
      </w:r>
      <w:r w:rsidR="009677B3" w:rsidRPr="00F9412A">
        <w:rPr>
          <w:rFonts w:eastAsia="標楷體" w:hAnsi="標楷體"/>
          <w:b/>
          <w:sz w:val="28"/>
          <w:szCs w:val="28"/>
        </w:rPr>
        <w:t>值對頻率響應</w:t>
      </w:r>
      <w:r w:rsidR="009677B3" w:rsidRPr="00F9412A">
        <w:rPr>
          <w:rFonts w:eastAsia="標楷體" w:hAnsi="標楷體" w:hint="eastAsia"/>
          <w:b/>
          <w:sz w:val="28"/>
          <w:szCs w:val="28"/>
        </w:rPr>
        <w:t>之</w:t>
      </w:r>
      <w:r w:rsidR="009677B3" w:rsidRPr="00F9412A">
        <w:rPr>
          <w:rFonts w:eastAsia="標楷體" w:hAnsi="標楷體"/>
          <w:b/>
          <w:sz w:val="28"/>
          <w:szCs w:val="28"/>
        </w:rPr>
        <w:t>關係圖</w:t>
      </w:r>
      <w:proofErr w:type="spellEnd"/>
      <w:r w:rsidR="009677B3" w:rsidRPr="00F9412A">
        <w:rPr>
          <w:rFonts w:eastAsia="標楷體" w:hAnsi="標楷體"/>
          <w:b/>
          <w:sz w:val="28"/>
          <w:szCs w:val="28"/>
        </w:rPr>
        <w:t>。</w:t>
      </w:r>
    </w:p>
    <w:p w:rsidR="009677B3" w:rsidRPr="00F9412A" w:rsidRDefault="00BB4BAD" w:rsidP="009677B3">
      <w:pPr>
        <w:pStyle w:val="aff9"/>
        <w:spacing w:line="360" w:lineRule="auto"/>
        <w:ind w:leftChars="100" w:left="500" w:hangingChars="100" w:hanging="280"/>
        <w:rPr>
          <w:rFonts w:eastAsia="標楷體"/>
          <w:b/>
          <w:sz w:val="28"/>
          <w:szCs w:val="28"/>
        </w:rPr>
      </w:pPr>
      <w:proofErr w:type="spellStart"/>
      <w:r w:rsidRPr="00F9412A">
        <w:rPr>
          <w:rFonts w:eastAsia="標楷體" w:hint="eastAsia"/>
          <w:b/>
          <w:sz w:val="28"/>
          <w:szCs w:val="28"/>
        </w:rPr>
        <w:t>c</w:t>
      </w:r>
      <w:r w:rsidR="009677B3" w:rsidRPr="00F9412A">
        <w:rPr>
          <w:rFonts w:eastAsia="標楷體"/>
          <w:b/>
          <w:sz w:val="28"/>
          <w:szCs w:val="28"/>
        </w:rPr>
        <w:t>.</w:t>
      </w:r>
      <w:r w:rsidR="009677B3" w:rsidRPr="00F9412A">
        <w:rPr>
          <w:rFonts w:eastAsia="標楷體" w:hAnsi="標楷體"/>
          <w:b/>
          <w:sz w:val="28"/>
          <w:szCs w:val="28"/>
        </w:rPr>
        <w:t>寫下</w:t>
      </w:r>
      <w:r w:rsidR="009677B3" w:rsidRPr="00F9412A">
        <w:rPr>
          <w:rFonts w:eastAsia="標楷體" w:hAnsi="標楷體" w:hint="eastAsia"/>
          <w:b/>
          <w:sz w:val="28"/>
          <w:szCs w:val="28"/>
        </w:rPr>
        <w:t>中頻增益值</w:t>
      </w:r>
      <w:proofErr w:type="spellEnd"/>
      <w:r w:rsidR="009677B3" w:rsidRPr="00F9412A">
        <w:rPr>
          <w:rFonts w:eastAsia="標楷體" w:hAnsi="標楷體" w:hint="eastAsia"/>
          <w:b/>
          <w:sz w:val="28"/>
          <w:szCs w:val="28"/>
        </w:rPr>
        <w:t>(</w:t>
      </w:r>
      <w:r w:rsidR="009677B3" w:rsidRPr="00F9412A">
        <w:rPr>
          <w:rFonts w:eastAsia="標楷體" w:hAnsi="標楷體"/>
          <w:b/>
          <w:position w:val="-12"/>
          <w:sz w:val="28"/>
          <w:szCs w:val="28"/>
        </w:rPr>
        <w:object w:dxaOrig="1320" w:dyaOrig="360">
          <v:shape id="_x0000_i1259" type="#_x0000_t75" style="width:65.65pt;height:18.45pt" o:ole="">
            <v:imagedata r:id="rId455" o:title=""/>
          </v:shape>
          <o:OLEObject Type="Embed" ProgID="Equation.DSMT4" ShapeID="_x0000_i1259" DrawAspect="Content" ObjectID="_1634641887" r:id="rId472"/>
        </w:object>
      </w:r>
      <w:r w:rsidR="009677B3" w:rsidRPr="00F9412A">
        <w:rPr>
          <w:rFonts w:eastAsia="標楷體" w:hAnsi="標楷體" w:hint="eastAsia"/>
          <w:b/>
          <w:sz w:val="28"/>
          <w:szCs w:val="28"/>
        </w:rPr>
        <w:t>)=</w:t>
      </w:r>
      <w:r w:rsidR="009677B3" w:rsidRPr="00F9412A">
        <w:rPr>
          <w:rFonts w:eastAsia="標楷體" w:hAnsi="標楷體" w:hint="eastAsia"/>
          <w:b/>
          <w:sz w:val="28"/>
          <w:szCs w:val="28"/>
          <w:u w:val="single"/>
        </w:rPr>
        <w:t xml:space="preserve">        </w:t>
      </w:r>
      <w:r w:rsidR="009677B3" w:rsidRPr="00F9412A">
        <w:rPr>
          <w:rFonts w:ascii="標楷體" w:eastAsia="標楷體" w:hAnsi="標楷體" w:hint="eastAsia"/>
          <w:b/>
          <w:sz w:val="28"/>
          <w:szCs w:val="28"/>
          <w:u w:val="single"/>
        </w:rPr>
        <w:t xml:space="preserve"> </w:t>
      </w:r>
      <w:r w:rsidR="009677B3" w:rsidRPr="00F9412A">
        <w:rPr>
          <w:rFonts w:ascii="標楷體" w:eastAsia="標楷體" w:hAnsi="標楷體" w:hint="eastAsia"/>
          <w:b/>
          <w:sz w:val="28"/>
          <w:szCs w:val="28"/>
        </w:rPr>
        <w:t>、</w:t>
      </w:r>
      <w:r w:rsidR="009677B3" w:rsidRPr="00F9412A">
        <w:rPr>
          <w:rFonts w:eastAsia="標楷體"/>
          <w:b/>
          <w:position w:val="-14"/>
          <w:sz w:val="28"/>
          <w:szCs w:val="28"/>
        </w:rPr>
        <w:object w:dxaOrig="720" w:dyaOrig="380">
          <v:shape id="_x0000_i1260" type="#_x0000_t75" style="width:36.3pt;height:19pt" o:ole="">
            <v:imagedata r:id="rId299" o:title=""/>
          </v:shape>
          <o:OLEObject Type="Embed" ProgID="Equation.DSMT4" ShapeID="_x0000_i1260" DrawAspect="Content" ObjectID="_1634641888" r:id="rId473"/>
        </w:object>
      </w:r>
      <w:proofErr w:type="spellStart"/>
      <w:r w:rsidR="009677B3" w:rsidRPr="00F9412A">
        <w:rPr>
          <w:rFonts w:eastAsia="標楷體" w:hAnsi="標楷體"/>
          <w:b/>
          <w:sz w:val="28"/>
          <w:szCs w:val="28"/>
        </w:rPr>
        <w:t>截止點頻率</w:t>
      </w:r>
      <w:proofErr w:type="spellEnd"/>
      <w:r w:rsidR="009677B3" w:rsidRPr="00F9412A">
        <w:rPr>
          <w:rFonts w:eastAsia="標楷體" w:hAnsi="標楷體"/>
          <w:b/>
          <w:sz w:val="28"/>
          <w:szCs w:val="28"/>
        </w:rPr>
        <w:t>＝</w:t>
      </w:r>
      <w:r w:rsidR="009677B3" w:rsidRPr="00F9412A">
        <w:rPr>
          <w:rFonts w:eastAsia="標楷體"/>
          <w:b/>
          <w:sz w:val="28"/>
          <w:szCs w:val="28"/>
          <w:u w:val="single"/>
        </w:rPr>
        <w:t xml:space="preserve">        </w:t>
      </w:r>
      <w:r w:rsidR="009677B3" w:rsidRPr="00F9412A">
        <w:rPr>
          <w:rFonts w:eastAsia="標楷體" w:hAnsi="標楷體" w:hint="eastAsia"/>
          <w:b/>
          <w:sz w:val="28"/>
          <w:szCs w:val="28"/>
        </w:rPr>
        <w:t>及</w:t>
      </w:r>
      <w:r w:rsidR="009677B3" w:rsidRPr="00F9412A">
        <w:rPr>
          <w:rFonts w:eastAsia="標楷體"/>
          <w:b/>
          <w:position w:val="-14"/>
          <w:sz w:val="28"/>
          <w:szCs w:val="28"/>
        </w:rPr>
        <w:object w:dxaOrig="760" w:dyaOrig="380">
          <v:shape id="_x0000_i1261" type="#_x0000_t75" style="width:38pt;height:19pt" o:ole="">
            <v:imagedata r:id="rId301" o:title=""/>
          </v:shape>
          <o:OLEObject Type="Embed" ProgID="Equation.DSMT4" ShapeID="_x0000_i1261" DrawAspect="Content" ObjectID="_1634641889" r:id="rId474"/>
        </w:object>
      </w:r>
      <w:proofErr w:type="spellStart"/>
      <w:r w:rsidR="009677B3" w:rsidRPr="00F9412A">
        <w:rPr>
          <w:rFonts w:eastAsia="標楷體" w:hAnsi="標楷體"/>
          <w:b/>
          <w:sz w:val="28"/>
          <w:szCs w:val="28"/>
        </w:rPr>
        <w:t>截止點頻率</w:t>
      </w:r>
      <w:proofErr w:type="spellEnd"/>
      <w:r w:rsidR="009677B3" w:rsidRPr="00F9412A">
        <w:rPr>
          <w:rFonts w:eastAsia="標楷體" w:hAnsi="標楷體"/>
          <w:b/>
          <w:sz w:val="28"/>
          <w:szCs w:val="28"/>
        </w:rPr>
        <w:t>＝</w:t>
      </w:r>
      <w:r w:rsidR="009677B3" w:rsidRPr="00F9412A">
        <w:rPr>
          <w:rFonts w:eastAsia="標楷體"/>
          <w:b/>
          <w:sz w:val="28"/>
          <w:szCs w:val="28"/>
          <w:u w:val="single"/>
        </w:rPr>
        <w:t xml:space="preserve">        </w:t>
      </w:r>
      <w:r w:rsidR="009677B3" w:rsidRPr="00F9412A">
        <w:rPr>
          <w:rFonts w:eastAsia="標楷體" w:hAnsi="標楷體"/>
          <w:b/>
          <w:sz w:val="28"/>
          <w:szCs w:val="28"/>
        </w:rPr>
        <w:t>。</w:t>
      </w:r>
    </w:p>
    <w:p w:rsidR="0010113E" w:rsidRPr="00F9412A" w:rsidRDefault="006662D3" w:rsidP="002973F9">
      <w:pPr>
        <w:tabs>
          <w:tab w:val="left" w:pos="600"/>
        </w:tabs>
        <w:snapToGrid w:val="0"/>
        <w:spacing w:after="0" w:line="240" w:lineRule="auto"/>
        <w:jc w:val="center"/>
        <w:rPr>
          <w:rFonts w:eastAsia="標楷體"/>
          <w:b/>
          <w:sz w:val="28"/>
          <w:szCs w:val="28"/>
        </w:rPr>
      </w:pPr>
      <w:r w:rsidRPr="0010113E">
        <w:rPr>
          <w:rFonts w:eastAsia="標楷體" w:hint="eastAsia"/>
          <w:b/>
          <w:noProof/>
          <w:sz w:val="28"/>
          <w:szCs w:val="28"/>
        </w:rPr>
        <w:drawing>
          <wp:inline distT="0" distB="0" distL="0" distR="0">
            <wp:extent cx="4343400" cy="2590800"/>
            <wp:effectExtent l="0" t="0" r="0" b="0"/>
            <wp:docPr id="264" name="圖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4343400" cy="2590800"/>
                    </a:xfrm>
                    <a:prstGeom prst="rect">
                      <a:avLst/>
                    </a:prstGeom>
                    <a:noFill/>
                    <a:ln>
                      <a:noFill/>
                    </a:ln>
                  </pic:spPr>
                </pic:pic>
              </a:graphicData>
            </a:graphic>
          </wp:inline>
        </w:drawing>
      </w:r>
    </w:p>
    <w:p w:rsidR="009677B3" w:rsidRPr="00F9412A" w:rsidRDefault="009677B3" w:rsidP="002973F9">
      <w:pPr>
        <w:tabs>
          <w:tab w:val="left" w:pos="600"/>
        </w:tabs>
        <w:snapToGrid w:val="0"/>
        <w:spacing w:after="0" w:line="240" w:lineRule="auto"/>
        <w:jc w:val="center"/>
        <w:rPr>
          <w:rFonts w:eastAsia="標楷體"/>
          <w:b/>
          <w:sz w:val="28"/>
          <w:szCs w:val="28"/>
        </w:rPr>
      </w:pPr>
      <w:r w:rsidRPr="00F9412A">
        <w:rPr>
          <w:rFonts w:ascii="Times New Roman" w:eastAsia="標楷體"/>
          <w:b/>
          <w:sz w:val="28"/>
          <w:szCs w:val="28"/>
        </w:rPr>
        <w:t>圖</w:t>
      </w:r>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Pr="00F9412A">
        <w:rPr>
          <w:rFonts w:ascii="Times New Roman" w:eastAsia="標楷體" w:hAnsi="Times New Roman"/>
          <w:b/>
          <w:sz w:val="28"/>
          <w:szCs w:val="28"/>
        </w:rPr>
        <w:t>27)</w:t>
      </w:r>
      <w:r w:rsidRPr="00F9412A">
        <w:rPr>
          <w:rFonts w:ascii="Times New Roman" w:eastAsia="標楷體" w:hAnsi="標楷體"/>
          <w:b/>
          <w:sz w:val="28"/>
          <w:szCs w:val="28"/>
        </w:rPr>
        <w:t>：</w:t>
      </w:r>
      <w:r w:rsidRPr="00F9412A">
        <w:rPr>
          <w:rFonts w:eastAsia="標楷體" w:hint="eastAsia"/>
          <w:b/>
          <w:sz w:val="28"/>
          <w:szCs w:val="28"/>
        </w:rPr>
        <w:t>實驗模擬電路圖</w:t>
      </w:r>
      <w:r w:rsidRPr="00F9412A">
        <w:rPr>
          <w:rFonts w:eastAsia="標楷體" w:hint="eastAsia"/>
          <w:b/>
          <w:sz w:val="28"/>
          <w:szCs w:val="28"/>
        </w:rPr>
        <w:t>(</w:t>
      </w:r>
      <w:r w:rsidRPr="00F9412A">
        <w:rPr>
          <w:rFonts w:eastAsia="標楷體" w:hint="eastAsia"/>
          <w:b/>
          <w:sz w:val="28"/>
          <w:szCs w:val="28"/>
        </w:rPr>
        <w:t>五</w:t>
      </w:r>
      <w:r w:rsidRPr="00F9412A">
        <w:rPr>
          <w:rFonts w:eastAsia="標楷體" w:hint="eastAsia"/>
          <w:b/>
          <w:sz w:val="28"/>
          <w:szCs w:val="28"/>
        </w:rPr>
        <w:t>)</w:t>
      </w:r>
    </w:p>
    <w:p w:rsidR="00031C12" w:rsidRPr="00F9412A" w:rsidRDefault="00424E84" w:rsidP="005C39B2">
      <w:pPr>
        <w:pStyle w:val="aff9"/>
        <w:spacing w:line="360" w:lineRule="auto"/>
        <w:ind w:left="1"/>
        <w:rPr>
          <w:rFonts w:eastAsia="標楷體"/>
          <w:b/>
          <w:color w:val="0000CC"/>
          <w:sz w:val="28"/>
          <w:szCs w:val="28"/>
        </w:rPr>
      </w:pPr>
      <w:r w:rsidRPr="00F9412A">
        <w:rPr>
          <w:rFonts w:eastAsia="標楷體"/>
          <w:b/>
          <w:color w:val="0000CC"/>
          <w:sz w:val="28"/>
          <w:szCs w:val="28"/>
        </w:rPr>
        <w:br w:type="page"/>
      </w:r>
      <w:r w:rsidR="00BB4BAD" w:rsidRPr="00F9412A">
        <w:rPr>
          <w:rFonts w:eastAsia="標楷體" w:hint="eastAsia"/>
          <w:b/>
          <w:color w:val="0000CC"/>
          <w:sz w:val="28"/>
          <w:szCs w:val="28"/>
        </w:rPr>
        <w:lastRenderedPageBreak/>
        <w:t>7</w:t>
      </w:r>
      <w:r w:rsidR="00031C12" w:rsidRPr="00F9412A">
        <w:rPr>
          <w:rFonts w:eastAsia="標楷體" w:hint="eastAsia"/>
          <w:b/>
          <w:color w:val="0000CC"/>
          <w:sz w:val="28"/>
          <w:szCs w:val="28"/>
        </w:rPr>
        <w:t>.</w:t>
      </w:r>
      <w:r w:rsidR="00031C12" w:rsidRPr="00F9412A">
        <w:rPr>
          <w:rFonts w:eastAsia="標楷體" w:hint="eastAsia"/>
          <w:b/>
          <w:color w:val="0000CC"/>
          <w:sz w:val="28"/>
          <w:szCs w:val="28"/>
        </w:rPr>
        <w:t>實驗模擬分析與比較：試比較上述模擬結果。</w:t>
      </w:r>
    </w:p>
    <w:p w:rsidR="00424E84" w:rsidRPr="00F9412A" w:rsidRDefault="005C39B2" w:rsidP="00424E84">
      <w:pPr>
        <w:pStyle w:val="aff9"/>
        <w:spacing w:line="360" w:lineRule="auto"/>
        <w:ind w:leftChars="100" w:left="220"/>
        <w:rPr>
          <w:rFonts w:eastAsia="標楷體"/>
          <w:b/>
          <w:sz w:val="28"/>
          <w:szCs w:val="28"/>
        </w:rPr>
      </w:pPr>
      <w:proofErr w:type="spellStart"/>
      <w:r w:rsidRPr="00F9412A">
        <w:rPr>
          <w:rFonts w:eastAsia="標楷體" w:hint="eastAsia"/>
          <w:b/>
          <w:sz w:val="28"/>
          <w:szCs w:val="28"/>
        </w:rPr>
        <w:t>a</w:t>
      </w:r>
      <w:r w:rsidR="00424E84" w:rsidRPr="00F9412A">
        <w:rPr>
          <w:rFonts w:eastAsia="標楷體" w:hint="eastAsia"/>
          <w:b/>
          <w:sz w:val="28"/>
          <w:szCs w:val="28"/>
        </w:rPr>
        <w:t>.</w:t>
      </w:r>
      <w:r w:rsidR="00424E84" w:rsidRPr="00F9412A">
        <w:rPr>
          <w:rFonts w:eastAsia="標楷體" w:hint="eastAsia"/>
          <w:b/>
          <w:sz w:val="28"/>
          <w:szCs w:val="28"/>
        </w:rPr>
        <w:t>中頻</w:t>
      </w:r>
      <w:proofErr w:type="spellEnd"/>
      <w:r w:rsidR="00424E84" w:rsidRPr="00F9412A">
        <w:rPr>
          <w:rFonts w:eastAsia="標楷體" w:hint="eastAsia"/>
          <w:b/>
          <w:sz w:val="28"/>
          <w:szCs w:val="28"/>
        </w:rPr>
        <w:t>(</w:t>
      </w:r>
      <w:r w:rsidR="00424E84" w:rsidRPr="00F9412A">
        <w:rPr>
          <w:rFonts w:eastAsia="標楷體" w:hAnsi="標楷體"/>
          <w:b/>
          <w:position w:val="-12"/>
          <w:sz w:val="28"/>
          <w:szCs w:val="28"/>
        </w:rPr>
        <w:object w:dxaOrig="1320" w:dyaOrig="360">
          <v:shape id="_x0000_i1262" type="#_x0000_t75" style="width:65.65pt;height:18.45pt" o:ole="">
            <v:imagedata r:id="rId455" o:title=""/>
          </v:shape>
          <o:OLEObject Type="Embed" ProgID="Equation.DSMT4" ShapeID="_x0000_i1262" DrawAspect="Content" ObjectID="_1634641890" r:id="rId476"/>
        </w:object>
      </w:r>
      <w:r w:rsidR="00424E84" w:rsidRPr="00F9412A">
        <w:rPr>
          <w:rFonts w:eastAsia="標楷體" w:hAnsi="標楷體" w:hint="eastAsia"/>
          <w:b/>
          <w:sz w:val="28"/>
          <w:szCs w:val="28"/>
        </w:rPr>
        <w:t>)</w:t>
      </w:r>
      <w:proofErr w:type="spellStart"/>
      <w:r w:rsidR="00424E84" w:rsidRPr="00F9412A">
        <w:rPr>
          <w:rFonts w:eastAsia="標楷體" w:hint="eastAsia"/>
          <w:b/>
          <w:sz w:val="28"/>
          <w:szCs w:val="28"/>
        </w:rPr>
        <w:t>電壓增益值之關係</w:t>
      </w:r>
      <w:proofErr w:type="spellEnd"/>
      <w:r w:rsidR="00424E84" w:rsidRPr="00F9412A">
        <w:rPr>
          <w:rFonts w:eastAsia="標楷體" w:hint="eastAsia"/>
          <w:b/>
          <w:sz w:val="28"/>
          <w:szCs w:val="28"/>
        </w:rPr>
        <w:t>?</w:t>
      </w:r>
    </w:p>
    <w:p w:rsidR="00424E84" w:rsidRPr="00F9412A" w:rsidRDefault="005C39B2" w:rsidP="00424E84">
      <w:pPr>
        <w:pStyle w:val="aff9"/>
        <w:spacing w:line="360" w:lineRule="auto"/>
        <w:ind w:leftChars="100" w:left="220"/>
        <w:rPr>
          <w:rFonts w:eastAsia="標楷體"/>
          <w:b/>
          <w:sz w:val="28"/>
          <w:szCs w:val="28"/>
        </w:rPr>
      </w:pPr>
      <w:r w:rsidRPr="00F9412A">
        <w:rPr>
          <w:rFonts w:eastAsia="標楷體" w:hint="eastAsia"/>
          <w:b/>
          <w:sz w:val="28"/>
          <w:szCs w:val="28"/>
        </w:rPr>
        <w:t>b</w:t>
      </w:r>
      <w:r w:rsidR="00424E84" w:rsidRPr="00F9412A">
        <w:rPr>
          <w:rFonts w:eastAsia="標楷體" w:hint="eastAsia"/>
          <w:b/>
          <w:sz w:val="28"/>
          <w:szCs w:val="28"/>
        </w:rPr>
        <w:t>.</w:t>
      </w:r>
      <w:r w:rsidR="00424E84" w:rsidRPr="00F9412A">
        <w:rPr>
          <w:rFonts w:eastAsia="標楷體"/>
          <w:b/>
          <w:position w:val="-14"/>
          <w:sz w:val="28"/>
          <w:szCs w:val="28"/>
        </w:rPr>
        <w:object w:dxaOrig="760" w:dyaOrig="380">
          <v:shape id="_x0000_i1263" type="#_x0000_t75" style="width:38pt;height:19pt" o:ole="">
            <v:imagedata r:id="rId301" o:title=""/>
          </v:shape>
          <o:OLEObject Type="Embed" ProgID="Equation.DSMT4" ShapeID="_x0000_i1263" DrawAspect="Content" ObjectID="_1634641891" r:id="rId477"/>
        </w:object>
      </w:r>
      <w:proofErr w:type="spellStart"/>
      <w:r w:rsidR="00424E84" w:rsidRPr="00F9412A">
        <w:rPr>
          <w:rFonts w:eastAsia="標楷體" w:hAnsi="標楷體"/>
          <w:b/>
          <w:sz w:val="28"/>
          <w:szCs w:val="28"/>
        </w:rPr>
        <w:t>截止點頻率</w:t>
      </w:r>
      <w:r w:rsidR="00424E84" w:rsidRPr="00F9412A">
        <w:rPr>
          <w:rFonts w:eastAsia="標楷體" w:hint="eastAsia"/>
          <w:b/>
          <w:sz w:val="28"/>
          <w:szCs w:val="28"/>
        </w:rPr>
        <w:t>之關係</w:t>
      </w:r>
      <w:proofErr w:type="spellEnd"/>
      <w:r w:rsidR="00424E84" w:rsidRPr="00F9412A">
        <w:rPr>
          <w:rFonts w:eastAsia="標楷體" w:hint="eastAsia"/>
          <w:b/>
          <w:sz w:val="28"/>
          <w:szCs w:val="28"/>
        </w:rPr>
        <w:t>?</w:t>
      </w:r>
    </w:p>
    <w:p w:rsidR="00424E84" w:rsidRPr="00F9412A" w:rsidRDefault="005C39B2" w:rsidP="00424E84">
      <w:pPr>
        <w:pStyle w:val="aff9"/>
        <w:spacing w:line="360" w:lineRule="auto"/>
        <w:ind w:leftChars="100" w:left="220"/>
        <w:rPr>
          <w:rFonts w:eastAsia="標楷體"/>
          <w:b/>
          <w:sz w:val="28"/>
          <w:szCs w:val="28"/>
        </w:rPr>
      </w:pPr>
      <w:r w:rsidRPr="00F9412A">
        <w:rPr>
          <w:rFonts w:eastAsia="標楷體" w:hint="eastAsia"/>
          <w:b/>
          <w:sz w:val="28"/>
          <w:szCs w:val="28"/>
        </w:rPr>
        <w:t>c</w:t>
      </w:r>
      <w:r w:rsidR="00424E84" w:rsidRPr="00F9412A">
        <w:rPr>
          <w:rFonts w:eastAsia="標楷體" w:hint="eastAsia"/>
          <w:b/>
          <w:sz w:val="28"/>
          <w:szCs w:val="28"/>
        </w:rPr>
        <w:t>.</w:t>
      </w:r>
      <w:r w:rsidR="00424E84" w:rsidRPr="00F9412A">
        <w:rPr>
          <w:rFonts w:eastAsia="標楷體"/>
          <w:b/>
          <w:position w:val="-14"/>
          <w:sz w:val="28"/>
          <w:szCs w:val="28"/>
        </w:rPr>
        <w:object w:dxaOrig="720" w:dyaOrig="380">
          <v:shape id="_x0000_i1264" type="#_x0000_t75" style="width:36.3pt;height:19pt" o:ole="">
            <v:imagedata r:id="rId478" o:title=""/>
          </v:shape>
          <o:OLEObject Type="Embed" ProgID="Equation.DSMT4" ShapeID="_x0000_i1264" DrawAspect="Content" ObjectID="_1634641892" r:id="rId479"/>
        </w:object>
      </w:r>
      <w:proofErr w:type="spellStart"/>
      <w:r w:rsidR="00424E84" w:rsidRPr="00F9412A">
        <w:rPr>
          <w:rFonts w:eastAsia="標楷體" w:hAnsi="標楷體"/>
          <w:b/>
          <w:sz w:val="28"/>
          <w:szCs w:val="28"/>
        </w:rPr>
        <w:t>截止點頻率</w:t>
      </w:r>
      <w:r w:rsidR="00424E84" w:rsidRPr="00F9412A">
        <w:rPr>
          <w:rFonts w:eastAsia="標楷體" w:hint="eastAsia"/>
          <w:b/>
          <w:sz w:val="28"/>
          <w:szCs w:val="28"/>
        </w:rPr>
        <w:t>之關係</w:t>
      </w:r>
      <w:proofErr w:type="spellEnd"/>
      <w:r w:rsidR="00424E84" w:rsidRPr="00F9412A">
        <w:rPr>
          <w:rFonts w:eastAsia="標楷體" w:hint="eastAsia"/>
          <w:b/>
          <w:sz w:val="28"/>
          <w:szCs w:val="28"/>
        </w:rPr>
        <w:t>?</w:t>
      </w:r>
    </w:p>
    <w:p w:rsidR="00424E84" w:rsidRPr="00F9412A" w:rsidRDefault="00424E84" w:rsidP="00424E84">
      <w:pPr>
        <w:pStyle w:val="aff9"/>
        <w:spacing w:line="360" w:lineRule="auto"/>
        <w:ind w:leftChars="100" w:left="220"/>
        <w:jc w:val="center"/>
        <w:rPr>
          <w:rFonts w:eastAsia="標楷體"/>
          <w:b/>
          <w:color w:val="0000CC"/>
          <w:sz w:val="28"/>
          <w:szCs w:val="28"/>
        </w:rPr>
      </w:pPr>
      <w:r w:rsidRPr="00F9412A">
        <w:rPr>
          <w:rFonts w:eastAsia="標楷體" w:hint="eastAsia"/>
          <w:b/>
          <w:color w:val="0000CC"/>
          <w:sz w:val="28"/>
          <w:szCs w:val="28"/>
        </w:rPr>
        <w:t>表</w:t>
      </w:r>
      <w:r w:rsidRPr="00F9412A">
        <w:rPr>
          <w:rFonts w:eastAsia="標楷體" w:hint="eastAsia"/>
          <w:b/>
          <w:color w:val="0000CC"/>
          <w:sz w:val="28"/>
          <w:szCs w:val="28"/>
        </w:rPr>
        <w:t>(</w:t>
      </w:r>
      <w:r w:rsidR="0054040A">
        <w:rPr>
          <w:rFonts w:eastAsia="標楷體" w:hint="eastAsia"/>
          <w:b/>
          <w:color w:val="0000CC"/>
          <w:sz w:val="28"/>
          <w:szCs w:val="28"/>
        </w:rPr>
        <w:t>2-</w:t>
      </w:r>
      <w:r w:rsidRPr="00F9412A">
        <w:rPr>
          <w:rFonts w:eastAsia="標楷體" w:hint="eastAsia"/>
          <w:b/>
          <w:color w:val="0000CC"/>
          <w:sz w:val="28"/>
          <w:szCs w:val="28"/>
        </w:rPr>
        <w:t>3)</w:t>
      </w:r>
      <w:r w:rsidRPr="00F9412A">
        <w:rPr>
          <w:rFonts w:eastAsia="標楷體" w:hint="eastAsia"/>
          <w:b/>
          <w:color w:val="0000CC"/>
          <w:sz w:val="28"/>
          <w:szCs w:val="28"/>
        </w:rPr>
        <w:t>：</w:t>
      </w:r>
      <w:proofErr w:type="spellStart"/>
      <w:r w:rsidR="0097054B">
        <w:rPr>
          <w:rFonts w:eastAsia="標楷體" w:hint="eastAsia"/>
          <w:b/>
          <w:color w:val="0000CC"/>
          <w:sz w:val="28"/>
          <w:szCs w:val="28"/>
          <w:lang w:eastAsia="zh-TW"/>
        </w:rPr>
        <w:t>實驗</w:t>
      </w:r>
      <w:r w:rsidRPr="00F9412A">
        <w:rPr>
          <w:rFonts w:eastAsia="標楷體" w:hint="eastAsia"/>
          <w:b/>
          <w:color w:val="0000CC"/>
          <w:sz w:val="28"/>
          <w:szCs w:val="28"/>
        </w:rPr>
        <w:t>模擬數據</w:t>
      </w:r>
      <w:proofErr w:type="spellEnd"/>
    </w:p>
    <w:tbl>
      <w:tblPr>
        <w:tblW w:w="0"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1E0" w:firstRow="1" w:lastRow="1" w:firstColumn="1" w:lastColumn="1" w:noHBand="0" w:noVBand="0"/>
      </w:tblPr>
      <w:tblGrid>
        <w:gridCol w:w="1480"/>
        <w:gridCol w:w="1666"/>
        <w:gridCol w:w="1666"/>
        <w:gridCol w:w="1666"/>
        <w:gridCol w:w="1464"/>
        <w:gridCol w:w="1666"/>
      </w:tblGrid>
      <w:tr w:rsidR="00424E84" w:rsidRPr="00F9412A" w:rsidTr="001336B7">
        <w:trPr>
          <w:trHeight w:val="680"/>
          <w:jc w:val="center"/>
        </w:trPr>
        <w:tc>
          <w:tcPr>
            <w:tcW w:w="1501" w:type="dxa"/>
            <w:tcBorders>
              <w:bottom w:val="single" w:sz="12" w:space="0" w:color="000000"/>
              <w:tl2br w:val="single" w:sz="6" w:space="0" w:color="000000"/>
            </w:tcBorders>
            <w:shd w:val="clear" w:color="auto" w:fill="auto"/>
            <w:vAlign w:val="center"/>
          </w:tcPr>
          <w:p w:rsidR="00424E84" w:rsidRPr="00D5128E" w:rsidRDefault="00424E84" w:rsidP="00286104">
            <w:pPr>
              <w:pStyle w:val="aff9"/>
              <w:snapToGrid w:val="0"/>
              <w:jc w:val="right"/>
              <w:rPr>
                <w:rFonts w:eastAsia="標楷體"/>
                <w:b/>
                <w:color w:val="0000CC"/>
                <w:sz w:val="16"/>
                <w:szCs w:val="16"/>
                <w:lang w:val="en-US" w:eastAsia="zh-TW"/>
              </w:rPr>
            </w:pPr>
            <w:r w:rsidRPr="00D5128E">
              <w:rPr>
                <w:rFonts w:eastAsia="標楷體" w:hint="eastAsia"/>
                <w:b/>
                <w:color w:val="0000CC"/>
                <w:sz w:val="16"/>
                <w:szCs w:val="16"/>
                <w:lang w:val="en-US" w:eastAsia="zh-TW"/>
              </w:rPr>
              <w:t>電路圖</w:t>
            </w:r>
          </w:p>
          <w:p w:rsidR="00424E84" w:rsidRPr="00D5128E" w:rsidRDefault="00424E84" w:rsidP="00286104">
            <w:pPr>
              <w:pStyle w:val="aff9"/>
              <w:snapToGrid w:val="0"/>
              <w:jc w:val="both"/>
              <w:rPr>
                <w:rFonts w:eastAsia="標楷體"/>
                <w:b/>
                <w:color w:val="0000CC"/>
                <w:sz w:val="28"/>
                <w:szCs w:val="28"/>
                <w:lang w:val="en-US" w:eastAsia="zh-TW"/>
              </w:rPr>
            </w:pPr>
            <w:r w:rsidRPr="00D5128E">
              <w:rPr>
                <w:rFonts w:eastAsia="標楷體" w:hint="eastAsia"/>
                <w:b/>
                <w:color w:val="0000CC"/>
                <w:sz w:val="16"/>
                <w:szCs w:val="16"/>
                <w:lang w:val="en-US" w:eastAsia="zh-TW"/>
              </w:rPr>
              <w:t>實驗數據</w:t>
            </w:r>
          </w:p>
        </w:tc>
        <w:tc>
          <w:tcPr>
            <w:tcW w:w="1712" w:type="dxa"/>
            <w:tcBorders>
              <w:bottom w:val="single" w:sz="12" w:space="0" w:color="000000"/>
            </w:tcBorders>
            <w:shd w:val="clear" w:color="auto" w:fill="auto"/>
            <w:vAlign w:val="center"/>
          </w:tcPr>
          <w:p w:rsidR="00424E84" w:rsidRPr="00D5128E" w:rsidRDefault="00424E84" w:rsidP="00286104">
            <w:pPr>
              <w:pStyle w:val="aff9"/>
              <w:snapToGrid w:val="0"/>
              <w:jc w:val="center"/>
              <w:rPr>
                <w:rFonts w:eastAsia="標楷體"/>
                <w:b/>
                <w:color w:val="0000CC"/>
                <w:sz w:val="28"/>
                <w:szCs w:val="28"/>
                <w:lang w:val="en-US" w:eastAsia="zh-TW"/>
              </w:rPr>
            </w:pPr>
            <w:r w:rsidRPr="00D5128E">
              <w:rPr>
                <w:rFonts w:eastAsia="標楷體"/>
                <w:b/>
                <w:sz w:val="28"/>
                <w:szCs w:val="28"/>
                <w:lang w:val="en-US" w:eastAsia="zh-TW"/>
              </w:rPr>
              <w:t>圖</w:t>
            </w:r>
            <w:r w:rsidRPr="00D5128E">
              <w:rPr>
                <w:rFonts w:eastAsia="標楷體"/>
                <w:b/>
                <w:sz w:val="28"/>
                <w:szCs w:val="28"/>
                <w:lang w:val="en-US" w:eastAsia="zh-TW"/>
              </w:rPr>
              <w:t>(</w:t>
            </w:r>
            <w:r w:rsidR="0054040A">
              <w:rPr>
                <w:rFonts w:eastAsia="標楷體"/>
                <w:b/>
                <w:sz w:val="28"/>
                <w:szCs w:val="28"/>
                <w:lang w:val="en-US" w:eastAsia="zh-TW"/>
              </w:rPr>
              <w:t>2-</w:t>
            </w:r>
            <w:r w:rsidRPr="00D5128E">
              <w:rPr>
                <w:rFonts w:eastAsia="標楷體"/>
                <w:b/>
                <w:sz w:val="28"/>
                <w:szCs w:val="28"/>
                <w:lang w:val="en-US" w:eastAsia="zh-TW"/>
              </w:rPr>
              <w:t>23)</w:t>
            </w:r>
          </w:p>
        </w:tc>
        <w:tc>
          <w:tcPr>
            <w:tcW w:w="1713" w:type="dxa"/>
            <w:tcBorders>
              <w:bottom w:val="single" w:sz="12" w:space="0" w:color="000000"/>
            </w:tcBorders>
            <w:shd w:val="clear" w:color="auto" w:fill="auto"/>
            <w:vAlign w:val="center"/>
          </w:tcPr>
          <w:p w:rsidR="00424E84" w:rsidRPr="00D5128E" w:rsidRDefault="00424E84" w:rsidP="00286104">
            <w:pPr>
              <w:pStyle w:val="aff9"/>
              <w:snapToGrid w:val="0"/>
              <w:jc w:val="center"/>
              <w:rPr>
                <w:rFonts w:eastAsia="標楷體"/>
                <w:b/>
                <w:color w:val="0000CC"/>
                <w:sz w:val="28"/>
                <w:szCs w:val="28"/>
                <w:lang w:val="en-US" w:eastAsia="zh-TW"/>
              </w:rPr>
            </w:pPr>
            <w:r w:rsidRPr="00D5128E">
              <w:rPr>
                <w:rFonts w:eastAsia="標楷體"/>
                <w:b/>
                <w:sz w:val="28"/>
                <w:szCs w:val="28"/>
                <w:lang w:val="en-US" w:eastAsia="zh-TW"/>
              </w:rPr>
              <w:t>圖</w:t>
            </w:r>
            <w:r w:rsidRPr="00D5128E">
              <w:rPr>
                <w:rFonts w:eastAsia="標楷體"/>
                <w:b/>
                <w:sz w:val="28"/>
                <w:szCs w:val="28"/>
                <w:lang w:val="en-US" w:eastAsia="zh-TW"/>
              </w:rPr>
              <w:t>(</w:t>
            </w:r>
            <w:r w:rsidR="0054040A">
              <w:rPr>
                <w:rFonts w:eastAsia="標楷體"/>
                <w:b/>
                <w:sz w:val="28"/>
                <w:szCs w:val="28"/>
                <w:lang w:val="en-US" w:eastAsia="zh-TW"/>
              </w:rPr>
              <w:t>2-</w:t>
            </w:r>
            <w:r w:rsidRPr="00D5128E">
              <w:rPr>
                <w:rFonts w:eastAsia="標楷體"/>
                <w:b/>
                <w:sz w:val="28"/>
                <w:szCs w:val="28"/>
                <w:lang w:val="en-US" w:eastAsia="zh-TW"/>
              </w:rPr>
              <w:t>2</w:t>
            </w:r>
            <w:r w:rsidRPr="00D5128E">
              <w:rPr>
                <w:rFonts w:eastAsia="標楷體" w:hint="eastAsia"/>
                <w:b/>
                <w:sz w:val="28"/>
                <w:szCs w:val="28"/>
                <w:lang w:val="en-US" w:eastAsia="zh-TW"/>
              </w:rPr>
              <w:t>4</w:t>
            </w:r>
            <w:r w:rsidRPr="00D5128E">
              <w:rPr>
                <w:rFonts w:eastAsia="標楷體"/>
                <w:b/>
                <w:sz w:val="28"/>
                <w:szCs w:val="28"/>
                <w:lang w:val="en-US" w:eastAsia="zh-TW"/>
              </w:rPr>
              <w:t>)</w:t>
            </w:r>
          </w:p>
        </w:tc>
        <w:tc>
          <w:tcPr>
            <w:tcW w:w="1713" w:type="dxa"/>
            <w:tcBorders>
              <w:bottom w:val="single" w:sz="12" w:space="0" w:color="000000"/>
            </w:tcBorders>
            <w:shd w:val="clear" w:color="auto" w:fill="auto"/>
            <w:vAlign w:val="center"/>
          </w:tcPr>
          <w:p w:rsidR="00424E84" w:rsidRPr="00D5128E" w:rsidRDefault="00424E84" w:rsidP="00286104">
            <w:pPr>
              <w:pStyle w:val="aff9"/>
              <w:snapToGrid w:val="0"/>
              <w:jc w:val="center"/>
              <w:rPr>
                <w:rFonts w:eastAsia="標楷體"/>
                <w:b/>
                <w:color w:val="0000CC"/>
                <w:sz w:val="28"/>
                <w:szCs w:val="28"/>
                <w:lang w:val="en-US" w:eastAsia="zh-TW"/>
              </w:rPr>
            </w:pPr>
            <w:r w:rsidRPr="00D5128E">
              <w:rPr>
                <w:rFonts w:eastAsia="標楷體"/>
                <w:b/>
                <w:sz w:val="28"/>
                <w:szCs w:val="28"/>
                <w:lang w:val="en-US" w:eastAsia="zh-TW"/>
              </w:rPr>
              <w:t>圖</w:t>
            </w:r>
            <w:r w:rsidRPr="00D5128E">
              <w:rPr>
                <w:rFonts w:eastAsia="標楷體"/>
                <w:b/>
                <w:sz w:val="28"/>
                <w:szCs w:val="28"/>
                <w:lang w:val="en-US" w:eastAsia="zh-TW"/>
              </w:rPr>
              <w:t>(</w:t>
            </w:r>
            <w:r w:rsidR="0054040A">
              <w:rPr>
                <w:rFonts w:eastAsia="標楷體"/>
                <w:b/>
                <w:sz w:val="28"/>
                <w:szCs w:val="28"/>
                <w:lang w:val="en-US" w:eastAsia="zh-TW"/>
              </w:rPr>
              <w:t>2-</w:t>
            </w:r>
            <w:r w:rsidRPr="00D5128E">
              <w:rPr>
                <w:rFonts w:eastAsia="標楷體"/>
                <w:b/>
                <w:sz w:val="28"/>
                <w:szCs w:val="28"/>
                <w:lang w:val="en-US" w:eastAsia="zh-TW"/>
              </w:rPr>
              <w:t>2</w:t>
            </w:r>
            <w:r w:rsidRPr="00D5128E">
              <w:rPr>
                <w:rFonts w:eastAsia="標楷體" w:hint="eastAsia"/>
                <w:b/>
                <w:sz w:val="28"/>
                <w:szCs w:val="28"/>
                <w:lang w:val="en-US" w:eastAsia="zh-TW"/>
              </w:rPr>
              <w:t>5</w:t>
            </w:r>
            <w:r w:rsidRPr="00D5128E">
              <w:rPr>
                <w:rFonts w:eastAsia="標楷體"/>
                <w:b/>
                <w:sz w:val="28"/>
                <w:szCs w:val="28"/>
                <w:lang w:val="en-US" w:eastAsia="zh-TW"/>
              </w:rPr>
              <w:t>)</w:t>
            </w:r>
          </w:p>
        </w:tc>
        <w:tc>
          <w:tcPr>
            <w:tcW w:w="1502" w:type="dxa"/>
            <w:tcBorders>
              <w:bottom w:val="single" w:sz="12" w:space="0" w:color="000000"/>
            </w:tcBorders>
            <w:shd w:val="clear" w:color="auto" w:fill="auto"/>
            <w:vAlign w:val="center"/>
          </w:tcPr>
          <w:p w:rsidR="00424E84" w:rsidRPr="00D5128E" w:rsidRDefault="00424E84" w:rsidP="00286104">
            <w:pPr>
              <w:pStyle w:val="aff9"/>
              <w:snapToGrid w:val="0"/>
              <w:jc w:val="center"/>
              <w:rPr>
                <w:rFonts w:eastAsia="標楷體"/>
                <w:b/>
                <w:sz w:val="28"/>
                <w:szCs w:val="28"/>
                <w:lang w:val="en-US" w:eastAsia="zh-TW"/>
              </w:rPr>
            </w:pPr>
            <w:r w:rsidRPr="00D5128E">
              <w:rPr>
                <w:rFonts w:eastAsia="標楷體"/>
                <w:b/>
                <w:sz w:val="28"/>
                <w:szCs w:val="28"/>
                <w:lang w:val="en-US" w:eastAsia="zh-TW"/>
              </w:rPr>
              <w:t>圖</w:t>
            </w:r>
            <w:r w:rsidRPr="00D5128E">
              <w:rPr>
                <w:rFonts w:eastAsia="標楷體"/>
                <w:b/>
                <w:sz w:val="28"/>
                <w:szCs w:val="28"/>
                <w:lang w:val="en-US" w:eastAsia="zh-TW"/>
              </w:rPr>
              <w:t>(</w:t>
            </w:r>
            <w:r w:rsidR="0054040A">
              <w:rPr>
                <w:rFonts w:eastAsia="標楷體"/>
                <w:b/>
                <w:sz w:val="28"/>
                <w:szCs w:val="28"/>
                <w:lang w:val="en-US" w:eastAsia="zh-TW"/>
              </w:rPr>
              <w:t>2-</w:t>
            </w:r>
            <w:r w:rsidRPr="00D5128E">
              <w:rPr>
                <w:rFonts w:eastAsia="標楷體"/>
                <w:b/>
                <w:sz w:val="28"/>
                <w:szCs w:val="28"/>
                <w:lang w:val="en-US" w:eastAsia="zh-TW"/>
              </w:rPr>
              <w:t>2</w:t>
            </w:r>
            <w:r w:rsidRPr="00D5128E">
              <w:rPr>
                <w:rFonts w:eastAsia="標楷體" w:hint="eastAsia"/>
                <w:b/>
                <w:sz w:val="28"/>
                <w:szCs w:val="28"/>
                <w:lang w:val="en-US" w:eastAsia="zh-TW"/>
              </w:rPr>
              <w:t>6</w:t>
            </w:r>
            <w:r w:rsidRPr="00D5128E">
              <w:rPr>
                <w:rFonts w:eastAsia="標楷體"/>
                <w:b/>
                <w:sz w:val="28"/>
                <w:szCs w:val="28"/>
                <w:lang w:val="en-US" w:eastAsia="zh-TW"/>
              </w:rPr>
              <w:t>)</w:t>
            </w:r>
          </w:p>
        </w:tc>
        <w:tc>
          <w:tcPr>
            <w:tcW w:w="1713" w:type="dxa"/>
            <w:tcBorders>
              <w:bottom w:val="single" w:sz="12" w:space="0" w:color="000000"/>
            </w:tcBorders>
            <w:shd w:val="clear" w:color="auto" w:fill="auto"/>
            <w:vAlign w:val="center"/>
          </w:tcPr>
          <w:p w:rsidR="00424E84" w:rsidRPr="00D5128E" w:rsidRDefault="00424E84" w:rsidP="00286104">
            <w:pPr>
              <w:pStyle w:val="aff9"/>
              <w:snapToGrid w:val="0"/>
              <w:jc w:val="center"/>
              <w:rPr>
                <w:rFonts w:eastAsia="標楷體"/>
                <w:b/>
                <w:color w:val="0000CC"/>
                <w:sz w:val="28"/>
                <w:szCs w:val="28"/>
                <w:lang w:val="en-US" w:eastAsia="zh-TW"/>
              </w:rPr>
            </w:pPr>
            <w:r w:rsidRPr="00D5128E">
              <w:rPr>
                <w:rFonts w:eastAsia="標楷體"/>
                <w:b/>
                <w:sz w:val="28"/>
                <w:szCs w:val="28"/>
                <w:lang w:val="en-US" w:eastAsia="zh-TW"/>
              </w:rPr>
              <w:t>圖</w:t>
            </w:r>
            <w:r w:rsidRPr="00D5128E">
              <w:rPr>
                <w:rFonts w:eastAsia="標楷體"/>
                <w:b/>
                <w:sz w:val="28"/>
                <w:szCs w:val="28"/>
                <w:lang w:val="en-US" w:eastAsia="zh-TW"/>
              </w:rPr>
              <w:t>(</w:t>
            </w:r>
            <w:r w:rsidR="0054040A">
              <w:rPr>
                <w:rFonts w:eastAsia="標楷體"/>
                <w:b/>
                <w:sz w:val="28"/>
                <w:szCs w:val="28"/>
                <w:lang w:val="en-US" w:eastAsia="zh-TW"/>
              </w:rPr>
              <w:t>2-</w:t>
            </w:r>
            <w:r w:rsidRPr="00D5128E">
              <w:rPr>
                <w:rFonts w:eastAsia="標楷體"/>
                <w:b/>
                <w:sz w:val="28"/>
                <w:szCs w:val="28"/>
                <w:lang w:val="en-US" w:eastAsia="zh-TW"/>
              </w:rPr>
              <w:t>2</w:t>
            </w:r>
            <w:r w:rsidRPr="00D5128E">
              <w:rPr>
                <w:rFonts w:eastAsia="標楷體" w:hint="eastAsia"/>
                <w:b/>
                <w:sz w:val="28"/>
                <w:szCs w:val="28"/>
                <w:lang w:val="en-US" w:eastAsia="zh-TW"/>
              </w:rPr>
              <w:t>7</w:t>
            </w:r>
            <w:r w:rsidRPr="00D5128E">
              <w:rPr>
                <w:rFonts w:eastAsia="標楷體"/>
                <w:b/>
                <w:sz w:val="28"/>
                <w:szCs w:val="28"/>
                <w:lang w:val="en-US" w:eastAsia="zh-TW"/>
              </w:rPr>
              <w:t>)</w:t>
            </w:r>
          </w:p>
        </w:tc>
      </w:tr>
      <w:tr w:rsidR="00424E84" w:rsidRPr="00F9412A" w:rsidTr="001336B7">
        <w:trPr>
          <w:trHeight w:val="680"/>
          <w:jc w:val="center"/>
        </w:trPr>
        <w:tc>
          <w:tcPr>
            <w:tcW w:w="1501" w:type="dxa"/>
            <w:shd w:val="clear" w:color="auto" w:fill="auto"/>
            <w:vAlign w:val="center"/>
          </w:tcPr>
          <w:p w:rsidR="00424E84" w:rsidRDefault="00424E84" w:rsidP="00286104">
            <w:pPr>
              <w:pStyle w:val="aff9"/>
              <w:snapToGrid w:val="0"/>
              <w:jc w:val="center"/>
              <w:rPr>
                <w:rFonts w:eastAsia="標楷體" w:hAnsi="標楷體"/>
                <w:b/>
                <w:szCs w:val="24"/>
                <w:lang w:val="en-US" w:eastAsia="zh-TW"/>
              </w:rPr>
            </w:pPr>
            <w:r w:rsidRPr="00D5128E">
              <w:rPr>
                <w:rFonts w:eastAsia="標楷體" w:hAnsi="標楷體" w:hint="eastAsia"/>
                <w:b/>
                <w:szCs w:val="24"/>
                <w:lang w:val="en-US" w:eastAsia="zh-TW"/>
              </w:rPr>
              <w:t>中頻增益值</w:t>
            </w:r>
          </w:p>
          <w:p w:rsidR="001769FC" w:rsidRPr="00D5128E" w:rsidRDefault="001769FC" w:rsidP="00286104">
            <w:pPr>
              <w:pStyle w:val="aff9"/>
              <w:snapToGrid w:val="0"/>
              <w:jc w:val="center"/>
              <w:rPr>
                <w:rFonts w:eastAsia="標楷體"/>
                <w:b/>
                <w:color w:val="0000CC"/>
                <w:szCs w:val="24"/>
                <w:lang w:val="en-US" w:eastAsia="zh-TW"/>
              </w:rPr>
            </w:pPr>
            <w:r>
              <w:rPr>
                <w:rFonts w:eastAsia="標楷體" w:hAnsi="標楷體" w:hint="eastAsia"/>
                <w:b/>
                <w:szCs w:val="24"/>
                <w:lang w:val="en-US" w:eastAsia="zh-TW"/>
              </w:rPr>
              <w:t>(dB)</w:t>
            </w:r>
          </w:p>
        </w:tc>
        <w:tc>
          <w:tcPr>
            <w:tcW w:w="1712" w:type="dxa"/>
            <w:shd w:val="clear" w:color="auto" w:fill="auto"/>
            <w:vAlign w:val="center"/>
          </w:tcPr>
          <w:p w:rsidR="00424E84" w:rsidRPr="00D5128E" w:rsidRDefault="00424E84" w:rsidP="00286104">
            <w:pPr>
              <w:pStyle w:val="aff9"/>
              <w:snapToGrid w:val="0"/>
              <w:jc w:val="center"/>
              <w:rPr>
                <w:rFonts w:eastAsia="標楷體"/>
                <w:b/>
                <w:bCs/>
                <w:color w:val="0000CC"/>
                <w:sz w:val="28"/>
                <w:szCs w:val="28"/>
                <w:lang w:val="en-US" w:eastAsia="zh-TW"/>
              </w:rPr>
            </w:pPr>
          </w:p>
        </w:tc>
        <w:tc>
          <w:tcPr>
            <w:tcW w:w="1713" w:type="dxa"/>
            <w:shd w:val="clear" w:color="auto" w:fill="auto"/>
            <w:vAlign w:val="center"/>
          </w:tcPr>
          <w:p w:rsidR="00424E84" w:rsidRPr="00D5128E" w:rsidRDefault="00424E84" w:rsidP="00286104">
            <w:pPr>
              <w:pStyle w:val="aff9"/>
              <w:snapToGrid w:val="0"/>
              <w:jc w:val="center"/>
              <w:rPr>
                <w:rFonts w:eastAsia="標楷體"/>
                <w:b/>
                <w:bCs/>
                <w:color w:val="0000CC"/>
                <w:sz w:val="28"/>
                <w:szCs w:val="28"/>
                <w:lang w:val="en-US" w:eastAsia="zh-TW"/>
              </w:rPr>
            </w:pPr>
          </w:p>
        </w:tc>
        <w:tc>
          <w:tcPr>
            <w:tcW w:w="1713" w:type="dxa"/>
            <w:shd w:val="clear" w:color="auto" w:fill="auto"/>
            <w:vAlign w:val="center"/>
          </w:tcPr>
          <w:p w:rsidR="00424E84" w:rsidRPr="00D5128E" w:rsidRDefault="00424E84" w:rsidP="00286104">
            <w:pPr>
              <w:pStyle w:val="aff9"/>
              <w:snapToGrid w:val="0"/>
              <w:jc w:val="center"/>
              <w:rPr>
                <w:rFonts w:eastAsia="標楷體"/>
                <w:b/>
                <w:bCs/>
                <w:color w:val="0000CC"/>
                <w:sz w:val="28"/>
                <w:szCs w:val="28"/>
                <w:lang w:val="en-US" w:eastAsia="zh-TW"/>
              </w:rPr>
            </w:pPr>
          </w:p>
        </w:tc>
        <w:tc>
          <w:tcPr>
            <w:tcW w:w="1502" w:type="dxa"/>
            <w:shd w:val="clear" w:color="auto" w:fill="auto"/>
            <w:vAlign w:val="center"/>
          </w:tcPr>
          <w:p w:rsidR="00424E84" w:rsidRPr="00D5128E" w:rsidRDefault="00424E84" w:rsidP="00286104">
            <w:pPr>
              <w:pStyle w:val="aff9"/>
              <w:snapToGrid w:val="0"/>
              <w:jc w:val="center"/>
              <w:rPr>
                <w:rFonts w:eastAsia="標楷體"/>
                <w:b/>
                <w:bCs/>
                <w:color w:val="0000CC"/>
                <w:sz w:val="28"/>
                <w:szCs w:val="28"/>
                <w:lang w:val="en-US" w:eastAsia="zh-TW"/>
              </w:rPr>
            </w:pPr>
          </w:p>
        </w:tc>
        <w:tc>
          <w:tcPr>
            <w:tcW w:w="1713" w:type="dxa"/>
            <w:shd w:val="clear" w:color="auto" w:fill="auto"/>
            <w:vAlign w:val="center"/>
          </w:tcPr>
          <w:p w:rsidR="00424E84" w:rsidRPr="00D5128E" w:rsidRDefault="00424E84" w:rsidP="00286104">
            <w:pPr>
              <w:pStyle w:val="aff9"/>
              <w:snapToGrid w:val="0"/>
              <w:jc w:val="center"/>
              <w:rPr>
                <w:rFonts w:eastAsia="標楷體"/>
                <w:b/>
                <w:color w:val="0000CC"/>
                <w:sz w:val="28"/>
                <w:szCs w:val="28"/>
                <w:lang w:val="en-US" w:eastAsia="zh-TW"/>
              </w:rPr>
            </w:pPr>
          </w:p>
        </w:tc>
      </w:tr>
      <w:tr w:rsidR="00424E84" w:rsidRPr="00F9412A" w:rsidTr="001336B7">
        <w:trPr>
          <w:trHeight w:val="680"/>
          <w:jc w:val="center"/>
        </w:trPr>
        <w:tc>
          <w:tcPr>
            <w:tcW w:w="1501" w:type="dxa"/>
            <w:shd w:val="clear" w:color="auto" w:fill="auto"/>
            <w:vAlign w:val="center"/>
          </w:tcPr>
          <w:p w:rsidR="001769FC" w:rsidRDefault="00424E84" w:rsidP="00286104">
            <w:pPr>
              <w:pStyle w:val="aff9"/>
              <w:snapToGrid w:val="0"/>
              <w:jc w:val="center"/>
              <w:rPr>
                <w:rFonts w:eastAsia="標楷體"/>
                <w:b/>
                <w:sz w:val="28"/>
                <w:szCs w:val="28"/>
                <w:lang w:val="en-US" w:eastAsia="zh-TW"/>
              </w:rPr>
            </w:pPr>
            <w:r w:rsidRPr="00D5128E">
              <w:rPr>
                <w:rFonts w:eastAsia="標楷體"/>
                <w:b/>
                <w:position w:val="-14"/>
                <w:sz w:val="28"/>
                <w:szCs w:val="28"/>
                <w:lang w:val="en-US" w:eastAsia="zh-TW"/>
              </w:rPr>
              <w:object w:dxaOrig="720" w:dyaOrig="380">
                <v:shape id="_x0000_i1265" type="#_x0000_t75" style="width:36.3pt;height:19pt" o:ole="">
                  <v:imagedata r:id="rId299" o:title=""/>
                </v:shape>
                <o:OLEObject Type="Embed" ProgID="Equation.DSMT4" ShapeID="_x0000_i1265" DrawAspect="Content" ObjectID="_1634641893" r:id="rId480"/>
              </w:object>
            </w:r>
          </w:p>
          <w:p w:rsidR="00424E84" w:rsidRPr="00D5128E" w:rsidRDefault="001769FC" w:rsidP="00286104">
            <w:pPr>
              <w:pStyle w:val="aff9"/>
              <w:snapToGrid w:val="0"/>
              <w:jc w:val="center"/>
              <w:rPr>
                <w:rFonts w:eastAsia="標楷體"/>
                <w:b/>
                <w:color w:val="0000CC"/>
                <w:sz w:val="28"/>
                <w:szCs w:val="28"/>
                <w:lang w:val="en-US" w:eastAsia="zh-TW"/>
              </w:rPr>
            </w:pPr>
            <w:r>
              <w:rPr>
                <w:rFonts w:eastAsia="標楷體" w:hint="eastAsia"/>
                <w:b/>
                <w:sz w:val="28"/>
                <w:szCs w:val="28"/>
                <w:lang w:val="en-US" w:eastAsia="zh-TW"/>
              </w:rPr>
              <w:t>(</w:t>
            </w:r>
            <w:r>
              <w:rPr>
                <w:rFonts w:eastAsia="標楷體"/>
                <w:b/>
                <w:sz w:val="28"/>
                <w:szCs w:val="28"/>
                <w:lang w:val="en-US" w:eastAsia="zh-TW"/>
              </w:rPr>
              <w:t>Hz</w:t>
            </w:r>
            <w:r>
              <w:rPr>
                <w:rFonts w:eastAsia="標楷體" w:hint="eastAsia"/>
                <w:b/>
                <w:sz w:val="28"/>
                <w:szCs w:val="28"/>
                <w:lang w:val="en-US" w:eastAsia="zh-TW"/>
              </w:rPr>
              <w:t>)</w:t>
            </w:r>
          </w:p>
        </w:tc>
        <w:tc>
          <w:tcPr>
            <w:tcW w:w="1712" w:type="dxa"/>
            <w:shd w:val="clear" w:color="auto" w:fill="auto"/>
            <w:vAlign w:val="center"/>
          </w:tcPr>
          <w:p w:rsidR="00424E84" w:rsidRPr="00D5128E" w:rsidRDefault="00424E84" w:rsidP="00286104">
            <w:pPr>
              <w:pStyle w:val="aff9"/>
              <w:snapToGrid w:val="0"/>
              <w:jc w:val="center"/>
              <w:rPr>
                <w:rFonts w:eastAsia="標楷體"/>
                <w:b/>
                <w:bCs/>
                <w:color w:val="0000CC"/>
                <w:sz w:val="28"/>
                <w:szCs w:val="28"/>
                <w:lang w:val="en-US" w:eastAsia="zh-TW"/>
              </w:rPr>
            </w:pPr>
          </w:p>
        </w:tc>
        <w:tc>
          <w:tcPr>
            <w:tcW w:w="1713" w:type="dxa"/>
            <w:shd w:val="clear" w:color="auto" w:fill="auto"/>
            <w:vAlign w:val="center"/>
          </w:tcPr>
          <w:p w:rsidR="00424E84" w:rsidRPr="00D5128E" w:rsidRDefault="00424E84" w:rsidP="00286104">
            <w:pPr>
              <w:pStyle w:val="aff9"/>
              <w:snapToGrid w:val="0"/>
              <w:jc w:val="center"/>
              <w:rPr>
                <w:rFonts w:eastAsia="標楷體"/>
                <w:b/>
                <w:bCs/>
                <w:color w:val="0000CC"/>
                <w:sz w:val="28"/>
                <w:szCs w:val="28"/>
                <w:lang w:val="en-US" w:eastAsia="zh-TW"/>
              </w:rPr>
            </w:pPr>
          </w:p>
        </w:tc>
        <w:tc>
          <w:tcPr>
            <w:tcW w:w="1713" w:type="dxa"/>
            <w:shd w:val="clear" w:color="auto" w:fill="auto"/>
            <w:vAlign w:val="center"/>
          </w:tcPr>
          <w:p w:rsidR="00424E84" w:rsidRPr="00D5128E" w:rsidRDefault="00424E84" w:rsidP="00286104">
            <w:pPr>
              <w:pStyle w:val="aff9"/>
              <w:snapToGrid w:val="0"/>
              <w:jc w:val="center"/>
              <w:rPr>
                <w:rFonts w:eastAsia="標楷體"/>
                <w:b/>
                <w:bCs/>
                <w:color w:val="0000CC"/>
                <w:sz w:val="28"/>
                <w:szCs w:val="28"/>
                <w:lang w:val="en-US" w:eastAsia="zh-TW"/>
              </w:rPr>
            </w:pPr>
          </w:p>
        </w:tc>
        <w:tc>
          <w:tcPr>
            <w:tcW w:w="1502" w:type="dxa"/>
            <w:shd w:val="clear" w:color="auto" w:fill="auto"/>
            <w:vAlign w:val="center"/>
          </w:tcPr>
          <w:p w:rsidR="00424E84" w:rsidRPr="00D5128E" w:rsidRDefault="00424E84" w:rsidP="00286104">
            <w:pPr>
              <w:pStyle w:val="aff9"/>
              <w:snapToGrid w:val="0"/>
              <w:jc w:val="center"/>
              <w:rPr>
                <w:rFonts w:eastAsia="標楷體"/>
                <w:b/>
                <w:bCs/>
                <w:color w:val="0000CC"/>
                <w:sz w:val="28"/>
                <w:szCs w:val="28"/>
                <w:lang w:val="en-US" w:eastAsia="zh-TW"/>
              </w:rPr>
            </w:pPr>
          </w:p>
        </w:tc>
        <w:tc>
          <w:tcPr>
            <w:tcW w:w="1713" w:type="dxa"/>
            <w:shd w:val="clear" w:color="auto" w:fill="auto"/>
            <w:vAlign w:val="center"/>
          </w:tcPr>
          <w:p w:rsidR="00424E84" w:rsidRPr="00D5128E" w:rsidRDefault="00424E84" w:rsidP="00286104">
            <w:pPr>
              <w:pStyle w:val="aff9"/>
              <w:snapToGrid w:val="0"/>
              <w:jc w:val="center"/>
              <w:rPr>
                <w:rFonts w:eastAsia="標楷體"/>
                <w:b/>
                <w:color w:val="0000CC"/>
                <w:sz w:val="28"/>
                <w:szCs w:val="28"/>
                <w:lang w:val="en-US" w:eastAsia="zh-TW"/>
              </w:rPr>
            </w:pPr>
          </w:p>
        </w:tc>
      </w:tr>
      <w:tr w:rsidR="00424E84" w:rsidRPr="00F9412A" w:rsidTr="001336B7">
        <w:trPr>
          <w:trHeight w:val="680"/>
          <w:jc w:val="center"/>
        </w:trPr>
        <w:tc>
          <w:tcPr>
            <w:tcW w:w="1501" w:type="dxa"/>
            <w:tcBorders>
              <w:top w:val="single" w:sz="6" w:space="0" w:color="000000"/>
            </w:tcBorders>
            <w:shd w:val="clear" w:color="auto" w:fill="auto"/>
            <w:vAlign w:val="center"/>
          </w:tcPr>
          <w:p w:rsidR="00424E84" w:rsidRPr="00D5128E" w:rsidRDefault="00424E84" w:rsidP="00286104">
            <w:pPr>
              <w:pStyle w:val="aff9"/>
              <w:snapToGrid w:val="0"/>
              <w:jc w:val="center"/>
              <w:rPr>
                <w:rFonts w:eastAsia="標楷體"/>
                <w:b/>
                <w:color w:val="0000CC"/>
                <w:sz w:val="28"/>
                <w:szCs w:val="28"/>
                <w:lang w:val="en-US" w:eastAsia="zh-TW"/>
              </w:rPr>
            </w:pPr>
            <w:r w:rsidRPr="00D5128E">
              <w:rPr>
                <w:rFonts w:eastAsia="標楷體"/>
                <w:b/>
                <w:position w:val="-14"/>
                <w:sz w:val="28"/>
                <w:szCs w:val="28"/>
                <w:lang w:val="en-US" w:eastAsia="zh-TW"/>
              </w:rPr>
              <w:object w:dxaOrig="760" w:dyaOrig="380">
                <v:shape id="_x0000_i1266" type="#_x0000_t75" style="width:38pt;height:19pt" o:ole="">
                  <v:imagedata r:id="rId301" o:title=""/>
                </v:shape>
                <o:OLEObject Type="Embed" ProgID="Equation.DSMT4" ShapeID="_x0000_i1266" DrawAspect="Content" ObjectID="_1634641894" r:id="rId481"/>
              </w:object>
            </w:r>
            <w:r w:rsidR="001769FC">
              <w:rPr>
                <w:rFonts w:eastAsia="標楷體" w:hint="eastAsia"/>
                <w:b/>
                <w:sz w:val="28"/>
                <w:szCs w:val="28"/>
                <w:lang w:val="en-US" w:eastAsia="zh-TW"/>
              </w:rPr>
              <w:t>(Hz)</w:t>
            </w:r>
          </w:p>
        </w:tc>
        <w:tc>
          <w:tcPr>
            <w:tcW w:w="1712" w:type="dxa"/>
            <w:tcBorders>
              <w:top w:val="single" w:sz="6" w:space="0" w:color="000000"/>
            </w:tcBorders>
            <w:shd w:val="clear" w:color="auto" w:fill="auto"/>
            <w:vAlign w:val="center"/>
          </w:tcPr>
          <w:p w:rsidR="00424E84" w:rsidRPr="00D5128E" w:rsidRDefault="00424E84" w:rsidP="00286104">
            <w:pPr>
              <w:pStyle w:val="aff9"/>
              <w:snapToGrid w:val="0"/>
              <w:jc w:val="center"/>
              <w:rPr>
                <w:rFonts w:eastAsia="標楷體"/>
                <w:b/>
                <w:color w:val="0000CC"/>
                <w:sz w:val="28"/>
                <w:szCs w:val="28"/>
                <w:lang w:val="en-US" w:eastAsia="zh-TW"/>
              </w:rPr>
            </w:pPr>
          </w:p>
        </w:tc>
        <w:tc>
          <w:tcPr>
            <w:tcW w:w="1713" w:type="dxa"/>
            <w:tcBorders>
              <w:top w:val="single" w:sz="6" w:space="0" w:color="000000"/>
            </w:tcBorders>
            <w:shd w:val="clear" w:color="auto" w:fill="auto"/>
            <w:vAlign w:val="center"/>
          </w:tcPr>
          <w:p w:rsidR="00424E84" w:rsidRPr="00D5128E" w:rsidRDefault="00424E84" w:rsidP="00286104">
            <w:pPr>
              <w:pStyle w:val="aff9"/>
              <w:snapToGrid w:val="0"/>
              <w:jc w:val="center"/>
              <w:rPr>
                <w:rFonts w:eastAsia="標楷體"/>
                <w:b/>
                <w:color w:val="0000CC"/>
                <w:sz w:val="28"/>
                <w:szCs w:val="28"/>
                <w:lang w:val="en-US" w:eastAsia="zh-TW"/>
              </w:rPr>
            </w:pPr>
          </w:p>
        </w:tc>
        <w:tc>
          <w:tcPr>
            <w:tcW w:w="1713" w:type="dxa"/>
            <w:tcBorders>
              <w:top w:val="single" w:sz="6" w:space="0" w:color="000000"/>
            </w:tcBorders>
            <w:shd w:val="clear" w:color="auto" w:fill="auto"/>
            <w:vAlign w:val="center"/>
          </w:tcPr>
          <w:p w:rsidR="00424E84" w:rsidRPr="00D5128E" w:rsidRDefault="00424E84" w:rsidP="00286104">
            <w:pPr>
              <w:pStyle w:val="aff9"/>
              <w:snapToGrid w:val="0"/>
              <w:jc w:val="center"/>
              <w:rPr>
                <w:rFonts w:eastAsia="標楷體"/>
                <w:b/>
                <w:color w:val="0000CC"/>
                <w:sz w:val="28"/>
                <w:szCs w:val="28"/>
                <w:lang w:val="en-US" w:eastAsia="zh-TW"/>
              </w:rPr>
            </w:pPr>
          </w:p>
        </w:tc>
        <w:tc>
          <w:tcPr>
            <w:tcW w:w="1502" w:type="dxa"/>
            <w:tcBorders>
              <w:top w:val="single" w:sz="6" w:space="0" w:color="000000"/>
            </w:tcBorders>
            <w:shd w:val="clear" w:color="auto" w:fill="auto"/>
            <w:vAlign w:val="center"/>
          </w:tcPr>
          <w:p w:rsidR="00424E84" w:rsidRPr="00D5128E" w:rsidRDefault="00424E84" w:rsidP="00286104">
            <w:pPr>
              <w:pStyle w:val="aff9"/>
              <w:snapToGrid w:val="0"/>
              <w:jc w:val="center"/>
              <w:rPr>
                <w:rFonts w:eastAsia="標楷體"/>
                <w:b/>
                <w:color w:val="0000CC"/>
                <w:sz w:val="28"/>
                <w:szCs w:val="28"/>
                <w:lang w:val="en-US" w:eastAsia="zh-TW"/>
              </w:rPr>
            </w:pPr>
          </w:p>
        </w:tc>
        <w:tc>
          <w:tcPr>
            <w:tcW w:w="1713" w:type="dxa"/>
            <w:tcBorders>
              <w:top w:val="single" w:sz="6" w:space="0" w:color="000000"/>
            </w:tcBorders>
            <w:shd w:val="clear" w:color="auto" w:fill="auto"/>
            <w:vAlign w:val="center"/>
          </w:tcPr>
          <w:p w:rsidR="00424E84" w:rsidRPr="00D5128E" w:rsidRDefault="00424E84" w:rsidP="00286104">
            <w:pPr>
              <w:pStyle w:val="aff9"/>
              <w:snapToGrid w:val="0"/>
              <w:jc w:val="center"/>
              <w:rPr>
                <w:rFonts w:eastAsia="標楷體"/>
                <w:b/>
                <w:color w:val="0000CC"/>
                <w:sz w:val="28"/>
                <w:szCs w:val="28"/>
                <w:lang w:val="en-US" w:eastAsia="zh-TW"/>
              </w:rPr>
            </w:pPr>
          </w:p>
        </w:tc>
      </w:tr>
    </w:tbl>
    <w:p w:rsidR="00424E84" w:rsidRPr="00F9412A" w:rsidRDefault="00424E84" w:rsidP="00424E84">
      <w:pPr>
        <w:pStyle w:val="aff9"/>
        <w:spacing w:line="360" w:lineRule="auto"/>
        <w:ind w:leftChars="100" w:left="220"/>
        <w:jc w:val="center"/>
        <w:rPr>
          <w:rFonts w:eastAsia="標楷體"/>
          <w:b/>
          <w:color w:val="0000CC"/>
          <w:sz w:val="28"/>
          <w:szCs w:val="28"/>
        </w:rPr>
      </w:pPr>
    </w:p>
    <w:p w:rsidR="00ED0E69" w:rsidRPr="00F9412A" w:rsidRDefault="00342E39" w:rsidP="00C20DFD">
      <w:pPr>
        <w:pStyle w:val="aff9"/>
        <w:spacing w:line="360" w:lineRule="auto"/>
        <w:rPr>
          <w:rFonts w:eastAsia="標楷體"/>
          <w:b/>
          <w:bCs/>
          <w:color w:val="0000FF"/>
          <w:sz w:val="28"/>
          <w:szCs w:val="28"/>
        </w:rPr>
      </w:pPr>
      <w:r w:rsidRPr="00F9412A">
        <w:rPr>
          <w:rFonts w:eastAsia="標楷體"/>
          <w:b/>
          <w:color w:val="0000CC"/>
          <w:sz w:val="28"/>
          <w:szCs w:val="28"/>
        </w:rPr>
        <w:br w:type="page"/>
      </w:r>
      <w:proofErr w:type="spellStart"/>
      <w:r w:rsidR="00A0285F" w:rsidRPr="00F9412A">
        <w:rPr>
          <w:rFonts w:eastAsia="標楷體" w:hint="eastAsia"/>
          <w:b/>
          <w:color w:val="0000CC"/>
          <w:sz w:val="28"/>
          <w:szCs w:val="28"/>
        </w:rPr>
        <w:lastRenderedPageBreak/>
        <w:t>六</w:t>
      </w:r>
      <w:r w:rsidR="00A0285F" w:rsidRPr="00F9412A">
        <w:rPr>
          <w:rFonts w:ascii="標楷體" w:eastAsia="標楷體" w:hAnsi="標楷體" w:hint="eastAsia"/>
          <w:b/>
          <w:color w:val="0000CC"/>
          <w:sz w:val="28"/>
          <w:szCs w:val="28"/>
        </w:rPr>
        <w:t>、</w:t>
      </w:r>
      <w:r w:rsidR="00ED0E69" w:rsidRPr="00F9412A">
        <w:rPr>
          <w:rFonts w:eastAsia="標楷體"/>
          <w:b/>
          <w:bCs/>
          <w:color w:val="0000FF"/>
          <w:sz w:val="28"/>
          <w:szCs w:val="28"/>
        </w:rPr>
        <w:t>實驗項目及實驗步驟</w:t>
      </w:r>
      <w:proofErr w:type="spellEnd"/>
      <w:r w:rsidR="006E15BF" w:rsidRPr="00F9412A">
        <w:rPr>
          <w:rFonts w:eastAsia="標楷體" w:hint="eastAsia"/>
          <w:b/>
          <w:bCs/>
          <w:color w:val="0000FF"/>
          <w:sz w:val="28"/>
          <w:szCs w:val="28"/>
        </w:rPr>
        <w:t>[1]</w:t>
      </w:r>
    </w:p>
    <w:p w:rsidR="006A6F57" w:rsidRPr="00F9412A" w:rsidRDefault="006A6F57" w:rsidP="00DB2A0E">
      <w:pPr>
        <w:spacing w:after="0" w:line="360" w:lineRule="auto"/>
        <w:rPr>
          <w:rFonts w:eastAsia="標楷體" w:hAnsi="標楷體"/>
          <w:b/>
          <w:bCs/>
          <w:color w:val="0000FF"/>
          <w:sz w:val="28"/>
          <w:szCs w:val="28"/>
        </w:rPr>
      </w:pPr>
      <w:r w:rsidRPr="00F9412A">
        <w:rPr>
          <w:rFonts w:ascii="標楷體" w:eastAsia="標楷體" w:hAnsi="標楷體" w:hint="eastAsia"/>
          <w:b/>
          <w:bCs/>
          <w:color w:val="0000FF"/>
          <w:sz w:val="28"/>
          <w:szCs w:val="28"/>
        </w:rPr>
        <w:t>■</w:t>
      </w:r>
      <w:r w:rsidRPr="00F9412A">
        <w:rPr>
          <w:rFonts w:eastAsia="標楷體" w:hint="eastAsia"/>
          <w:b/>
          <w:bCs/>
          <w:color w:val="0000FF"/>
          <w:sz w:val="28"/>
          <w:szCs w:val="28"/>
        </w:rPr>
        <w:t>實習項目</w:t>
      </w:r>
      <w:r w:rsidRPr="00F9412A">
        <w:rPr>
          <w:rFonts w:eastAsia="標楷體" w:hint="eastAsia"/>
          <w:b/>
          <w:bCs/>
          <w:color w:val="0000FF"/>
          <w:sz w:val="28"/>
          <w:szCs w:val="28"/>
        </w:rPr>
        <w:t>(</w:t>
      </w:r>
      <w:r w:rsidRPr="00F9412A">
        <w:rPr>
          <w:rFonts w:eastAsia="標楷體" w:hint="eastAsia"/>
          <w:b/>
          <w:bCs/>
          <w:color w:val="0000FF"/>
          <w:sz w:val="28"/>
          <w:szCs w:val="28"/>
        </w:rPr>
        <w:t>三</w:t>
      </w:r>
      <w:r w:rsidRPr="00F9412A">
        <w:rPr>
          <w:rFonts w:eastAsia="標楷體" w:hint="eastAsia"/>
          <w:b/>
          <w:bCs/>
          <w:color w:val="0000FF"/>
          <w:sz w:val="28"/>
          <w:szCs w:val="28"/>
        </w:rPr>
        <w:t>)</w:t>
      </w:r>
      <w:r w:rsidRPr="00F9412A">
        <w:rPr>
          <w:rFonts w:ascii="標楷體" w:eastAsia="標楷體" w:hAnsi="標楷體" w:hint="eastAsia"/>
          <w:b/>
          <w:bCs/>
          <w:color w:val="0000FF"/>
          <w:sz w:val="28"/>
          <w:szCs w:val="28"/>
        </w:rPr>
        <w:t>：</w:t>
      </w:r>
      <w:r w:rsidRPr="00F9412A">
        <w:rPr>
          <w:rFonts w:eastAsia="標楷體" w:hint="eastAsia"/>
          <w:b/>
          <w:bCs/>
          <w:color w:val="0000FF"/>
          <w:sz w:val="28"/>
          <w:szCs w:val="28"/>
        </w:rPr>
        <w:t>實驗電路實作</w:t>
      </w:r>
    </w:p>
    <w:p w:rsidR="006A6F57" w:rsidRPr="00F9412A" w:rsidRDefault="006A6F57" w:rsidP="00DB2A0E">
      <w:pPr>
        <w:tabs>
          <w:tab w:val="left" w:pos="600"/>
        </w:tabs>
        <w:spacing w:after="0" w:line="360" w:lineRule="auto"/>
        <w:jc w:val="both"/>
        <w:rPr>
          <w:rFonts w:eastAsia="標楷體" w:hAnsi="標楷體"/>
          <w:b/>
          <w:sz w:val="28"/>
          <w:szCs w:val="28"/>
        </w:rPr>
      </w:pPr>
      <w:r w:rsidRPr="00F9412A">
        <w:rPr>
          <w:rFonts w:eastAsia="標楷體" w:hAnsi="標楷體"/>
          <w:b/>
          <w:bCs/>
          <w:sz w:val="28"/>
          <w:szCs w:val="28"/>
        </w:rPr>
        <w:t>※實驗注意事項：</w:t>
      </w:r>
      <w:r w:rsidRPr="00F9412A">
        <w:rPr>
          <w:rFonts w:eastAsia="標楷體" w:hAnsi="標楷體"/>
          <w:b/>
          <w:sz w:val="28"/>
          <w:szCs w:val="28"/>
        </w:rPr>
        <w:t>使用萬用電錶測量電壓</w:t>
      </w:r>
      <w:r w:rsidRPr="00F9412A">
        <w:rPr>
          <w:rFonts w:eastAsia="標楷體" w:hAnsi="標楷體" w:hint="eastAsia"/>
          <w:b/>
          <w:sz w:val="28"/>
          <w:szCs w:val="28"/>
        </w:rPr>
        <w:t>及</w:t>
      </w:r>
      <w:r w:rsidRPr="00F9412A">
        <w:rPr>
          <w:rFonts w:eastAsia="標楷體" w:hAnsi="標楷體"/>
          <w:b/>
          <w:sz w:val="28"/>
          <w:szCs w:val="28"/>
        </w:rPr>
        <w:t>電阻時，請設定為</w:t>
      </w:r>
      <w:r w:rsidRPr="00F9412A">
        <w:rPr>
          <w:rFonts w:eastAsia="標楷體"/>
          <w:b/>
          <w:sz w:val="28"/>
          <w:szCs w:val="28"/>
        </w:rPr>
        <w:t>4</w:t>
      </w:r>
      <w:r w:rsidRPr="00F9412A">
        <w:rPr>
          <w:rFonts w:eastAsia="標楷體" w:hAnsi="標楷體"/>
          <w:b/>
          <w:sz w:val="28"/>
          <w:szCs w:val="28"/>
        </w:rPr>
        <w:t>位半顯示測量值。</w:t>
      </w:r>
    </w:p>
    <w:p w:rsidR="006A6F57" w:rsidRPr="00F9412A" w:rsidRDefault="006662D3" w:rsidP="00DB2A0E">
      <w:pPr>
        <w:tabs>
          <w:tab w:val="left" w:pos="600"/>
        </w:tabs>
        <w:spacing w:after="0" w:line="360" w:lineRule="auto"/>
        <w:jc w:val="center"/>
        <w:rPr>
          <w:rFonts w:eastAsia="標楷體"/>
          <w:b/>
          <w:sz w:val="28"/>
          <w:szCs w:val="28"/>
        </w:rPr>
      </w:pPr>
      <w:r w:rsidRPr="00CD5ED5">
        <w:rPr>
          <w:rFonts w:eastAsia="標楷體" w:hint="eastAsia"/>
          <w:b/>
          <w:bCs/>
          <w:noProof/>
          <w:color w:val="0000FF"/>
          <w:sz w:val="28"/>
          <w:szCs w:val="28"/>
        </w:rPr>
        <w:drawing>
          <wp:inline distT="0" distB="0" distL="0" distR="0">
            <wp:extent cx="4343400" cy="2590800"/>
            <wp:effectExtent l="0" t="0" r="0" b="0"/>
            <wp:docPr id="270" name="圖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4343400" cy="2590800"/>
                    </a:xfrm>
                    <a:prstGeom prst="rect">
                      <a:avLst/>
                    </a:prstGeom>
                    <a:noFill/>
                    <a:ln>
                      <a:noFill/>
                    </a:ln>
                  </pic:spPr>
                </pic:pic>
              </a:graphicData>
            </a:graphic>
          </wp:inline>
        </w:drawing>
      </w:r>
    </w:p>
    <w:p w:rsidR="005C213D" w:rsidRPr="00F9412A" w:rsidRDefault="005C213D" w:rsidP="005C213D">
      <w:pPr>
        <w:spacing w:after="0" w:line="360" w:lineRule="auto"/>
        <w:jc w:val="center"/>
        <w:rPr>
          <w:rFonts w:eastAsia="標楷體"/>
          <w:b/>
          <w:sz w:val="28"/>
          <w:szCs w:val="28"/>
        </w:rPr>
      </w:pPr>
      <w:r w:rsidRPr="00F9412A">
        <w:rPr>
          <w:rFonts w:ascii="Times New Roman" w:eastAsia="標楷體"/>
          <w:b/>
          <w:sz w:val="28"/>
          <w:szCs w:val="28"/>
        </w:rPr>
        <w:t>圖</w:t>
      </w:r>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Pr="00F9412A">
        <w:rPr>
          <w:rFonts w:ascii="Times New Roman" w:eastAsia="標楷體" w:hAnsi="Times New Roman"/>
          <w:b/>
          <w:sz w:val="28"/>
          <w:szCs w:val="28"/>
        </w:rPr>
        <w:t>2</w:t>
      </w:r>
      <w:r w:rsidRPr="00F9412A">
        <w:rPr>
          <w:rFonts w:ascii="Times New Roman" w:eastAsia="標楷體" w:hAnsi="Times New Roman" w:hint="eastAsia"/>
          <w:b/>
          <w:sz w:val="28"/>
          <w:szCs w:val="28"/>
        </w:rPr>
        <w:t>8</w:t>
      </w:r>
      <w:r w:rsidRPr="00F9412A">
        <w:rPr>
          <w:rFonts w:ascii="Times New Roman" w:eastAsia="標楷體" w:hAnsi="Times New Roman"/>
          <w:b/>
          <w:sz w:val="28"/>
          <w:szCs w:val="28"/>
        </w:rPr>
        <w:t>)</w:t>
      </w:r>
      <w:r w:rsidRPr="00F9412A">
        <w:rPr>
          <w:rFonts w:ascii="Times New Roman" w:eastAsia="標楷體" w:hAnsi="標楷體"/>
          <w:b/>
          <w:sz w:val="28"/>
          <w:szCs w:val="28"/>
        </w:rPr>
        <w:t>：</w:t>
      </w:r>
      <w:r w:rsidRPr="00F9412A">
        <w:rPr>
          <w:rFonts w:eastAsia="標楷體" w:hint="eastAsia"/>
          <w:b/>
          <w:sz w:val="28"/>
          <w:szCs w:val="28"/>
        </w:rPr>
        <w:t>實驗實作電路圖</w:t>
      </w:r>
      <w:r w:rsidRPr="00F9412A">
        <w:rPr>
          <w:rFonts w:eastAsia="標楷體" w:hint="eastAsia"/>
          <w:b/>
          <w:sz w:val="28"/>
          <w:szCs w:val="28"/>
        </w:rPr>
        <w:t>(</w:t>
      </w:r>
      <w:proofErr w:type="gramStart"/>
      <w:r w:rsidRPr="00F9412A">
        <w:rPr>
          <w:rFonts w:eastAsia="標楷體" w:hint="eastAsia"/>
          <w:b/>
          <w:sz w:val="28"/>
          <w:szCs w:val="28"/>
        </w:rPr>
        <w:t>一</w:t>
      </w:r>
      <w:proofErr w:type="gramEnd"/>
      <w:r w:rsidRPr="00F9412A">
        <w:rPr>
          <w:rFonts w:eastAsia="標楷體" w:hint="eastAsia"/>
          <w:b/>
          <w:sz w:val="28"/>
          <w:szCs w:val="28"/>
        </w:rPr>
        <w:t>)</w:t>
      </w:r>
    </w:p>
    <w:p w:rsidR="00C46B3C" w:rsidRPr="00F9412A" w:rsidRDefault="006A6F57" w:rsidP="00C46B3C">
      <w:pPr>
        <w:numPr>
          <w:ilvl w:val="0"/>
          <w:numId w:val="17"/>
        </w:numPr>
        <w:spacing w:after="0" w:line="360" w:lineRule="auto"/>
        <w:rPr>
          <w:rFonts w:ascii="Times New Roman" w:eastAsia="標楷體" w:hAnsi="Times New Roman"/>
          <w:b/>
          <w:sz w:val="28"/>
          <w:szCs w:val="28"/>
        </w:rPr>
      </w:pPr>
      <w:r w:rsidRPr="00F9412A">
        <w:rPr>
          <w:rFonts w:ascii="Times New Roman" w:eastAsia="標楷體" w:hAnsi="Times New Roman"/>
          <w:b/>
          <w:sz w:val="28"/>
          <w:szCs w:val="28"/>
        </w:rPr>
        <w:t>參閱圖</w:t>
      </w:r>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00342E39" w:rsidRPr="00F9412A">
        <w:rPr>
          <w:rFonts w:ascii="Times New Roman" w:eastAsia="標楷體" w:hAnsi="Times New Roman"/>
          <w:b/>
          <w:sz w:val="28"/>
          <w:szCs w:val="28"/>
        </w:rPr>
        <w:t>2</w:t>
      </w:r>
      <w:r w:rsidR="00C20DFD" w:rsidRPr="00F9412A">
        <w:rPr>
          <w:rFonts w:ascii="Times New Roman" w:eastAsia="標楷體" w:hAnsi="Times New Roman" w:hint="eastAsia"/>
          <w:b/>
          <w:sz w:val="28"/>
          <w:szCs w:val="28"/>
        </w:rPr>
        <w:t>8</w:t>
      </w:r>
      <w:r w:rsidRPr="00F9412A">
        <w:rPr>
          <w:rFonts w:ascii="Times New Roman" w:eastAsia="標楷體" w:hAnsi="Times New Roman"/>
          <w:b/>
          <w:sz w:val="28"/>
          <w:szCs w:val="28"/>
        </w:rPr>
        <w:t>)</w:t>
      </w:r>
      <w:r w:rsidRPr="00F9412A">
        <w:rPr>
          <w:rFonts w:ascii="Times New Roman" w:eastAsia="標楷體" w:hAnsi="Times New Roman"/>
          <w:b/>
          <w:sz w:val="28"/>
          <w:szCs w:val="28"/>
        </w:rPr>
        <w:t>實驗電路圖</w:t>
      </w:r>
      <w:r w:rsidR="005C213D" w:rsidRPr="00F9412A">
        <w:rPr>
          <w:rFonts w:ascii="Times New Roman" w:eastAsia="標楷體" w:hAnsi="Times New Roman" w:hint="eastAsia"/>
          <w:b/>
          <w:sz w:val="28"/>
          <w:szCs w:val="28"/>
        </w:rPr>
        <w:t>(</w:t>
      </w:r>
      <w:proofErr w:type="gramStart"/>
      <w:r w:rsidR="005C213D" w:rsidRPr="00F9412A">
        <w:rPr>
          <w:rFonts w:ascii="Times New Roman" w:eastAsia="標楷體" w:hAnsi="Times New Roman" w:hint="eastAsia"/>
          <w:b/>
          <w:sz w:val="28"/>
          <w:szCs w:val="28"/>
        </w:rPr>
        <w:t>一</w:t>
      </w:r>
      <w:proofErr w:type="gramEnd"/>
      <w:r w:rsidR="005C213D" w:rsidRPr="00F9412A">
        <w:rPr>
          <w:rFonts w:ascii="Times New Roman" w:eastAsia="標楷體" w:hAnsi="Times New Roman" w:hint="eastAsia"/>
          <w:b/>
          <w:sz w:val="28"/>
          <w:szCs w:val="28"/>
        </w:rPr>
        <w:t>)</w:t>
      </w:r>
      <w:r w:rsidRPr="00F9412A">
        <w:rPr>
          <w:rFonts w:ascii="Times New Roman" w:eastAsia="標楷體" w:hAnsi="Times New Roman"/>
          <w:b/>
          <w:sz w:val="28"/>
          <w:szCs w:val="28"/>
        </w:rPr>
        <w:t>。以萬用電表的</w:t>
      </w:r>
      <w:r w:rsidRPr="00F9412A">
        <w:rPr>
          <w:rFonts w:ascii="Times New Roman" w:eastAsia="標楷體" w:hAnsi="Times New Roman"/>
          <w:b/>
          <w:sz w:val="28"/>
          <w:szCs w:val="28"/>
        </w:rPr>
        <w:t>Ω</w:t>
      </w:r>
      <w:r w:rsidRPr="00F9412A">
        <w:rPr>
          <w:rFonts w:ascii="Times New Roman" w:eastAsia="標楷體" w:hAnsi="Times New Roman"/>
          <w:b/>
          <w:sz w:val="28"/>
          <w:szCs w:val="28"/>
        </w:rPr>
        <w:t>檔測量電阻值並記錄於表格</w:t>
      </w:r>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005C213D" w:rsidRPr="00F9412A">
        <w:rPr>
          <w:rFonts w:ascii="Times New Roman" w:eastAsia="標楷體" w:hAnsi="Times New Roman" w:hint="eastAsia"/>
          <w:b/>
          <w:sz w:val="28"/>
          <w:szCs w:val="28"/>
        </w:rPr>
        <w:t>4</w:t>
      </w:r>
      <w:r w:rsidRPr="00F9412A">
        <w:rPr>
          <w:rFonts w:ascii="Times New Roman" w:eastAsia="標楷體" w:hAnsi="Times New Roman"/>
          <w:b/>
          <w:sz w:val="28"/>
          <w:szCs w:val="28"/>
        </w:rPr>
        <w:t>)</w:t>
      </w:r>
      <w:r w:rsidRPr="00F9412A">
        <w:rPr>
          <w:rFonts w:ascii="Times New Roman" w:eastAsia="標楷體" w:hAnsi="Times New Roman"/>
          <w:b/>
          <w:sz w:val="28"/>
          <w:szCs w:val="28"/>
        </w:rPr>
        <w:t>內，這些電阻測量值將使用於後續</w:t>
      </w:r>
      <w:r w:rsidR="00C46B3C" w:rsidRPr="00F9412A">
        <w:rPr>
          <w:rFonts w:ascii="Times New Roman" w:eastAsia="標楷體" w:hAnsi="Times New Roman"/>
          <w:b/>
          <w:sz w:val="28"/>
          <w:szCs w:val="28"/>
        </w:rPr>
        <w:t>實驗計算值使用，使用時機為，當過大差異時</w:t>
      </w:r>
      <w:r w:rsidRPr="00F9412A">
        <w:rPr>
          <w:rFonts w:ascii="Times New Roman" w:eastAsia="標楷體" w:hAnsi="Times New Roman"/>
          <w:b/>
          <w:sz w:val="28"/>
          <w:szCs w:val="28"/>
        </w:rPr>
        <w:t>計算</w:t>
      </w:r>
      <w:r w:rsidR="00C46B3C" w:rsidRPr="00F9412A">
        <w:rPr>
          <w:rFonts w:ascii="Times New Roman" w:eastAsia="標楷體" w:hAnsi="Times New Roman"/>
          <w:b/>
          <w:sz w:val="28"/>
          <w:szCs w:val="28"/>
        </w:rPr>
        <w:t>校正使用</w:t>
      </w:r>
      <w:r w:rsidRPr="00F9412A">
        <w:rPr>
          <w:rFonts w:ascii="Times New Roman" w:eastAsia="標楷體" w:hAnsi="Times New Roman"/>
          <w:b/>
          <w:sz w:val="28"/>
          <w:szCs w:val="28"/>
        </w:rPr>
        <w:t>。</w:t>
      </w:r>
    </w:p>
    <w:p w:rsidR="00C46B3C" w:rsidRPr="00F9412A" w:rsidRDefault="00C46B3C" w:rsidP="00C46B3C">
      <w:pPr>
        <w:spacing w:after="0" w:line="360" w:lineRule="auto"/>
        <w:ind w:left="360"/>
        <w:jc w:val="center"/>
        <w:rPr>
          <w:rFonts w:ascii="Times New Roman" w:eastAsia="標楷體" w:hAnsi="Times New Roman"/>
          <w:b/>
          <w:color w:val="0000FF"/>
          <w:sz w:val="28"/>
          <w:szCs w:val="28"/>
        </w:rPr>
      </w:pPr>
      <w:r w:rsidRPr="00F9412A">
        <w:rPr>
          <w:rFonts w:ascii="Times New Roman" w:eastAsia="標楷體" w:hAnsi="Times New Roman"/>
          <w:b/>
          <w:color w:val="0000FF"/>
          <w:sz w:val="28"/>
          <w:szCs w:val="28"/>
        </w:rPr>
        <w:t>表</w:t>
      </w:r>
      <w:r w:rsidRPr="00F9412A">
        <w:rPr>
          <w:rFonts w:ascii="Times New Roman" w:eastAsia="標楷體" w:hAnsi="Times New Roman"/>
          <w:b/>
          <w:color w:val="0000FF"/>
          <w:sz w:val="28"/>
          <w:szCs w:val="28"/>
        </w:rPr>
        <w:t>(</w:t>
      </w:r>
      <w:r w:rsidR="0054040A">
        <w:rPr>
          <w:rFonts w:ascii="Times New Roman" w:eastAsia="標楷體" w:hAnsi="Times New Roman"/>
          <w:b/>
          <w:color w:val="0000FF"/>
          <w:sz w:val="28"/>
          <w:szCs w:val="28"/>
        </w:rPr>
        <w:t>2-</w:t>
      </w:r>
      <w:r w:rsidR="00424E84" w:rsidRPr="00F9412A">
        <w:rPr>
          <w:rFonts w:ascii="Times New Roman" w:eastAsia="標楷體" w:hAnsi="Times New Roman"/>
          <w:b/>
          <w:color w:val="0000FF"/>
          <w:sz w:val="28"/>
          <w:szCs w:val="28"/>
        </w:rPr>
        <w:t>4</w:t>
      </w:r>
      <w:r w:rsidRPr="00F9412A">
        <w:rPr>
          <w:rFonts w:ascii="Times New Roman" w:eastAsia="標楷體" w:hAnsi="Times New Roman"/>
          <w:b/>
          <w:color w:val="0000FF"/>
          <w:sz w:val="28"/>
          <w:szCs w:val="28"/>
        </w:rPr>
        <w:t>)</w:t>
      </w:r>
      <w:r w:rsidRPr="00F9412A">
        <w:rPr>
          <w:rFonts w:ascii="Times New Roman" w:eastAsia="標楷體" w:hAnsi="Times New Roman"/>
          <w:b/>
          <w:color w:val="0000FF"/>
          <w:sz w:val="28"/>
          <w:szCs w:val="28"/>
        </w:rPr>
        <w:t>：電阻測量值</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2"/>
        <w:gridCol w:w="1496"/>
        <w:gridCol w:w="1623"/>
        <w:gridCol w:w="1623"/>
        <w:gridCol w:w="1490"/>
        <w:gridCol w:w="1494"/>
      </w:tblGrid>
      <w:tr w:rsidR="00C46B3C" w:rsidRPr="00F9412A" w:rsidTr="001336B7">
        <w:trPr>
          <w:trHeight w:val="680"/>
          <w:jc w:val="center"/>
        </w:trPr>
        <w:tc>
          <w:tcPr>
            <w:tcW w:w="987" w:type="pct"/>
            <w:shd w:val="clear" w:color="auto" w:fill="auto"/>
            <w:vAlign w:val="center"/>
          </w:tcPr>
          <w:p w:rsidR="00C46B3C" w:rsidRPr="00F9412A" w:rsidRDefault="00C46B3C" w:rsidP="00286104">
            <w:pPr>
              <w:snapToGrid w:val="0"/>
              <w:spacing w:after="0" w:line="240" w:lineRule="auto"/>
              <w:jc w:val="center"/>
              <w:rPr>
                <w:rFonts w:eastAsia="標楷體"/>
                <w:b/>
                <w:sz w:val="28"/>
                <w:szCs w:val="28"/>
              </w:rPr>
            </w:pPr>
            <w:r w:rsidRPr="00F9412A">
              <w:rPr>
                <w:rFonts w:eastAsia="標楷體" w:hAnsi="標楷體"/>
                <w:b/>
                <w:sz w:val="28"/>
                <w:szCs w:val="28"/>
              </w:rPr>
              <w:t>電阻</w:t>
            </w:r>
          </w:p>
        </w:tc>
        <w:tc>
          <w:tcPr>
            <w:tcW w:w="777" w:type="pct"/>
            <w:shd w:val="clear" w:color="auto" w:fill="auto"/>
            <w:vAlign w:val="center"/>
          </w:tcPr>
          <w:p w:rsidR="00C46B3C" w:rsidRPr="00F9412A" w:rsidRDefault="00C46B3C" w:rsidP="00286104">
            <w:pPr>
              <w:snapToGrid w:val="0"/>
              <w:spacing w:after="0" w:line="240" w:lineRule="auto"/>
              <w:jc w:val="center"/>
              <w:rPr>
                <w:rFonts w:ascii="Times New Roman" w:eastAsia="標楷體" w:hAnsi="Times New Roman"/>
                <w:b/>
                <w:sz w:val="28"/>
                <w:szCs w:val="28"/>
              </w:rPr>
            </w:pPr>
            <w:r w:rsidRPr="00F9412A">
              <w:rPr>
                <w:rFonts w:ascii="Times New Roman" w:eastAsia="標楷體" w:hAnsi="Times New Roman"/>
                <w:b/>
                <w:sz w:val="28"/>
                <w:szCs w:val="28"/>
              </w:rPr>
              <w:t>R1</w:t>
            </w:r>
          </w:p>
        </w:tc>
        <w:tc>
          <w:tcPr>
            <w:tcW w:w="843" w:type="pct"/>
            <w:shd w:val="clear" w:color="auto" w:fill="auto"/>
            <w:vAlign w:val="center"/>
          </w:tcPr>
          <w:p w:rsidR="00C46B3C" w:rsidRPr="00F9412A" w:rsidRDefault="00C46B3C" w:rsidP="00286104">
            <w:pPr>
              <w:snapToGrid w:val="0"/>
              <w:spacing w:after="0" w:line="240" w:lineRule="auto"/>
              <w:jc w:val="center"/>
              <w:rPr>
                <w:rFonts w:ascii="Times New Roman" w:eastAsia="標楷體" w:hAnsi="Times New Roman"/>
                <w:b/>
                <w:sz w:val="28"/>
                <w:szCs w:val="28"/>
              </w:rPr>
            </w:pPr>
            <w:r w:rsidRPr="00F9412A">
              <w:rPr>
                <w:rFonts w:ascii="Times New Roman" w:eastAsia="標楷體" w:hAnsi="Times New Roman"/>
                <w:b/>
                <w:sz w:val="28"/>
                <w:szCs w:val="28"/>
              </w:rPr>
              <w:t>R2</w:t>
            </w:r>
          </w:p>
        </w:tc>
        <w:tc>
          <w:tcPr>
            <w:tcW w:w="843" w:type="pct"/>
            <w:shd w:val="clear" w:color="auto" w:fill="auto"/>
            <w:vAlign w:val="center"/>
          </w:tcPr>
          <w:p w:rsidR="00C46B3C" w:rsidRPr="00F9412A" w:rsidRDefault="00C46B3C" w:rsidP="00286104">
            <w:pPr>
              <w:snapToGrid w:val="0"/>
              <w:spacing w:after="0" w:line="240" w:lineRule="auto"/>
              <w:jc w:val="center"/>
              <w:rPr>
                <w:rFonts w:ascii="Times New Roman" w:eastAsia="標楷體" w:hAnsi="Times New Roman"/>
                <w:b/>
                <w:sz w:val="28"/>
                <w:szCs w:val="28"/>
              </w:rPr>
            </w:pPr>
            <w:r w:rsidRPr="00F9412A">
              <w:rPr>
                <w:rFonts w:ascii="Times New Roman" w:eastAsia="標楷體" w:hAnsi="Times New Roman"/>
                <w:b/>
                <w:sz w:val="28"/>
                <w:szCs w:val="28"/>
              </w:rPr>
              <w:t>R3</w:t>
            </w:r>
          </w:p>
        </w:tc>
        <w:tc>
          <w:tcPr>
            <w:tcW w:w="774" w:type="pct"/>
            <w:shd w:val="clear" w:color="auto" w:fill="auto"/>
            <w:vAlign w:val="center"/>
          </w:tcPr>
          <w:p w:rsidR="00C46B3C" w:rsidRPr="00F9412A" w:rsidRDefault="00C46B3C" w:rsidP="00286104">
            <w:pPr>
              <w:snapToGrid w:val="0"/>
              <w:spacing w:after="0" w:line="240" w:lineRule="auto"/>
              <w:jc w:val="center"/>
              <w:rPr>
                <w:rFonts w:ascii="Times New Roman" w:eastAsia="標楷體" w:hAnsi="Times New Roman"/>
                <w:b/>
                <w:sz w:val="28"/>
                <w:szCs w:val="28"/>
              </w:rPr>
            </w:pPr>
            <w:r w:rsidRPr="00F9412A">
              <w:rPr>
                <w:rFonts w:ascii="Times New Roman" w:eastAsia="標楷體" w:hAnsi="Times New Roman"/>
                <w:b/>
                <w:sz w:val="28"/>
                <w:szCs w:val="28"/>
              </w:rPr>
              <w:t>R4</w:t>
            </w:r>
          </w:p>
        </w:tc>
        <w:tc>
          <w:tcPr>
            <w:tcW w:w="777" w:type="pct"/>
            <w:shd w:val="clear" w:color="auto" w:fill="auto"/>
            <w:vAlign w:val="center"/>
          </w:tcPr>
          <w:p w:rsidR="00C46B3C" w:rsidRPr="00F9412A" w:rsidRDefault="00C46B3C" w:rsidP="00286104">
            <w:pPr>
              <w:snapToGrid w:val="0"/>
              <w:spacing w:after="0" w:line="240" w:lineRule="auto"/>
              <w:jc w:val="center"/>
              <w:rPr>
                <w:rFonts w:ascii="Times New Roman" w:eastAsia="標楷體" w:hAnsi="Times New Roman"/>
                <w:b/>
                <w:sz w:val="28"/>
                <w:szCs w:val="28"/>
              </w:rPr>
            </w:pPr>
            <w:r w:rsidRPr="00F9412A">
              <w:rPr>
                <w:rFonts w:ascii="Times New Roman" w:eastAsia="標楷體" w:hAnsi="Times New Roman"/>
                <w:b/>
                <w:sz w:val="28"/>
                <w:szCs w:val="28"/>
              </w:rPr>
              <w:t>RL</w:t>
            </w:r>
          </w:p>
        </w:tc>
      </w:tr>
      <w:tr w:rsidR="00C46B3C" w:rsidRPr="00F9412A" w:rsidTr="001336B7">
        <w:trPr>
          <w:trHeight w:val="680"/>
          <w:jc w:val="center"/>
        </w:trPr>
        <w:tc>
          <w:tcPr>
            <w:tcW w:w="987" w:type="pct"/>
            <w:shd w:val="clear" w:color="auto" w:fill="auto"/>
            <w:vAlign w:val="center"/>
          </w:tcPr>
          <w:p w:rsidR="00C46B3C" w:rsidRPr="00F9412A" w:rsidRDefault="00C46B3C" w:rsidP="00286104">
            <w:pPr>
              <w:snapToGrid w:val="0"/>
              <w:spacing w:after="0" w:line="240" w:lineRule="auto"/>
              <w:jc w:val="center"/>
              <w:rPr>
                <w:rFonts w:eastAsia="標楷體"/>
                <w:b/>
                <w:sz w:val="28"/>
                <w:szCs w:val="28"/>
              </w:rPr>
            </w:pPr>
            <w:r w:rsidRPr="00F9412A">
              <w:rPr>
                <w:rFonts w:eastAsia="標楷體" w:hAnsi="標楷體"/>
                <w:b/>
                <w:sz w:val="28"/>
                <w:szCs w:val="28"/>
              </w:rPr>
              <w:t>標示值</w:t>
            </w:r>
          </w:p>
        </w:tc>
        <w:tc>
          <w:tcPr>
            <w:tcW w:w="777" w:type="pct"/>
            <w:shd w:val="clear" w:color="auto" w:fill="auto"/>
            <w:vAlign w:val="center"/>
          </w:tcPr>
          <w:p w:rsidR="00C46B3C" w:rsidRPr="00F9412A" w:rsidRDefault="00C46B3C" w:rsidP="00286104">
            <w:pPr>
              <w:snapToGrid w:val="0"/>
              <w:spacing w:after="0" w:line="240" w:lineRule="auto"/>
              <w:jc w:val="center"/>
              <w:rPr>
                <w:rFonts w:ascii="Times New Roman" w:eastAsia="標楷體" w:hAnsi="Times New Roman"/>
                <w:b/>
                <w:sz w:val="28"/>
                <w:szCs w:val="28"/>
              </w:rPr>
            </w:pPr>
            <w:r w:rsidRPr="00F9412A">
              <w:rPr>
                <w:rFonts w:ascii="Times New Roman" w:eastAsia="標楷體" w:hAnsi="Times New Roman"/>
                <w:b/>
                <w:sz w:val="28"/>
                <w:szCs w:val="28"/>
              </w:rPr>
              <w:t>39KΩ</w:t>
            </w:r>
          </w:p>
        </w:tc>
        <w:tc>
          <w:tcPr>
            <w:tcW w:w="843" w:type="pct"/>
            <w:shd w:val="clear" w:color="auto" w:fill="auto"/>
            <w:vAlign w:val="center"/>
          </w:tcPr>
          <w:p w:rsidR="00C46B3C" w:rsidRPr="00F9412A" w:rsidRDefault="00C46B3C" w:rsidP="00286104">
            <w:pPr>
              <w:snapToGrid w:val="0"/>
              <w:spacing w:after="0" w:line="240" w:lineRule="auto"/>
              <w:jc w:val="center"/>
              <w:rPr>
                <w:rFonts w:ascii="Times New Roman" w:eastAsia="標楷體" w:hAnsi="Times New Roman"/>
                <w:b/>
                <w:sz w:val="28"/>
                <w:szCs w:val="28"/>
              </w:rPr>
            </w:pPr>
            <w:r w:rsidRPr="00F9412A">
              <w:rPr>
                <w:rFonts w:ascii="Times New Roman" w:eastAsia="標楷體" w:hAnsi="Times New Roman"/>
                <w:b/>
                <w:sz w:val="28"/>
                <w:szCs w:val="28"/>
              </w:rPr>
              <w:t>8.2KΩ</w:t>
            </w:r>
          </w:p>
        </w:tc>
        <w:tc>
          <w:tcPr>
            <w:tcW w:w="843" w:type="pct"/>
            <w:shd w:val="clear" w:color="auto" w:fill="auto"/>
            <w:vAlign w:val="center"/>
          </w:tcPr>
          <w:p w:rsidR="00C46B3C" w:rsidRPr="00F9412A" w:rsidRDefault="00C46B3C" w:rsidP="00286104">
            <w:pPr>
              <w:snapToGrid w:val="0"/>
              <w:spacing w:after="0" w:line="240" w:lineRule="auto"/>
              <w:jc w:val="center"/>
              <w:rPr>
                <w:rFonts w:ascii="Times New Roman" w:eastAsia="標楷體" w:hAnsi="Times New Roman"/>
                <w:b/>
                <w:sz w:val="28"/>
                <w:szCs w:val="28"/>
              </w:rPr>
            </w:pPr>
            <w:r w:rsidRPr="00F9412A">
              <w:rPr>
                <w:rFonts w:ascii="Times New Roman" w:eastAsia="標楷體" w:hAnsi="Times New Roman"/>
                <w:b/>
                <w:sz w:val="28"/>
                <w:szCs w:val="28"/>
              </w:rPr>
              <w:t>1.5KΩ</w:t>
            </w:r>
          </w:p>
        </w:tc>
        <w:tc>
          <w:tcPr>
            <w:tcW w:w="774" w:type="pct"/>
            <w:shd w:val="clear" w:color="auto" w:fill="auto"/>
            <w:vAlign w:val="center"/>
          </w:tcPr>
          <w:p w:rsidR="00C46B3C" w:rsidRPr="00F9412A" w:rsidRDefault="00C46B3C" w:rsidP="00286104">
            <w:pPr>
              <w:snapToGrid w:val="0"/>
              <w:spacing w:after="0" w:line="240" w:lineRule="auto"/>
              <w:jc w:val="center"/>
              <w:rPr>
                <w:rFonts w:ascii="Times New Roman" w:eastAsia="標楷體" w:hAnsi="Times New Roman"/>
                <w:b/>
                <w:sz w:val="28"/>
                <w:szCs w:val="28"/>
              </w:rPr>
            </w:pPr>
            <w:r w:rsidRPr="00F9412A">
              <w:rPr>
                <w:rFonts w:ascii="Times New Roman" w:eastAsia="標楷體" w:hAnsi="Times New Roman"/>
                <w:b/>
                <w:sz w:val="28"/>
                <w:szCs w:val="28"/>
              </w:rPr>
              <w:t>430Ω</w:t>
            </w:r>
          </w:p>
        </w:tc>
        <w:tc>
          <w:tcPr>
            <w:tcW w:w="777" w:type="pct"/>
            <w:shd w:val="clear" w:color="auto" w:fill="auto"/>
            <w:vAlign w:val="center"/>
          </w:tcPr>
          <w:p w:rsidR="00C46B3C" w:rsidRPr="00F9412A" w:rsidRDefault="00C46B3C" w:rsidP="00286104">
            <w:pPr>
              <w:snapToGrid w:val="0"/>
              <w:spacing w:after="0" w:line="240" w:lineRule="auto"/>
              <w:jc w:val="center"/>
              <w:rPr>
                <w:rFonts w:ascii="Times New Roman" w:eastAsia="標楷體" w:hAnsi="Times New Roman"/>
                <w:b/>
                <w:sz w:val="28"/>
                <w:szCs w:val="28"/>
              </w:rPr>
            </w:pPr>
            <w:r w:rsidRPr="00F9412A">
              <w:rPr>
                <w:rFonts w:ascii="Times New Roman" w:eastAsia="標楷體" w:hAnsi="Times New Roman"/>
                <w:b/>
                <w:sz w:val="28"/>
                <w:szCs w:val="28"/>
              </w:rPr>
              <w:t>10KΩ</w:t>
            </w:r>
          </w:p>
        </w:tc>
      </w:tr>
      <w:tr w:rsidR="00C46B3C" w:rsidRPr="00F9412A" w:rsidTr="001336B7">
        <w:trPr>
          <w:trHeight w:val="680"/>
          <w:jc w:val="center"/>
        </w:trPr>
        <w:tc>
          <w:tcPr>
            <w:tcW w:w="987" w:type="pct"/>
            <w:shd w:val="clear" w:color="auto" w:fill="auto"/>
            <w:vAlign w:val="center"/>
          </w:tcPr>
          <w:p w:rsidR="00C46B3C" w:rsidRPr="00F9412A" w:rsidRDefault="00C46B3C" w:rsidP="00286104">
            <w:pPr>
              <w:snapToGrid w:val="0"/>
              <w:spacing w:after="0" w:line="240" w:lineRule="auto"/>
              <w:jc w:val="center"/>
              <w:rPr>
                <w:rFonts w:eastAsia="標楷體"/>
                <w:b/>
                <w:sz w:val="28"/>
                <w:szCs w:val="28"/>
              </w:rPr>
            </w:pPr>
            <w:r w:rsidRPr="00F9412A">
              <w:rPr>
                <w:rFonts w:eastAsia="標楷體" w:hAnsi="標楷體"/>
                <w:b/>
                <w:sz w:val="28"/>
                <w:szCs w:val="28"/>
              </w:rPr>
              <w:t>測量值</w:t>
            </w:r>
          </w:p>
        </w:tc>
        <w:tc>
          <w:tcPr>
            <w:tcW w:w="777" w:type="pct"/>
            <w:shd w:val="clear" w:color="auto" w:fill="auto"/>
            <w:vAlign w:val="center"/>
          </w:tcPr>
          <w:p w:rsidR="00C46B3C" w:rsidRPr="00F9412A" w:rsidRDefault="00C46B3C" w:rsidP="00286104">
            <w:pPr>
              <w:snapToGrid w:val="0"/>
              <w:spacing w:after="0" w:line="240" w:lineRule="auto"/>
              <w:jc w:val="center"/>
              <w:rPr>
                <w:rFonts w:eastAsia="標楷體"/>
                <w:b/>
                <w:sz w:val="28"/>
                <w:szCs w:val="28"/>
              </w:rPr>
            </w:pPr>
          </w:p>
        </w:tc>
        <w:tc>
          <w:tcPr>
            <w:tcW w:w="843" w:type="pct"/>
            <w:shd w:val="clear" w:color="auto" w:fill="auto"/>
            <w:vAlign w:val="center"/>
          </w:tcPr>
          <w:p w:rsidR="00C46B3C" w:rsidRPr="00F9412A" w:rsidRDefault="00C46B3C" w:rsidP="00286104">
            <w:pPr>
              <w:snapToGrid w:val="0"/>
              <w:spacing w:after="0" w:line="240" w:lineRule="auto"/>
              <w:jc w:val="center"/>
              <w:rPr>
                <w:rFonts w:eastAsia="標楷體"/>
                <w:b/>
                <w:sz w:val="28"/>
                <w:szCs w:val="28"/>
              </w:rPr>
            </w:pPr>
          </w:p>
        </w:tc>
        <w:tc>
          <w:tcPr>
            <w:tcW w:w="843" w:type="pct"/>
            <w:shd w:val="clear" w:color="auto" w:fill="auto"/>
            <w:vAlign w:val="center"/>
          </w:tcPr>
          <w:p w:rsidR="00C46B3C" w:rsidRPr="00F9412A" w:rsidRDefault="00C46B3C" w:rsidP="00286104">
            <w:pPr>
              <w:snapToGrid w:val="0"/>
              <w:spacing w:after="0" w:line="240" w:lineRule="auto"/>
              <w:jc w:val="center"/>
              <w:rPr>
                <w:rFonts w:eastAsia="標楷體"/>
                <w:b/>
                <w:sz w:val="28"/>
                <w:szCs w:val="28"/>
              </w:rPr>
            </w:pPr>
          </w:p>
        </w:tc>
        <w:tc>
          <w:tcPr>
            <w:tcW w:w="774" w:type="pct"/>
            <w:shd w:val="clear" w:color="auto" w:fill="auto"/>
            <w:vAlign w:val="center"/>
          </w:tcPr>
          <w:p w:rsidR="00C46B3C" w:rsidRPr="00F9412A" w:rsidRDefault="00C46B3C" w:rsidP="00286104">
            <w:pPr>
              <w:snapToGrid w:val="0"/>
              <w:spacing w:after="0" w:line="240" w:lineRule="auto"/>
              <w:jc w:val="center"/>
              <w:rPr>
                <w:rFonts w:eastAsia="標楷體"/>
                <w:b/>
                <w:sz w:val="28"/>
                <w:szCs w:val="28"/>
              </w:rPr>
            </w:pPr>
          </w:p>
        </w:tc>
        <w:tc>
          <w:tcPr>
            <w:tcW w:w="777" w:type="pct"/>
            <w:shd w:val="clear" w:color="auto" w:fill="auto"/>
            <w:vAlign w:val="center"/>
          </w:tcPr>
          <w:p w:rsidR="00C46B3C" w:rsidRPr="00F9412A" w:rsidRDefault="00C46B3C" w:rsidP="00286104">
            <w:pPr>
              <w:snapToGrid w:val="0"/>
              <w:spacing w:after="0" w:line="240" w:lineRule="auto"/>
              <w:jc w:val="center"/>
              <w:rPr>
                <w:rFonts w:eastAsia="標楷體"/>
                <w:b/>
                <w:sz w:val="28"/>
                <w:szCs w:val="28"/>
              </w:rPr>
            </w:pPr>
          </w:p>
        </w:tc>
      </w:tr>
    </w:tbl>
    <w:p w:rsidR="00C46B3C" w:rsidRPr="00F9412A" w:rsidRDefault="00C46B3C" w:rsidP="00C46B3C">
      <w:pPr>
        <w:spacing w:after="0" w:line="360" w:lineRule="auto"/>
        <w:rPr>
          <w:rFonts w:ascii="Times New Roman" w:eastAsia="標楷體" w:hAnsi="Times New Roman"/>
          <w:b/>
          <w:sz w:val="28"/>
          <w:szCs w:val="28"/>
        </w:rPr>
      </w:pPr>
    </w:p>
    <w:p w:rsidR="006A6F57" w:rsidRPr="00F9412A" w:rsidRDefault="006A6F57" w:rsidP="00C46B3C">
      <w:pPr>
        <w:numPr>
          <w:ilvl w:val="0"/>
          <w:numId w:val="17"/>
        </w:numPr>
        <w:spacing w:after="0" w:line="360" w:lineRule="auto"/>
        <w:rPr>
          <w:rFonts w:eastAsia="標楷體"/>
          <w:b/>
          <w:sz w:val="28"/>
          <w:szCs w:val="28"/>
        </w:rPr>
      </w:pPr>
      <w:r w:rsidRPr="00F9412A">
        <w:rPr>
          <w:rFonts w:ascii="Times New Roman" w:eastAsia="標楷體" w:hAnsi="Times New Roman"/>
          <w:b/>
          <w:sz w:val="28"/>
          <w:szCs w:val="28"/>
        </w:rPr>
        <w:t>依圖</w:t>
      </w:r>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Pr="00F9412A">
        <w:rPr>
          <w:rFonts w:ascii="Times New Roman" w:eastAsia="標楷體" w:hAnsi="Times New Roman"/>
          <w:b/>
          <w:sz w:val="28"/>
          <w:szCs w:val="28"/>
        </w:rPr>
        <w:t>2</w:t>
      </w:r>
      <w:r w:rsidR="005C213D" w:rsidRPr="00F9412A">
        <w:rPr>
          <w:rFonts w:ascii="Times New Roman" w:eastAsia="標楷體" w:hAnsi="Times New Roman" w:hint="eastAsia"/>
          <w:b/>
          <w:sz w:val="28"/>
          <w:szCs w:val="28"/>
        </w:rPr>
        <w:t>8</w:t>
      </w:r>
      <w:r w:rsidRPr="00F9412A">
        <w:rPr>
          <w:rFonts w:ascii="Times New Roman" w:eastAsia="標楷體" w:hAnsi="Times New Roman"/>
          <w:b/>
          <w:sz w:val="28"/>
          <w:szCs w:val="28"/>
        </w:rPr>
        <w:t>)</w:t>
      </w:r>
      <w:r w:rsidRPr="00F9412A">
        <w:rPr>
          <w:rFonts w:ascii="Times New Roman" w:eastAsia="標楷體" w:hAnsi="Times New Roman"/>
          <w:b/>
          <w:sz w:val="28"/>
          <w:szCs w:val="28"/>
        </w:rPr>
        <w:t>所示的共射極放大電路接線，並依表格</w:t>
      </w:r>
      <w:r w:rsidR="005C213D" w:rsidRPr="00F9412A">
        <w:rPr>
          <w:rFonts w:ascii="Times New Roman" w:eastAsia="標楷體" w:hAnsi="Times New Roman"/>
          <w:b/>
          <w:sz w:val="28"/>
          <w:szCs w:val="28"/>
        </w:rPr>
        <w:t>(</w:t>
      </w:r>
      <w:r w:rsidR="0054040A">
        <w:rPr>
          <w:rFonts w:ascii="Times New Roman" w:eastAsia="標楷體" w:hAnsi="Times New Roman"/>
          <w:b/>
          <w:sz w:val="28"/>
          <w:szCs w:val="28"/>
        </w:rPr>
        <w:t>2-</w:t>
      </w:r>
      <w:r w:rsidR="005C213D" w:rsidRPr="00F9412A">
        <w:rPr>
          <w:rFonts w:ascii="Times New Roman" w:eastAsia="標楷體" w:hAnsi="Times New Roman" w:hint="eastAsia"/>
          <w:b/>
          <w:sz w:val="28"/>
          <w:szCs w:val="28"/>
        </w:rPr>
        <w:t>5</w:t>
      </w:r>
      <w:r w:rsidRPr="00F9412A">
        <w:rPr>
          <w:rFonts w:ascii="Times New Roman" w:eastAsia="標楷體" w:hAnsi="Times New Roman"/>
          <w:b/>
          <w:sz w:val="28"/>
          <w:szCs w:val="28"/>
        </w:rPr>
        <w:t>)</w:t>
      </w:r>
      <w:r w:rsidRPr="00F9412A">
        <w:rPr>
          <w:rFonts w:ascii="Times New Roman" w:eastAsia="標楷體" w:hAnsi="Times New Roman"/>
          <w:b/>
          <w:sz w:val="28"/>
          <w:szCs w:val="28"/>
        </w:rPr>
        <w:t>內容</w:t>
      </w:r>
      <w:r w:rsidR="0069722A" w:rsidRPr="00F9412A">
        <w:rPr>
          <w:rFonts w:eastAsia="標楷體" w:hAnsi="標楷體"/>
          <w:b/>
          <w:sz w:val="28"/>
          <w:szCs w:val="28"/>
        </w:rPr>
        <w:t>測量電路的直流</w:t>
      </w:r>
      <w:r w:rsidR="0069722A" w:rsidRPr="00F9412A">
        <w:rPr>
          <w:rFonts w:eastAsia="標楷體" w:hAnsi="標楷體" w:hint="eastAsia"/>
          <w:b/>
          <w:sz w:val="28"/>
          <w:szCs w:val="28"/>
        </w:rPr>
        <w:t>偏壓</w:t>
      </w:r>
      <w:r w:rsidR="0069722A" w:rsidRPr="00F9412A">
        <w:rPr>
          <w:rFonts w:eastAsia="標楷體" w:hAnsi="標楷體"/>
          <w:b/>
          <w:sz w:val="28"/>
          <w:szCs w:val="28"/>
        </w:rPr>
        <w:t>，完成表格內容。</w:t>
      </w:r>
      <w:r w:rsidRPr="00F9412A">
        <w:rPr>
          <w:rFonts w:eastAsia="標楷體" w:hAnsi="標楷體"/>
          <w:b/>
          <w:sz w:val="28"/>
          <w:szCs w:val="28"/>
        </w:rPr>
        <w:t>比較</w:t>
      </w:r>
      <w:r w:rsidRPr="00F9412A">
        <w:rPr>
          <w:rFonts w:eastAsia="標楷體" w:hAnsi="標楷體" w:hint="eastAsia"/>
          <w:b/>
          <w:sz w:val="28"/>
          <w:szCs w:val="28"/>
        </w:rPr>
        <w:t>實驗預報之</w:t>
      </w:r>
      <w:r w:rsidRPr="00F9412A">
        <w:rPr>
          <w:rFonts w:eastAsia="標楷體" w:hAnsi="標楷體"/>
          <w:b/>
          <w:sz w:val="28"/>
          <w:szCs w:val="28"/>
        </w:rPr>
        <w:t>計算值與</w:t>
      </w:r>
      <w:r w:rsidRPr="00F9412A">
        <w:rPr>
          <w:rFonts w:eastAsia="標楷體" w:hAnsi="標楷體" w:hint="eastAsia"/>
          <w:b/>
          <w:sz w:val="28"/>
          <w:szCs w:val="28"/>
        </w:rPr>
        <w:t>實作</w:t>
      </w:r>
      <w:r w:rsidRPr="00F9412A">
        <w:rPr>
          <w:rFonts w:eastAsia="標楷體" w:hAnsi="標楷體"/>
          <w:b/>
          <w:sz w:val="28"/>
          <w:szCs w:val="28"/>
        </w:rPr>
        <w:t>測量值</w:t>
      </w:r>
      <w:r w:rsidR="0069722A" w:rsidRPr="00F9412A">
        <w:rPr>
          <w:rFonts w:eastAsia="標楷體" w:hAnsi="標楷體" w:hint="eastAsia"/>
          <w:b/>
          <w:sz w:val="28"/>
          <w:szCs w:val="28"/>
        </w:rPr>
        <w:t>是否有差異過大的數據</w:t>
      </w:r>
      <w:r w:rsidRPr="00F9412A">
        <w:rPr>
          <w:rFonts w:eastAsia="標楷體" w:hAnsi="標楷體"/>
          <w:b/>
          <w:sz w:val="28"/>
          <w:szCs w:val="28"/>
        </w:rPr>
        <w:t>，如</w:t>
      </w:r>
      <w:r w:rsidR="0069722A" w:rsidRPr="00F9412A">
        <w:rPr>
          <w:rFonts w:eastAsia="標楷體" w:hAnsi="標楷體" w:hint="eastAsia"/>
          <w:b/>
          <w:sz w:val="28"/>
          <w:szCs w:val="28"/>
        </w:rPr>
        <w:t>有</w:t>
      </w:r>
      <w:r w:rsidRPr="00F9412A">
        <w:rPr>
          <w:rFonts w:eastAsia="標楷體" w:hAnsi="標楷體"/>
          <w:b/>
          <w:sz w:val="28"/>
          <w:szCs w:val="28"/>
        </w:rPr>
        <w:t>差距過大</w:t>
      </w:r>
      <w:r w:rsidR="0069722A" w:rsidRPr="00F9412A">
        <w:rPr>
          <w:rFonts w:eastAsia="標楷體" w:hAnsi="標楷體" w:hint="eastAsia"/>
          <w:b/>
          <w:sz w:val="28"/>
          <w:szCs w:val="28"/>
        </w:rPr>
        <w:t>數值存在</w:t>
      </w:r>
      <w:r w:rsidRPr="00F9412A">
        <w:rPr>
          <w:rFonts w:eastAsia="標楷體" w:hAnsi="標楷體"/>
          <w:b/>
          <w:sz w:val="28"/>
          <w:szCs w:val="28"/>
        </w:rPr>
        <w:t>，</w:t>
      </w:r>
      <w:r w:rsidR="0069722A" w:rsidRPr="00F9412A">
        <w:rPr>
          <w:rFonts w:eastAsia="標楷體" w:hAnsi="標楷體" w:hint="eastAsia"/>
          <w:b/>
          <w:sz w:val="28"/>
          <w:szCs w:val="28"/>
        </w:rPr>
        <w:t>應使用表格</w:t>
      </w:r>
      <w:r w:rsidR="005C213D" w:rsidRPr="00F9412A">
        <w:rPr>
          <w:rFonts w:ascii="Times New Roman" w:eastAsia="標楷體" w:hAnsi="Times New Roman"/>
          <w:b/>
          <w:sz w:val="28"/>
          <w:szCs w:val="28"/>
        </w:rPr>
        <w:t>(</w:t>
      </w:r>
      <w:r w:rsidR="0054040A">
        <w:rPr>
          <w:rFonts w:ascii="Times New Roman" w:eastAsia="標楷體" w:hAnsi="Times New Roman"/>
          <w:b/>
          <w:sz w:val="28"/>
          <w:szCs w:val="28"/>
        </w:rPr>
        <w:t>2-</w:t>
      </w:r>
      <w:r w:rsidR="005C213D" w:rsidRPr="00F9412A">
        <w:rPr>
          <w:rFonts w:ascii="Times New Roman" w:eastAsia="標楷體" w:hAnsi="Times New Roman" w:hint="eastAsia"/>
          <w:b/>
          <w:sz w:val="28"/>
          <w:szCs w:val="28"/>
        </w:rPr>
        <w:t>4</w:t>
      </w:r>
      <w:r w:rsidR="0069722A" w:rsidRPr="00F9412A">
        <w:rPr>
          <w:rFonts w:ascii="Times New Roman" w:eastAsia="標楷體" w:hAnsi="Times New Roman"/>
          <w:b/>
          <w:sz w:val="28"/>
          <w:szCs w:val="28"/>
        </w:rPr>
        <w:t>)</w:t>
      </w:r>
      <w:r w:rsidR="0069722A" w:rsidRPr="00F9412A">
        <w:rPr>
          <w:rFonts w:ascii="Times New Roman" w:eastAsia="標楷體" w:hAnsi="Times New Roman"/>
          <w:b/>
          <w:sz w:val="28"/>
          <w:szCs w:val="28"/>
        </w:rPr>
        <w:t>的</w:t>
      </w:r>
      <w:r w:rsidR="0069722A" w:rsidRPr="00F9412A">
        <w:rPr>
          <w:rFonts w:eastAsia="標楷體" w:hAnsi="標楷體" w:hint="eastAsia"/>
          <w:b/>
          <w:sz w:val="28"/>
          <w:szCs w:val="28"/>
        </w:rPr>
        <w:t>實測電阻值，將數據代入實驗預報中的計算式，比較數據</w:t>
      </w:r>
      <w:r w:rsidR="0069722A" w:rsidRPr="00F9412A">
        <w:rPr>
          <w:rFonts w:eastAsia="標楷體" w:hAnsi="標楷體"/>
          <w:b/>
          <w:sz w:val="28"/>
          <w:szCs w:val="28"/>
        </w:rPr>
        <w:t>計算</w:t>
      </w:r>
      <w:r w:rsidR="0069722A" w:rsidRPr="00F9412A">
        <w:rPr>
          <w:rFonts w:eastAsia="標楷體" w:hAnsi="標楷體" w:hint="eastAsia"/>
          <w:b/>
          <w:sz w:val="28"/>
          <w:szCs w:val="28"/>
        </w:rPr>
        <w:t>值與</w:t>
      </w:r>
      <w:r w:rsidRPr="00F9412A">
        <w:rPr>
          <w:rFonts w:eastAsia="標楷體" w:hAnsi="標楷體"/>
          <w:b/>
          <w:sz w:val="28"/>
          <w:szCs w:val="28"/>
        </w:rPr>
        <w:t>或測量程序是否有誤</w:t>
      </w:r>
      <w:r w:rsidR="0069722A" w:rsidRPr="00F9412A">
        <w:rPr>
          <w:rFonts w:eastAsia="標楷體" w:hAnsi="標楷體" w:hint="eastAsia"/>
          <w:b/>
          <w:sz w:val="28"/>
          <w:szCs w:val="28"/>
        </w:rPr>
        <w:t>，據以判斷出現差異原因</w:t>
      </w:r>
      <w:r w:rsidRPr="00F9412A">
        <w:rPr>
          <w:rFonts w:eastAsia="標楷體" w:hAnsi="標楷體"/>
          <w:b/>
          <w:sz w:val="28"/>
          <w:szCs w:val="28"/>
        </w:rPr>
        <w:t>。</w:t>
      </w:r>
    </w:p>
    <w:p w:rsidR="0069722A" w:rsidRPr="00F9412A" w:rsidRDefault="005C213D" w:rsidP="0069722A">
      <w:pPr>
        <w:spacing w:after="0" w:line="360" w:lineRule="auto"/>
        <w:ind w:left="360"/>
        <w:jc w:val="center"/>
        <w:rPr>
          <w:rFonts w:eastAsia="標楷體"/>
          <w:b/>
          <w:color w:val="0000FF"/>
          <w:sz w:val="28"/>
          <w:szCs w:val="28"/>
        </w:rPr>
      </w:pPr>
      <w:r w:rsidRPr="00F9412A">
        <w:rPr>
          <w:rFonts w:ascii="Times New Roman" w:eastAsia="標楷體"/>
          <w:b/>
          <w:color w:val="0000FF"/>
          <w:sz w:val="28"/>
          <w:szCs w:val="28"/>
        </w:rPr>
        <w:br w:type="page"/>
      </w:r>
      <w:r w:rsidR="0069722A" w:rsidRPr="00F9412A">
        <w:rPr>
          <w:rFonts w:ascii="Times New Roman" w:eastAsia="標楷體"/>
          <w:b/>
          <w:color w:val="0000FF"/>
          <w:sz w:val="28"/>
          <w:szCs w:val="28"/>
        </w:rPr>
        <w:lastRenderedPageBreak/>
        <w:t>表</w:t>
      </w:r>
      <w:r w:rsidR="0069722A" w:rsidRPr="00F9412A">
        <w:rPr>
          <w:rFonts w:ascii="Times New Roman" w:eastAsia="標楷體" w:hAnsi="Times New Roman"/>
          <w:b/>
          <w:color w:val="0000FF"/>
          <w:sz w:val="28"/>
          <w:szCs w:val="28"/>
        </w:rPr>
        <w:t>(</w:t>
      </w:r>
      <w:r w:rsidR="0054040A">
        <w:rPr>
          <w:rFonts w:ascii="Times New Roman" w:eastAsia="標楷體" w:hAnsi="Times New Roman"/>
          <w:b/>
          <w:color w:val="0000FF"/>
          <w:sz w:val="28"/>
          <w:szCs w:val="28"/>
        </w:rPr>
        <w:t>2-</w:t>
      </w:r>
      <w:r w:rsidR="00424E84" w:rsidRPr="00F9412A">
        <w:rPr>
          <w:rFonts w:ascii="Times New Roman" w:eastAsia="標楷體" w:hAnsi="Times New Roman"/>
          <w:b/>
          <w:color w:val="0000FF"/>
          <w:sz w:val="28"/>
          <w:szCs w:val="28"/>
        </w:rPr>
        <w:t>5</w:t>
      </w:r>
      <w:r w:rsidR="0069722A" w:rsidRPr="00F9412A">
        <w:rPr>
          <w:rFonts w:ascii="Times New Roman" w:eastAsia="標楷體" w:hAnsi="Times New Roman"/>
          <w:b/>
          <w:color w:val="0000FF"/>
          <w:sz w:val="28"/>
          <w:szCs w:val="28"/>
        </w:rPr>
        <w:t>)</w:t>
      </w:r>
      <w:r w:rsidR="0069722A" w:rsidRPr="00F9412A">
        <w:rPr>
          <w:rFonts w:ascii="Times New Roman" w:eastAsia="標楷體" w:hAnsi="Times New Roman"/>
          <w:b/>
          <w:color w:val="0000FF"/>
          <w:sz w:val="28"/>
          <w:szCs w:val="28"/>
        </w:rPr>
        <w:t>：</w:t>
      </w:r>
      <w:r w:rsidR="0069722A" w:rsidRPr="00F9412A">
        <w:rPr>
          <w:rFonts w:eastAsia="標楷體" w:hAnsi="標楷體" w:hint="eastAsia"/>
          <w:b/>
          <w:bCs/>
          <w:color w:val="0000FF"/>
          <w:sz w:val="28"/>
          <w:szCs w:val="28"/>
        </w:rPr>
        <w:t>實驗電路直流偏壓測量</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1313"/>
        <w:gridCol w:w="1664"/>
        <w:gridCol w:w="1313"/>
        <w:gridCol w:w="1664"/>
        <w:gridCol w:w="2010"/>
      </w:tblGrid>
      <w:tr w:rsidR="0069722A" w:rsidRPr="00F9412A" w:rsidTr="001336B7">
        <w:trPr>
          <w:trHeight w:val="680"/>
          <w:jc w:val="center"/>
        </w:trPr>
        <w:tc>
          <w:tcPr>
            <w:tcW w:w="864" w:type="pct"/>
            <w:shd w:val="clear" w:color="auto" w:fill="auto"/>
            <w:vAlign w:val="center"/>
          </w:tcPr>
          <w:p w:rsidR="0069722A" w:rsidRPr="00F9412A" w:rsidRDefault="0069722A" w:rsidP="00286104">
            <w:pPr>
              <w:snapToGrid w:val="0"/>
              <w:spacing w:after="0" w:line="240" w:lineRule="auto"/>
              <w:jc w:val="center"/>
              <w:rPr>
                <w:rFonts w:eastAsia="標楷體"/>
                <w:b/>
                <w:sz w:val="28"/>
                <w:szCs w:val="28"/>
              </w:rPr>
            </w:pPr>
            <w:r w:rsidRPr="00F9412A">
              <w:rPr>
                <w:rFonts w:eastAsia="標楷體" w:hAnsi="標楷體"/>
                <w:b/>
                <w:sz w:val="28"/>
                <w:szCs w:val="28"/>
              </w:rPr>
              <w:t>直流參數</w:t>
            </w:r>
          </w:p>
        </w:tc>
        <w:tc>
          <w:tcPr>
            <w:tcW w:w="682" w:type="pct"/>
            <w:shd w:val="clear" w:color="auto" w:fill="auto"/>
            <w:vAlign w:val="center"/>
          </w:tcPr>
          <w:p w:rsidR="0069722A" w:rsidRPr="00F9412A" w:rsidRDefault="0069722A" w:rsidP="00286104">
            <w:pPr>
              <w:snapToGrid w:val="0"/>
              <w:spacing w:after="0" w:line="240" w:lineRule="auto"/>
              <w:jc w:val="center"/>
              <w:rPr>
                <w:rFonts w:eastAsia="標楷體"/>
                <w:b/>
                <w:sz w:val="28"/>
                <w:szCs w:val="28"/>
              </w:rPr>
            </w:pPr>
            <w:r w:rsidRPr="00F9412A">
              <w:rPr>
                <w:rFonts w:eastAsia="標楷體" w:hAnsi="標楷體"/>
                <w:b/>
                <w:sz w:val="28"/>
                <w:szCs w:val="28"/>
              </w:rPr>
              <w:t>測量值</w:t>
            </w:r>
          </w:p>
        </w:tc>
        <w:tc>
          <w:tcPr>
            <w:tcW w:w="864" w:type="pct"/>
            <w:vAlign w:val="center"/>
          </w:tcPr>
          <w:p w:rsidR="0069722A" w:rsidRPr="00F9412A" w:rsidRDefault="0069722A" w:rsidP="00286104">
            <w:pPr>
              <w:snapToGrid w:val="0"/>
              <w:spacing w:after="0" w:line="240" w:lineRule="auto"/>
              <w:jc w:val="center"/>
              <w:rPr>
                <w:rFonts w:eastAsia="標楷體" w:hAnsi="標楷體"/>
                <w:b/>
                <w:sz w:val="28"/>
                <w:szCs w:val="28"/>
              </w:rPr>
            </w:pPr>
            <w:r w:rsidRPr="00F9412A">
              <w:rPr>
                <w:rFonts w:eastAsia="標楷體" w:hAnsi="標楷體"/>
                <w:b/>
                <w:sz w:val="28"/>
                <w:szCs w:val="28"/>
              </w:rPr>
              <w:t>直流參數</w:t>
            </w:r>
          </w:p>
        </w:tc>
        <w:tc>
          <w:tcPr>
            <w:tcW w:w="682" w:type="pct"/>
            <w:shd w:val="clear" w:color="auto" w:fill="auto"/>
            <w:vAlign w:val="center"/>
          </w:tcPr>
          <w:p w:rsidR="0069722A" w:rsidRPr="00F9412A" w:rsidRDefault="0069722A" w:rsidP="00286104">
            <w:pPr>
              <w:snapToGrid w:val="0"/>
              <w:spacing w:after="0" w:line="240" w:lineRule="auto"/>
              <w:jc w:val="center"/>
              <w:rPr>
                <w:rFonts w:eastAsia="標楷體"/>
                <w:b/>
                <w:sz w:val="28"/>
                <w:szCs w:val="28"/>
              </w:rPr>
            </w:pPr>
            <w:r w:rsidRPr="00F9412A">
              <w:rPr>
                <w:rFonts w:eastAsia="標楷體" w:hAnsi="標楷體"/>
                <w:b/>
                <w:sz w:val="28"/>
                <w:szCs w:val="28"/>
              </w:rPr>
              <w:t>測量值</w:t>
            </w:r>
          </w:p>
        </w:tc>
        <w:tc>
          <w:tcPr>
            <w:tcW w:w="864" w:type="pct"/>
            <w:vAlign w:val="center"/>
          </w:tcPr>
          <w:p w:rsidR="0069722A" w:rsidRPr="00F9412A" w:rsidRDefault="0069722A" w:rsidP="00286104">
            <w:pPr>
              <w:snapToGrid w:val="0"/>
              <w:spacing w:after="0" w:line="240" w:lineRule="auto"/>
              <w:jc w:val="center"/>
              <w:rPr>
                <w:rFonts w:eastAsia="標楷體"/>
                <w:b/>
                <w:sz w:val="28"/>
                <w:szCs w:val="28"/>
              </w:rPr>
            </w:pPr>
            <w:r w:rsidRPr="00F9412A">
              <w:rPr>
                <w:rFonts w:eastAsia="標楷體" w:hAnsi="標楷體"/>
                <w:b/>
                <w:sz w:val="28"/>
                <w:szCs w:val="28"/>
              </w:rPr>
              <w:t>直流參數</w:t>
            </w:r>
          </w:p>
        </w:tc>
        <w:tc>
          <w:tcPr>
            <w:tcW w:w="1044" w:type="pct"/>
            <w:vAlign w:val="center"/>
          </w:tcPr>
          <w:p w:rsidR="0069722A" w:rsidRPr="00F9412A" w:rsidRDefault="0069722A" w:rsidP="00286104">
            <w:pPr>
              <w:snapToGrid w:val="0"/>
              <w:spacing w:after="0" w:line="240" w:lineRule="auto"/>
              <w:jc w:val="center"/>
              <w:rPr>
                <w:rFonts w:eastAsia="標楷體" w:hAnsi="標楷體"/>
                <w:b/>
                <w:sz w:val="28"/>
                <w:szCs w:val="28"/>
              </w:rPr>
            </w:pPr>
            <w:r w:rsidRPr="00F9412A">
              <w:rPr>
                <w:rFonts w:eastAsia="標楷體" w:hAnsi="標楷體" w:hint="eastAsia"/>
                <w:b/>
                <w:sz w:val="28"/>
                <w:szCs w:val="28"/>
              </w:rPr>
              <w:t>測量</w:t>
            </w:r>
            <w:r w:rsidRPr="00F9412A">
              <w:rPr>
                <w:rFonts w:ascii="標楷體" w:eastAsia="標楷體" w:hAnsi="標楷體" w:hint="eastAsia"/>
                <w:b/>
                <w:sz w:val="28"/>
                <w:szCs w:val="28"/>
              </w:rPr>
              <w:t>、</w:t>
            </w:r>
            <w:r w:rsidRPr="00F9412A">
              <w:rPr>
                <w:rFonts w:eastAsia="標楷體" w:hAnsi="標楷體" w:hint="eastAsia"/>
                <w:b/>
                <w:sz w:val="28"/>
                <w:szCs w:val="28"/>
              </w:rPr>
              <w:t>計算值</w:t>
            </w:r>
          </w:p>
        </w:tc>
      </w:tr>
      <w:tr w:rsidR="0069722A" w:rsidRPr="00F9412A" w:rsidTr="001336B7">
        <w:trPr>
          <w:trHeight w:val="680"/>
          <w:jc w:val="center"/>
        </w:trPr>
        <w:tc>
          <w:tcPr>
            <w:tcW w:w="864" w:type="pct"/>
            <w:shd w:val="clear" w:color="auto" w:fill="auto"/>
            <w:vAlign w:val="center"/>
          </w:tcPr>
          <w:p w:rsidR="0069722A" w:rsidRPr="00F9412A" w:rsidRDefault="0069722A" w:rsidP="00286104">
            <w:pPr>
              <w:snapToGrid w:val="0"/>
              <w:spacing w:after="0" w:line="240" w:lineRule="auto"/>
              <w:jc w:val="center"/>
              <w:rPr>
                <w:rFonts w:eastAsia="標楷體"/>
                <w:b/>
                <w:sz w:val="28"/>
                <w:szCs w:val="28"/>
              </w:rPr>
            </w:pPr>
            <w:r w:rsidRPr="00F9412A">
              <w:rPr>
                <w:rFonts w:eastAsia="標楷體"/>
                <w:b/>
                <w:position w:val="-12"/>
                <w:sz w:val="28"/>
                <w:szCs w:val="28"/>
              </w:rPr>
              <w:object w:dxaOrig="279" w:dyaOrig="360">
                <v:shape id="_x0000_i1267" type="#_x0000_t75" style="width:14.4pt;height:18.45pt" o:ole="">
                  <v:imagedata r:id="rId377" o:title=""/>
                </v:shape>
                <o:OLEObject Type="Embed" ProgID="Equation.DSMT4" ShapeID="_x0000_i1267" DrawAspect="Content" ObjectID="_1634641895" r:id="rId482"/>
              </w:object>
            </w:r>
          </w:p>
        </w:tc>
        <w:tc>
          <w:tcPr>
            <w:tcW w:w="682" w:type="pct"/>
            <w:shd w:val="clear" w:color="auto" w:fill="auto"/>
            <w:vAlign w:val="center"/>
          </w:tcPr>
          <w:p w:rsidR="0069722A" w:rsidRPr="00F9412A" w:rsidRDefault="0069722A" w:rsidP="00286104">
            <w:pPr>
              <w:snapToGrid w:val="0"/>
              <w:spacing w:after="0" w:line="240" w:lineRule="auto"/>
              <w:jc w:val="center"/>
              <w:rPr>
                <w:rFonts w:eastAsia="標楷體"/>
                <w:b/>
                <w:sz w:val="28"/>
                <w:szCs w:val="28"/>
              </w:rPr>
            </w:pPr>
          </w:p>
        </w:tc>
        <w:tc>
          <w:tcPr>
            <w:tcW w:w="864" w:type="pct"/>
            <w:vAlign w:val="center"/>
          </w:tcPr>
          <w:p w:rsidR="0069722A" w:rsidRPr="00F9412A" w:rsidRDefault="0069722A" w:rsidP="00286104">
            <w:pPr>
              <w:snapToGrid w:val="0"/>
              <w:spacing w:after="0" w:line="240" w:lineRule="auto"/>
              <w:jc w:val="center"/>
              <w:rPr>
                <w:rFonts w:eastAsia="標楷體"/>
                <w:b/>
                <w:sz w:val="28"/>
                <w:szCs w:val="28"/>
              </w:rPr>
            </w:pPr>
            <w:r w:rsidRPr="00F9412A">
              <w:rPr>
                <w:rFonts w:eastAsia="標楷體"/>
                <w:b/>
                <w:position w:val="-12"/>
                <w:sz w:val="28"/>
                <w:szCs w:val="28"/>
              </w:rPr>
              <w:object w:dxaOrig="380" w:dyaOrig="360">
                <v:shape id="_x0000_i1268" type="#_x0000_t75" style="width:19pt;height:18.45pt" o:ole="">
                  <v:imagedata r:id="rId379" o:title=""/>
                </v:shape>
                <o:OLEObject Type="Embed" ProgID="Equation.DSMT4" ShapeID="_x0000_i1268" DrawAspect="Content" ObjectID="_1634641896" r:id="rId483"/>
              </w:object>
            </w:r>
          </w:p>
        </w:tc>
        <w:tc>
          <w:tcPr>
            <w:tcW w:w="682" w:type="pct"/>
            <w:shd w:val="clear" w:color="auto" w:fill="auto"/>
            <w:vAlign w:val="center"/>
          </w:tcPr>
          <w:p w:rsidR="0069722A" w:rsidRPr="00F9412A" w:rsidRDefault="0069722A" w:rsidP="00286104">
            <w:pPr>
              <w:snapToGrid w:val="0"/>
              <w:spacing w:after="0" w:line="240" w:lineRule="auto"/>
              <w:jc w:val="center"/>
              <w:rPr>
                <w:rFonts w:eastAsia="標楷體"/>
                <w:b/>
                <w:sz w:val="28"/>
                <w:szCs w:val="28"/>
              </w:rPr>
            </w:pPr>
          </w:p>
        </w:tc>
        <w:tc>
          <w:tcPr>
            <w:tcW w:w="864" w:type="pct"/>
            <w:vAlign w:val="center"/>
          </w:tcPr>
          <w:p w:rsidR="0069722A" w:rsidRPr="00F9412A" w:rsidRDefault="0069722A" w:rsidP="00286104">
            <w:pPr>
              <w:snapToGrid w:val="0"/>
              <w:spacing w:after="0" w:line="240" w:lineRule="auto"/>
              <w:jc w:val="center"/>
              <w:rPr>
                <w:rFonts w:eastAsia="標楷體"/>
                <w:b/>
                <w:sz w:val="28"/>
                <w:szCs w:val="28"/>
              </w:rPr>
            </w:pPr>
            <w:r w:rsidRPr="00F9412A">
              <w:rPr>
                <w:rFonts w:eastAsia="標楷體"/>
                <w:b/>
                <w:position w:val="-12"/>
                <w:sz w:val="28"/>
                <w:szCs w:val="28"/>
              </w:rPr>
              <w:object w:dxaOrig="279" w:dyaOrig="360">
                <v:shape id="_x0000_i1269" type="#_x0000_t75" style="width:14.4pt;height:18.45pt" o:ole="">
                  <v:imagedata r:id="rId484" o:title=""/>
                </v:shape>
                <o:OLEObject Type="Embed" ProgID="Equation.DSMT4" ShapeID="_x0000_i1269" DrawAspect="Content" ObjectID="_1634641897" r:id="rId485"/>
              </w:object>
            </w:r>
          </w:p>
        </w:tc>
        <w:tc>
          <w:tcPr>
            <w:tcW w:w="1044" w:type="pct"/>
            <w:vAlign w:val="center"/>
          </w:tcPr>
          <w:p w:rsidR="0069722A" w:rsidRPr="00F9412A" w:rsidRDefault="0069722A" w:rsidP="00286104">
            <w:pPr>
              <w:snapToGrid w:val="0"/>
              <w:spacing w:after="0" w:line="240" w:lineRule="auto"/>
              <w:rPr>
                <w:rFonts w:eastAsia="標楷體"/>
                <w:b/>
                <w:sz w:val="28"/>
                <w:szCs w:val="28"/>
              </w:rPr>
            </w:pPr>
            <w:r w:rsidRPr="00F9412A">
              <w:rPr>
                <w:rFonts w:eastAsia="標楷體"/>
                <w:b/>
                <w:position w:val="-28"/>
                <w:sz w:val="28"/>
                <w:szCs w:val="28"/>
              </w:rPr>
              <w:object w:dxaOrig="680" w:dyaOrig="720">
                <v:shape id="_x0000_i1270" type="#_x0000_t75" style="width:34pt;height:36.3pt" o:ole="">
                  <v:imagedata r:id="rId486" o:title=""/>
                </v:shape>
                <o:OLEObject Type="Embed" ProgID="Equation.3" ShapeID="_x0000_i1270" DrawAspect="Content" ObjectID="_1634641898" r:id="rId487"/>
              </w:object>
            </w:r>
          </w:p>
        </w:tc>
      </w:tr>
      <w:tr w:rsidR="0069722A" w:rsidRPr="00F9412A" w:rsidTr="001336B7">
        <w:trPr>
          <w:trHeight w:val="680"/>
          <w:jc w:val="center"/>
        </w:trPr>
        <w:tc>
          <w:tcPr>
            <w:tcW w:w="864" w:type="pct"/>
            <w:shd w:val="clear" w:color="auto" w:fill="auto"/>
            <w:vAlign w:val="center"/>
          </w:tcPr>
          <w:p w:rsidR="0069722A" w:rsidRPr="00F9412A" w:rsidRDefault="0069722A" w:rsidP="00286104">
            <w:pPr>
              <w:snapToGrid w:val="0"/>
              <w:spacing w:after="0" w:line="240" w:lineRule="auto"/>
              <w:jc w:val="center"/>
              <w:rPr>
                <w:rFonts w:eastAsia="標楷體"/>
                <w:b/>
                <w:sz w:val="28"/>
                <w:szCs w:val="28"/>
              </w:rPr>
            </w:pPr>
            <w:r w:rsidRPr="00F9412A">
              <w:rPr>
                <w:rFonts w:eastAsia="標楷體"/>
                <w:b/>
                <w:position w:val="-12"/>
                <w:sz w:val="28"/>
                <w:szCs w:val="28"/>
              </w:rPr>
              <w:object w:dxaOrig="300" w:dyaOrig="360">
                <v:shape id="_x0000_i1271" type="#_x0000_t75" style="width:15pt;height:18.45pt" o:ole="">
                  <v:imagedata r:id="rId381" o:title=""/>
                </v:shape>
                <o:OLEObject Type="Embed" ProgID="Equation.DSMT4" ShapeID="_x0000_i1271" DrawAspect="Content" ObjectID="_1634641899" r:id="rId488"/>
              </w:object>
            </w:r>
          </w:p>
        </w:tc>
        <w:tc>
          <w:tcPr>
            <w:tcW w:w="682" w:type="pct"/>
            <w:shd w:val="clear" w:color="auto" w:fill="auto"/>
            <w:vAlign w:val="center"/>
          </w:tcPr>
          <w:p w:rsidR="0069722A" w:rsidRPr="00F9412A" w:rsidRDefault="0069722A" w:rsidP="00286104">
            <w:pPr>
              <w:snapToGrid w:val="0"/>
              <w:spacing w:after="0" w:line="240" w:lineRule="auto"/>
              <w:jc w:val="center"/>
              <w:rPr>
                <w:rFonts w:eastAsia="標楷體"/>
                <w:b/>
                <w:sz w:val="28"/>
                <w:szCs w:val="28"/>
              </w:rPr>
            </w:pPr>
          </w:p>
        </w:tc>
        <w:tc>
          <w:tcPr>
            <w:tcW w:w="864" w:type="pct"/>
            <w:vAlign w:val="center"/>
          </w:tcPr>
          <w:p w:rsidR="0069722A" w:rsidRPr="00F9412A" w:rsidRDefault="0069722A" w:rsidP="00286104">
            <w:pPr>
              <w:snapToGrid w:val="0"/>
              <w:spacing w:after="0" w:line="240" w:lineRule="auto"/>
              <w:jc w:val="center"/>
              <w:rPr>
                <w:rFonts w:eastAsia="標楷體"/>
                <w:b/>
                <w:sz w:val="28"/>
                <w:szCs w:val="28"/>
              </w:rPr>
            </w:pPr>
            <w:r w:rsidRPr="00F9412A">
              <w:rPr>
                <w:rFonts w:eastAsia="標楷體"/>
                <w:b/>
                <w:position w:val="-12"/>
                <w:sz w:val="28"/>
                <w:szCs w:val="28"/>
              </w:rPr>
              <w:object w:dxaOrig="360" w:dyaOrig="360">
                <v:shape id="_x0000_i1272" type="#_x0000_t75" style="width:18.45pt;height:18.45pt" o:ole="">
                  <v:imagedata r:id="rId489" o:title=""/>
                </v:shape>
                <o:OLEObject Type="Embed" ProgID="Equation.DSMT4" ShapeID="_x0000_i1272" DrawAspect="Content" ObjectID="_1634641900" r:id="rId490"/>
              </w:object>
            </w:r>
          </w:p>
        </w:tc>
        <w:tc>
          <w:tcPr>
            <w:tcW w:w="682" w:type="pct"/>
            <w:shd w:val="clear" w:color="auto" w:fill="auto"/>
            <w:vAlign w:val="center"/>
          </w:tcPr>
          <w:p w:rsidR="0069722A" w:rsidRPr="00F9412A" w:rsidRDefault="0069722A" w:rsidP="00286104">
            <w:pPr>
              <w:snapToGrid w:val="0"/>
              <w:spacing w:after="0" w:line="240" w:lineRule="auto"/>
              <w:jc w:val="center"/>
              <w:rPr>
                <w:rFonts w:eastAsia="標楷體"/>
                <w:b/>
                <w:sz w:val="28"/>
                <w:szCs w:val="28"/>
              </w:rPr>
            </w:pPr>
          </w:p>
        </w:tc>
        <w:tc>
          <w:tcPr>
            <w:tcW w:w="864" w:type="pct"/>
            <w:vAlign w:val="center"/>
          </w:tcPr>
          <w:p w:rsidR="0069722A" w:rsidRPr="00F9412A" w:rsidRDefault="0069722A" w:rsidP="00286104">
            <w:pPr>
              <w:snapToGrid w:val="0"/>
              <w:spacing w:after="0" w:line="240" w:lineRule="auto"/>
              <w:jc w:val="center"/>
              <w:rPr>
                <w:rFonts w:eastAsia="標楷體"/>
                <w:b/>
                <w:sz w:val="28"/>
                <w:szCs w:val="28"/>
              </w:rPr>
            </w:pPr>
            <w:r w:rsidRPr="00F9412A">
              <w:rPr>
                <w:rFonts w:eastAsia="標楷體"/>
                <w:b/>
                <w:position w:val="-12"/>
                <w:sz w:val="28"/>
                <w:szCs w:val="28"/>
              </w:rPr>
              <w:object w:dxaOrig="279" w:dyaOrig="360">
                <v:shape id="_x0000_i1273" type="#_x0000_t75" style="width:14.4pt;height:18.45pt" o:ole="">
                  <v:imagedata r:id="rId491" o:title=""/>
                </v:shape>
                <o:OLEObject Type="Embed" ProgID="Equation.DSMT4" ShapeID="_x0000_i1273" DrawAspect="Content" ObjectID="_1634641901" r:id="rId492"/>
              </w:object>
            </w:r>
          </w:p>
        </w:tc>
        <w:tc>
          <w:tcPr>
            <w:tcW w:w="1044" w:type="pct"/>
            <w:vAlign w:val="center"/>
          </w:tcPr>
          <w:p w:rsidR="0069722A" w:rsidRPr="00F9412A" w:rsidRDefault="0069722A" w:rsidP="00286104">
            <w:pPr>
              <w:snapToGrid w:val="0"/>
              <w:spacing w:after="0" w:line="240" w:lineRule="auto"/>
              <w:rPr>
                <w:rFonts w:eastAsia="標楷體"/>
                <w:b/>
                <w:sz w:val="28"/>
                <w:szCs w:val="28"/>
              </w:rPr>
            </w:pPr>
            <w:r w:rsidRPr="00F9412A">
              <w:rPr>
                <w:rFonts w:eastAsia="標楷體"/>
                <w:b/>
                <w:position w:val="-26"/>
                <w:sz w:val="28"/>
                <w:szCs w:val="28"/>
              </w:rPr>
              <w:object w:dxaOrig="680" w:dyaOrig="700">
                <v:shape id="_x0000_i1274" type="#_x0000_t75" style="width:34pt;height:35.15pt" o:ole="">
                  <v:imagedata r:id="rId493" o:title=""/>
                </v:shape>
                <o:OLEObject Type="Embed" ProgID="Equation.3" ShapeID="_x0000_i1274" DrawAspect="Content" ObjectID="_1634641902" r:id="rId494"/>
              </w:object>
            </w:r>
          </w:p>
        </w:tc>
      </w:tr>
      <w:tr w:rsidR="0069722A" w:rsidRPr="00F9412A" w:rsidTr="001336B7">
        <w:trPr>
          <w:trHeight w:val="680"/>
          <w:jc w:val="center"/>
        </w:trPr>
        <w:tc>
          <w:tcPr>
            <w:tcW w:w="864" w:type="pct"/>
            <w:shd w:val="clear" w:color="auto" w:fill="auto"/>
            <w:vAlign w:val="center"/>
          </w:tcPr>
          <w:p w:rsidR="0069722A" w:rsidRPr="00F9412A" w:rsidRDefault="0069722A" w:rsidP="00286104">
            <w:pPr>
              <w:snapToGrid w:val="0"/>
              <w:spacing w:after="0" w:line="240" w:lineRule="auto"/>
              <w:jc w:val="center"/>
              <w:rPr>
                <w:rFonts w:eastAsia="標楷體"/>
                <w:b/>
                <w:sz w:val="28"/>
                <w:szCs w:val="28"/>
              </w:rPr>
            </w:pPr>
            <w:r w:rsidRPr="00F9412A">
              <w:rPr>
                <w:rFonts w:eastAsia="標楷體"/>
                <w:b/>
                <w:position w:val="-12"/>
                <w:sz w:val="28"/>
                <w:szCs w:val="28"/>
              </w:rPr>
              <w:object w:dxaOrig="300" w:dyaOrig="360">
                <v:shape id="_x0000_i1275" type="#_x0000_t75" style="width:15pt;height:18.45pt" o:ole="">
                  <v:imagedata r:id="rId385" o:title=""/>
                </v:shape>
                <o:OLEObject Type="Embed" ProgID="Equation.DSMT4" ShapeID="_x0000_i1275" DrawAspect="Content" ObjectID="_1634641903" r:id="rId495"/>
              </w:object>
            </w:r>
          </w:p>
        </w:tc>
        <w:tc>
          <w:tcPr>
            <w:tcW w:w="682" w:type="pct"/>
            <w:shd w:val="clear" w:color="auto" w:fill="auto"/>
            <w:vAlign w:val="center"/>
          </w:tcPr>
          <w:p w:rsidR="0069722A" w:rsidRPr="00F9412A" w:rsidRDefault="0069722A" w:rsidP="00286104">
            <w:pPr>
              <w:snapToGrid w:val="0"/>
              <w:spacing w:after="0" w:line="240" w:lineRule="auto"/>
              <w:jc w:val="center"/>
              <w:rPr>
                <w:rFonts w:eastAsia="標楷體"/>
                <w:b/>
                <w:sz w:val="28"/>
                <w:szCs w:val="28"/>
              </w:rPr>
            </w:pPr>
          </w:p>
        </w:tc>
        <w:tc>
          <w:tcPr>
            <w:tcW w:w="864" w:type="pct"/>
            <w:vAlign w:val="center"/>
          </w:tcPr>
          <w:p w:rsidR="0069722A" w:rsidRPr="00F9412A" w:rsidRDefault="0069722A" w:rsidP="00286104">
            <w:pPr>
              <w:snapToGrid w:val="0"/>
              <w:spacing w:after="0" w:line="240" w:lineRule="auto"/>
              <w:jc w:val="center"/>
              <w:rPr>
                <w:rFonts w:eastAsia="標楷體"/>
                <w:b/>
                <w:sz w:val="28"/>
                <w:szCs w:val="28"/>
              </w:rPr>
            </w:pPr>
            <w:r w:rsidRPr="00F9412A">
              <w:rPr>
                <w:rFonts w:eastAsia="標楷體"/>
                <w:b/>
                <w:position w:val="-12"/>
                <w:sz w:val="28"/>
                <w:szCs w:val="28"/>
              </w:rPr>
              <w:object w:dxaOrig="400" w:dyaOrig="380">
                <v:shape id="_x0000_i1276" type="#_x0000_t75" style="width:20.15pt;height:19pt" o:ole="">
                  <v:imagedata r:id="rId496" o:title=""/>
                </v:shape>
                <o:OLEObject Type="Embed" ProgID="Equation.3" ShapeID="_x0000_i1276" DrawAspect="Content" ObjectID="_1634641904" r:id="rId497"/>
              </w:object>
            </w:r>
          </w:p>
        </w:tc>
        <w:tc>
          <w:tcPr>
            <w:tcW w:w="682" w:type="pct"/>
            <w:shd w:val="clear" w:color="auto" w:fill="auto"/>
            <w:vAlign w:val="center"/>
          </w:tcPr>
          <w:p w:rsidR="0069722A" w:rsidRPr="00F9412A" w:rsidRDefault="0069722A" w:rsidP="00286104">
            <w:pPr>
              <w:snapToGrid w:val="0"/>
              <w:spacing w:after="0" w:line="240" w:lineRule="auto"/>
              <w:jc w:val="center"/>
              <w:rPr>
                <w:rFonts w:eastAsia="標楷體"/>
                <w:b/>
                <w:sz w:val="28"/>
                <w:szCs w:val="28"/>
              </w:rPr>
            </w:pPr>
          </w:p>
        </w:tc>
        <w:tc>
          <w:tcPr>
            <w:tcW w:w="864" w:type="pct"/>
            <w:vAlign w:val="center"/>
          </w:tcPr>
          <w:p w:rsidR="0069722A" w:rsidRPr="00F9412A" w:rsidRDefault="0069722A" w:rsidP="00286104">
            <w:pPr>
              <w:snapToGrid w:val="0"/>
              <w:spacing w:after="0" w:line="240" w:lineRule="auto"/>
              <w:jc w:val="center"/>
              <w:rPr>
                <w:rFonts w:eastAsia="標楷體"/>
                <w:b/>
                <w:sz w:val="28"/>
                <w:szCs w:val="28"/>
              </w:rPr>
            </w:pPr>
          </w:p>
        </w:tc>
        <w:tc>
          <w:tcPr>
            <w:tcW w:w="1044" w:type="pct"/>
            <w:vAlign w:val="center"/>
          </w:tcPr>
          <w:p w:rsidR="0069722A" w:rsidRPr="00F9412A" w:rsidRDefault="0069722A" w:rsidP="00286104">
            <w:pPr>
              <w:snapToGrid w:val="0"/>
              <w:spacing w:after="0" w:line="240" w:lineRule="auto"/>
              <w:jc w:val="center"/>
              <w:rPr>
                <w:rFonts w:eastAsia="標楷體"/>
                <w:b/>
                <w:sz w:val="28"/>
                <w:szCs w:val="28"/>
              </w:rPr>
            </w:pPr>
          </w:p>
        </w:tc>
      </w:tr>
    </w:tbl>
    <w:p w:rsidR="0069722A" w:rsidRPr="00F9412A" w:rsidRDefault="0069722A" w:rsidP="0069722A">
      <w:pPr>
        <w:spacing w:after="0" w:line="360" w:lineRule="auto"/>
        <w:rPr>
          <w:rFonts w:eastAsia="標楷體" w:hAnsi="標楷體"/>
          <w:b/>
          <w:sz w:val="28"/>
          <w:szCs w:val="28"/>
        </w:rPr>
      </w:pPr>
    </w:p>
    <w:p w:rsidR="0069722A" w:rsidRDefault="004C6D36" w:rsidP="0035203D">
      <w:pPr>
        <w:numPr>
          <w:ilvl w:val="0"/>
          <w:numId w:val="17"/>
        </w:numPr>
        <w:spacing w:after="0" w:line="360" w:lineRule="auto"/>
        <w:rPr>
          <w:rFonts w:eastAsia="標楷體"/>
          <w:b/>
          <w:sz w:val="28"/>
          <w:szCs w:val="28"/>
        </w:rPr>
      </w:pPr>
      <w:r w:rsidRPr="00F9412A">
        <w:rPr>
          <w:rFonts w:eastAsia="標楷體" w:hint="eastAsia"/>
          <w:b/>
          <w:color w:val="0000FF"/>
          <w:sz w:val="28"/>
          <w:szCs w:val="28"/>
        </w:rPr>
        <w:t>中頻增益測量</w:t>
      </w:r>
      <w:r w:rsidRPr="00F9412A">
        <w:rPr>
          <w:rFonts w:ascii="標楷體" w:eastAsia="標楷體" w:hAnsi="標楷體" w:hint="eastAsia"/>
          <w:b/>
          <w:color w:val="0000FF"/>
          <w:sz w:val="28"/>
          <w:szCs w:val="28"/>
        </w:rPr>
        <w:t>：</w:t>
      </w:r>
      <w:r w:rsidR="0035203D">
        <w:rPr>
          <w:rFonts w:eastAsia="標楷體"/>
          <w:b/>
          <w:sz w:val="28"/>
          <w:szCs w:val="28"/>
        </w:rPr>
        <w:t xml:space="preserve"> </w:t>
      </w:r>
    </w:p>
    <w:p w:rsidR="0035203D" w:rsidRDefault="0035203D" w:rsidP="0035203D">
      <w:pPr>
        <w:spacing w:after="0" w:line="360" w:lineRule="auto"/>
        <w:ind w:left="284"/>
        <w:rPr>
          <w:rFonts w:eastAsia="標楷體" w:hAnsi="標楷體"/>
          <w:b/>
          <w:sz w:val="28"/>
          <w:szCs w:val="28"/>
        </w:rPr>
      </w:pPr>
      <w:r>
        <w:rPr>
          <w:rFonts w:eastAsia="標楷體"/>
          <w:b/>
          <w:sz w:val="28"/>
          <w:szCs w:val="28"/>
        </w:rPr>
        <w:fldChar w:fldCharType="begin"/>
      </w:r>
      <w:r>
        <w:rPr>
          <w:rFonts w:eastAsia="標楷體"/>
          <w:b/>
          <w:sz w:val="28"/>
          <w:szCs w:val="28"/>
        </w:rPr>
        <w:instrText xml:space="preserve"> </w:instrText>
      </w:r>
      <w:r>
        <w:rPr>
          <w:rFonts w:eastAsia="標楷體" w:hint="eastAsia"/>
          <w:b/>
          <w:sz w:val="28"/>
          <w:szCs w:val="28"/>
        </w:rPr>
        <w:instrText>eq \o\ac(</w:instrText>
      </w:r>
      <w:r>
        <w:rPr>
          <w:rFonts w:eastAsia="標楷體" w:hint="eastAsia"/>
          <w:b/>
          <w:sz w:val="28"/>
          <w:szCs w:val="28"/>
        </w:rPr>
        <w:instrText>○</w:instrText>
      </w:r>
      <w:r>
        <w:rPr>
          <w:rFonts w:eastAsia="標楷體" w:hint="eastAsia"/>
          <w:b/>
          <w:sz w:val="28"/>
          <w:szCs w:val="28"/>
        </w:rPr>
        <w:instrText>,</w:instrText>
      </w:r>
      <w:r w:rsidRPr="00CD78AA">
        <w:rPr>
          <w:rFonts w:eastAsia="標楷體" w:hint="eastAsia"/>
          <w:b/>
          <w:position w:val="3"/>
          <w:sz w:val="19"/>
          <w:szCs w:val="28"/>
        </w:rPr>
        <w:instrText>1</w:instrText>
      </w:r>
      <w:r>
        <w:rPr>
          <w:rFonts w:eastAsia="標楷體" w:hint="eastAsia"/>
          <w:b/>
          <w:sz w:val="28"/>
          <w:szCs w:val="28"/>
        </w:rPr>
        <w:instrText>)</w:instrText>
      </w:r>
      <w:r>
        <w:rPr>
          <w:rFonts w:eastAsia="標楷體"/>
          <w:b/>
          <w:sz w:val="28"/>
          <w:szCs w:val="28"/>
        </w:rPr>
        <w:fldChar w:fldCharType="end"/>
      </w:r>
      <w:r>
        <w:rPr>
          <w:rFonts w:eastAsia="標楷體" w:hint="eastAsia"/>
          <w:b/>
          <w:sz w:val="28"/>
          <w:szCs w:val="28"/>
        </w:rPr>
        <w:t>.</w:t>
      </w:r>
      <w:r>
        <w:rPr>
          <w:rFonts w:eastAsia="標楷體" w:hint="eastAsia"/>
          <w:b/>
          <w:sz w:val="28"/>
          <w:szCs w:val="28"/>
        </w:rPr>
        <w:t>設定</w:t>
      </w:r>
      <w:r w:rsidRPr="00CF2A98">
        <w:rPr>
          <w:rFonts w:eastAsia="標楷體"/>
          <w:b/>
          <w:sz w:val="28"/>
          <w:szCs w:val="28"/>
        </w:rPr>
        <w:t>V</w:t>
      </w:r>
      <w:r w:rsidRPr="00CF2A98">
        <w:rPr>
          <w:rFonts w:eastAsia="標楷體" w:hint="eastAsia"/>
          <w:b/>
          <w:sz w:val="28"/>
          <w:szCs w:val="28"/>
        </w:rPr>
        <w:t>1</w:t>
      </w:r>
      <w:r w:rsidRPr="00CF2A98">
        <w:rPr>
          <w:rFonts w:eastAsia="標楷體"/>
          <w:b/>
          <w:sz w:val="28"/>
          <w:szCs w:val="28"/>
        </w:rPr>
        <w:t>輸入信號</w:t>
      </w:r>
      <w:r>
        <w:rPr>
          <w:rFonts w:ascii="新細明體" w:hAnsi="新細明體" w:hint="eastAsia"/>
          <w:b/>
          <w:sz w:val="28"/>
          <w:szCs w:val="28"/>
        </w:rPr>
        <w:t>:</w:t>
      </w:r>
      <w:r>
        <w:rPr>
          <w:rFonts w:eastAsia="標楷體" w:hint="eastAsia"/>
          <w:b/>
          <w:sz w:val="28"/>
          <w:szCs w:val="28"/>
        </w:rPr>
        <w:t>使用</w:t>
      </w:r>
      <w:r w:rsidRPr="00CF2A98">
        <w:rPr>
          <w:rFonts w:eastAsia="標楷體" w:hAnsi="標楷體"/>
          <w:b/>
          <w:sz w:val="28"/>
          <w:szCs w:val="28"/>
        </w:rPr>
        <w:t>訊號產生器</w:t>
      </w:r>
      <w:r>
        <w:rPr>
          <w:rFonts w:eastAsia="標楷體" w:hAnsi="標楷體" w:hint="eastAsia"/>
          <w:b/>
          <w:sz w:val="28"/>
          <w:szCs w:val="28"/>
        </w:rPr>
        <w:t>(F.</w:t>
      </w:r>
      <w:r>
        <w:rPr>
          <w:rFonts w:eastAsia="標楷體" w:hAnsi="標楷體"/>
          <w:b/>
          <w:sz w:val="28"/>
          <w:szCs w:val="28"/>
        </w:rPr>
        <w:t>G.)</w:t>
      </w:r>
      <w:r>
        <w:rPr>
          <w:rFonts w:eastAsia="標楷體" w:hAnsi="標楷體" w:hint="eastAsia"/>
          <w:b/>
          <w:sz w:val="28"/>
          <w:szCs w:val="28"/>
        </w:rPr>
        <w:t>，</w:t>
      </w:r>
      <w:r w:rsidRPr="00CF2A98">
        <w:rPr>
          <w:rFonts w:eastAsia="標楷體" w:hAnsi="標楷體"/>
          <w:b/>
          <w:sz w:val="28"/>
          <w:szCs w:val="28"/>
        </w:rPr>
        <w:t>頻率</w:t>
      </w:r>
      <w:r>
        <w:rPr>
          <w:rFonts w:eastAsia="標楷體" w:hAnsi="標楷體" w:hint="eastAsia"/>
          <w:b/>
          <w:sz w:val="28"/>
          <w:szCs w:val="28"/>
        </w:rPr>
        <w:t>=</w:t>
      </w:r>
      <w:r w:rsidRPr="00CF2A98">
        <w:rPr>
          <w:rFonts w:eastAsia="標楷體"/>
          <w:b/>
          <w:sz w:val="28"/>
          <w:szCs w:val="28"/>
        </w:rPr>
        <w:t>10KHz</w:t>
      </w:r>
      <w:r w:rsidRPr="00CF2A98">
        <w:rPr>
          <w:rFonts w:eastAsia="標楷體" w:hAnsi="標楷體"/>
          <w:b/>
          <w:sz w:val="28"/>
          <w:szCs w:val="28"/>
        </w:rPr>
        <w:t>，</w:t>
      </w:r>
      <w:r w:rsidRPr="00CF2A98">
        <w:rPr>
          <w:rFonts w:eastAsia="標楷體"/>
          <w:b/>
          <w:sz w:val="28"/>
          <w:szCs w:val="28"/>
        </w:rPr>
        <w:t>振幅</w:t>
      </w:r>
      <w:r>
        <w:rPr>
          <w:rFonts w:eastAsia="標楷體" w:hAnsi="標楷體" w:hint="eastAsia"/>
          <w:b/>
          <w:sz w:val="28"/>
          <w:szCs w:val="28"/>
        </w:rPr>
        <w:t>=</w:t>
      </w:r>
      <w:r>
        <w:rPr>
          <w:rFonts w:eastAsia="標楷體" w:hint="eastAsia"/>
          <w:b/>
          <w:sz w:val="28"/>
          <w:szCs w:val="28"/>
        </w:rPr>
        <w:t>10</w:t>
      </w:r>
      <w:r w:rsidRPr="00CF2A98">
        <w:rPr>
          <w:rFonts w:eastAsia="標楷體"/>
          <w:b/>
          <w:sz w:val="28"/>
          <w:szCs w:val="28"/>
        </w:rPr>
        <w:t>mV</w:t>
      </w:r>
      <w:r>
        <w:rPr>
          <w:rFonts w:eastAsia="標楷體"/>
          <w:b/>
          <w:sz w:val="28"/>
          <w:szCs w:val="28"/>
        </w:rPr>
        <w:t xml:space="preserve"> </w:t>
      </w:r>
      <w:r>
        <w:rPr>
          <w:rFonts w:eastAsia="標楷體" w:hint="eastAsia"/>
          <w:b/>
          <w:sz w:val="28"/>
          <w:szCs w:val="28"/>
        </w:rPr>
        <w:t>正弦波。因</w:t>
      </w:r>
      <w:r>
        <w:rPr>
          <w:rFonts w:eastAsia="標楷體" w:hint="eastAsia"/>
          <w:b/>
          <w:sz w:val="28"/>
          <w:szCs w:val="28"/>
        </w:rPr>
        <w:t>F.G.</w:t>
      </w:r>
      <w:r>
        <w:rPr>
          <w:rFonts w:eastAsia="標楷體" w:hint="eastAsia"/>
          <w:b/>
          <w:sz w:val="28"/>
          <w:szCs w:val="28"/>
        </w:rPr>
        <w:t>本身電路雜訊影響</w:t>
      </w:r>
      <w:r w:rsidRPr="00CF2A98">
        <w:rPr>
          <w:rFonts w:eastAsia="標楷體" w:hAnsi="標楷體"/>
          <w:b/>
          <w:sz w:val="28"/>
          <w:szCs w:val="28"/>
        </w:rPr>
        <w:t>，</w:t>
      </w:r>
      <w:r>
        <w:rPr>
          <w:rFonts w:eastAsia="標楷體" w:hAnsi="標楷體" w:hint="eastAsia"/>
          <w:b/>
          <w:sz w:val="28"/>
          <w:szCs w:val="28"/>
        </w:rPr>
        <w:t>示波器測得的輸入</w:t>
      </w:r>
      <w:proofErr w:type="gramStart"/>
      <w:r>
        <w:rPr>
          <w:rFonts w:eastAsia="標楷體" w:hAnsi="標楷體" w:hint="eastAsia"/>
          <w:b/>
          <w:sz w:val="28"/>
          <w:szCs w:val="28"/>
        </w:rPr>
        <w:t>訊號會含雜訊</w:t>
      </w:r>
      <w:proofErr w:type="gramEnd"/>
      <w:r>
        <w:rPr>
          <w:rFonts w:eastAsia="標楷體" w:hAnsi="標楷體" w:hint="eastAsia"/>
          <w:b/>
          <w:sz w:val="28"/>
          <w:szCs w:val="28"/>
        </w:rPr>
        <w:t>，</w:t>
      </w:r>
      <w:proofErr w:type="gramStart"/>
      <w:r>
        <w:rPr>
          <w:rFonts w:eastAsia="標楷體" w:hAnsi="標楷體" w:hint="eastAsia"/>
          <w:b/>
          <w:sz w:val="28"/>
          <w:szCs w:val="28"/>
        </w:rPr>
        <w:t>其</w:t>
      </w:r>
      <w:r w:rsidRPr="00CF2A98">
        <w:rPr>
          <w:rFonts w:eastAsia="標楷體" w:hint="eastAsia"/>
          <w:b/>
          <w:sz w:val="28"/>
          <w:szCs w:val="28"/>
        </w:rPr>
        <w:t>峰</w:t>
      </w:r>
      <w:proofErr w:type="gramEnd"/>
      <w:r w:rsidRPr="00CF2A98">
        <w:rPr>
          <w:rFonts w:eastAsia="標楷體" w:hint="eastAsia"/>
          <w:b/>
          <w:sz w:val="28"/>
          <w:szCs w:val="28"/>
        </w:rPr>
        <w:t>-</w:t>
      </w:r>
      <w:r w:rsidRPr="00CF2A98">
        <w:rPr>
          <w:rFonts w:eastAsia="標楷體" w:hint="eastAsia"/>
          <w:b/>
          <w:sz w:val="28"/>
          <w:szCs w:val="28"/>
        </w:rPr>
        <w:t>峰值</w:t>
      </w:r>
      <w:r>
        <w:rPr>
          <w:rFonts w:eastAsia="標楷體" w:hAnsi="標楷體" w:hint="eastAsia"/>
          <w:b/>
          <w:sz w:val="28"/>
          <w:szCs w:val="28"/>
        </w:rPr>
        <w:t>(</w:t>
      </w:r>
      <w:proofErr w:type="spellStart"/>
      <w:r>
        <w:rPr>
          <w:rFonts w:eastAsia="標楷體" w:hAnsi="標楷體"/>
          <w:b/>
          <w:sz w:val="28"/>
          <w:szCs w:val="28"/>
        </w:rPr>
        <w:t>Vp</w:t>
      </w:r>
      <w:proofErr w:type="spellEnd"/>
      <w:r>
        <w:rPr>
          <w:rFonts w:eastAsia="標楷體" w:hAnsi="標楷體"/>
          <w:b/>
          <w:sz w:val="28"/>
          <w:szCs w:val="28"/>
        </w:rPr>
        <w:t>-p</w:t>
      </w:r>
      <w:r>
        <w:rPr>
          <w:rFonts w:eastAsia="標楷體" w:hAnsi="標楷體" w:hint="eastAsia"/>
          <w:b/>
          <w:sz w:val="28"/>
          <w:szCs w:val="28"/>
        </w:rPr>
        <w:t>)</w:t>
      </w:r>
      <w:r>
        <w:rPr>
          <w:rFonts w:eastAsia="標楷體" w:hAnsi="標楷體" w:hint="eastAsia"/>
          <w:b/>
          <w:sz w:val="28"/>
          <w:szCs w:val="28"/>
        </w:rPr>
        <w:t>會超過</w:t>
      </w:r>
      <w:r>
        <w:rPr>
          <w:rFonts w:eastAsia="標楷體" w:hAnsi="標楷體" w:hint="eastAsia"/>
          <w:b/>
          <w:sz w:val="28"/>
          <w:szCs w:val="28"/>
        </w:rPr>
        <w:t>2</w:t>
      </w:r>
      <w:r w:rsidRPr="00CF2A98">
        <w:rPr>
          <w:rFonts w:eastAsia="標楷體" w:hint="eastAsia"/>
          <w:b/>
          <w:sz w:val="28"/>
          <w:szCs w:val="28"/>
        </w:rPr>
        <w:t>0</w:t>
      </w:r>
      <w:r w:rsidRPr="00CF2A98">
        <w:rPr>
          <w:rFonts w:eastAsia="標楷體"/>
          <w:b/>
          <w:sz w:val="28"/>
          <w:szCs w:val="28"/>
        </w:rPr>
        <w:t>mV</w:t>
      </w:r>
      <w:r>
        <w:rPr>
          <w:rFonts w:eastAsia="標楷體" w:hint="eastAsia"/>
          <w:b/>
          <w:sz w:val="28"/>
          <w:szCs w:val="28"/>
        </w:rPr>
        <w:t>，</w:t>
      </w:r>
      <w:r>
        <w:rPr>
          <w:rFonts w:eastAsia="標楷體" w:hAnsi="標楷體" w:hint="eastAsia"/>
          <w:b/>
          <w:sz w:val="28"/>
          <w:szCs w:val="28"/>
        </w:rPr>
        <w:t>訊號產生器不需要</w:t>
      </w:r>
      <w:r w:rsidRPr="00CF2A98">
        <w:rPr>
          <w:rFonts w:eastAsia="標楷體" w:hAnsi="標楷體"/>
          <w:b/>
          <w:sz w:val="28"/>
          <w:szCs w:val="28"/>
        </w:rPr>
        <w:t>調</w:t>
      </w:r>
      <w:r>
        <w:rPr>
          <w:rFonts w:eastAsia="標楷體" w:hAnsi="標楷體" w:hint="eastAsia"/>
          <w:b/>
          <w:sz w:val="28"/>
          <w:szCs w:val="28"/>
        </w:rPr>
        <w:t>整</w:t>
      </w:r>
      <w:r w:rsidRPr="00CF2A98">
        <w:rPr>
          <w:rFonts w:eastAsia="標楷體" w:hAnsi="標楷體"/>
          <w:b/>
          <w:sz w:val="28"/>
          <w:szCs w:val="28"/>
        </w:rPr>
        <w:t>振幅旋鈕</w:t>
      </w:r>
      <w:r>
        <w:rPr>
          <w:rFonts w:eastAsia="標楷體" w:hAnsi="標楷體" w:hint="eastAsia"/>
          <w:b/>
          <w:sz w:val="28"/>
          <w:szCs w:val="28"/>
        </w:rPr>
        <w:t>，之後輸入波形就以</w:t>
      </w:r>
      <w:r>
        <w:rPr>
          <w:rFonts w:eastAsia="標楷體" w:hAnsi="標楷體" w:hint="eastAsia"/>
          <w:b/>
          <w:sz w:val="28"/>
          <w:szCs w:val="28"/>
        </w:rPr>
        <w:t>2</w:t>
      </w:r>
      <w:r w:rsidRPr="00CF2A98">
        <w:rPr>
          <w:rFonts w:eastAsia="標楷體" w:hint="eastAsia"/>
          <w:b/>
          <w:sz w:val="28"/>
          <w:szCs w:val="28"/>
        </w:rPr>
        <w:t>0</w:t>
      </w:r>
      <w:r w:rsidRPr="00CF2A98">
        <w:rPr>
          <w:rFonts w:eastAsia="標楷體"/>
          <w:b/>
          <w:sz w:val="28"/>
          <w:szCs w:val="28"/>
        </w:rPr>
        <w:t>mV</w:t>
      </w:r>
      <w:r w:rsidRPr="00CF2A98">
        <w:rPr>
          <w:rFonts w:eastAsia="標楷體" w:hint="eastAsia"/>
          <w:b/>
          <w:sz w:val="28"/>
          <w:szCs w:val="28"/>
        </w:rPr>
        <w:t>(</w:t>
      </w:r>
      <w:r w:rsidRPr="00CF2A98">
        <w:rPr>
          <w:rFonts w:eastAsia="標楷體" w:hint="eastAsia"/>
          <w:b/>
          <w:sz w:val="28"/>
          <w:szCs w:val="28"/>
        </w:rPr>
        <w:t>峰</w:t>
      </w:r>
      <w:r w:rsidRPr="00CF2A98">
        <w:rPr>
          <w:rFonts w:eastAsia="標楷體" w:hint="eastAsia"/>
          <w:b/>
          <w:sz w:val="28"/>
          <w:szCs w:val="28"/>
        </w:rPr>
        <w:t>-</w:t>
      </w:r>
      <w:r w:rsidRPr="00CF2A98">
        <w:rPr>
          <w:rFonts w:eastAsia="標楷體" w:hint="eastAsia"/>
          <w:b/>
          <w:sz w:val="28"/>
          <w:szCs w:val="28"/>
        </w:rPr>
        <w:t>峰值</w:t>
      </w:r>
      <w:r w:rsidRPr="00CF2A98">
        <w:rPr>
          <w:rFonts w:eastAsia="標楷體" w:hint="eastAsia"/>
          <w:b/>
          <w:sz w:val="28"/>
          <w:szCs w:val="28"/>
        </w:rPr>
        <w:t>)</w:t>
      </w:r>
      <w:r>
        <w:rPr>
          <w:rFonts w:eastAsia="標楷體" w:hint="eastAsia"/>
          <w:b/>
          <w:sz w:val="28"/>
          <w:szCs w:val="28"/>
        </w:rPr>
        <w:t>來計算</w:t>
      </w:r>
      <w:r w:rsidRPr="00CF2A98">
        <w:rPr>
          <w:rFonts w:eastAsia="標楷體" w:hAnsi="標楷體"/>
          <w:b/>
          <w:sz w:val="28"/>
          <w:szCs w:val="28"/>
        </w:rPr>
        <w:t>。</w:t>
      </w:r>
    </w:p>
    <w:p w:rsidR="0035203D" w:rsidRDefault="0035203D" w:rsidP="0035203D">
      <w:pPr>
        <w:spacing w:after="0" w:line="360" w:lineRule="auto"/>
        <w:ind w:left="284"/>
        <w:rPr>
          <w:rFonts w:eastAsia="標楷體"/>
          <w:b/>
          <w:sz w:val="28"/>
          <w:szCs w:val="28"/>
        </w:rPr>
      </w:pPr>
      <w:r>
        <w:rPr>
          <w:rFonts w:eastAsia="標楷體" w:hAnsi="標楷體"/>
          <w:b/>
          <w:sz w:val="28"/>
          <w:szCs w:val="28"/>
        </w:rPr>
        <w:fldChar w:fldCharType="begin"/>
      </w:r>
      <w:r>
        <w:rPr>
          <w:rFonts w:eastAsia="標楷體" w:hAnsi="標楷體"/>
          <w:b/>
          <w:sz w:val="28"/>
          <w:szCs w:val="28"/>
        </w:rPr>
        <w:instrText xml:space="preserve"> </w:instrText>
      </w:r>
      <w:r>
        <w:rPr>
          <w:rFonts w:eastAsia="標楷體" w:hAnsi="標楷體" w:hint="eastAsia"/>
          <w:b/>
          <w:sz w:val="28"/>
          <w:szCs w:val="28"/>
        </w:rPr>
        <w:instrText>eq \o\ac(</w:instrText>
      </w:r>
      <w:r>
        <w:rPr>
          <w:rFonts w:eastAsia="標楷體" w:hAnsi="標楷體" w:hint="eastAsia"/>
          <w:b/>
          <w:sz w:val="28"/>
          <w:szCs w:val="28"/>
        </w:rPr>
        <w:instrText>○</w:instrText>
      </w:r>
      <w:r>
        <w:rPr>
          <w:rFonts w:eastAsia="標楷體" w:hAnsi="標楷體" w:hint="eastAsia"/>
          <w:b/>
          <w:sz w:val="28"/>
          <w:szCs w:val="28"/>
        </w:rPr>
        <w:instrText>,</w:instrText>
      </w:r>
      <w:r w:rsidRPr="004F14A7">
        <w:rPr>
          <w:rFonts w:eastAsia="標楷體" w:hAnsi="標楷體" w:hint="eastAsia"/>
          <w:b/>
          <w:position w:val="3"/>
          <w:sz w:val="19"/>
          <w:szCs w:val="28"/>
        </w:rPr>
        <w:instrText>2</w:instrText>
      </w:r>
      <w:r>
        <w:rPr>
          <w:rFonts w:eastAsia="標楷體" w:hAnsi="標楷體" w:hint="eastAsia"/>
          <w:b/>
          <w:sz w:val="28"/>
          <w:szCs w:val="28"/>
        </w:rPr>
        <w:instrText>)</w:instrText>
      </w:r>
      <w:r>
        <w:rPr>
          <w:rFonts w:eastAsia="標楷體" w:hAnsi="標楷體"/>
          <w:b/>
          <w:sz w:val="28"/>
          <w:szCs w:val="28"/>
        </w:rPr>
        <w:fldChar w:fldCharType="end"/>
      </w:r>
      <w:r>
        <w:rPr>
          <w:rFonts w:eastAsia="標楷體" w:hAnsi="標楷體" w:hint="eastAsia"/>
          <w:b/>
          <w:sz w:val="28"/>
          <w:szCs w:val="28"/>
        </w:rPr>
        <w:t>.</w:t>
      </w:r>
      <w:r w:rsidRPr="00CF2A98">
        <w:rPr>
          <w:rFonts w:eastAsia="標楷體"/>
          <w:b/>
          <w:sz w:val="28"/>
          <w:szCs w:val="28"/>
        </w:rPr>
        <w:t>示波器</w:t>
      </w:r>
      <w:r>
        <w:rPr>
          <w:rFonts w:eastAsia="標楷體" w:hint="eastAsia"/>
          <w:b/>
          <w:sz w:val="28"/>
          <w:szCs w:val="28"/>
        </w:rPr>
        <w:t>設定</w:t>
      </w:r>
      <w:r>
        <w:rPr>
          <w:rFonts w:ascii="新細明體" w:hAnsi="新細明體" w:hint="eastAsia"/>
          <w:b/>
          <w:sz w:val="28"/>
          <w:szCs w:val="28"/>
        </w:rPr>
        <w:t>:</w:t>
      </w:r>
      <w:r w:rsidRPr="00B07280">
        <w:rPr>
          <w:rFonts w:ascii="標楷體" w:eastAsia="標楷體" w:hAnsi="標楷體" w:hint="eastAsia"/>
          <w:b/>
          <w:sz w:val="28"/>
          <w:szCs w:val="28"/>
        </w:rPr>
        <w:t>注意</w:t>
      </w:r>
      <w:r>
        <w:rPr>
          <w:rFonts w:ascii="標楷體" w:eastAsia="標楷體" w:hAnsi="標楷體" w:hint="eastAsia"/>
          <w:b/>
          <w:sz w:val="28"/>
          <w:szCs w:val="28"/>
        </w:rPr>
        <w:t>所使用的</w:t>
      </w:r>
      <w:r w:rsidRPr="00CF2A98">
        <w:rPr>
          <w:rFonts w:eastAsia="標楷體"/>
          <w:b/>
          <w:sz w:val="28"/>
          <w:szCs w:val="28"/>
        </w:rPr>
        <w:t>探棒</w:t>
      </w:r>
      <w:r>
        <w:rPr>
          <w:rFonts w:eastAsia="標楷體" w:hint="cs"/>
          <w:b/>
          <w:sz w:val="28"/>
          <w:szCs w:val="28"/>
        </w:rPr>
        <w:t>x1</w:t>
      </w:r>
      <w:r>
        <w:rPr>
          <w:rFonts w:eastAsia="標楷體" w:hint="eastAsia"/>
          <w:b/>
          <w:sz w:val="28"/>
          <w:szCs w:val="28"/>
        </w:rPr>
        <w:t>或</w:t>
      </w:r>
      <w:r>
        <w:rPr>
          <w:rFonts w:eastAsia="標楷體" w:hint="eastAsia"/>
          <w:b/>
          <w:sz w:val="28"/>
          <w:szCs w:val="28"/>
        </w:rPr>
        <w:t>x10</w:t>
      </w:r>
      <w:r>
        <w:rPr>
          <w:rFonts w:eastAsia="標楷體" w:hint="eastAsia"/>
          <w:b/>
          <w:sz w:val="28"/>
          <w:szCs w:val="28"/>
        </w:rPr>
        <w:t>，</w:t>
      </w:r>
      <w:r>
        <w:rPr>
          <w:rFonts w:eastAsia="標楷體"/>
          <w:b/>
          <w:sz w:val="28"/>
          <w:szCs w:val="28"/>
        </w:rPr>
        <w:t>輸入通道設定為直流耦合方式</w:t>
      </w:r>
      <w:r>
        <w:rPr>
          <w:rFonts w:eastAsia="標楷體" w:hint="eastAsia"/>
          <w:b/>
          <w:sz w:val="28"/>
          <w:szCs w:val="28"/>
        </w:rPr>
        <w:t>，頻寬設定</w:t>
      </w:r>
      <w:r>
        <w:rPr>
          <w:rFonts w:eastAsia="標楷體" w:hint="eastAsia"/>
          <w:b/>
          <w:sz w:val="28"/>
          <w:szCs w:val="28"/>
        </w:rPr>
        <w:t>20MHz</w:t>
      </w:r>
      <w:r>
        <w:rPr>
          <w:rFonts w:eastAsia="標楷體" w:hint="eastAsia"/>
          <w:b/>
          <w:sz w:val="28"/>
          <w:szCs w:val="28"/>
        </w:rPr>
        <w:t>。</w:t>
      </w:r>
    </w:p>
    <w:p w:rsidR="0035203D" w:rsidRDefault="0035203D" w:rsidP="0035203D">
      <w:pPr>
        <w:spacing w:after="0" w:line="360" w:lineRule="auto"/>
        <w:ind w:left="284"/>
        <w:rPr>
          <w:rFonts w:eastAsia="標楷體"/>
          <w:b/>
          <w:sz w:val="28"/>
          <w:szCs w:val="28"/>
        </w:rPr>
      </w:pPr>
      <w:r>
        <w:rPr>
          <w:rFonts w:eastAsia="標楷體" w:hAnsi="標楷體"/>
          <w:b/>
          <w:sz w:val="28"/>
          <w:szCs w:val="28"/>
        </w:rPr>
        <w:fldChar w:fldCharType="begin"/>
      </w:r>
      <w:r>
        <w:rPr>
          <w:rFonts w:eastAsia="標楷體" w:hAnsi="標楷體"/>
          <w:b/>
          <w:sz w:val="28"/>
          <w:szCs w:val="28"/>
        </w:rPr>
        <w:instrText xml:space="preserve"> </w:instrText>
      </w:r>
      <w:r>
        <w:rPr>
          <w:rFonts w:eastAsia="標楷體" w:hAnsi="標楷體" w:hint="eastAsia"/>
          <w:b/>
          <w:sz w:val="28"/>
          <w:szCs w:val="28"/>
        </w:rPr>
        <w:instrText>eq \o\ac(</w:instrText>
      </w:r>
      <w:r>
        <w:rPr>
          <w:rFonts w:eastAsia="標楷體" w:hAnsi="標楷體" w:hint="eastAsia"/>
          <w:b/>
          <w:sz w:val="28"/>
          <w:szCs w:val="28"/>
        </w:rPr>
        <w:instrText>○</w:instrText>
      </w:r>
      <w:r>
        <w:rPr>
          <w:rFonts w:eastAsia="標楷體" w:hAnsi="標楷體" w:hint="eastAsia"/>
          <w:b/>
          <w:sz w:val="28"/>
          <w:szCs w:val="28"/>
        </w:rPr>
        <w:instrText>,</w:instrText>
      </w:r>
      <w:r w:rsidRPr="00B07280">
        <w:rPr>
          <w:rFonts w:ascii="標楷體" w:eastAsia="標楷體" w:hAnsi="標楷體" w:hint="eastAsia"/>
          <w:b/>
          <w:position w:val="3"/>
          <w:sz w:val="19"/>
          <w:szCs w:val="28"/>
        </w:rPr>
        <w:instrText>3</w:instrText>
      </w:r>
      <w:r>
        <w:rPr>
          <w:rFonts w:eastAsia="標楷體" w:hAnsi="標楷體" w:hint="eastAsia"/>
          <w:b/>
          <w:sz w:val="28"/>
          <w:szCs w:val="28"/>
        </w:rPr>
        <w:instrText>)</w:instrText>
      </w:r>
      <w:r>
        <w:rPr>
          <w:rFonts w:eastAsia="標楷體" w:hAnsi="標楷體"/>
          <w:b/>
          <w:sz w:val="28"/>
          <w:szCs w:val="28"/>
        </w:rPr>
        <w:fldChar w:fldCharType="end"/>
      </w:r>
      <w:r>
        <w:rPr>
          <w:rFonts w:eastAsia="標楷體" w:hAnsi="標楷體" w:hint="eastAsia"/>
          <w:b/>
          <w:sz w:val="28"/>
          <w:szCs w:val="28"/>
        </w:rPr>
        <w:t>.</w:t>
      </w:r>
      <w:r>
        <w:rPr>
          <w:rFonts w:eastAsia="標楷體" w:hint="eastAsia"/>
          <w:b/>
          <w:sz w:val="28"/>
          <w:szCs w:val="28"/>
        </w:rPr>
        <w:t>觸發源設定</w:t>
      </w:r>
      <w:r>
        <w:rPr>
          <w:rFonts w:ascii="新細明體" w:hAnsi="新細明體" w:hint="eastAsia"/>
          <w:b/>
          <w:sz w:val="28"/>
          <w:szCs w:val="28"/>
        </w:rPr>
        <w:t>:</w:t>
      </w:r>
      <w:r>
        <w:rPr>
          <w:rFonts w:eastAsia="標楷體" w:hint="eastAsia"/>
          <w:b/>
          <w:sz w:val="28"/>
          <w:szCs w:val="28"/>
        </w:rPr>
        <w:t>觸發面板中選擇設定觸發訊號源為頻道</w:t>
      </w:r>
      <w:r>
        <w:rPr>
          <w:rFonts w:eastAsia="標楷體" w:hint="eastAsia"/>
          <w:b/>
          <w:sz w:val="28"/>
          <w:szCs w:val="28"/>
        </w:rPr>
        <w:t>[2]</w:t>
      </w:r>
      <w:r>
        <w:rPr>
          <w:rFonts w:eastAsia="標楷體" w:hint="eastAsia"/>
          <w:b/>
          <w:sz w:val="28"/>
          <w:szCs w:val="28"/>
        </w:rPr>
        <w:t>。</w:t>
      </w:r>
    </w:p>
    <w:p w:rsidR="0035203D" w:rsidRPr="00F9412A" w:rsidRDefault="0035203D" w:rsidP="0035203D">
      <w:pPr>
        <w:spacing w:after="0" w:line="360" w:lineRule="auto"/>
        <w:ind w:left="284"/>
        <w:rPr>
          <w:rFonts w:eastAsia="標楷體"/>
          <w:b/>
          <w:sz w:val="28"/>
          <w:szCs w:val="28"/>
        </w:rPr>
      </w:pPr>
      <w:r>
        <w:rPr>
          <w:rFonts w:eastAsia="標楷體"/>
          <w:b/>
          <w:sz w:val="28"/>
          <w:szCs w:val="28"/>
        </w:rPr>
        <w:fldChar w:fldCharType="begin"/>
      </w:r>
      <w:r>
        <w:rPr>
          <w:rFonts w:eastAsia="標楷體"/>
          <w:b/>
          <w:sz w:val="28"/>
          <w:szCs w:val="28"/>
        </w:rPr>
        <w:instrText xml:space="preserve"> </w:instrText>
      </w:r>
      <w:r>
        <w:rPr>
          <w:rFonts w:eastAsia="標楷體" w:hint="eastAsia"/>
          <w:b/>
          <w:sz w:val="28"/>
          <w:szCs w:val="28"/>
        </w:rPr>
        <w:instrText>eq \o\ac(</w:instrText>
      </w:r>
      <w:r>
        <w:rPr>
          <w:rFonts w:eastAsia="標楷體" w:hint="eastAsia"/>
          <w:b/>
          <w:sz w:val="28"/>
          <w:szCs w:val="28"/>
        </w:rPr>
        <w:instrText>○</w:instrText>
      </w:r>
      <w:r>
        <w:rPr>
          <w:rFonts w:eastAsia="標楷體" w:hint="eastAsia"/>
          <w:b/>
          <w:sz w:val="28"/>
          <w:szCs w:val="28"/>
        </w:rPr>
        <w:instrText>,</w:instrText>
      </w:r>
      <w:r w:rsidRPr="00B07280">
        <w:rPr>
          <w:rFonts w:eastAsia="標楷體" w:hint="eastAsia"/>
          <w:b/>
          <w:position w:val="3"/>
          <w:sz w:val="19"/>
          <w:szCs w:val="28"/>
        </w:rPr>
        <w:instrText>4</w:instrText>
      </w:r>
      <w:r>
        <w:rPr>
          <w:rFonts w:eastAsia="標楷體" w:hint="eastAsia"/>
          <w:b/>
          <w:sz w:val="28"/>
          <w:szCs w:val="28"/>
        </w:rPr>
        <w:instrText>)</w:instrText>
      </w:r>
      <w:r>
        <w:rPr>
          <w:rFonts w:eastAsia="標楷體"/>
          <w:b/>
          <w:sz w:val="28"/>
          <w:szCs w:val="28"/>
        </w:rPr>
        <w:fldChar w:fldCharType="end"/>
      </w:r>
      <w:r>
        <w:rPr>
          <w:rFonts w:eastAsia="標楷體" w:hint="eastAsia"/>
          <w:b/>
          <w:sz w:val="28"/>
          <w:szCs w:val="28"/>
        </w:rPr>
        <w:t>.</w:t>
      </w:r>
      <w:r>
        <w:rPr>
          <w:rFonts w:eastAsia="標楷體" w:hint="eastAsia"/>
          <w:b/>
          <w:sz w:val="28"/>
          <w:szCs w:val="28"/>
        </w:rPr>
        <w:t>擷取</w:t>
      </w:r>
      <w:r w:rsidRPr="00CF2A98">
        <w:rPr>
          <w:rFonts w:eastAsia="標楷體"/>
          <w:b/>
          <w:sz w:val="28"/>
          <w:szCs w:val="28"/>
        </w:rPr>
        <w:t>波形</w:t>
      </w:r>
      <w:r>
        <w:rPr>
          <w:rFonts w:ascii="新細明體" w:hAnsi="新細明體" w:hint="eastAsia"/>
          <w:b/>
          <w:sz w:val="28"/>
          <w:szCs w:val="28"/>
        </w:rPr>
        <w:t>:</w:t>
      </w:r>
      <w:r>
        <w:rPr>
          <w:rFonts w:eastAsia="標楷體" w:hint="eastAsia"/>
          <w:b/>
          <w:sz w:val="28"/>
          <w:szCs w:val="28"/>
        </w:rPr>
        <w:t>測試頻道</w:t>
      </w:r>
      <w:r w:rsidRPr="00CF2A98">
        <w:rPr>
          <w:rFonts w:eastAsia="標楷體"/>
          <w:b/>
          <w:sz w:val="28"/>
          <w:szCs w:val="28"/>
        </w:rPr>
        <w:t>[CH1,CH2]=</w:t>
      </w:r>
      <w:r w:rsidRPr="00CF2A98">
        <w:rPr>
          <w:rFonts w:eastAsia="標楷體"/>
          <w:b/>
          <w:sz w:val="28"/>
          <w:szCs w:val="28"/>
        </w:rPr>
        <w:t>節點</w:t>
      </w:r>
      <w:r w:rsidRPr="00CF2A98">
        <w:rPr>
          <w:rFonts w:eastAsia="標楷體"/>
          <w:b/>
          <w:sz w:val="28"/>
          <w:szCs w:val="28"/>
        </w:rPr>
        <w:t>[V</w:t>
      </w:r>
      <w:r w:rsidRPr="00CF2A98">
        <w:rPr>
          <w:rFonts w:eastAsia="標楷體" w:hint="eastAsia"/>
          <w:b/>
          <w:sz w:val="28"/>
          <w:szCs w:val="28"/>
        </w:rPr>
        <w:t>1</w:t>
      </w:r>
      <w:r w:rsidRPr="00CF2A98">
        <w:rPr>
          <w:rFonts w:eastAsia="標楷體"/>
          <w:b/>
          <w:sz w:val="28"/>
          <w:szCs w:val="28"/>
        </w:rPr>
        <w:t>,VO</w:t>
      </w:r>
      <w:r>
        <w:rPr>
          <w:rFonts w:eastAsia="標楷體" w:hint="eastAsia"/>
          <w:b/>
          <w:sz w:val="28"/>
          <w:szCs w:val="28"/>
        </w:rPr>
        <w:t>1</w:t>
      </w:r>
      <w:r w:rsidRPr="00CF2A98">
        <w:rPr>
          <w:rFonts w:eastAsia="標楷體"/>
          <w:b/>
          <w:sz w:val="28"/>
          <w:szCs w:val="28"/>
        </w:rPr>
        <w:t>]</w:t>
      </w:r>
      <w:r w:rsidRPr="00CF2A98">
        <w:rPr>
          <w:rFonts w:eastAsia="標楷體"/>
          <w:b/>
          <w:sz w:val="28"/>
          <w:szCs w:val="28"/>
        </w:rPr>
        <w:t>，</w:t>
      </w:r>
      <w:r>
        <w:rPr>
          <w:rFonts w:eastAsia="標楷體"/>
          <w:b/>
          <w:sz w:val="28"/>
          <w:szCs w:val="28"/>
        </w:rPr>
        <w:t>輸出</w:t>
      </w:r>
      <w:r>
        <w:rPr>
          <w:rFonts w:eastAsia="標楷體" w:hint="eastAsia"/>
          <w:b/>
          <w:sz w:val="28"/>
          <w:szCs w:val="28"/>
        </w:rPr>
        <w:t>[</w:t>
      </w:r>
      <w:r w:rsidRPr="00CF2A98">
        <w:rPr>
          <w:rFonts w:eastAsia="標楷體"/>
          <w:b/>
          <w:sz w:val="28"/>
          <w:szCs w:val="28"/>
        </w:rPr>
        <w:t>VO</w:t>
      </w:r>
      <w:r>
        <w:rPr>
          <w:rFonts w:eastAsia="標楷體" w:hint="eastAsia"/>
          <w:b/>
          <w:sz w:val="28"/>
          <w:szCs w:val="28"/>
        </w:rPr>
        <w:t>1]</w:t>
      </w:r>
      <w:r>
        <w:rPr>
          <w:rFonts w:eastAsia="標楷體" w:hint="eastAsia"/>
          <w:b/>
          <w:sz w:val="28"/>
          <w:szCs w:val="28"/>
        </w:rPr>
        <w:t>波形不能有</w:t>
      </w:r>
      <w:r w:rsidRPr="00CF2A98">
        <w:rPr>
          <w:rFonts w:eastAsia="標楷體"/>
          <w:b/>
          <w:sz w:val="28"/>
          <w:szCs w:val="28"/>
        </w:rPr>
        <w:t>失真</w:t>
      </w:r>
      <w:r w:rsidRPr="00CF2A98">
        <w:rPr>
          <w:rFonts w:eastAsia="標楷體" w:hint="eastAsia"/>
          <w:b/>
          <w:sz w:val="28"/>
          <w:szCs w:val="28"/>
        </w:rPr>
        <w:t>，然後擷取波形，示波器需測量放大器的測試頻率值</w:t>
      </w:r>
      <w:r w:rsidRPr="00CF2A98">
        <w:rPr>
          <w:rFonts w:ascii="標楷體" w:eastAsia="標楷體" w:hAnsi="標楷體" w:hint="eastAsia"/>
          <w:b/>
          <w:sz w:val="28"/>
          <w:szCs w:val="28"/>
        </w:rPr>
        <w:t>、</w:t>
      </w:r>
      <w:r w:rsidRPr="00CF2A98">
        <w:rPr>
          <w:rFonts w:eastAsia="標楷體" w:hint="eastAsia"/>
          <w:b/>
          <w:sz w:val="28"/>
          <w:szCs w:val="28"/>
        </w:rPr>
        <w:t>輸入振幅及輸出振幅</w:t>
      </w:r>
      <w:r w:rsidRPr="00CF2A98">
        <w:rPr>
          <w:rFonts w:eastAsia="標楷體"/>
          <w:b/>
          <w:sz w:val="28"/>
          <w:szCs w:val="28"/>
        </w:rPr>
        <w:t>。</w:t>
      </w:r>
    </w:p>
    <w:p w:rsidR="0069722A" w:rsidRPr="007977F4" w:rsidRDefault="004C6D36" w:rsidP="0035203D">
      <w:pPr>
        <w:numPr>
          <w:ilvl w:val="0"/>
          <w:numId w:val="17"/>
        </w:numPr>
        <w:spacing w:after="0" w:line="360" w:lineRule="auto"/>
        <w:rPr>
          <w:rFonts w:eastAsia="標楷體"/>
          <w:b/>
          <w:sz w:val="28"/>
          <w:szCs w:val="28"/>
        </w:rPr>
      </w:pPr>
      <w:r w:rsidRPr="00F9412A">
        <w:rPr>
          <w:rFonts w:eastAsia="標楷體" w:hAnsi="標楷體" w:hint="eastAsia"/>
          <w:b/>
          <w:color w:val="0000FF"/>
          <w:sz w:val="28"/>
          <w:szCs w:val="28"/>
        </w:rPr>
        <w:t>臨</w:t>
      </w:r>
      <w:r w:rsidRPr="00F9412A">
        <w:rPr>
          <w:rFonts w:eastAsia="標楷體" w:hAnsi="標楷體"/>
          <w:b/>
          <w:color w:val="0000FF"/>
          <w:sz w:val="28"/>
          <w:szCs w:val="28"/>
        </w:rPr>
        <w:t>界頻率的測量</w:t>
      </w:r>
      <w:r w:rsidR="00591C03" w:rsidRPr="00F9412A">
        <w:rPr>
          <w:rFonts w:ascii="Times New Roman" w:eastAsia="標楷體" w:hAnsi="Times New Roman"/>
          <w:b/>
          <w:color w:val="0000FF"/>
          <w:sz w:val="28"/>
          <w:szCs w:val="28"/>
        </w:rPr>
        <w:t>(</w:t>
      </w:r>
      <w:r w:rsidR="00591C03" w:rsidRPr="00F9412A">
        <w:rPr>
          <w:rFonts w:ascii="Times New Roman" w:eastAsia="標楷體" w:hAnsi="Times New Roman"/>
          <w:b/>
          <w:color w:val="0000FF"/>
          <w:position w:val="-16"/>
          <w:sz w:val="28"/>
          <w:szCs w:val="28"/>
        </w:rPr>
        <w:object w:dxaOrig="859" w:dyaOrig="420">
          <v:shape id="_x0000_i1277" type="#_x0000_t75" style="width:42.6pt;height:21.3pt" o:ole="">
            <v:imagedata r:id="rId498" o:title=""/>
          </v:shape>
          <o:OLEObject Type="Embed" ProgID="Equation.DSMT4" ShapeID="_x0000_i1277" DrawAspect="Content" ObjectID="_1634641905" r:id="rId499"/>
        </w:object>
      </w:r>
      <w:r w:rsidR="00591C03" w:rsidRPr="00F9412A">
        <w:rPr>
          <w:rFonts w:ascii="Times New Roman" w:eastAsia="標楷體" w:hAnsi="Times New Roman"/>
          <w:b/>
          <w:color w:val="0000FF"/>
          <w:sz w:val="28"/>
          <w:szCs w:val="28"/>
        </w:rPr>
        <w:t>)</w:t>
      </w:r>
      <w:r w:rsidRPr="00F9412A">
        <w:rPr>
          <w:rFonts w:eastAsia="標楷體" w:hAnsi="標楷體"/>
          <w:b/>
          <w:color w:val="0000FF"/>
          <w:sz w:val="28"/>
          <w:szCs w:val="28"/>
        </w:rPr>
        <w:t>：</w:t>
      </w:r>
      <w:r w:rsidR="005C213D" w:rsidRPr="00F9412A">
        <w:rPr>
          <w:rFonts w:eastAsia="標楷體" w:hAnsi="標楷體"/>
          <w:b/>
          <w:sz w:val="28"/>
          <w:szCs w:val="28"/>
        </w:rPr>
        <w:t>調整訊號產生器頻率</w:t>
      </w:r>
      <w:r w:rsidR="005C213D" w:rsidRPr="00F9412A">
        <w:rPr>
          <w:rFonts w:eastAsia="標楷體" w:hAnsi="標楷體" w:hint="eastAsia"/>
          <w:b/>
          <w:sz w:val="28"/>
          <w:szCs w:val="28"/>
        </w:rPr>
        <w:t>－</w:t>
      </w:r>
      <w:r w:rsidRPr="00F9412A">
        <w:rPr>
          <w:rFonts w:eastAsia="標楷體" w:hAnsi="標楷體"/>
          <w:b/>
          <w:sz w:val="28"/>
          <w:szCs w:val="28"/>
        </w:rPr>
        <w:t>微調頻率旋鈕</w:t>
      </w:r>
      <w:r w:rsidRPr="00F9412A">
        <w:rPr>
          <w:rFonts w:eastAsia="標楷體" w:hAnsi="標楷體" w:hint="eastAsia"/>
          <w:b/>
          <w:color w:val="0000CC"/>
          <w:sz w:val="28"/>
          <w:szCs w:val="28"/>
        </w:rPr>
        <w:t>增加頻率値</w:t>
      </w:r>
      <w:r w:rsidRPr="00F9412A">
        <w:rPr>
          <w:rFonts w:eastAsia="標楷體" w:hint="eastAsia"/>
          <w:b/>
          <w:sz w:val="28"/>
          <w:szCs w:val="28"/>
        </w:rPr>
        <w:t>，</w:t>
      </w:r>
      <w:r w:rsidRPr="00F9412A">
        <w:rPr>
          <w:rFonts w:eastAsia="標楷體" w:hAnsi="標楷體"/>
          <w:b/>
          <w:sz w:val="28"/>
          <w:szCs w:val="28"/>
        </w:rPr>
        <w:t>在微調頻率時</w:t>
      </w:r>
      <w:r w:rsidR="00177586" w:rsidRPr="00F9412A">
        <w:rPr>
          <w:rFonts w:eastAsia="標楷體" w:hAnsi="標楷體" w:hint="eastAsia"/>
          <w:b/>
          <w:sz w:val="28"/>
          <w:szCs w:val="28"/>
        </w:rPr>
        <w:t>，若</w:t>
      </w:r>
      <w:r w:rsidRPr="00F9412A">
        <w:rPr>
          <w:rFonts w:eastAsia="標楷體" w:hAnsi="標楷體"/>
          <w:b/>
          <w:sz w:val="28"/>
          <w:szCs w:val="28"/>
        </w:rPr>
        <w:t>示波器測</w:t>
      </w:r>
      <w:r w:rsidRPr="00F9412A">
        <w:rPr>
          <w:rFonts w:ascii="Times New Roman" w:eastAsia="標楷體" w:hAnsi="Times New Roman"/>
          <w:b/>
          <w:sz w:val="28"/>
          <w:szCs w:val="28"/>
        </w:rPr>
        <w:t>得</w:t>
      </w:r>
      <w:r w:rsidRPr="00F9412A">
        <w:rPr>
          <w:rFonts w:ascii="Times New Roman" w:eastAsia="標楷體" w:hAnsi="Times New Roman"/>
          <w:b/>
          <w:sz w:val="28"/>
          <w:szCs w:val="28"/>
        </w:rPr>
        <w:t>[CH1]</w:t>
      </w:r>
      <w:r w:rsidR="00177586" w:rsidRPr="00F9412A">
        <w:rPr>
          <w:rFonts w:ascii="Times New Roman" w:eastAsia="標楷體" w:hAnsi="Times New Roman" w:hint="eastAsia"/>
          <w:b/>
          <w:sz w:val="28"/>
          <w:szCs w:val="28"/>
        </w:rPr>
        <w:t>電壓峰</w:t>
      </w:r>
      <w:r w:rsidR="00177586" w:rsidRPr="00F9412A">
        <w:rPr>
          <w:rFonts w:ascii="Times New Roman" w:eastAsia="標楷體" w:hAnsi="Times New Roman" w:hint="eastAsia"/>
          <w:b/>
          <w:sz w:val="28"/>
          <w:szCs w:val="28"/>
        </w:rPr>
        <w:t>-</w:t>
      </w:r>
      <w:r w:rsidR="00177586" w:rsidRPr="00F9412A">
        <w:rPr>
          <w:rFonts w:ascii="Times New Roman" w:eastAsia="標楷體" w:hAnsi="Times New Roman" w:hint="eastAsia"/>
          <w:b/>
          <w:sz w:val="28"/>
          <w:szCs w:val="28"/>
        </w:rPr>
        <w:t>峰值</w:t>
      </w:r>
      <w:r w:rsidRPr="00F9412A">
        <w:rPr>
          <w:rFonts w:ascii="Times New Roman" w:eastAsia="標楷體" w:hAnsi="Times New Roman"/>
          <w:b/>
          <w:position w:val="-12"/>
          <w:sz w:val="28"/>
          <w:szCs w:val="28"/>
        </w:rPr>
        <w:object w:dxaOrig="720" w:dyaOrig="380">
          <v:shape id="_x0000_i1278" type="#_x0000_t75" style="width:36.3pt;height:19pt" o:ole="">
            <v:imagedata r:id="rId500" o:title=""/>
          </v:shape>
          <o:OLEObject Type="Embed" ProgID="Equation.3" ShapeID="_x0000_i1278" DrawAspect="Content" ObjectID="_1634641906" r:id="rId501"/>
        </w:object>
      </w:r>
      <w:r w:rsidR="007977F4">
        <w:rPr>
          <w:rFonts w:ascii="Times New Roman" w:eastAsia="標楷體" w:hAnsi="Times New Roman" w:hint="eastAsia"/>
          <w:b/>
          <w:sz w:val="28"/>
          <w:szCs w:val="28"/>
        </w:rPr>
        <w:t>大於</w:t>
      </w:r>
      <w:r w:rsidR="00203128" w:rsidRPr="00F9412A">
        <w:rPr>
          <w:rFonts w:ascii="Times New Roman" w:eastAsia="標楷體" w:hAnsi="Times New Roman" w:hint="eastAsia"/>
          <w:b/>
          <w:sz w:val="28"/>
          <w:szCs w:val="28"/>
        </w:rPr>
        <w:t>20</w:t>
      </w:r>
      <w:r w:rsidR="007977F4">
        <w:rPr>
          <w:rFonts w:ascii="Times New Roman" w:eastAsia="標楷體" w:hAnsi="Times New Roman" w:hint="eastAsia"/>
          <w:b/>
          <w:sz w:val="28"/>
          <w:szCs w:val="28"/>
        </w:rPr>
        <w:t>mV</w:t>
      </w:r>
      <w:r w:rsidR="007977F4">
        <w:rPr>
          <w:rFonts w:ascii="Times New Roman" w:eastAsia="標楷體" w:hAnsi="Times New Roman" w:hint="eastAsia"/>
          <w:b/>
          <w:sz w:val="28"/>
          <w:szCs w:val="28"/>
        </w:rPr>
        <w:t>，這是因為訊號產生器及示波器的雜訊所導致</w:t>
      </w:r>
      <w:r w:rsidRPr="00F9412A">
        <w:rPr>
          <w:rFonts w:ascii="Times New Roman" w:eastAsia="標楷體" w:hAnsi="Times New Roman"/>
          <w:b/>
          <w:sz w:val="28"/>
          <w:szCs w:val="28"/>
        </w:rPr>
        <w:t>，其</w:t>
      </w:r>
      <w:r w:rsidR="005A04E2">
        <w:rPr>
          <w:rFonts w:ascii="Times New Roman" w:eastAsia="標楷體" w:hAnsi="Times New Roman"/>
          <w:b/>
          <w:sz w:val="28"/>
          <w:szCs w:val="28"/>
        </w:rPr>
        <w:t>峰</w:t>
      </w:r>
      <w:r w:rsidR="005A04E2">
        <w:rPr>
          <w:rFonts w:ascii="Times New Roman" w:eastAsia="標楷體" w:hAnsi="Times New Roman"/>
          <w:b/>
          <w:sz w:val="28"/>
          <w:szCs w:val="28"/>
        </w:rPr>
        <w:t>-</w:t>
      </w:r>
      <w:r w:rsidR="005A04E2">
        <w:rPr>
          <w:rFonts w:ascii="Times New Roman" w:eastAsia="標楷體" w:hAnsi="Times New Roman"/>
          <w:b/>
          <w:sz w:val="28"/>
          <w:szCs w:val="28"/>
        </w:rPr>
        <w:t>峰值</w:t>
      </w:r>
      <w:r w:rsidR="007977F4">
        <w:rPr>
          <w:rFonts w:ascii="Times New Roman" w:eastAsia="標楷體" w:hAnsi="Times New Roman" w:hint="eastAsia"/>
          <w:b/>
          <w:sz w:val="28"/>
          <w:szCs w:val="28"/>
        </w:rPr>
        <w:t>就以</w:t>
      </w:r>
      <w:r w:rsidR="007977F4" w:rsidRPr="00F9412A">
        <w:rPr>
          <w:rFonts w:ascii="Times New Roman" w:eastAsia="標楷體" w:hAnsi="Times New Roman" w:hint="eastAsia"/>
          <w:b/>
          <w:sz w:val="28"/>
          <w:szCs w:val="28"/>
        </w:rPr>
        <w:t>20</w:t>
      </w:r>
      <w:r w:rsidR="007977F4">
        <w:rPr>
          <w:rFonts w:ascii="Times New Roman" w:eastAsia="標楷體" w:hAnsi="Times New Roman" w:hint="eastAsia"/>
          <w:b/>
          <w:sz w:val="28"/>
          <w:szCs w:val="28"/>
        </w:rPr>
        <w:t>mV</w:t>
      </w:r>
      <w:r w:rsidR="007977F4">
        <w:rPr>
          <w:rFonts w:ascii="Times New Roman" w:eastAsia="標楷體" w:hAnsi="Times New Roman" w:hint="eastAsia"/>
          <w:b/>
          <w:sz w:val="28"/>
          <w:szCs w:val="28"/>
        </w:rPr>
        <w:t>來計算，下列都如此辦理。</w:t>
      </w:r>
      <w:r w:rsidRPr="007977F4">
        <w:rPr>
          <w:rFonts w:ascii="Times New Roman" w:eastAsia="標楷體" w:hAnsi="Times New Roman"/>
          <w:b/>
          <w:sz w:val="28"/>
          <w:szCs w:val="28"/>
        </w:rPr>
        <w:t>當頻率調整到臨界頻率時，節點</w:t>
      </w:r>
      <w:r w:rsidR="00177586" w:rsidRPr="007977F4">
        <w:rPr>
          <w:rFonts w:ascii="Times New Roman" w:eastAsia="標楷體" w:hAnsi="Times New Roman"/>
          <w:b/>
          <w:sz w:val="28"/>
          <w:szCs w:val="28"/>
        </w:rPr>
        <w:t>[VO</w:t>
      </w:r>
      <w:r w:rsidR="00591C03" w:rsidRPr="007977F4">
        <w:rPr>
          <w:rFonts w:ascii="Times New Roman" w:eastAsia="標楷體" w:hAnsi="Times New Roman" w:hint="eastAsia"/>
          <w:b/>
          <w:sz w:val="28"/>
          <w:szCs w:val="28"/>
        </w:rPr>
        <w:t>1</w:t>
      </w:r>
      <w:r w:rsidRPr="007977F4">
        <w:rPr>
          <w:rFonts w:ascii="Times New Roman" w:eastAsia="標楷體" w:hAnsi="Times New Roman"/>
          <w:b/>
          <w:sz w:val="28"/>
          <w:szCs w:val="28"/>
        </w:rPr>
        <w:t>]</w:t>
      </w:r>
      <w:r w:rsidRPr="007977F4">
        <w:rPr>
          <w:rFonts w:ascii="Times New Roman" w:eastAsia="標楷體" w:hAnsi="Times New Roman"/>
          <w:b/>
          <w:sz w:val="28"/>
          <w:szCs w:val="28"/>
        </w:rPr>
        <w:t>輸出</w:t>
      </w:r>
      <w:r w:rsidR="00177586" w:rsidRPr="007977F4">
        <w:rPr>
          <w:rFonts w:ascii="Times New Roman" w:eastAsia="標楷體" w:hAnsi="Times New Roman" w:hint="eastAsia"/>
          <w:b/>
          <w:sz w:val="28"/>
          <w:szCs w:val="28"/>
        </w:rPr>
        <w:t>電壓峰</w:t>
      </w:r>
      <w:r w:rsidR="00177586" w:rsidRPr="007977F4">
        <w:rPr>
          <w:rFonts w:ascii="Times New Roman" w:eastAsia="標楷體" w:hAnsi="Times New Roman" w:hint="eastAsia"/>
          <w:b/>
          <w:sz w:val="28"/>
          <w:szCs w:val="28"/>
        </w:rPr>
        <w:t>-</w:t>
      </w:r>
      <w:r w:rsidR="00177586" w:rsidRPr="007977F4">
        <w:rPr>
          <w:rFonts w:ascii="Times New Roman" w:eastAsia="標楷體" w:hAnsi="Times New Roman" w:hint="eastAsia"/>
          <w:b/>
          <w:sz w:val="28"/>
          <w:szCs w:val="28"/>
        </w:rPr>
        <w:t>峰值</w:t>
      </w:r>
      <w:r w:rsidR="00177586" w:rsidRPr="00F9412A">
        <w:rPr>
          <w:rFonts w:ascii="Times New Roman" w:eastAsia="標楷體" w:hAnsi="Times New Roman"/>
          <w:b/>
          <w:position w:val="-12"/>
          <w:sz w:val="28"/>
          <w:szCs w:val="28"/>
        </w:rPr>
        <w:object w:dxaOrig="720" w:dyaOrig="380">
          <v:shape id="_x0000_i1279" type="#_x0000_t75" style="width:36.3pt;height:19pt" o:ole="">
            <v:imagedata r:id="rId500" o:title=""/>
          </v:shape>
          <o:OLEObject Type="Embed" ProgID="Equation.3" ShapeID="_x0000_i1279" DrawAspect="Content" ObjectID="_1634641907" r:id="rId502"/>
        </w:object>
      </w:r>
      <w:r w:rsidR="00177586" w:rsidRPr="007977F4">
        <w:rPr>
          <w:rFonts w:ascii="Times New Roman" w:eastAsia="標楷體" w:hAnsi="Times New Roman" w:hint="eastAsia"/>
          <w:b/>
          <w:sz w:val="28"/>
          <w:szCs w:val="28"/>
        </w:rPr>
        <w:t>=</w:t>
      </w:r>
      <w:r w:rsidRPr="007977F4">
        <w:rPr>
          <w:rFonts w:ascii="Times New Roman" w:eastAsia="標楷體" w:hAnsi="Times New Roman"/>
          <w:b/>
          <w:sz w:val="28"/>
          <w:szCs w:val="28"/>
        </w:rPr>
        <w:t>原中頻增益波形</w:t>
      </w:r>
      <w:r w:rsidR="005A04E2" w:rsidRPr="007977F4">
        <w:rPr>
          <w:rFonts w:ascii="Times New Roman" w:eastAsia="標楷體" w:hAnsi="Times New Roman"/>
          <w:b/>
          <w:sz w:val="28"/>
          <w:szCs w:val="28"/>
        </w:rPr>
        <w:t>峰</w:t>
      </w:r>
      <w:r w:rsidR="005A04E2" w:rsidRPr="007977F4">
        <w:rPr>
          <w:rFonts w:ascii="Times New Roman" w:eastAsia="標楷體" w:hAnsi="Times New Roman"/>
          <w:b/>
          <w:sz w:val="28"/>
          <w:szCs w:val="28"/>
        </w:rPr>
        <w:t>-</w:t>
      </w:r>
      <w:r w:rsidR="005A04E2" w:rsidRPr="007977F4">
        <w:rPr>
          <w:rFonts w:ascii="Times New Roman" w:eastAsia="標楷體" w:hAnsi="Times New Roman"/>
          <w:b/>
          <w:sz w:val="28"/>
          <w:szCs w:val="28"/>
        </w:rPr>
        <w:t>峰值</w:t>
      </w:r>
      <w:r w:rsidRPr="007977F4">
        <w:rPr>
          <w:rFonts w:ascii="Times New Roman" w:eastAsia="標楷體" w:hAnsi="Times New Roman"/>
          <w:b/>
          <w:sz w:val="28"/>
          <w:szCs w:val="28"/>
        </w:rPr>
        <w:t>的</w:t>
      </w:r>
      <w:r w:rsidRPr="007977F4">
        <w:rPr>
          <w:rFonts w:ascii="Times New Roman" w:eastAsia="標楷體" w:hAnsi="Times New Roman"/>
          <w:b/>
          <w:sz w:val="28"/>
          <w:szCs w:val="28"/>
        </w:rPr>
        <w:t>0.707</w:t>
      </w:r>
      <w:r w:rsidRPr="007977F4">
        <w:rPr>
          <w:rFonts w:ascii="Times New Roman" w:eastAsia="標楷體" w:hAnsi="Times New Roman"/>
          <w:b/>
          <w:sz w:val="28"/>
          <w:szCs w:val="28"/>
        </w:rPr>
        <w:t>倍，</w:t>
      </w:r>
      <w:r w:rsidR="00177586" w:rsidRPr="007977F4">
        <w:rPr>
          <w:rFonts w:ascii="Times New Roman" w:eastAsia="標楷體" w:hAnsi="Times New Roman" w:hint="eastAsia"/>
          <w:b/>
          <w:sz w:val="28"/>
          <w:szCs w:val="28"/>
        </w:rPr>
        <w:t>此時為高頻</w:t>
      </w:r>
      <w:r w:rsidR="00177586" w:rsidRPr="007977F4">
        <w:rPr>
          <w:rFonts w:ascii="Times New Roman" w:eastAsia="標楷體" w:hAnsi="Times New Roman" w:hint="eastAsia"/>
          <w:b/>
          <w:i/>
          <w:sz w:val="28"/>
          <w:szCs w:val="28"/>
        </w:rPr>
        <w:t>-3dB</w:t>
      </w:r>
      <w:r w:rsidR="00177586" w:rsidRPr="007977F4">
        <w:rPr>
          <w:rFonts w:ascii="Times New Roman" w:eastAsia="標楷體" w:hAnsi="Times New Roman" w:hint="eastAsia"/>
          <w:b/>
          <w:sz w:val="28"/>
          <w:szCs w:val="28"/>
        </w:rPr>
        <w:t>截止</w:t>
      </w:r>
      <w:r w:rsidR="00177586" w:rsidRPr="007977F4">
        <w:rPr>
          <w:rFonts w:ascii="Times New Roman" w:eastAsia="標楷體" w:hAnsi="Times New Roman"/>
          <w:b/>
          <w:sz w:val="28"/>
          <w:szCs w:val="28"/>
        </w:rPr>
        <w:t>頻率</w:t>
      </w:r>
      <w:r w:rsidR="00591C03" w:rsidRPr="007977F4">
        <w:rPr>
          <w:rFonts w:ascii="Times New Roman" w:eastAsia="標楷體" w:hAnsi="Times New Roman"/>
          <w:b/>
          <w:color w:val="0000FF"/>
          <w:sz w:val="28"/>
          <w:szCs w:val="28"/>
        </w:rPr>
        <w:t>(</w:t>
      </w:r>
      <w:r w:rsidR="00591C03" w:rsidRPr="00F9412A">
        <w:rPr>
          <w:rFonts w:ascii="Times New Roman" w:eastAsia="標楷體" w:hAnsi="Times New Roman"/>
          <w:b/>
          <w:color w:val="0000FF"/>
          <w:position w:val="-16"/>
          <w:sz w:val="28"/>
          <w:szCs w:val="28"/>
        </w:rPr>
        <w:object w:dxaOrig="859" w:dyaOrig="420">
          <v:shape id="_x0000_i1280" type="#_x0000_t75" style="width:42.6pt;height:21.3pt" o:ole="">
            <v:imagedata r:id="rId498" o:title=""/>
          </v:shape>
          <o:OLEObject Type="Embed" ProgID="Equation.DSMT4" ShapeID="_x0000_i1280" DrawAspect="Content" ObjectID="_1634641908" r:id="rId503"/>
        </w:object>
      </w:r>
      <w:r w:rsidR="00591C03" w:rsidRPr="007977F4">
        <w:rPr>
          <w:rFonts w:ascii="Times New Roman" w:eastAsia="標楷體" w:hAnsi="Times New Roman"/>
          <w:b/>
          <w:color w:val="0000FF"/>
          <w:sz w:val="28"/>
          <w:szCs w:val="28"/>
        </w:rPr>
        <w:t>)</w:t>
      </w:r>
      <w:r w:rsidR="00177586" w:rsidRPr="007977F4">
        <w:rPr>
          <w:rFonts w:ascii="Times New Roman" w:eastAsia="標楷體" w:hAnsi="Times New Roman" w:hint="eastAsia"/>
          <w:b/>
          <w:sz w:val="28"/>
          <w:szCs w:val="28"/>
        </w:rPr>
        <w:t>，示波器上需測量頻率値</w:t>
      </w:r>
      <w:r w:rsidRPr="007977F4">
        <w:rPr>
          <w:rFonts w:ascii="Times New Roman" w:eastAsia="標楷體" w:hAnsi="Times New Roman"/>
          <w:b/>
          <w:sz w:val="28"/>
          <w:szCs w:val="28"/>
        </w:rPr>
        <w:t>、</w:t>
      </w:r>
      <w:r w:rsidR="00177586" w:rsidRPr="007977F4">
        <w:rPr>
          <w:rFonts w:ascii="Times New Roman" w:eastAsia="標楷體" w:hAnsi="Times New Roman" w:hint="eastAsia"/>
          <w:b/>
          <w:sz w:val="28"/>
          <w:szCs w:val="28"/>
        </w:rPr>
        <w:t>電壓峰</w:t>
      </w:r>
      <w:r w:rsidR="00177586" w:rsidRPr="007977F4">
        <w:rPr>
          <w:rFonts w:ascii="Times New Roman" w:eastAsia="標楷體" w:hAnsi="Times New Roman" w:hint="eastAsia"/>
          <w:b/>
          <w:sz w:val="28"/>
          <w:szCs w:val="28"/>
        </w:rPr>
        <w:t>-</w:t>
      </w:r>
      <w:r w:rsidR="00177586" w:rsidRPr="007977F4">
        <w:rPr>
          <w:rFonts w:ascii="Times New Roman" w:eastAsia="標楷體" w:hAnsi="Times New Roman" w:hint="eastAsia"/>
          <w:b/>
          <w:sz w:val="28"/>
          <w:szCs w:val="28"/>
        </w:rPr>
        <w:t>峰值</w:t>
      </w:r>
      <w:r w:rsidRPr="00F9412A">
        <w:rPr>
          <w:rFonts w:ascii="Times New Roman" w:eastAsia="標楷體" w:hAnsi="Times New Roman"/>
          <w:b/>
          <w:position w:val="-12"/>
          <w:sz w:val="28"/>
          <w:szCs w:val="28"/>
        </w:rPr>
        <w:object w:dxaOrig="720" w:dyaOrig="380">
          <v:shape id="_x0000_i1281" type="#_x0000_t75" style="width:36.3pt;height:19pt" o:ole="">
            <v:imagedata r:id="rId500" o:title=""/>
          </v:shape>
          <o:OLEObject Type="Embed" ProgID="Equation.3" ShapeID="_x0000_i1281" DrawAspect="Content" ObjectID="_1634641909" r:id="rId504"/>
        </w:object>
      </w:r>
      <w:r w:rsidR="00FD6CE5" w:rsidRPr="007977F4">
        <w:rPr>
          <w:rFonts w:ascii="Times New Roman" w:eastAsia="標楷體" w:hAnsi="Times New Roman" w:hint="eastAsia"/>
          <w:b/>
          <w:sz w:val="28"/>
          <w:szCs w:val="28"/>
        </w:rPr>
        <w:t>及</w:t>
      </w:r>
      <w:r w:rsidR="008A1051" w:rsidRPr="007977F4">
        <w:rPr>
          <w:rFonts w:ascii="Times New Roman" w:eastAsia="標楷體" w:hAnsi="Times New Roman" w:hint="eastAsia"/>
          <w:b/>
          <w:sz w:val="28"/>
          <w:szCs w:val="28"/>
        </w:rPr>
        <w:t>記錄</w:t>
      </w:r>
      <w:r w:rsidRPr="007977F4">
        <w:rPr>
          <w:rFonts w:ascii="Times New Roman" w:eastAsia="標楷體" w:hAnsi="Times New Roman"/>
          <w:b/>
          <w:sz w:val="28"/>
          <w:szCs w:val="28"/>
        </w:rPr>
        <w:t>相位差，</w:t>
      </w:r>
      <w:r w:rsidR="00177586" w:rsidRPr="007977F4">
        <w:rPr>
          <w:rFonts w:ascii="Times New Roman" w:eastAsia="標楷體" w:hAnsi="Times New Roman"/>
          <w:b/>
          <w:sz w:val="28"/>
          <w:szCs w:val="28"/>
        </w:rPr>
        <w:t>擷取</w:t>
      </w:r>
      <w:r w:rsidR="00177586" w:rsidRPr="007977F4">
        <w:rPr>
          <w:rFonts w:ascii="Times New Roman" w:eastAsia="標楷體" w:hAnsi="Times New Roman" w:hint="eastAsia"/>
          <w:b/>
          <w:sz w:val="28"/>
          <w:szCs w:val="28"/>
        </w:rPr>
        <w:t>實驗</w:t>
      </w:r>
      <w:r w:rsidRPr="007977F4">
        <w:rPr>
          <w:rFonts w:ascii="Times New Roman" w:eastAsia="標楷體" w:hAnsi="Times New Roman"/>
          <w:b/>
          <w:sz w:val="28"/>
          <w:szCs w:val="28"/>
        </w:rPr>
        <w:t>波形。</w:t>
      </w:r>
    </w:p>
    <w:p w:rsidR="00591C03" w:rsidRPr="00F9412A" w:rsidRDefault="00591C03" w:rsidP="00591C03">
      <w:pPr>
        <w:numPr>
          <w:ilvl w:val="0"/>
          <w:numId w:val="17"/>
        </w:numPr>
        <w:spacing w:after="0" w:line="360" w:lineRule="auto"/>
        <w:rPr>
          <w:rFonts w:eastAsia="標楷體"/>
          <w:b/>
          <w:sz w:val="28"/>
          <w:szCs w:val="28"/>
        </w:rPr>
      </w:pPr>
      <w:r w:rsidRPr="00F9412A">
        <w:rPr>
          <w:rFonts w:eastAsia="標楷體" w:hAnsi="標楷體" w:hint="eastAsia"/>
          <w:b/>
          <w:color w:val="0000FF"/>
          <w:sz w:val="28"/>
          <w:szCs w:val="28"/>
        </w:rPr>
        <w:lastRenderedPageBreak/>
        <w:t>臨</w:t>
      </w:r>
      <w:r w:rsidRPr="00F9412A">
        <w:rPr>
          <w:rFonts w:eastAsia="標楷體" w:hAnsi="標楷體"/>
          <w:b/>
          <w:color w:val="0000FF"/>
          <w:sz w:val="28"/>
          <w:szCs w:val="28"/>
        </w:rPr>
        <w:t>界頻率的測量</w:t>
      </w:r>
      <w:r w:rsidRPr="00F9412A">
        <w:rPr>
          <w:rFonts w:ascii="Times New Roman" w:eastAsia="標楷體" w:hAnsi="Times New Roman"/>
          <w:b/>
          <w:color w:val="0000FF"/>
          <w:sz w:val="28"/>
          <w:szCs w:val="28"/>
        </w:rPr>
        <w:t>(</w:t>
      </w:r>
      <w:r w:rsidRPr="00F9412A">
        <w:rPr>
          <w:rFonts w:ascii="Times New Roman" w:eastAsia="標楷體" w:hAnsi="Times New Roman"/>
          <w:b/>
          <w:color w:val="0000FF"/>
          <w:position w:val="-16"/>
          <w:sz w:val="28"/>
          <w:szCs w:val="28"/>
        </w:rPr>
        <w:object w:dxaOrig="820" w:dyaOrig="420">
          <v:shape id="_x0000_i1282" type="#_x0000_t75" style="width:41.45pt;height:21.3pt" o:ole="">
            <v:imagedata r:id="rId505" o:title=""/>
          </v:shape>
          <o:OLEObject Type="Embed" ProgID="Equation.DSMT4" ShapeID="_x0000_i1282" DrawAspect="Content" ObjectID="_1634641910" r:id="rId506"/>
        </w:object>
      </w:r>
      <w:r w:rsidRPr="00F9412A">
        <w:rPr>
          <w:rFonts w:ascii="Times New Roman" w:eastAsia="標楷體" w:hAnsi="Times New Roman"/>
          <w:b/>
          <w:color w:val="0000FF"/>
          <w:sz w:val="28"/>
          <w:szCs w:val="28"/>
        </w:rPr>
        <w:t>)</w:t>
      </w:r>
      <w:r w:rsidRPr="00F9412A">
        <w:rPr>
          <w:rFonts w:eastAsia="標楷體" w:hAnsi="標楷體"/>
          <w:b/>
          <w:color w:val="0000FF"/>
          <w:sz w:val="28"/>
          <w:szCs w:val="28"/>
        </w:rPr>
        <w:t>：</w:t>
      </w:r>
      <w:r w:rsidR="005C213D" w:rsidRPr="00F9412A">
        <w:rPr>
          <w:rFonts w:eastAsia="標楷體" w:hAnsi="標楷體"/>
          <w:b/>
          <w:sz w:val="28"/>
          <w:szCs w:val="28"/>
        </w:rPr>
        <w:t>調整訊號產生器頻率</w:t>
      </w:r>
      <w:r w:rsidR="005C213D" w:rsidRPr="00F9412A">
        <w:rPr>
          <w:rFonts w:eastAsia="標楷體" w:hAnsi="標楷體" w:hint="eastAsia"/>
          <w:b/>
          <w:sz w:val="28"/>
          <w:szCs w:val="28"/>
        </w:rPr>
        <w:t>－</w:t>
      </w:r>
      <w:r w:rsidR="005C213D" w:rsidRPr="00F9412A">
        <w:rPr>
          <w:rFonts w:eastAsia="標楷體" w:hAnsi="標楷體"/>
          <w:b/>
          <w:sz w:val="28"/>
          <w:szCs w:val="28"/>
        </w:rPr>
        <w:t>頻率</w:t>
      </w:r>
      <w:r w:rsidR="005C213D" w:rsidRPr="00F9412A">
        <w:rPr>
          <w:rFonts w:eastAsia="標楷體" w:hAnsi="標楷體" w:hint="eastAsia"/>
          <w:b/>
          <w:sz w:val="28"/>
          <w:szCs w:val="28"/>
        </w:rPr>
        <w:t>調回原頻率値</w:t>
      </w:r>
      <w:r w:rsidR="005C213D" w:rsidRPr="00F9412A">
        <w:rPr>
          <w:rFonts w:ascii="Times New Roman" w:eastAsia="標楷體" w:hAnsi="Times New Roman"/>
          <w:b/>
          <w:sz w:val="28"/>
          <w:szCs w:val="28"/>
        </w:rPr>
        <w:t>=10KHz</w:t>
      </w:r>
      <w:r w:rsidR="005C213D" w:rsidRPr="00F9412A">
        <w:rPr>
          <w:rFonts w:ascii="標楷體" w:eastAsia="標楷體" w:hAnsi="標楷體" w:hint="eastAsia"/>
          <w:b/>
          <w:sz w:val="28"/>
          <w:szCs w:val="28"/>
        </w:rPr>
        <w:t>，然後</w:t>
      </w:r>
      <w:r w:rsidRPr="00F9412A">
        <w:rPr>
          <w:rFonts w:eastAsia="標楷體" w:hAnsi="標楷體"/>
          <w:b/>
          <w:sz w:val="28"/>
          <w:szCs w:val="28"/>
        </w:rPr>
        <w:t>微調頻率旋鈕</w:t>
      </w:r>
      <w:r w:rsidRPr="00F9412A">
        <w:rPr>
          <w:rFonts w:eastAsia="標楷體" w:hAnsi="標楷體" w:hint="eastAsia"/>
          <w:b/>
          <w:color w:val="0000CC"/>
          <w:sz w:val="28"/>
          <w:szCs w:val="28"/>
        </w:rPr>
        <w:t>降低頻率値</w:t>
      </w:r>
      <w:r w:rsidRPr="00F9412A">
        <w:rPr>
          <w:rFonts w:eastAsia="標楷體" w:hint="eastAsia"/>
          <w:b/>
          <w:sz w:val="28"/>
          <w:szCs w:val="28"/>
        </w:rPr>
        <w:t>，</w:t>
      </w:r>
      <w:r w:rsidRPr="00F9412A">
        <w:rPr>
          <w:rFonts w:eastAsia="標楷體" w:hAnsi="標楷體"/>
          <w:b/>
          <w:sz w:val="28"/>
          <w:szCs w:val="28"/>
        </w:rPr>
        <w:t>在微調頻率時</w:t>
      </w:r>
      <w:r w:rsidRPr="00F9412A">
        <w:rPr>
          <w:rFonts w:eastAsia="標楷體" w:hAnsi="標楷體" w:hint="eastAsia"/>
          <w:b/>
          <w:sz w:val="28"/>
          <w:szCs w:val="28"/>
        </w:rPr>
        <w:t>，若</w:t>
      </w:r>
      <w:r w:rsidRPr="00F9412A">
        <w:rPr>
          <w:rFonts w:eastAsia="標楷體" w:hAnsi="標楷體"/>
          <w:b/>
          <w:sz w:val="28"/>
          <w:szCs w:val="28"/>
        </w:rPr>
        <w:t>示波器測</w:t>
      </w:r>
      <w:r w:rsidRPr="00F9412A">
        <w:rPr>
          <w:rFonts w:ascii="Times New Roman" w:eastAsia="標楷體" w:hAnsi="Times New Roman"/>
          <w:b/>
          <w:sz w:val="28"/>
          <w:szCs w:val="28"/>
        </w:rPr>
        <w:t>得</w:t>
      </w:r>
      <w:r w:rsidRPr="00F9412A">
        <w:rPr>
          <w:rFonts w:ascii="Times New Roman" w:eastAsia="標楷體" w:hAnsi="Times New Roman"/>
          <w:b/>
          <w:sz w:val="28"/>
          <w:szCs w:val="28"/>
        </w:rPr>
        <w:t>[CH1]</w:t>
      </w:r>
      <w:r w:rsidRPr="00F9412A">
        <w:rPr>
          <w:rFonts w:ascii="Times New Roman" w:eastAsia="標楷體" w:hAnsi="Times New Roman" w:hint="eastAsia"/>
          <w:b/>
          <w:sz w:val="28"/>
          <w:szCs w:val="28"/>
        </w:rPr>
        <w:t>電壓峰</w:t>
      </w:r>
      <w:r w:rsidRPr="00F9412A">
        <w:rPr>
          <w:rFonts w:ascii="Times New Roman" w:eastAsia="標楷體" w:hAnsi="Times New Roman" w:hint="eastAsia"/>
          <w:b/>
          <w:sz w:val="28"/>
          <w:szCs w:val="28"/>
        </w:rPr>
        <w:t>-</w:t>
      </w:r>
      <w:r w:rsidRPr="00F9412A">
        <w:rPr>
          <w:rFonts w:ascii="Times New Roman" w:eastAsia="標楷體" w:hAnsi="Times New Roman" w:hint="eastAsia"/>
          <w:b/>
          <w:sz w:val="28"/>
          <w:szCs w:val="28"/>
        </w:rPr>
        <w:t>峰值</w:t>
      </w:r>
      <w:r w:rsidRPr="00F9412A">
        <w:rPr>
          <w:rFonts w:ascii="Times New Roman" w:eastAsia="標楷體" w:hAnsi="Times New Roman"/>
          <w:b/>
          <w:position w:val="-12"/>
          <w:sz w:val="28"/>
          <w:szCs w:val="28"/>
        </w:rPr>
        <w:object w:dxaOrig="720" w:dyaOrig="380">
          <v:shape id="_x0000_i1283" type="#_x0000_t75" style="width:36.3pt;height:19pt" o:ole="">
            <v:imagedata r:id="rId500" o:title=""/>
          </v:shape>
          <o:OLEObject Type="Embed" ProgID="Equation.3" ShapeID="_x0000_i1283" DrawAspect="Content" ObjectID="_1634641911" r:id="rId507"/>
        </w:object>
      </w:r>
      <w:r w:rsidR="00203128" w:rsidRPr="00F9412A">
        <w:rPr>
          <w:rFonts w:ascii="Times New Roman" w:eastAsia="標楷體" w:hAnsi="Times New Roman" w:hint="eastAsia"/>
          <w:b/>
          <w:sz w:val="28"/>
          <w:szCs w:val="28"/>
        </w:rPr>
        <w:t>=2</w:t>
      </w:r>
      <w:r w:rsidRPr="00F9412A">
        <w:rPr>
          <w:rFonts w:ascii="Times New Roman" w:eastAsia="標楷體" w:hAnsi="Times New Roman" w:hint="eastAsia"/>
          <w:b/>
          <w:sz w:val="28"/>
          <w:szCs w:val="28"/>
        </w:rPr>
        <w:t>0mV</w:t>
      </w:r>
      <w:r w:rsidRPr="00F9412A">
        <w:rPr>
          <w:rFonts w:ascii="Times New Roman" w:eastAsia="標楷體" w:hAnsi="Times New Roman"/>
          <w:b/>
          <w:sz w:val="28"/>
          <w:szCs w:val="28"/>
        </w:rPr>
        <w:t>。當頻率調整到臨界頻率時，節點</w:t>
      </w:r>
      <w:r w:rsidRPr="00F9412A">
        <w:rPr>
          <w:rFonts w:ascii="Times New Roman" w:eastAsia="標楷體" w:hAnsi="Times New Roman"/>
          <w:b/>
          <w:sz w:val="28"/>
          <w:szCs w:val="28"/>
        </w:rPr>
        <w:t>[VO</w:t>
      </w:r>
      <w:r w:rsidRPr="00F9412A">
        <w:rPr>
          <w:rFonts w:ascii="Times New Roman" w:eastAsia="標楷體" w:hAnsi="Times New Roman" w:hint="eastAsia"/>
          <w:b/>
          <w:sz w:val="28"/>
          <w:szCs w:val="28"/>
        </w:rPr>
        <w:t>1</w:t>
      </w:r>
      <w:r w:rsidRPr="00F9412A">
        <w:rPr>
          <w:rFonts w:ascii="Times New Roman" w:eastAsia="標楷體" w:hAnsi="Times New Roman"/>
          <w:b/>
          <w:sz w:val="28"/>
          <w:szCs w:val="28"/>
        </w:rPr>
        <w:t>]</w:t>
      </w:r>
      <w:r w:rsidRPr="00F9412A">
        <w:rPr>
          <w:rFonts w:ascii="Times New Roman" w:eastAsia="標楷體" w:hAnsi="Times New Roman"/>
          <w:b/>
          <w:sz w:val="28"/>
          <w:szCs w:val="28"/>
        </w:rPr>
        <w:t>輸出</w:t>
      </w:r>
      <w:r w:rsidRPr="00F9412A">
        <w:rPr>
          <w:rFonts w:ascii="Times New Roman" w:eastAsia="標楷體" w:hAnsi="Times New Roman" w:hint="eastAsia"/>
          <w:b/>
          <w:sz w:val="28"/>
          <w:szCs w:val="28"/>
        </w:rPr>
        <w:t>電壓峰</w:t>
      </w:r>
      <w:r w:rsidRPr="00F9412A">
        <w:rPr>
          <w:rFonts w:ascii="Times New Roman" w:eastAsia="標楷體" w:hAnsi="Times New Roman" w:hint="eastAsia"/>
          <w:b/>
          <w:sz w:val="28"/>
          <w:szCs w:val="28"/>
        </w:rPr>
        <w:t>-</w:t>
      </w:r>
      <w:r w:rsidRPr="00F9412A">
        <w:rPr>
          <w:rFonts w:ascii="Times New Roman" w:eastAsia="標楷體" w:hAnsi="Times New Roman" w:hint="eastAsia"/>
          <w:b/>
          <w:sz w:val="28"/>
          <w:szCs w:val="28"/>
        </w:rPr>
        <w:t>峰值</w:t>
      </w:r>
      <w:r w:rsidRPr="00F9412A">
        <w:rPr>
          <w:rFonts w:ascii="Times New Roman" w:eastAsia="標楷體" w:hAnsi="Times New Roman"/>
          <w:b/>
          <w:position w:val="-12"/>
          <w:sz w:val="28"/>
          <w:szCs w:val="28"/>
        </w:rPr>
        <w:object w:dxaOrig="720" w:dyaOrig="380">
          <v:shape id="_x0000_i1284" type="#_x0000_t75" style="width:36.3pt;height:19pt" o:ole="">
            <v:imagedata r:id="rId500" o:title=""/>
          </v:shape>
          <o:OLEObject Type="Embed" ProgID="Equation.3" ShapeID="_x0000_i1284" DrawAspect="Content" ObjectID="_1634641912" r:id="rId508"/>
        </w:object>
      </w:r>
      <w:r w:rsidRPr="00F9412A">
        <w:rPr>
          <w:rFonts w:ascii="Times New Roman" w:eastAsia="標楷體" w:hAnsi="Times New Roman" w:hint="eastAsia"/>
          <w:b/>
          <w:sz w:val="28"/>
          <w:szCs w:val="28"/>
        </w:rPr>
        <w:t>=</w:t>
      </w:r>
      <w:r w:rsidRPr="00F9412A">
        <w:rPr>
          <w:rFonts w:ascii="Times New Roman" w:eastAsia="標楷體" w:hAnsi="Times New Roman"/>
          <w:b/>
          <w:sz w:val="28"/>
          <w:szCs w:val="28"/>
        </w:rPr>
        <w:t>原中頻增益波形</w:t>
      </w:r>
      <w:r w:rsidR="005A04E2">
        <w:rPr>
          <w:rFonts w:ascii="Times New Roman" w:eastAsia="標楷體" w:hAnsi="Times New Roman"/>
          <w:b/>
          <w:sz w:val="28"/>
          <w:szCs w:val="28"/>
        </w:rPr>
        <w:t>峰</w:t>
      </w:r>
      <w:r w:rsidR="005A04E2">
        <w:rPr>
          <w:rFonts w:ascii="Times New Roman" w:eastAsia="標楷體" w:hAnsi="Times New Roman"/>
          <w:b/>
          <w:sz w:val="28"/>
          <w:szCs w:val="28"/>
        </w:rPr>
        <w:t>-</w:t>
      </w:r>
      <w:r w:rsidR="005A04E2">
        <w:rPr>
          <w:rFonts w:ascii="Times New Roman" w:eastAsia="標楷體" w:hAnsi="Times New Roman"/>
          <w:b/>
          <w:sz w:val="28"/>
          <w:szCs w:val="28"/>
        </w:rPr>
        <w:t>峰值</w:t>
      </w:r>
      <w:r w:rsidRPr="00F9412A">
        <w:rPr>
          <w:rFonts w:ascii="Times New Roman" w:eastAsia="標楷體" w:hAnsi="Times New Roman"/>
          <w:b/>
          <w:sz w:val="28"/>
          <w:szCs w:val="28"/>
        </w:rPr>
        <w:t>的</w:t>
      </w:r>
      <w:r w:rsidRPr="00F9412A">
        <w:rPr>
          <w:rFonts w:ascii="Times New Roman" w:eastAsia="標楷體" w:hAnsi="Times New Roman"/>
          <w:b/>
          <w:sz w:val="28"/>
          <w:szCs w:val="28"/>
        </w:rPr>
        <w:t>0.707</w:t>
      </w:r>
      <w:r w:rsidRPr="00F9412A">
        <w:rPr>
          <w:rFonts w:ascii="Times New Roman" w:eastAsia="標楷體" w:hAnsi="Times New Roman"/>
          <w:b/>
          <w:sz w:val="28"/>
          <w:szCs w:val="28"/>
        </w:rPr>
        <w:t>倍，</w:t>
      </w:r>
      <w:r w:rsidRPr="00F9412A">
        <w:rPr>
          <w:rFonts w:ascii="Times New Roman" w:eastAsia="標楷體" w:hAnsi="Times New Roman" w:hint="eastAsia"/>
          <w:b/>
          <w:sz w:val="28"/>
          <w:szCs w:val="28"/>
        </w:rPr>
        <w:t>此時為低頻</w:t>
      </w:r>
      <w:r w:rsidRPr="00F9412A">
        <w:rPr>
          <w:rFonts w:ascii="Times New Roman" w:eastAsia="標楷體" w:hAnsi="Times New Roman" w:hint="eastAsia"/>
          <w:b/>
          <w:i/>
          <w:sz w:val="28"/>
          <w:szCs w:val="28"/>
        </w:rPr>
        <w:t>-3dB</w:t>
      </w:r>
      <w:r w:rsidRPr="00F9412A">
        <w:rPr>
          <w:rFonts w:ascii="Times New Roman" w:eastAsia="標楷體" w:hAnsi="Times New Roman" w:hint="eastAsia"/>
          <w:b/>
          <w:sz w:val="28"/>
          <w:szCs w:val="28"/>
        </w:rPr>
        <w:t>截止</w:t>
      </w:r>
      <w:r w:rsidRPr="00F9412A">
        <w:rPr>
          <w:rFonts w:ascii="Times New Roman" w:eastAsia="標楷體" w:hAnsi="Times New Roman"/>
          <w:b/>
          <w:sz w:val="28"/>
          <w:szCs w:val="28"/>
        </w:rPr>
        <w:t>頻率</w:t>
      </w:r>
      <w:r w:rsidRPr="00F9412A">
        <w:rPr>
          <w:rFonts w:ascii="Times New Roman" w:eastAsia="標楷體" w:hAnsi="Times New Roman"/>
          <w:b/>
          <w:color w:val="0000FF"/>
          <w:sz w:val="28"/>
          <w:szCs w:val="28"/>
        </w:rPr>
        <w:t>(</w:t>
      </w:r>
      <w:r w:rsidRPr="00F9412A">
        <w:rPr>
          <w:rFonts w:ascii="Times New Roman" w:eastAsia="標楷體" w:hAnsi="Times New Roman"/>
          <w:b/>
          <w:color w:val="0000FF"/>
          <w:position w:val="-16"/>
          <w:sz w:val="28"/>
          <w:szCs w:val="28"/>
        </w:rPr>
        <w:object w:dxaOrig="820" w:dyaOrig="420">
          <v:shape id="_x0000_i1285" type="#_x0000_t75" style="width:41.45pt;height:21.3pt" o:ole="">
            <v:imagedata r:id="rId505" o:title=""/>
          </v:shape>
          <o:OLEObject Type="Embed" ProgID="Equation.DSMT4" ShapeID="_x0000_i1285" DrawAspect="Content" ObjectID="_1634641913" r:id="rId509"/>
        </w:object>
      </w:r>
      <w:r w:rsidRPr="00F9412A">
        <w:rPr>
          <w:rFonts w:ascii="Times New Roman" w:eastAsia="標楷體" w:hAnsi="Times New Roman"/>
          <w:b/>
          <w:color w:val="0000FF"/>
          <w:sz w:val="28"/>
          <w:szCs w:val="28"/>
        </w:rPr>
        <w:t>)</w:t>
      </w:r>
      <w:r w:rsidRPr="00F9412A">
        <w:rPr>
          <w:rFonts w:ascii="Times New Roman" w:eastAsia="標楷體" w:hAnsi="Times New Roman" w:hint="eastAsia"/>
          <w:b/>
          <w:sz w:val="28"/>
          <w:szCs w:val="28"/>
        </w:rPr>
        <w:t>，示波器上需測量頻率値</w:t>
      </w:r>
      <w:r w:rsidRPr="00F9412A">
        <w:rPr>
          <w:rFonts w:ascii="Times New Roman" w:eastAsia="標楷體" w:hAnsi="Times New Roman"/>
          <w:b/>
          <w:sz w:val="28"/>
          <w:szCs w:val="28"/>
        </w:rPr>
        <w:t>、</w:t>
      </w:r>
      <w:r w:rsidRPr="00F9412A">
        <w:rPr>
          <w:rFonts w:ascii="Times New Roman" w:eastAsia="標楷體" w:hAnsi="Times New Roman" w:hint="eastAsia"/>
          <w:b/>
          <w:sz w:val="28"/>
          <w:szCs w:val="28"/>
        </w:rPr>
        <w:t>電壓峰</w:t>
      </w:r>
      <w:r w:rsidRPr="00F9412A">
        <w:rPr>
          <w:rFonts w:ascii="Times New Roman" w:eastAsia="標楷體" w:hAnsi="Times New Roman" w:hint="eastAsia"/>
          <w:b/>
          <w:sz w:val="28"/>
          <w:szCs w:val="28"/>
        </w:rPr>
        <w:t>-</w:t>
      </w:r>
      <w:r w:rsidRPr="00F9412A">
        <w:rPr>
          <w:rFonts w:ascii="Times New Roman" w:eastAsia="標楷體" w:hAnsi="Times New Roman" w:hint="eastAsia"/>
          <w:b/>
          <w:sz w:val="28"/>
          <w:szCs w:val="28"/>
        </w:rPr>
        <w:t>峰值</w:t>
      </w:r>
      <w:r w:rsidRPr="00F9412A">
        <w:rPr>
          <w:rFonts w:ascii="Times New Roman" w:eastAsia="標楷體" w:hAnsi="Times New Roman"/>
          <w:b/>
          <w:position w:val="-12"/>
          <w:sz w:val="28"/>
          <w:szCs w:val="28"/>
        </w:rPr>
        <w:object w:dxaOrig="720" w:dyaOrig="380">
          <v:shape id="_x0000_i1286" type="#_x0000_t75" style="width:36.3pt;height:19pt" o:ole="">
            <v:imagedata r:id="rId500" o:title=""/>
          </v:shape>
          <o:OLEObject Type="Embed" ProgID="Equation.3" ShapeID="_x0000_i1286" DrawAspect="Content" ObjectID="_1634641914" r:id="rId510"/>
        </w:object>
      </w:r>
      <w:r w:rsidRPr="00F9412A">
        <w:rPr>
          <w:rFonts w:ascii="Times New Roman" w:eastAsia="標楷體" w:hAnsi="Times New Roman"/>
          <w:b/>
          <w:sz w:val="28"/>
          <w:szCs w:val="28"/>
        </w:rPr>
        <w:t>及</w:t>
      </w:r>
      <w:r w:rsidR="008A1051">
        <w:rPr>
          <w:rFonts w:ascii="Times New Roman" w:eastAsia="標楷體" w:hAnsi="Times New Roman" w:hint="eastAsia"/>
          <w:b/>
          <w:sz w:val="28"/>
          <w:szCs w:val="28"/>
        </w:rPr>
        <w:t>記錄</w:t>
      </w:r>
      <w:r w:rsidRPr="00F9412A">
        <w:rPr>
          <w:rFonts w:ascii="Times New Roman" w:eastAsia="標楷體" w:hAnsi="Times New Roman"/>
          <w:b/>
          <w:sz w:val="28"/>
          <w:szCs w:val="28"/>
        </w:rPr>
        <w:t>相位差，擷取</w:t>
      </w:r>
      <w:r w:rsidRPr="00F9412A">
        <w:rPr>
          <w:rFonts w:ascii="Times New Roman" w:eastAsia="標楷體" w:hAnsi="Times New Roman" w:hint="eastAsia"/>
          <w:b/>
          <w:sz w:val="28"/>
          <w:szCs w:val="28"/>
        </w:rPr>
        <w:t>實驗</w:t>
      </w:r>
      <w:r w:rsidRPr="00F9412A">
        <w:rPr>
          <w:rFonts w:ascii="Times New Roman" w:eastAsia="標楷體" w:hAnsi="Times New Roman"/>
          <w:b/>
          <w:sz w:val="28"/>
          <w:szCs w:val="28"/>
        </w:rPr>
        <w:t>波形。</w:t>
      </w:r>
    </w:p>
    <w:p w:rsidR="00426C73" w:rsidRPr="00F9412A" w:rsidRDefault="00426C73" w:rsidP="0035203D">
      <w:pPr>
        <w:numPr>
          <w:ilvl w:val="0"/>
          <w:numId w:val="17"/>
        </w:numPr>
        <w:spacing w:after="0" w:line="360" w:lineRule="auto"/>
        <w:rPr>
          <w:rFonts w:eastAsia="標楷體"/>
          <w:b/>
          <w:color w:val="0000CC"/>
          <w:sz w:val="28"/>
          <w:szCs w:val="28"/>
        </w:rPr>
      </w:pPr>
      <w:r w:rsidRPr="00F9412A">
        <w:rPr>
          <w:rFonts w:eastAsia="標楷體" w:hint="eastAsia"/>
          <w:b/>
          <w:bCs/>
          <w:color w:val="0000CC"/>
          <w:sz w:val="28"/>
          <w:szCs w:val="28"/>
        </w:rPr>
        <w:t>擷取</w:t>
      </w:r>
      <w:r w:rsidRPr="00F9412A">
        <w:rPr>
          <w:rFonts w:eastAsia="標楷體" w:hAnsi="標楷體"/>
          <w:b/>
          <w:color w:val="0000CC"/>
          <w:sz w:val="28"/>
          <w:szCs w:val="28"/>
        </w:rPr>
        <w:t>節點</w:t>
      </w:r>
      <w:r w:rsidRPr="00F9412A">
        <w:rPr>
          <w:rFonts w:eastAsia="標楷體"/>
          <w:b/>
          <w:color w:val="0000CC"/>
          <w:sz w:val="28"/>
          <w:szCs w:val="28"/>
        </w:rPr>
        <w:t>[</w:t>
      </w:r>
      <w:r w:rsidR="00CB4020">
        <w:rPr>
          <w:rFonts w:ascii="Times New Roman" w:eastAsia="標楷體" w:hAnsi="Times New Roman"/>
          <w:b/>
          <w:color w:val="0000CC"/>
          <w:sz w:val="28"/>
          <w:szCs w:val="28"/>
        </w:rPr>
        <w:t>V1</w:t>
      </w:r>
      <w:r w:rsidRPr="00F9412A">
        <w:rPr>
          <w:rFonts w:ascii="Times New Roman" w:eastAsia="標楷體" w:hAnsi="Times New Roman"/>
          <w:b/>
          <w:color w:val="0000CC"/>
          <w:sz w:val="28"/>
          <w:szCs w:val="28"/>
        </w:rPr>
        <w:t>，</w:t>
      </w:r>
      <w:r w:rsidRPr="00F9412A">
        <w:rPr>
          <w:rFonts w:ascii="Times New Roman" w:eastAsia="標楷體" w:hAnsi="Times New Roman"/>
          <w:b/>
          <w:color w:val="0000CC"/>
          <w:sz w:val="28"/>
          <w:szCs w:val="28"/>
        </w:rPr>
        <w:t>VO</w:t>
      </w:r>
      <w:r w:rsidRPr="00F9412A">
        <w:rPr>
          <w:rFonts w:ascii="Times New Roman" w:eastAsia="標楷體" w:hAnsi="Times New Roman" w:hint="eastAsia"/>
          <w:b/>
          <w:color w:val="0000CC"/>
          <w:sz w:val="28"/>
          <w:szCs w:val="28"/>
        </w:rPr>
        <w:t>1</w:t>
      </w:r>
      <w:r w:rsidRPr="00F9412A">
        <w:rPr>
          <w:rFonts w:ascii="Times New Roman" w:eastAsia="標楷體" w:hAnsi="Times New Roman"/>
          <w:b/>
          <w:color w:val="0000CC"/>
          <w:sz w:val="28"/>
          <w:szCs w:val="28"/>
        </w:rPr>
        <w:t>]</w:t>
      </w:r>
      <w:r w:rsidRPr="00F9412A">
        <w:rPr>
          <w:rFonts w:eastAsia="標楷體" w:hint="eastAsia"/>
          <w:b/>
          <w:bCs/>
          <w:color w:val="0000CC"/>
          <w:sz w:val="28"/>
          <w:szCs w:val="28"/>
        </w:rPr>
        <w:t>波形：</w:t>
      </w:r>
      <w:r w:rsidR="0035203D" w:rsidRPr="00CF2A98">
        <w:rPr>
          <w:rFonts w:eastAsia="標楷體" w:hint="eastAsia"/>
          <w:b/>
          <w:sz w:val="28"/>
          <w:szCs w:val="28"/>
        </w:rPr>
        <w:t>測試</w:t>
      </w:r>
      <w:r w:rsidR="0035203D" w:rsidRPr="00CF2A98">
        <w:rPr>
          <w:rFonts w:eastAsia="標楷體"/>
          <w:b/>
          <w:sz w:val="28"/>
          <w:szCs w:val="28"/>
        </w:rPr>
        <w:t>frequency=10KHz</w:t>
      </w:r>
      <w:r w:rsidR="0035203D" w:rsidRPr="00CF2A98">
        <w:rPr>
          <w:rFonts w:eastAsia="標楷體" w:hint="eastAsia"/>
          <w:b/>
          <w:sz w:val="28"/>
          <w:szCs w:val="28"/>
        </w:rPr>
        <w:t>。</w:t>
      </w:r>
      <w:r w:rsidR="0035203D" w:rsidRPr="006B277A">
        <w:rPr>
          <w:rFonts w:eastAsia="標楷體" w:hAnsi="標楷體"/>
          <w:b/>
          <w:sz w:val="28"/>
          <w:szCs w:val="28"/>
        </w:rPr>
        <w:t>示波器設定：</w:t>
      </w:r>
      <w:r w:rsidR="0035203D" w:rsidRPr="006B277A">
        <w:rPr>
          <w:rFonts w:eastAsia="標楷體"/>
          <w:b/>
          <w:sz w:val="28"/>
          <w:szCs w:val="28"/>
        </w:rPr>
        <w:t>DC coupling</w:t>
      </w:r>
      <w:r w:rsidR="0035203D" w:rsidRPr="006B277A">
        <w:rPr>
          <w:rFonts w:eastAsia="標楷體" w:hint="eastAsia"/>
          <w:b/>
          <w:sz w:val="28"/>
          <w:szCs w:val="28"/>
        </w:rPr>
        <w:t>。</w:t>
      </w:r>
      <w:r w:rsidR="0035203D">
        <w:rPr>
          <w:rFonts w:eastAsia="標楷體" w:hint="eastAsia"/>
          <w:b/>
          <w:sz w:val="28"/>
          <w:szCs w:val="28"/>
        </w:rPr>
        <w:t>探棒</w:t>
      </w:r>
      <w:r w:rsidR="0035203D" w:rsidRPr="006B277A">
        <w:rPr>
          <w:rFonts w:eastAsia="標楷體" w:hAnsi="標楷體"/>
          <w:b/>
          <w:sz w:val="28"/>
          <w:szCs w:val="28"/>
        </w:rPr>
        <w:t>：</w:t>
      </w:r>
      <w:r w:rsidR="0035203D">
        <w:rPr>
          <w:rFonts w:eastAsia="標楷體" w:hAnsi="標楷體" w:hint="eastAsia"/>
          <w:b/>
          <w:sz w:val="28"/>
          <w:szCs w:val="28"/>
        </w:rPr>
        <w:t>x</w:t>
      </w:r>
      <w:r w:rsidR="0035203D">
        <w:rPr>
          <w:rFonts w:eastAsia="標楷體" w:hAnsi="標楷體"/>
          <w:b/>
          <w:sz w:val="28"/>
          <w:szCs w:val="28"/>
        </w:rPr>
        <w:t>1</w:t>
      </w:r>
      <w:r w:rsidR="0035203D">
        <w:rPr>
          <w:rFonts w:eastAsia="標楷體" w:hAnsi="標楷體" w:hint="eastAsia"/>
          <w:b/>
          <w:sz w:val="28"/>
          <w:szCs w:val="28"/>
        </w:rPr>
        <w:t>或</w:t>
      </w:r>
      <w:r w:rsidR="0035203D">
        <w:rPr>
          <w:rFonts w:eastAsia="標楷體" w:hAnsi="標楷體"/>
          <w:b/>
          <w:sz w:val="28"/>
          <w:szCs w:val="28"/>
        </w:rPr>
        <w:t>x10</w:t>
      </w:r>
      <w:r w:rsidR="0035203D">
        <w:rPr>
          <w:rFonts w:eastAsia="標楷體" w:hAnsi="標楷體" w:hint="eastAsia"/>
          <w:b/>
          <w:sz w:val="28"/>
          <w:szCs w:val="28"/>
        </w:rPr>
        <w:t>。示波器通道頻寬及觸發訊號源設定。</w:t>
      </w:r>
    </w:p>
    <w:p w:rsidR="00426C73" w:rsidRPr="00F9412A" w:rsidRDefault="00426C73" w:rsidP="0035203D">
      <w:pPr>
        <w:spacing w:after="0" w:line="360" w:lineRule="auto"/>
        <w:rPr>
          <w:rFonts w:eastAsia="標楷體"/>
          <w:b/>
          <w:bCs/>
          <w:color w:val="0000CC"/>
          <w:sz w:val="28"/>
          <w:szCs w:val="28"/>
        </w:rPr>
      </w:pPr>
      <w:r w:rsidRPr="00F9412A">
        <w:rPr>
          <w:rFonts w:ascii="Times New Roman" w:eastAsia="標楷體" w:hAnsi="Times New Roman"/>
          <w:b/>
          <w:color w:val="0000CC"/>
          <w:sz w:val="28"/>
          <w:szCs w:val="28"/>
        </w:rPr>
        <w:t>a.</w:t>
      </w:r>
      <w:r w:rsidRPr="00F9412A">
        <w:rPr>
          <w:rFonts w:eastAsia="標楷體" w:hint="eastAsia"/>
          <w:b/>
          <w:color w:val="0000CC"/>
          <w:sz w:val="28"/>
          <w:szCs w:val="28"/>
        </w:rPr>
        <w:t>測量項目</w:t>
      </w:r>
      <w:r w:rsidRPr="00F9412A">
        <w:rPr>
          <w:rFonts w:eastAsia="標楷體" w:hint="eastAsia"/>
          <w:b/>
          <w:color w:val="0000CC"/>
          <w:sz w:val="28"/>
          <w:szCs w:val="28"/>
        </w:rPr>
        <w:t>(</w:t>
      </w:r>
      <w:proofErr w:type="gramStart"/>
      <w:r w:rsidRPr="00F9412A">
        <w:rPr>
          <w:rFonts w:eastAsia="標楷體" w:hint="eastAsia"/>
          <w:b/>
          <w:color w:val="0000CC"/>
          <w:sz w:val="28"/>
          <w:szCs w:val="28"/>
        </w:rPr>
        <w:t>一</w:t>
      </w:r>
      <w:proofErr w:type="gramEnd"/>
      <w:r w:rsidRPr="00F9412A">
        <w:rPr>
          <w:rFonts w:eastAsia="標楷體" w:hint="eastAsia"/>
          <w:b/>
          <w:color w:val="0000CC"/>
          <w:sz w:val="28"/>
          <w:szCs w:val="28"/>
        </w:rPr>
        <w:t>)</w:t>
      </w:r>
      <w:r w:rsidRPr="00F9412A">
        <w:rPr>
          <w:rFonts w:eastAsia="標楷體" w:hint="eastAsia"/>
          <w:b/>
          <w:color w:val="0000CC"/>
          <w:sz w:val="28"/>
          <w:szCs w:val="28"/>
        </w:rPr>
        <w:t>：放大器中頻增益波形。</w:t>
      </w:r>
    </w:p>
    <w:p w:rsidR="0035203D" w:rsidRDefault="0035203D" w:rsidP="0035203D">
      <w:pPr>
        <w:spacing w:after="0" w:line="360" w:lineRule="auto"/>
        <w:ind w:leftChars="100" w:left="220"/>
        <w:rPr>
          <w:rFonts w:ascii="標楷體" w:eastAsia="標楷體" w:hAnsi="標楷體"/>
          <w:b/>
          <w:sz w:val="28"/>
          <w:szCs w:val="28"/>
        </w:rPr>
      </w:pPr>
      <w:r w:rsidRPr="00CF2A98">
        <w:rPr>
          <w:rFonts w:eastAsia="標楷體" w:hAnsi="標楷體"/>
          <w:b/>
          <w:sz w:val="28"/>
          <w:szCs w:val="28"/>
        </w:rPr>
        <w:fldChar w:fldCharType="begin"/>
      </w:r>
      <w:r w:rsidRPr="00CF2A98">
        <w:rPr>
          <w:rFonts w:eastAsia="標楷體" w:hAnsi="標楷體"/>
          <w:b/>
          <w:sz w:val="28"/>
          <w:szCs w:val="28"/>
        </w:rPr>
        <w:instrText xml:space="preserve"> </w:instrText>
      </w:r>
      <w:r w:rsidRPr="00CF2A98">
        <w:rPr>
          <w:rFonts w:eastAsia="標楷體" w:hAnsi="標楷體" w:hint="eastAsia"/>
          <w:b/>
          <w:sz w:val="28"/>
          <w:szCs w:val="28"/>
        </w:rPr>
        <w:instrText>eq \o\ac(</w:instrText>
      </w:r>
      <w:r w:rsidRPr="00CF2A98">
        <w:rPr>
          <w:rFonts w:eastAsia="標楷體" w:hAnsi="標楷體" w:hint="eastAsia"/>
          <w:b/>
          <w:sz w:val="28"/>
          <w:szCs w:val="28"/>
        </w:rPr>
        <w:instrText>○</w:instrText>
      </w:r>
      <w:r w:rsidRPr="00CF2A98">
        <w:rPr>
          <w:rFonts w:eastAsia="標楷體" w:hAnsi="標楷體" w:hint="eastAsia"/>
          <w:b/>
          <w:sz w:val="28"/>
          <w:szCs w:val="28"/>
        </w:rPr>
        <w:instrText>,</w:instrText>
      </w:r>
      <w:r w:rsidRPr="00CF2A98">
        <w:rPr>
          <w:rFonts w:eastAsia="標楷體" w:hAnsi="標楷體" w:hint="eastAsia"/>
          <w:b/>
          <w:position w:val="3"/>
          <w:sz w:val="19"/>
          <w:szCs w:val="28"/>
        </w:rPr>
        <w:instrText>1</w:instrText>
      </w:r>
      <w:r w:rsidRPr="00CF2A98">
        <w:rPr>
          <w:rFonts w:eastAsia="標楷體" w:hAnsi="標楷體" w:hint="eastAsia"/>
          <w:b/>
          <w:sz w:val="28"/>
          <w:szCs w:val="28"/>
        </w:rPr>
        <w:instrText>)</w:instrText>
      </w:r>
      <w:r w:rsidRPr="00CF2A98">
        <w:rPr>
          <w:rFonts w:eastAsia="標楷體" w:hAnsi="標楷體"/>
          <w:b/>
          <w:sz w:val="28"/>
          <w:szCs w:val="28"/>
        </w:rPr>
        <w:fldChar w:fldCharType="end"/>
      </w:r>
      <w:r w:rsidRPr="00CF2A98">
        <w:rPr>
          <w:rFonts w:eastAsia="標楷體" w:hAnsi="標楷體" w:hint="eastAsia"/>
          <w:b/>
          <w:sz w:val="28"/>
          <w:szCs w:val="28"/>
        </w:rPr>
        <w:t>.</w:t>
      </w:r>
      <w:r w:rsidRPr="00CF2A98">
        <w:rPr>
          <w:rFonts w:eastAsia="標楷體" w:hAnsi="標楷體" w:hint="eastAsia"/>
          <w:b/>
          <w:sz w:val="28"/>
          <w:szCs w:val="28"/>
        </w:rPr>
        <w:t>擷取</w:t>
      </w:r>
      <w:r w:rsidRPr="00CF2A98">
        <w:rPr>
          <w:rFonts w:eastAsia="標楷體" w:hAnsi="標楷體"/>
          <w:b/>
          <w:sz w:val="28"/>
          <w:szCs w:val="28"/>
        </w:rPr>
        <w:t>節點</w:t>
      </w:r>
      <w:r w:rsidRPr="00CF2A98">
        <w:rPr>
          <w:rFonts w:eastAsia="標楷體"/>
          <w:b/>
          <w:sz w:val="28"/>
          <w:szCs w:val="28"/>
        </w:rPr>
        <w:t>[V1</w:t>
      </w:r>
      <w:r w:rsidRPr="00CF2A98">
        <w:rPr>
          <w:rFonts w:eastAsia="標楷體" w:hAnsi="標楷體"/>
          <w:b/>
          <w:sz w:val="28"/>
          <w:szCs w:val="28"/>
        </w:rPr>
        <w:t>，</w:t>
      </w:r>
      <w:r w:rsidRPr="00CF2A98">
        <w:rPr>
          <w:rFonts w:eastAsia="標楷體"/>
          <w:b/>
          <w:sz w:val="28"/>
          <w:szCs w:val="28"/>
        </w:rPr>
        <w:t>VO</w:t>
      </w:r>
      <w:r>
        <w:rPr>
          <w:rFonts w:eastAsia="標楷體" w:hint="eastAsia"/>
          <w:b/>
          <w:sz w:val="28"/>
          <w:szCs w:val="28"/>
        </w:rPr>
        <w:t>1</w:t>
      </w:r>
      <w:r w:rsidRPr="00CF2A98">
        <w:rPr>
          <w:rFonts w:eastAsia="標楷體"/>
          <w:b/>
          <w:sz w:val="28"/>
          <w:szCs w:val="28"/>
        </w:rPr>
        <w:t>]</w:t>
      </w:r>
      <w:r w:rsidRPr="00CF2A98">
        <w:rPr>
          <w:rFonts w:eastAsia="標楷體" w:hint="eastAsia"/>
          <w:b/>
          <w:sz w:val="28"/>
          <w:szCs w:val="28"/>
        </w:rPr>
        <w:t>波形</w:t>
      </w:r>
      <w:r>
        <w:rPr>
          <w:rFonts w:ascii="標楷體" w:eastAsia="標楷體" w:hAnsi="標楷體" w:hint="eastAsia"/>
          <w:b/>
          <w:sz w:val="28"/>
          <w:szCs w:val="28"/>
        </w:rPr>
        <w:t>。</w:t>
      </w:r>
    </w:p>
    <w:p w:rsidR="0035203D" w:rsidRDefault="0035203D" w:rsidP="0035203D">
      <w:pPr>
        <w:spacing w:after="0" w:line="360" w:lineRule="auto"/>
        <w:ind w:leftChars="100" w:left="220"/>
        <w:rPr>
          <w:rFonts w:eastAsia="標楷體" w:hAnsi="標楷體"/>
          <w:b/>
          <w:sz w:val="28"/>
          <w:szCs w:val="28"/>
        </w:rPr>
      </w:pPr>
      <w:r>
        <w:rPr>
          <w:rFonts w:eastAsia="標楷體"/>
          <w:b/>
          <w:sz w:val="28"/>
          <w:szCs w:val="28"/>
        </w:rPr>
        <w:fldChar w:fldCharType="begin"/>
      </w:r>
      <w:r>
        <w:rPr>
          <w:rFonts w:eastAsia="標楷體"/>
          <w:b/>
          <w:sz w:val="28"/>
          <w:szCs w:val="28"/>
        </w:rPr>
        <w:instrText xml:space="preserve"> </w:instrText>
      </w:r>
      <w:r>
        <w:rPr>
          <w:rFonts w:eastAsia="標楷體" w:hint="eastAsia"/>
          <w:b/>
          <w:sz w:val="28"/>
          <w:szCs w:val="28"/>
        </w:rPr>
        <w:instrText>eq \o\ac(</w:instrText>
      </w:r>
      <w:r>
        <w:rPr>
          <w:rFonts w:eastAsia="標楷體" w:hint="eastAsia"/>
          <w:b/>
          <w:sz w:val="28"/>
          <w:szCs w:val="28"/>
        </w:rPr>
        <w:instrText>○</w:instrText>
      </w:r>
      <w:r>
        <w:rPr>
          <w:rFonts w:eastAsia="標楷體" w:hint="eastAsia"/>
          <w:b/>
          <w:sz w:val="28"/>
          <w:szCs w:val="28"/>
        </w:rPr>
        <w:instrText>,</w:instrText>
      </w:r>
      <w:r w:rsidRPr="005060BE">
        <w:rPr>
          <w:rFonts w:eastAsia="標楷體" w:hint="eastAsia"/>
          <w:b/>
          <w:position w:val="3"/>
          <w:sz w:val="19"/>
          <w:szCs w:val="28"/>
        </w:rPr>
        <w:instrText>2</w:instrText>
      </w:r>
      <w:r>
        <w:rPr>
          <w:rFonts w:eastAsia="標楷體" w:hint="eastAsia"/>
          <w:b/>
          <w:sz w:val="28"/>
          <w:szCs w:val="28"/>
        </w:rPr>
        <w:instrText>)</w:instrText>
      </w:r>
      <w:r>
        <w:rPr>
          <w:rFonts w:eastAsia="標楷體"/>
          <w:b/>
          <w:sz w:val="28"/>
          <w:szCs w:val="28"/>
        </w:rPr>
        <w:fldChar w:fldCharType="end"/>
      </w:r>
      <w:r>
        <w:rPr>
          <w:rFonts w:eastAsia="標楷體" w:hAnsi="標楷體" w:hint="eastAsia"/>
          <w:b/>
          <w:sz w:val="28"/>
          <w:szCs w:val="28"/>
        </w:rPr>
        <w:t>.</w:t>
      </w:r>
      <w:r w:rsidRPr="006B277A">
        <w:rPr>
          <w:rFonts w:eastAsia="標楷體" w:hAnsi="標楷體"/>
          <w:b/>
          <w:sz w:val="28"/>
          <w:szCs w:val="28"/>
        </w:rPr>
        <w:t>節點</w:t>
      </w:r>
      <w:r>
        <w:rPr>
          <w:rFonts w:eastAsia="標楷體"/>
          <w:b/>
          <w:sz w:val="28"/>
          <w:szCs w:val="28"/>
        </w:rPr>
        <w:t>[</w:t>
      </w:r>
      <w:r w:rsidRPr="006B277A">
        <w:rPr>
          <w:rFonts w:eastAsia="標楷體"/>
          <w:b/>
          <w:sz w:val="28"/>
          <w:szCs w:val="28"/>
        </w:rPr>
        <w:t>VO</w:t>
      </w:r>
      <w:r>
        <w:rPr>
          <w:rFonts w:eastAsia="標楷體" w:hint="eastAsia"/>
          <w:b/>
          <w:sz w:val="28"/>
          <w:szCs w:val="28"/>
        </w:rPr>
        <w:t>1</w:t>
      </w:r>
      <w:r w:rsidRPr="006B277A">
        <w:rPr>
          <w:rFonts w:eastAsia="標楷體"/>
          <w:b/>
          <w:sz w:val="28"/>
          <w:szCs w:val="28"/>
        </w:rPr>
        <w:t>]</w:t>
      </w:r>
      <w:r>
        <w:rPr>
          <w:rFonts w:eastAsia="標楷體" w:hint="eastAsia"/>
          <w:b/>
          <w:sz w:val="28"/>
          <w:szCs w:val="28"/>
        </w:rPr>
        <w:t>波形</w:t>
      </w:r>
      <w:r>
        <w:rPr>
          <w:rFonts w:eastAsia="標楷體" w:hAnsi="標楷體" w:hint="eastAsia"/>
          <w:b/>
          <w:sz w:val="28"/>
          <w:szCs w:val="28"/>
        </w:rPr>
        <w:t>(</w:t>
      </w:r>
      <w:proofErr w:type="spellStart"/>
      <w:r>
        <w:rPr>
          <w:rFonts w:eastAsia="標楷體" w:hAnsi="標楷體"/>
          <w:b/>
          <w:sz w:val="28"/>
          <w:szCs w:val="28"/>
        </w:rPr>
        <w:t>Vp</w:t>
      </w:r>
      <w:proofErr w:type="spellEnd"/>
      <w:r>
        <w:rPr>
          <w:rFonts w:eastAsia="標楷體" w:hAnsi="標楷體"/>
          <w:b/>
          <w:sz w:val="28"/>
          <w:szCs w:val="28"/>
        </w:rPr>
        <w:t>-p</w:t>
      </w:r>
      <w:r>
        <w:rPr>
          <w:rFonts w:eastAsia="標楷體" w:hAnsi="標楷體" w:hint="eastAsia"/>
          <w:b/>
          <w:sz w:val="28"/>
          <w:szCs w:val="28"/>
        </w:rPr>
        <w:t>)=</w:t>
      </w:r>
      <w:r w:rsidRPr="006B277A">
        <w:rPr>
          <w:rFonts w:eastAsia="標楷體" w:hAnsi="標楷體" w:hint="eastAsia"/>
          <w:b/>
          <w:sz w:val="28"/>
          <w:szCs w:val="28"/>
          <w:u w:val="single"/>
        </w:rPr>
        <w:t xml:space="preserve">         </w:t>
      </w:r>
      <w:r w:rsidRPr="006B277A">
        <w:rPr>
          <w:rFonts w:eastAsia="標楷體" w:hAnsi="標楷體" w:hint="eastAsia"/>
          <w:b/>
          <w:sz w:val="28"/>
          <w:szCs w:val="28"/>
        </w:rPr>
        <w:t>。</w:t>
      </w:r>
    </w:p>
    <w:p w:rsidR="0035203D" w:rsidRPr="00CF2A98" w:rsidRDefault="0035203D" w:rsidP="0035203D">
      <w:pPr>
        <w:spacing w:after="0" w:line="360" w:lineRule="auto"/>
        <w:ind w:leftChars="100" w:left="220"/>
        <w:rPr>
          <w:rFonts w:eastAsia="標楷體"/>
          <w:b/>
          <w:sz w:val="28"/>
          <w:szCs w:val="28"/>
        </w:rPr>
      </w:pPr>
      <w:r>
        <w:rPr>
          <w:rFonts w:eastAsia="標楷體" w:hAnsi="標楷體"/>
          <w:b/>
          <w:sz w:val="28"/>
          <w:szCs w:val="28"/>
        </w:rPr>
        <w:fldChar w:fldCharType="begin"/>
      </w:r>
      <w:r>
        <w:rPr>
          <w:rFonts w:eastAsia="標楷體" w:hAnsi="標楷體"/>
          <w:b/>
          <w:sz w:val="28"/>
          <w:szCs w:val="28"/>
        </w:rPr>
        <w:instrText xml:space="preserve"> </w:instrText>
      </w:r>
      <w:r>
        <w:rPr>
          <w:rFonts w:eastAsia="標楷體" w:hAnsi="標楷體" w:hint="eastAsia"/>
          <w:b/>
          <w:sz w:val="28"/>
          <w:szCs w:val="28"/>
        </w:rPr>
        <w:instrText>eq \o\ac(</w:instrText>
      </w:r>
      <w:r>
        <w:rPr>
          <w:rFonts w:eastAsia="標楷體" w:hAnsi="標楷體" w:hint="eastAsia"/>
          <w:b/>
          <w:sz w:val="28"/>
          <w:szCs w:val="28"/>
        </w:rPr>
        <w:instrText>○</w:instrText>
      </w:r>
      <w:r>
        <w:rPr>
          <w:rFonts w:eastAsia="標楷體" w:hAnsi="標楷體" w:hint="eastAsia"/>
          <w:b/>
          <w:sz w:val="28"/>
          <w:szCs w:val="28"/>
        </w:rPr>
        <w:instrText>,</w:instrText>
      </w:r>
      <w:r w:rsidRPr="00CF5762">
        <w:rPr>
          <w:rFonts w:ascii="標楷體" w:eastAsia="標楷體" w:hAnsi="標楷體" w:hint="eastAsia"/>
          <w:b/>
          <w:position w:val="3"/>
          <w:sz w:val="19"/>
          <w:szCs w:val="28"/>
        </w:rPr>
        <w:instrText>3</w:instrText>
      </w:r>
      <w:r>
        <w:rPr>
          <w:rFonts w:eastAsia="標楷體" w:hAnsi="標楷體" w:hint="eastAsia"/>
          <w:b/>
          <w:sz w:val="28"/>
          <w:szCs w:val="28"/>
        </w:rPr>
        <w:instrText>)</w:instrText>
      </w:r>
      <w:r>
        <w:rPr>
          <w:rFonts w:eastAsia="標楷體" w:hAnsi="標楷體"/>
          <w:b/>
          <w:sz w:val="28"/>
          <w:szCs w:val="28"/>
        </w:rPr>
        <w:fldChar w:fldCharType="end"/>
      </w:r>
      <w:r>
        <w:rPr>
          <w:rFonts w:eastAsia="標楷體" w:hAnsi="標楷體" w:hint="eastAsia"/>
          <w:b/>
          <w:sz w:val="28"/>
          <w:szCs w:val="28"/>
        </w:rPr>
        <w:t>.</w:t>
      </w:r>
      <w:r>
        <w:rPr>
          <w:rFonts w:eastAsia="標楷體" w:hAnsi="標楷體" w:hint="eastAsia"/>
          <w:b/>
          <w:sz w:val="28"/>
          <w:szCs w:val="28"/>
        </w:rPr>
        <w:t>記錄</w:t>
      </w:r>
      <w:r w:rsidRPr="004A00C7">
        <w:rPr>
          <w:rFonts w:eastAsia="標楷體" w:hAnsi="標楷體"/>
          <w:b/>
          <w:sz w:val="28"/>
          <w:szCs w:val="28"/>
        </w:rPr>
        <w:t>：相位差＝</w:t>
      </w:r>
      <w:r w:rsidRPr="004A00C7">
        <w:rPr>
          <w:rFonts w:eastAsia="標楷體" w:hAnsi="標楷體" w:hint="eastAsia"/>
          <w:b/>
          <w:sz w:val="28"/>
          <w:szCs w:val="28"/>
          <w:u w:val="single"/>
        </w:rPr>
        <w:t xml:space="preserve">         </w:t>
      </w:r>
      <w:r w:rsidRPr="004A00C7">
        <w:rPr>
          <w:rFonts w:eastAsia="標楷體" w:hAnsi="標楷體" w:hint="eastAsia"/>
          <w:b/>
          <w:sz w:val="28"/>
          <w:szCs w:val="28"/>
        </w:rPr>
        <w:t>。</w:t>
      </w:r>
    </w:p>
    <w:p w:rsidR="00426C73" w:rsidRPr="00F9412A" w:rsidRDefault="00426C73" w:rsidP="0035203D">
      <w:pPr>
        <w:spacing w:after="0" w:line="360" w:lineRule="auto"/>
        <w:rPr>
          <w:rFonts w:ascii="Times New Roman" w:eastAsia="標楷體" w:hAnsi="Times New Roman"/>
          <w:b/>
          <w:bCs/>
          <w:color w:val="0000CC"/>
          <w:sz w:val="28"/>
          <w:szCs w:val="28"/>
        </w:rPr>
      </w:pPr>
      <w:r w:rsidRPr="00F9412A">
        <w:rPr>
          <w:rFonts w:ascii="Times New Roman" w:eastAsia="標楷體" w:hAnsi="Times New Roman"/>
          <w:b/>
          <w:bCs/>
          <w:color w:val="0000CC"/>
          <w:sz w:val="28"/>
          <w:szCs w:val="28"/>
        </w:rPr>
        <w:t>b.</w:t>
      </w:r>
      <w:r w:rsidRPr="00F9412A">
        <w:rPr>
          <w:rFonts w:eastAsia="標楷體" w:hint="eastAsia"/>
          <w:b/>
          <w:color w:val="0000CC"/>
          <w:sz w:val="28"/>
          <w:szCs w:val="28"/>
        </w:rPr>
        <w:t>測量項目</w:t>
      </w:r>
      <w:r w:rsidRPr="00F9412A">
        <w:rPr>
          <w:rFonts w:eastAsia="標楷體" w:hint="eastAsia"/>
          <w:b/>
          <w:color w:val="0000CC"/>
          <w:sz w:val="28"/>
          <w:szCs w:val="28"/>
        </w:rPr>
        <w:t>(</w:t>
      </w:r>
      <w:r w:rsidRPr="00F9412A">
        <w:rPr>
          <w:rFonts w:eastAsia="標楷體" w:hint="eastAsia"/>
          <w:b/>
          <w:color w:val="0000CC"/>
          <w:sz w:val="28"/>
          <w:szCs w:val="28"/>
        </w:rPr>
        <w:t>二</w:t>
      </w:r>
      <w:r w:rsidRPr="00F9412A">
        <w:rPr>
          <w:rFonts w:eastAsia="標楷體" w:hint="eastAsia"/>
          <w:b/>
          <w:color w:val="0000CC"/>
          <w:sz w:val="28"/>
          <w:szCs w:val="28"/>
        </w:rPr>
        <w:t>)</w:t>
      </w:r>
      <w:r w:rsidRPr="00F9412A">
        <w:rPr>
          <w:rFonts w:eastAsia="標楷體" w:hint="eastAsia"/>
          <w:b/>
          <w:color w:val="0000CC"/>
          <w:sz w:val="28"/>
          <w:szCs w:val="28"/>
        </w:rPr>
        <w:t>：</w:t>
      </w:r>
      <w:r w:rsidRPr="00F9412A">
        <w:rPr>
          <w:rFonts w:eastAsia="標楷體"/>
          <w:b/>
          <w:color w:val="0000CC"/>
          <w:position w:val="-14"/>
          <w:sz w:val="28"/>
          <w:szCs w:val="28"/>
        </w:rPr>
        <w:object w:dxaOrig="760" w:dyaOrig="380">
          <v:shape id="_x0000_i1287" type="#_x0000_t75" style="width:38pt;height:19pt" o:ole="">
            <v:imagedata r:id="rId511" o:title=""/>
          </v:shape>
          <o:OLEObject Type="Embed" ProgID="Equation.DSMT4" ShapeID="_x0000_i1287" DrawAspect="Content" ObjectID="_1634641915" r:id="rId512"/>
        </w:object>
      </w:r>
      <w:r w:rsidRPr="00F9412A">
        <w:rPr>
          <w:rFonts w:eastAsia="標楷體" w:hint="eastAsia"/>
          <w:b/>
          <w:color w:val="0000CC"/>
          <w:sz w:val="28"/>
          <w:szCs w:val="28"/>
        </w:rPr>
        <w:t>-3dB</w:t>
      </w:r>
      <w:r w:rsidRPr="00F9412A">
        <w:rPr>
          <w:rFonts w:eastAsia="標楷體" w:hAnsi="標楷體"/>
          <w:b/>
          <w:color w:val="0000CC"/>
          <w:sz w:val="28"/>
          <w:szCs w:val="28"/>
        </w:rPr>
        <w:t>截止點頻率</w:t>
      </w:r>
      <w:r w:rsidRPr="00F9412A">
        <w:rPr>
          <w:rFonts w:ascii="標楷體" w:eastAsia="標楷體" w:hAnsi="標楷體" w:hint="eastAsia"/>
          <w:b/>
          <w:color w:val="0000CC"/>
          <w:sz w:val="28"/>
          <w:szCs w:val="28"/>
        </w:rPr>
        <w:t>。</w:t>
      </w:r>
    </w:p>
    <w:p w:rsidR="00426C73" w:rsidRPr="00F9412A" w:rsidRDefault="00426C73" w:rsidP="0035203D">
      <w:pPr>
        <w:spacing w:after="0" w:line="360" w:lineRule="auto"/>
        <w:ind w:leftChars="100" w:left="220"/>
        <w:rPr>
          <w:rFonts w:ascii="Times New Roman" w:eastAsia="標楷體" w:hAnsi="Times New Roman"/>
          <w:b/>
          <w:bCs/>
          <w:sz w:val="28"/>
          <w:szCs w:val="28"/>
        </w:rPr>
      </w:pPr>
      <w:r w:rsidRPr="00F9412A">
        <w:rPr>
          <w:rFonts w:eastAsia="標楷體"/>
          <w:b/>
          <w:bCs/>
          <w:sz w:val="28"/>
          <w:szCs w:val="28"/>
        </w:rPr>
        <w:fldChar w:fldCharType="begin"/>
      </w:r>
      <w:r w:rsidRPr="00F9412A">
        <w:rPr>
          <w:rFonts w:eastAsia="標楷體"/>
          <w:b/>
          <w:bCs/>
          <w:sz w:val="28"/>
          <w:szCs w:val="28"/>
        </w:rPr>
        <w:instrText xml:space="preserve"> </w:instrText>
      </w:r>
      <w:r w:rsidRPr="00F9412A">
        <w:rPr>
          <w:rFonts w:eastAsia="標楷體" w:hint="eastAsia"/>
          <w:b/>
          <w:bCs/>
          <w:sz w:val="28"/>
          <w:szCs w:val="28"/>
        </w:rPr>
        <w:instrText>eq \o\ac(</w:instrText>
      </w:r>
      <w:r w:rsidRPr="00F9412A">
        <w:rPr>
          <w:rFonts w:eastAsia="標楷體" w:hint="eastAsia"/>
          <w:b/>
          <w:bCs/>
          <w:sz w:val="28"/>
          <w:szCs w:val="28"/>
        </w:rPr>
        <w:instrText>○</w:instrText>
      </w:r>
      <w:r w:rsidRPr="00F9412A">
        <w:rPr>
          <w:rFonts w:eastAsia="標楷體" w:hint="eastAsia"/>
          <w:b/>
          <w:bCs/>
          <w:sz w:val="28"/>
          <w:szCs w:val="28"/>
        </w:rPr>
        <w:instrText>,</w:instrText>
      </w:r>
      <w:r w:rsidRPr="00F9412A">
        <w:rPr>
          <w:rFonts w:eastAsia="標楷體" w:hint="eastAsia"/>
          <w:b/>
          <w:bCs/>
          <w:position w:val="3"/>
          <w:sz w:val="19"/>
          <w:szCs w:val="28"/>
        </w:rPr>
        <w:instrText>1</w:instrText>
      </w:r>
      <w:r w:rsidRPr="00F9412A">
        <w:rPr>
          <w:rFonts w:eastAsia="標楷體" w:hint="eastAsia"/>
          <w:b/>
          <w:bCs/>
          <w:sz w:val="28"/>
          <w:szCs w:val="28"/>
        </w:rPr>
        <w:instrText>)</w:instrText>
      </w:r>
      <w:r w:rsidRPr="00F9412A">
        <w:rPr>
          <w:rFonts w:eastAsia="標楷體"/>
          <w:b/>
          <w:bCs/>
          <w:sz w:val="28"/>
          <w:szCs w:val="28"/>
        </w:rPr>
        <w:fldChar w:fldCharType="end"/>
      </w:r>
      <w:r w:rsidRPr="00F9412A">
        <w:rPr>
          <w:rFonts w:eastAsia="標楷體" w:hint="eastAsia"/>
          <w:b/>
          <w:bCs/>
          <w:sz w:val="28"/>
          <w:szCs w:val="28"/>
        </w:rPr>
        <w:t>.</w:t>
      </w:r>
      <w:r w:rsidRPr="00F9412A">
        <w:rPr>
          <w:rFonts w:eastAsia="標楷體" w:hint="eastAsia"/>
          <w:b/>
          <w:bCs/>
          <w:sz w:val="28"/>
          <w:szCs w:val="28"/>
        </w:rPr>
        <w:t>擷取</w:t>
      </w:r>
      <w:r w:rsidRPr="00F9412A">
        <w:rPr>
          <w:rFonts w:eastAsia="標楷體" w:hAnsi="標楷體"/>
          <w:b/>
          <w:sz w:val="28"/>
          <w:szCs w:val="28"/>
        </w:rPr>
        <w:t>節點</w:t>
      </w:r>
      <w:r w:rsidRPr="00F9412A">
        <w:rPr>
          <w:rFonts w:eastAsia="標楷體"/>
          <w:b/>
          <w:sz w:val="28"/>
          <w:szCs w:val="28"/>
        </w:rPr>
        <w:t>[</w:t>
      </w:r>
      <w:r w:rsidR="007977F4">
        <w:rPr>
          <w:rFonts w:ascii="Times New Roman" w:eastAsia="標楷體" w:hAnsi="Times New Roman"/>
          <w:b/>
          <w:sz w:val="28"/>
          <w:szCs w:val="28"/>
        </w:rPr>
        <w:t>V</w:t>
      </w:r>
      <w:r w:rsidR="007977F4">
        <w:rPr>
          <w:rFonts w:ascii="Times New Roman" w:eastAsia="標楷體" w:hAnsi="Times New Roman" w:hint="eastAsia"/>
          <w:b/>
          <w:sz w:val="28"/>
          <w:szCs w:val="28"/>
        </w:rPr>
        <w:t>1</w:t>
      </w:r>
      <w:r w:rsidRPr="00F9412A">
        <w:rPr>
          <w:rFonts w:ascii="Times New Roman" w:eastAsia="標楷體" w:hAnsi="Times New Roman"/>
          <w:b/>
          <w:sz w:val="28"/>
          <w:szCs w:val="28"/>
        </w:rPr>
        <w:t>，</w:t>
      </w:r>
      <w:r w:rsidRPr="00F9412A">
        <w:rPr>
          <w:rFonts w:ascii="Times New Roman" w:eastAsia="標楷體" w:hAnsi="Times New Roman"/>
          <w:b/>
          <w:sz w:val="28"/>
          <w:szCs w:val="28"/>
        </w:rPr>
        <w:t>VO</w:t>
      </w:r>
      <w:r w:rsidRPr="00F9412A">
        <w:rPr>
          <w:rFonts w:ascii="Times New Roman" w:eastAsia="標楷體" w:hAnsi="Times New Roman" w:hint="eastAsia"/>
          <w:b/>
          <w:sz w:val="28"/>
          <w:szCs w:val="28"/>
        </w:rPr>
        <w:t>1</w:t>
      </w:r>
      <w:r w:rsidRPr="00F9412A">
        <w:rPr>
          <w:rFonts w:ascii="Times New Roman" w:eastAsia="標楷體" w:hAnsi="Times New Roman"/>
          <w:b/>
          <w:sz w:val="28"/>
          <w:szCs w:val="28"/>
        </w:rPr>
        <w:t>]</w:t>
      </w:r>
      <w:r w:rsidRPr="00F9412A">
        <w:rPr>
          <w:rFonts w:ascii="Times New Roman" w:eastAsia="標楷體"/>
          <w:b/>
          <w:bCs/>
          <w:sz w:val="28"/>
          <w:szCs w:val="28"/>
        </w:rPr>
        <w:t>波形</w:t>
      </w:r>
      <w:r w:rsidRPr="00F9412A">
        <w:rPr>
          <w:rFonts w:ascii="Times New Roman" w:eastAsia="標楷體" w:hint="eastAsia"/>
          <w:b/>
          <w:bCs/>
          <w:sz w:val="28"/>
          <w:szCs w:val="28"/>
        </w:rPr>
        <w:t>。</w:t>
      </w:r>
    </w:p>
    <w:p w:rsidR="0035203D" w:rsidRDefault="0035203D" w:rsidP="0035203D">
      <w:pPr>
        <w:spacing w:after="0" w:line="360" w:lineRule="auto"/>
        <w:ind w:leftChars="100" w:left="220"/>
        <w:rPr>
          <w:rFonts w:eastAsia="標楷體" w:hAnsi="標楷體"/>
          <w:b/>
          <w:sz w:val="28"/>
          <w:szCs w:val="28"/>
        </w:rPr>
      </w:pPr>
      <w:r>
        <w:rPr>
          <w:rFonts w:eastAsia="標楷體"/>
          <w:b/>
          <w:sz w:val="28"/>
          <w:szCs w:val="28"/>
        </w:rPr>
        <w:fldChar w:fldCharType="begin"/>
      </w:r>
      <w:r>
        <w:rPr>
          <w:rFonts w:eastAsia="標楷體"/>
          <w:b/>
          <w:sz w:val="28"/>
          <w:szCs w:val="28"/>
        </w:rPr>
        <w:instrText xml:space="preserve"> </w:instrText>
      </w:r>
      <w:r>
        <w:rPr>
          <w:rFonts w:eastAsia="標楷體" w:hint="eastAsia"/>
          <w:b/>
          <w:sz w:val="28"/>
          <w:szCs w:val="28"/>
        </w:rPr>
        <w:instrText>eq \o\ac(</w:instrText>
      </w:r>
      <w:r>
        <w:rPr>
          <w:rFonts w:eastAsia="標楷體" w:hint="eastAsia"/>
          <w:b/>
          <w:sz w:val="28"/>
          <w:szCs w:val="28"/>
        </w:rPr>
        <w:instrText>○</w:instrText>
      </w:r>
      <w:r>
        <w:rPr>
          <w:rFonts w:eastAsia="標楷體" w:hint="eastAsia"/>
          <w:b/>
          <w:sz w:val="28"/>
          <w:szCs w:val="28"/>
        </w:rPr>
        <w:instrText>,</w:instrText>
      </w:r>
      <w:r w:rsidRPr="005060BE">
        <w:rPr>
          <w:rFonts w:eastAsia="標楷體" w:hint="eastAsia"/>
          <w:b/>
          <w:position w:val="3"/>
          <w:sz w:val="19"/>
          <w:szCs w:val="28"/>
        </w:rPr>
        <w:instrText>2</w:instrText>
      </w:r>
      <w:r>
        <w:rPr>
          <w:rFonts w:eastAsia="標楷體" w:hint="eastAsia"/>
          <w:b/>
          <w:sz w:val="28"/>
          <w:szCs w:val="28"/>
        </w:rPr>
        <w:instrText>)</w:instrText>
      </w:r>
      <w:r>
        <w:rPr>
          <w:rFonts w:eastAsia="標楷體"/>
          <w:b/>
          <w:sz w:val="28"/>
          <w:szCs w:val="28"/>
        </w:rPr>
        <w:fldChar w:fldCharType="end"/>
      </w:r>
      <w:r>
        <w:rPr>
          <w:rFonts w:eastAsia="標楷體" w:hAnsi="標楷體" w:hint="eastAsia"/>
          <w:b/>
          <w:sz w:val="28"/>
          <w:szCs w:val="28"/>
        </w:rPr>
        <w:t>.</w:t>
      </w:r>
      <w:r w:rsidRPr="006B277A">
        <w:rPr>
          <w:rFonts w:eastAsia="標楷體" w:hAnsi="標楷體"/>
          <w:b/>
          <w:sz w:val="28"/>
          <w:szCs w:val="28"/>
        </w:rPr>
        <w:t>節點</w:t>
      </w:r>
      <w:r>
        <w:rPr>
          <w:rFonts w:eastAsia="標楷體"/>
          <w:b/>
          <w:sz w:val="28"/>
          <w:szCs w:val="28"/>
        </w:rPr>
        <w:t>[</w:t>
      </w:r>
      <w:r w:rsidRPr="006B277A">
        <w:rPr>
          <w:rFonts w:eastAsia="標楷體"/>
          <w:b/>
          <w:sz w:val="28"/>
          <w:szCs w:val="28"/>
        </w:rPr>
        <w:t>VO</w:t>
      </w:r>
      <w:r>
        <w:rPr>
          <w:rFonts w:eastAsia="標楷體" w:hint="eastAsia"/>
          <w:b/>
          <w:sz w:val="28"/>
          <w:szCs w:val="28"/>
        </w:rPr>
        <w:t>1</w:t>
      </w:r>
      <w:r w:rsidRPr="006B277A">
        <w:rPr>
          <w:rFonts w:eastAsia="標楷體"/>
          <w:b/>
          <w:sz w:val="28"/>
          <w:szCs w:val="28"/>
        </w:rPr>
        <w:t>]</w:t>
      </w:r>
      <w:r>
        <w:rPr>
          <w:rFonts w:eastAsia="標楷體" w:hint="eastAsia"/>
          <w:b/>
          <w:sz w:val="28"/>
          <w:szCs w:val="28"/>
        </w:rPr>
        <w:t>波形</w:t>
      </w:r>
      <w:r>
        <w:rPr>
          <w:rFonts w:eastAsia="標楷體" w:hAnsi="標楷體" w:hint="eastAsia"/>
          <w:b/>
          <w:sz w:val="28"/>
          <w:szCs w:val="28"/>
        </w:rPr>
        <w:t>(</w:t>
      </w:r>
      <w:proofErr w:type="spellStart"/>
      <w:r>
        <w:rPr>
          <w:rFonts w:eastAsia="標楷體" w:hAnsi="標楷體"/>
          <w:b/>
          <w:sz w:val="28"/>
          <w:szCs w:val="28"/>
        </w:rPr>
        <w:t>Vp</w:t>
      </w:r>
      <w:proofErr w:type="spellEnd"/>
      <w:r>
        <w:rPr>
          <w:rFonts w:eastAsia="標楷體" w:hAnsi="標楷體"/>
          <w:b/>
          <w:sz w:val="28"/>
          <w:szCs w:val="28"/>
        </w:rPr>
        <w:t>-p</w:t>
      </w:r>
      <w:r>
        <w:rPr>
          <w:rFonts w:eastAsia="標楷體" w:hAnsi="標楷體" w:hint="eastAsia"/>
          <w:b/>
          <w:sz w:val="28"/>
          <w:szCs w:val="28"/>
        </w:rPr>
        <w:t>)=</w:t>
      </w:r>
      <w:r w:rsidRPr="006B277A">
        <w:rPr>
          <w:rFonts w:eastAsia="標楷體" w:hAnsi="標楷體" w:hint="eastAsia"/>
          <w:b/>
          <w:sz w:val="28"/>
          <w:szCs w:val="28"/>
          <w:u w:val="single"/>
        </w:rPr>
        <w:t xml:space="preserve">         </w:t>
      </w:r>
      <w:r w:rsidRPr="006B277A">
        <w:rPr>
          <w:rFonts w:eastAsia="標楷體" w:hAnsi="標楷體" w:hint="eastAsia"/>
          <w:b/>
          <w:sz w:val="28"/>
          <w:szCs w:val="28"/>
        </w:rPr>
        <w:t>。</w:t>
      </w:r>
    </w:p>
    <w:p w:rsidR="00426C73" w:rsidRPr="00F9412A" w:rsidRDefault="0035203D" w:rsidP="0035203D">
      <w:pPr>
        <w:spacing w:after="0" w:line="360" w:lineRule="auto"/>
        <w:ind w:leftChars="100" w:left="220"/>
        <w:rPr>
          <w:rFonts w:eastAsia="標楷體"/>
          <w:b/>
          <w:sz w:val="28"/>
          <w:szCs w:val="28"/>
        </w:rPr>
      </w:pPr>
      <w:r>
        <w:rPr>
          <w:rFonts w:eastAsia="標楷體"/>
          <w:b/>
          <w:bCs/>
          <w:sz w:val="28"/>
          <w:szCs w:val="28"/>
        </w:rPr>
        <w:fldChar w:fldCharType="begin"/>
      </w:r>
      <w:r>
        <w:rPr>
          <w:rFonts w:eastAsia="標楷體"/>
          <w:b/>
          <w:bCs/>
          <w:sz w:val="28"/>
          <w:szCs w:val="28"/>
        </w:rPr>
        <w:instrText xml:space="preserve"> </w:instrText>
      </w:r>
      <w:r>
        <w:rPr>
          <w:rFonts w:eastAsia="標楷體" w:hint="eastAsia"/>
          <w:b/>
          <w:bCs/>
          <w:sz w:val="28"/>
          <w:szCs w:val="28"/>
        </w:rPr>
        <w:instrText>eq \o\ac(</w:instrText>
      </w:r>
      <w:r>
        <w:rPr>
          <w:rFonts w:eastAsia="標楷體" w:hint="eastAsia"/>
          <w:b/>
          <w:bCs/>
          <w:sz w:val="28"/>
          <w:szCs w:val="28"/>
        </w:rPr>
        <w:instrText>○</w:instrText>
      </w:r>
      <w:r>
        <w:rPr>
          <w:rFonts w:eastAsia="標楷體" w:hint="eastAsia"/>
          <w:b/>
          <w:bCs/>
          <w:sz w:val="28"/>
          <w:szCs w:val="28"/>
        </w:rPr>
        <w:instrText>,</w:instrText>
      </w:r>
      <w:r w:rsidRPr="0035203D">
        <w:rPr>
          <w:rFonts w:eastAsia="標楷體" w:hint="eastAsia"/>
          <w:b/>
          <w:bCs/>
          <w:position w:val="3"/>
          <w:sz w:val="19"/>
          <w:szCs w:val="28"/>
        </w:rPr>
        <w:instrText>3</w:instrText>
      </w:r>
      <w:r>
        <w:rPr>
          <w:rFonts w:eastAsia="標楷體" w:hint="eastAsia"/>
          <w:b/>
          <w:bCs/>
          <w:sz w:val="28"/>
          <w:szCs w:val="28"/>
        </w:rPr>
        <w:instrText>)</w:instrText>
      </w:r>
      <w:r>
        <w:rPr>
          <w:rFonts w:eastAsia="標楷體"/>
          <w:b/>
          <w:bCs/>
          <w:sz w:val="28"/>
          <w:szCs w:val="28"/>
        </w:rPr>
        <w:fldChar w:fldCharType="end"/>
      </w:r>
      <w:r w:rsidR="00426C73" w:rsidRPr="00F9412A">
        <w:rPr>
          <w:rFonts w:eastAsia="標楷體" w:hint="eastAsia"/>
          <w:b/>
          <w:bCs/>
          <w:sz w:val="28"/>
          <w:szCs w:val="28"/>
        </w:rPr>
        <w:t>.</w:t>
      </w:r>
      <w:r w:rsidR="00FD6CE5">
        <w:rPr>
          <w:rFonts w:eastAsia="標楷體" w:hint="eastAsia"/>
          <w:b/>
          <w:bCs/>
          <w:sz w:val="28"/>
          <w:szCs w:val="28"/>
        </w:rPr>
        <w:t>記錄頻率</w:t>
      </w:r>
      <w:r w:rsidR="00FD6CE5" w:rsidRPr="00F9412A">
        <w:rPr>
          <w:rFonts w:eastAsia="標楷體"/>
          <w:b/>
          <w:color w:val="0000CC"/>
          <w:position w:val="-14"/>
          <w:sz w:val="28"/>
          <w:szCs w:val="28"/>
        </w:rPr>
        <w:object w:dxaOrig="760" w:dyaOrig="380">
          <v:shape id="_x0000_i1288" type="#_x0000_t75" style="width:38pt;height:19pt" o:ole="">
            <v:imagedata r:id="rId511" o:title=""/>
          </v:shape>
          <o:OLEObject Type="Embed" ProgID="Equation.DSMT4" ShapeID="_x0000_i1288" DrawAspect="Content" ObjectID="_1634641916" r:id="rId513"/>
        </w:object>
      </w:r>
      <w:r w:rsidR="00FD6CE5" w:rsidRPr="00F9412A">
        <w:rPr>
          <w:rFonts w:eastAsia="標楷體" w:hAnsi="標楷體"/>
          <w:b/>
          <w:sz w:val="28"/>
          <w:szCs w:val="28"/>
        </w:rPr>
        <w:t>＝</w:t>
      </w:r>
      <w:r w:rsidR="00FD6CE5" w:rsidRPr="00F9412A">
        <w:rPr>
          <w:rFonts w:eastAsia="標楷體" w:hAnsi="標楷體" w:hint="eastAsia"/>
          <w:b/>
          <w:sz w:val="28"/>
          <w:szCs w:val="28"/>
          <w:u w:val="single"/>
        </w:rPr>
        <w:t xml:space="preserve">        </w:t>
      </w:r>
      <w:r w:rsidR="00FD6CE5" w:rsidRPr="00B67845">
        <w:rPr>
          <w:rFonts w:ascii="標楷體" w:eastAsia="標楷體" w:hAnsi="標楷體" w:hint="eastAsia"/>
          <w:b/>
          <w:sz w:val="28"/>
          <w:szCs w:val="28"/>
        </w:rPr>
        <w:t>、</w:t>
      </w:r>
      <w:r w:rsidR="008A1051">
        <w:rPr>
          <w:rFonts w:eastAsia="標楷體" w:hAnsi="標楷體" w:hint="eastAsia"/>
          <w:b/>
          <w:sz w:val="28"/>
          <w:szCs w:val="28"/>
        </w:rPr>
        <w:t>記錄</w:t>
      </w:r>
      <w:r w:rsidR="008A1051" w:rsidRPr="00F9412A">
        <w:rPr>
          <w:rFonts w:ascii="Times New Roman" w:eastAsia="標楷體" w:hAnsi="Times New Roman"/>
          <w:b/>
          <w:sz w:val="28"/>
          <w:szCs w:val="28"/>
        </w:rPr>
        <w:t>相位差</w:t>
      </w:r>
      <w:r w:rsidR="008A1051" w:rsidRPr="00F9412A">
        <w:rPr>
          <w:rFonts w:eastAsia="標楷體" w:hAnsi="標楷體"/>
          <w:b/>
          <w:sz w:val="28"/>
          <w:szCs w:val="28"/>
        </w:rPr>
        <w:t>＝</w:t>
      </w:r>
      <w:r w:rsidR="008A1051" w:rsidRPr="00F9412A">
        <w:rPr>
          <w:rFonts w:eastAsia="標楷體" w:hAnsi="標楷體" w:hint="eastAsia"/>
          <w:b/>
          <w:sz w:val="28"/>
          <w:szCs w:val="28"/>
          <w:u w:val="single"/>
        </w:rPr>
        <w:t xml:space="preserve">        </w:t>
      </w:r>
      <w:r w:rsidR="008A1051" w:rsidRPr="00F9412A">
        <w:rPr>
          <w:rFonts w:eastAsia="標楷體" w:hAnsi="標楷體" w:hint="eastAsia"/>
          <w:b/>
          <w:sz w:val="28"/>
          <w:szCs w:val="28"/>
        </w:rPr>
        <w:t>。</w:t>
      </w:r>
    </w:p>
    <w:p w:rsidR="00426C73" w:rsidRPr="00F9412A" w:rsidRDefault="00426C73" w:rsidP="0035203D">
      <w:pPr>
        <w:spacing w:after="0" w:line="360" w:lineRule="auto"/>
        <w:rPr>
          <w:rFonts w:ascii="Times New Roman" w:eastAsia="標楷體" w:hAnsi="Times New Roman"/>
          <w:b/>
          <w:bCs/>
          <w:color w:val="0000CC"/>
          <w:sz w:val="28"/>
          <w:szCs w:val="28"/>
        </w:rPr>
      </w:pPr>
      <w:r w:rsidRPr="00F9412A">
        <w:rPr>
          <w:rFonts w:eastAsia="標楷體" w:hint="eastAsia"/>
          <w:b/>
          <w:bCs/>
          <w:color w:val="0000FF"/>
          <w:sz w:val="28"/>
          <w:szCs w:val="28"/>
        </w:rPr>
        <w:t>c.</w:t>
      </w:r>
      <w:r w:rsidRPr="00F9412A">
        <w:rPr>
          <w:rFonts w:eastAsia="標楷體" w:hint="eastAsia"/>
          <w:b/>
          <w:color w:val="0000CC"/>
          <w:sz w:val="28"/>
          <w:szCs w:val="28"/>
        </w:rPr>
        <w:t>測量項目</w:t>
      </w:r>
      <w:r w:rsidRPr="00F9412A">
        <w:rPr>
          <w:rFonts w:eastAsia="標楷體" w:hint="eastAsia"/>
          <w:b/>
          <w:color w:val="0000CC"/>
          <w:sz w:val="28"/>
          <w:szCs w:val="28"/>
        </w:rPr>
        <w:t>(</w:t>
      </w:r>
      <w:r w:rsidRPr="00F9412A">
        <w:rPr>
          <w:rFonts w:eastAsia="標楷體" w:hint="eastAsia"/>
          <w:b/>
          <w:color w:val="0000CC"/>
          <w:sz w:val="28"/>
          <w:szCs w:val="28"/>
        </w:rPr>
        <w:t>三</w:t>
      </w:r>
      <w:r w:rsidRPr="00F9412A">
        <w:rPr>
          <w:rFonts w:eastAsia="標楷體" w:hint="eastAsia"/>
          <w:b/>
          <w:color w:val="0000CC"/>
          <w:sz w:val="28"/>
          <w:szCs w:val="28"/>
        </w:rPr>
        <w:t>)</w:t>
      </w:r>
      <w:r w:rsidRPr="00F9412A">
        <w:rPr>
          <w:rFonts w:eastAsia="標楷體" w:hint="eastAsia"/>
          <w:b/>
          <w:color w:val="0000CC"/>
          <w:sz w:val="28"/>
          <w:szCs w:val="28"/>
        </w:rPr>
        <w:t>：</w:t>
      </w:r>
      <w:r w:rsidRPr="00F9412A">
        <w:rPr>
          <w:rFonts w:eastAsia="標楷體"/>
          <w:b/>
          <w:color w:val="0000CC"/>
          <w:position w:val="-14"/>
          <w:sz w:val="28"/>
          <w:szCs w:val="28"/>
        </w:rPr>
        <w:object w:dxaOrig="720" w:dyaOrig="380">
          <v:shape id="_x0000_i1289" type="#_x0000_t75" style="width:36.3pt;height:19pt" o:ole="">
            <v:imagedata r:id="rId514" o:title=""/>
          </v:shape>
          <o:OLEObject Type="Embed" ProgID="Equation.DSMT4" ShapeID="_x0000_i1289" DrawAspect="Content" ObjectID="_1634641917" r:id="rId515"/>
        </w:object>
      </w:r>
      <w:r w:rsidRPr="00F9412A">
        <w:rPr>
          <w:rFonts w:eastAsia="標楷體" w:hint="eastAsia"/>
          <w:b/>
          <w:color w:val="0000CC"/>
          <w:sz w:val="28"/>
          <w:szCs w:val="28"/>
        </w:rPr>
        <w:t>-3dB</w:t>
      </w:r>
      <w:r w:rsidRPr="00F9412A">
        <w:rPr>
          <w:rFonts w:eastAsia="標楷體" w:hAnsi="標楷體"/>
          <w:b/>
          <w:color w:val="0000CC"/>
          <w:sz w:val="28"/>
          <w:szCs w:val="28"/>
        </w:rPr>
        <w:t>截止點頻率</w:t>
      </w:r>
      <w:r w:rsidRPr="00F9412A">
        <w:rPr>
          <w:rFonts w:ascii="標楷體" w:eastAsia="標楷體" w:hAnsi="標楷體" w:hint="eastAsia"/>
          <w:b/>
          <w:color w:val="0000CC"/>
          <w:sz w:val="28"/>
          <w:szCs w:val="28"/>
        </w:rPr>
        <w:t>。</w:t>
      </w:r>
    </w:p>
    <w:p w:rsidR="00426C73" w:rsidRDefault="00426C73" w:rsidP="00426C73">
      <w:pPr>
        <w:spacing w:after="0" w:line="360" w:lineRule="auto"/>
        <w:ind w:leftChars="100" w:left="220"/>
        <w:rPr>
          <w:rFonts w:ascii="Times New Roman" w:eastAsia="標楷體"/>
          <w:b/>
          <w:bCs/>
          <w:sz w:val="28"/>
          <w:szCs w:val="28"/>
        </w:rPr>
      </w:pPr>
      <w:r w:rsidRPr="00F9412A">
        <w:rPr>
          <w:rFonts w:eastAsia="標楷體"/>
          <w:b/>
          <w:bCs/>
          <w:sz w:val="28"/>
          <w:szCs w:val="28"/>
        </w:rPr>
        <w:fldChar w:fldCharType="begin"/>
      </w:r>
      <w:r w:rsidRPr="00F9412A">
        <w:rPr>
          <w:rFonts w:eastAsia="標楷體"/>
          <w:b/>
          <w:bCs/>
          <w:sz w:val="28"/>
          <w:szCs w:val="28"/>
        </w:rPr>
        <w:instrText xml:space="preserve"> </w:instrText>
      </w:r>
      <w:r w:rsidRPr="00F9412A">
        <w:rPr>
          <w:rFonts w:eastAsia="標楷體" w:hint="eastAsia"/>
          <w:b/>
          <w:bCs/>
          <w:sz w:val="28"/>
          <w:szCs w:val="28"/>
        </w:rPr>
        <w:instrText>eq \o\ac(</w:instrText>
      </w:r>
      <w:r w:rsidRPr="00F9412A">
        <w:rPr>
          <w:rFonts w:eastAsia="標楷體" w:hint="eastAsia"/>
          <w:b/>
          <w:bCs/>
          <w:sz w:val="28"/>
          <w:szCs w:val="28"/>
        </w:rPr>
        <w:instrText>○</w:instrText>
      </w:r>
      <w:r w:rsidRPr="00F9412A">
        <w:rPr>
          <w:rFonts w:eastAsia="標楷體" w:hint="eastAsia"/>
          <w:b/>
          <w:bCs/>
          <w:sz w:val="28"/>
          <w:szCs w:val="28"/>
        </w:rPr>
        <w:instrText>,</w:instrText>
      </w:r>
      <w:r w:rsidRPr="00F9412A">
        <w:rPr>
          <w:rFonts w:eastAsia="標楷體" w:hint="eastAsia"/>
          <w:b/>
          <w:bCs/>
          <w:position w:val="3"/>
          <w:sz w:val="19"/>
          <w:szCs w:val="28"/>
        </w:rPr>
        <w:instrText>1</w:instrText>
      </w:r>
      <w:r w:rsidRPr="00F9412A">
        <w:rPr>
          <w:rFonts w:eastAsia="標楷體" w:hint="eastAsia"/>
          <w:b/>
          <w:bCs/>
          <w:sz w:val="28"/>
          <w:szCs w:val="28"/>
        </w:rPr>
        <w:instrText>)</w:instrText>
      </w:r>
      <w:r w:rsidRPr="00F9412A">
        <w:rPr>
          <w:rFonts w:eastAsia="標楷體"/>
          <w:b/>
          <w:bCs/>
          <w:sz w:val="28"/>
          <w:szCs w:val="28"/>
        </w:rPr>
        <w:fldChar w:fldCharType="end"/>
      </w:r>
      <w:r w:rsidRPr="00F9412A">
        <w:rPr>
          <w:rFonts w:eastAsia="標楷體" w:hint="eastAsia"/>
          <w:b/>
          <w:bCs/>
          <w:sz w:val="28"/>
          <w:szCs w:val="28"/>
        </w:rPr>
        <w:t>.</w:t>
      </w:r>
      <w:r w:rsidRPr="00F9412A">
        <w:rPr>
          <w:rFonts w:eastAsia="標楷體" w:hint="eastAsia"/>
          <w:b/>
          <w:bCs/>
          <w:sz w:val="28"/>
          <w:szCs w:val="28"/>
        </w:rPr>
        <w:t>擷取</w:t>
      </w:r>
      <w:r w:rsidRPr="00F9412A">
        <w:rPr>
          <w:rFonts w:eastAsia="標楷體" w:hAnsi="標楷體"/>
          <w:b/>
          <w:sz w:val="28"/>
          <w:szCs w:val="28"/>
        </w:rPr>
        <w:t>節點</w:t>
      </w:r>
      <w:r w:rsidRPr="00F9412A">
        <w:rPr>
          <w:rFonts w:eastAsia="標楷體"/>
          <w:b/>
          <w:sz w:val="28"/>
          <w:szCs w:val="28"/>
        </w:rPr>
        <w:t>[</w:t>
      </w:r>
      <w:r w:rsidR="007977F4">
        <w:rPr>
          <w:rFonts w:ascii="Times New Roman" w:eastAsia="標楷體" w:hAnsi="Times New Roman"/>
          <w:b/>
          <w:sz w:val="28"/>
          <w:szCs w:val="28"/>
        </w:rPr>
        <w:t>V</w:t>
      </w:r>
      <w:r w:rsidR="007977F4">
        <w:rPr>
          <w:rFonts w:ascii="Times New Roman" w:eastAsia="標楷體" w:hAnsi="Times New Roman" w:hint="eastAsia"/>
          <w:b/>
          <w:sz w:val="28"/>
          <w:szCs w:val="28"/>
        </w:rPr>
        <w:t>1</w:t>
      </w:r>
      <w:r w:rsidRPr="00F9412A">
        <w:rPr>
          <w:rFonts w:ascii="Times New Roman" w:eastAsia="標楷體" w:hAnsi="Times New Roman"/>
          <w:b/>
          <w:sz w:val="28"/>
          <w:szCs w:val="28"/>
        </w:rPr>
        <w:t>，</w:t>
      </w:r>
      <w:r w:rsidRPr="00F9412A">
        <w:rPr>
          <w:rFonts w:ascii="Times New Roman" w:eastAsia="標楷體" w:hAnsi="Times New Roman"/>
          <w:b/>
          <w:sz w:val="28"/>
          <w:szCs w:val="28"/>
        </w:rPr>
        <w:t>VO</w:t>
      </w:r>
      <w:r w:rsidRPr="00F9412A">
        <w:rPr>
          <w:rFonts w:ascii="Times New Roman" w:eastAsia="標楷體" w:hAnsi="Times New Roman" w:hint="eastAsia"/>
          <w:b/>
          <w:sz w:val="28"/>
          <w:szCs w:val="28"/>
        </w:rPr>
        <w:t>1</w:t>
      </w:r>
      <w:r w:rsidRPr="00F9412A">
        <w:rPr>
          <w:rFonts w:ascii="Times New Roman" w:eastAsia="標楷體" w:hAnsi="Times New Roman"/>
          <w:b/>
          <w:sz w:val="28"/>
          <w:szCs w:val="28"/>
        </w:rPr>
        <w:t>]</w:t>
      </w:r>
      <w:r w:rsidRPr="00F9412A">
        <w:rPr>
          <w:rFonts w:ascii="Times New Roman" w:eastAsia="標楷體"/>
          <w:b/>
          <w:bCs/>
          <w:sz w:val="28"/>
          <w:szCs w:val="28"/>
        </w:rPr>
        <w:t>波形</w:t>
      </w:r>
      <w:r w:rsidRPr="00F9412A">
        <w:rPr>
          <w:rFonts w:ascii="Times New Roman" w:eastAsia="標楷體" w:hint="eastAsia"/>
          <w:b/>
          <w:bCs/>
          <w:sz w:val="28"/>
          <w:szCs w:val="28"/>
        </w:rPr>
        <w:t>。</w:t>
      </w:r>
    </w:p>
    <w:p w:rsidR="0035203D" w:rsidRDefault="0035203D" w:rsidP="0035203D">
      <w:pPr>
        <w:spacing w:after="0" w:line="360" w:lineRule="auto"/>
        <w:ind w:leftChars="100" w:left="220"/>
        <w:rPr>
          <w:rFonts w:eastAsia="標楷體" w:hAnsi="標楷體"/>
          <w:b/>
          <w:sz w:val="28"/>
          <w:szCs w:val="28"/>
        </w:rPr>
      </w:pPr>
      <w:r>
        <w:rPr>
          <w:rFonts w:eastAsia="標楷體"/>
          <w:b/>
          <w:sz w:val="28"/>
          <w:szCs w:val="28"/>
        </w:rPr>
        <w:fldChar w:fldCharType="begin"/>
      </w:r>
      <w:r>
        <w:rPr>
          <w:rFonts w:eastAsia="標楷體"/>
          <w:b/>
          <w:sz w:val="28"/>
          <w:szCs w:val="28"/>
        </w:rPr>
        <w:instrText xml:space="preserve"> </w:instrText>
      </w:r>
      <w:r>
        <w:rPr>
          <w:rFonts w:eastAsia="標楷體" w:hint="eastAsia"/>
          <w:b/>
          <w:sz w:val="28"/>
          <w:szCs w:val="28"/>
        </w:rPr>
        <w:instrText>eq \o\ac(</w:instrText>
      </w:r>
      <w:r>
        <w:rPr>
          <w:rFonts w:eastAsia="標楷體" w:hint="eastAsia"/>
          <w:b/>
          <w:sz w:val="28"/>
          <w:szCs w:val="28"/>
        </w:rPr>
        <w:instrText>○</w:instrText>
      </w:r>
      <w:r>
        <w:rPr>
          <w:rFonts w:eastAsia="標楷體" w:hint="eastAsia"/>
          <w:b/>
          <w:sz w:val="28"/>
          <w:szCs w:val="28"/>
        </w:rPr>
        <w:instrText>,</w:instrText>
      </w:r>
      <w:r w:rsidRPr="005060BE">
        <w:rPr>
          <w:rFonts w:eastAsia="標楷體" w:hint="eastAsia"/>
          <w:b/>
          <w:position w:val="3"/>
          <w:sz w:val="19"/>
          <w:szCs w:val="28"/>
        </w:rPr>
        <w:instrText>2</w:instrText>
      </w:r>
      <w:r>
        <w:rPr>
          <w:rFonts w:eastAsia="標楷體" w:hint="eastAsia"/>
          <w:b/>
          <w:sz w:val="28"/>
          <w:szCs w:val="28"/>
        </w:rPr>
        <w:instrText>)</w:instrText>
      </w:r>
      <w:r>
        <w:rPr>
          <w:rFonts w:eastAsia="標楷體"/>
          <w:b/>
          <w:sz w:val="28"/>
          <w:szCs w:val="28"/>
        </w:rPr>
        <w:fldChar w:fldCharType="end"/>
      </w:r>
      <w:r>
        <w:rPr>
          <w:rFonts w:eastAsia="標楷體" w:hAnsi="標楷體" w:hint="eastAsia"/>
          <w:b/>
          <w:sz w:val="28"/>
          <w:szCs w:val="28"/>
        </w:rPr>
        <w:t>.</w:t>
      </w:r>
      <w:r w:rsidRPr="006B277A">
        <w:rPr>
          <w:rFonts w:eastAsia="標楷體" w:hAnsi="標楷體"/>
          <w:b/>
          <w:sz w:val="28"/>
          <w:szCs w:val="28"/>
        </w:rPr>
        <w:t>節點</w:t>
      </w:r>
      <w:r>
        <w:rPr>
          <w:rFonts w:eastAsia="標楷體"/>
          <w:b/>
          <w:sz w:val="28"/>
          <w:szCs w:val="28"/>
        </w:rPr>
        <w:t>[</w:t>
      </w:r>
      <w:r w:rsidRPr="006B277A">
        <w:rPr>
          <w:rFonts w:eastAsia="標楷體"/>
          <w:b/>
          <w:sz w:val="28"/>
          <w:szCs w:val="28"/>
        </w:rPr>
        <w:t>VO</w:t>
      </w:r>
      <w:r>
        <w:rPr>
          <w:rFonts w:eastAsia="標楷體" w:hint="eastAsia"/>
          <w:b/>
          <w:sz w:val="28"/>
          <w:szCs w:val="28"/>
        </w:rPr>
        <w:t>1</w:t>
      </w:r>
      <w:r w:rsidRPr="006B277A">
        <w:rPr>
          <w:rFonts w:eastAsia="標楷體"/>
          <w:b/>
          <w:sz w:val="28"/>
          <w:szCs w:val="28"/>
        </w:rPr>
        <w:t>]</w:t>
      </w:r>
      <w:r>
        <w:rPr>
          <w:rFonts w:eastAsia="標楷體" w:hint="eastAsia"/>
          <w:b/>
          <w:sz w:val="28"/>
          <w:szCs w:val="28"/>
        </w:rPr>
        <w:t>波形</w:t>
      </w:r>
      <w:r>
        <w:rPr>
          <w:rFonts w:eastAsia="標楷體" w:hAnsi="標楷體" w:hint="eastAsia"/>
          <w:b/>
          <w:sz w:val="28"/>
          <w:szCs w:val="28"/>
        </w:rPr>
        <w:t>(</w:t>
      </w:r>
      <w:proofErr w:type="spellStart"/>
      <w:r>
        <w:rPr>
          <w:rFonts w:eastAsia="標楷體" w:hAnsi="標楷體"/>
          <w:b/>
          <w:sz w:val="28"/>
          <w:szCs w:val="28"/>
        </w:rPr>
        <w:t>Vp</w:t>
      </w:r>
      <w:proofErr w:type="spellEnd"/>
      <w:r>
        <w:rPr>
          <w:rFonts w:eastAsia="標楷體" w:hAnsi="標楷體"/>
          <w:b/>
          <w:sz w:val="28"/>
          <w:szCs w:val="28"/>
        </w:rPr>
        <w:t>-p</w:t>
      </w:r>
      <w:r>
        <w:rPr>
          <w:rFonts w:eastAsia="標楷體" w:hAnsi="標楷體" w:hint="eastAsia"/>
          <w:b/>
          <w:sz w:val="28"/>
          <w:szCs w:val="28"/>
        </w:rPr>
        <w:t>)=</w:t>
      </w:r>
      <w:r w:rsidRPr="006B277A">
        <w:rPr>
          <w:rFonts w:eastAsia="標楷體" w:hAnsi="標楷體" w:hint="eastAsia"/>
          <w:b/>
          <w:sz w:val="28"/>
          <w:szCs w:val="28"/>
          <w:u w:val="single"/>
        </w:rPr>
        <w:t xml:space="preserve">         </w:t>
      </w:r>
      <w:r w:rsidRPr="006B277A">
        <w:rPr>
          <w:rFonts w:eastAsia="標楷體" w:hAnsi="標楷體" w:hint="eastAsia"/>
          <w:b/>
          <w:sz w:val="28"/>
          <w:szCs w:val="28"/>
        </w:rPr>
        <w:t>。</w:t>
      </w:r>
    </w:p>
    <w:p w:rsidR="00426C73" w:rsidRPr="00F9412A" w:rsidRDefault="0035203D" w:rsidP="001336B7">
      <w:pPr>
        <w:spacing w:after="0" w:line="360" w:lineRule="auto"/>
        <w:ind w:leftChars="100" w:left="220"/>
        <w:rPr>
          <w:rFonts w:eastAsia="標楷體"/>
          <w:b/>
          <w:sz w:val="28"/>
          <w:szCs w:val="28"/>
        </w:rPr>
      </w:pPr>
      <w:r>
        <w:rPr>
          <w:rFonts w:eastAsia="標楷體"/>
          <w:b/>
          <w:bCs/>
          <w:sz w:val="28"/>
          <w:szCs w:val="28"/>
        </w:rPr>
        <w:fldChar w:fldCharType="begin"/>
      </w:r>
      <w:r>
        <w:rPr>
          <w:rFonts w:eastAsia="標楷體"/>
          <w:b/>
          <w:bCs/>
          <w:sz w:val="28"/>
          <w:szCs w:val="28"/>
        </w:rPr>
        <w:instrText xml:space="preserve"> </w:instrText>
      </w:r>
      <w:r>
        <w:rPr>
          <w:rFonts w:eastAsia="標楷體" w:hint="eastAsia"/>
          <w:b/>
          <w:bCs/>
          <w:sz w:val="28"/>
          <w:szCs w:val="28"/>
        </w:rPr>
        <w:instrText>eq \o\ac(</w:instrText>
      </w:r>
      <w:r>
        <w:rPr>
          <w:rFonts w:eastAsia="標楷體" w:hint="eastAsia"/>
          <w:b/>
          <w:bCs/>
          <w:sz w:val="28"/>
          <w:szCs w:val="28"/>
        </w:rPr>
        <w:instrText>○</w:instrText>
      </w:r>
      <w:r>
        <w:rPr>
          <w:rFonts w:eastAsia="標楷體" w:hint="eastAsia"/>
          <w:b/>
          <w:bCs/>
          <w:sz w:val="28"/>
          <w:szCs w:val="28"/>
        </w:rPr>
        <w:instrText>,</w:instrText>
      </w:r>
      <w:r w:rsidRPr="0035203D">
        <w:rPr>
          <w:rFonts w:eastAsia="標楷體" w:hint="eastAsia"/>
          <w:b/>
          <w:bCs/>
          <w:position w:val="3"/>
          <w:sz w:val="19"/>
          <w:szCs w:val="28"/>
        </w:rPr>
        <w:instrText>3</w:instrText>
      </w:r>
      <w:r>
        <w:rPr>
          <w:rFonts w:eastAsia="標楷體" w:hint="eastAsia"/>
          <w:b/>
          <w:bCs/>
          <w:sz w:val="28"/>
          <w:szCs w:val="28"/>
        </w:rPr>
        <w:instrText>)</w:instrText>
      </w:r>
      <w:r>
        <w:rPr>
          <w:rFonts w:eastAsia="標楷體"/>
          <w:b/>
          <w:bCs/>
          <w:sz w:val="28"/>
          <w:szCs w:val="28"/>
        </w:rPr>
        <w:fldChar w:fldCharType="end"/>
      </w:r>
      <w:r w:rsidR="00426C73" w:rsidRPr="00F9412A">
        <w:rPr>
          <w:rFonts w:eastAsia="標楷體" w:hint="eastAsia"/>
          <w:b/>
          <w:bCs/>
          <w:sz w:val="28"/>
          <w:szCs w:val="28"/>
        </w:rPr>
        <w:t>.</w:t>
      </w:r>
      <w:r w:rsidR="00FD6CE5">
        <w:rPr>
          <w:rFonts w:eastAsia="標楷體" w:hint="eastAsia"/>
          <w:b/>
          <w:bCs/>
          <w:sz w:val="28"/>
          <w:szCs w:val="28"/>
        </w:rPr>
        <w:t>記錄頻率</w:t>
      </w:r>
      <w:r w:rsidR="00FD6CE5" w:rsidRPr="00F9412A">
        <w:rPr>
          <w:rFonts w:eastAsia="標楷體"/>
          <w:b/>
          <w:color w:val="0000CC"/>
          <w:position w:val="-14"/>
          <w:sz w:val="28"/>
          <w:szCs w:val="28"/>
        </w:rPr>
        <w:object w:dxaOrig="720" w:dyaOrig="380">
          <v:shape id="_x0000_i1290" type="#_x0000_t75" style="width:36.3pt;height:19pt" o:ole="">
            <v:imagedata r:id="rId514" o:title=""/>
          </v:shape>
          <o:OLEObject Type="Embed" ProgID="Equation.DSMT4" ShapeID="_x0000_i1290" DrawAspect="Content" ObjectID="_1634641918" r:id="rId516"/>
        </w:object>
      </w:r>
      <w:r w:rsidR="00FD6CE5" w:rsidRPr="00F9412A">
        <w:rPr>
          <w:rFonts w:eastAsia="標楷體" w:hAnsi="標楷體"/>
          <w:b/>
          <w:sz w:val="28"/>
          <w:szCs w:val="28"/>
        </w:rPr>
        <w:t>＝</w:t>
      </w:r>
      <w:r w:rsidR="00FD6CE5" w:rsidRPr="00F9412A">
        <w:rPr>
          <w:rFonts w:eastAsia="標楷體" w:hAnsi="標楷體" w:hint="eastAsia"/>
          <w:b/>
          <w:sz w:val="28"/>
          <w:szCs w:val="28"/>
          <w:u w:val="single"/>
        </w:rPr>
        <w:t xml:space="preserve">        </w:t>
      </w:r>
      <w:r w:rsidR="00FD6CE5" w:rsidRPr="00B67845">
        <w:rPr>
          <w:rFonts w:ascii="標楷體" w:eastAsia="標楷體" w:hAnsi="標楷體" w:hint="eastAsia"/>
          <w:b/>
          <w:sz w:val="28"/>
          <w:szCs w:val="28"/>
        </w:rPr>
        <w:t>、</w:t>
      </w:r>
      <w:r w:rsidR="008A1051">
        <w:rPr>
          <w:rFonts w:eastAsia="標楷體" w:hAnsi="標楷體" w:hint="eastAsia"/>
          <w:b/>
          <w:sz w:val="28"/>
          <w:szCs w:val="28"/>
        </w:rPr>
        <w:t>記錄</w:t>
      </w:r>
      <w:r w:rsidR="008A1051" w:rsidRPr="00F9412A">
        <w:rPr>
          <w:rFonts w:ascii="Times New Roman" w:eastAsia="標楷體" w:hAnsi="Times New Roman"/>
          <w:b/>
          <w:sz w:val="28"/>
          <w:szCs w:val="28"/>
        </w:rPr>
        <w:t>相位差</w:t>
      </w:r>
      <w:r w:rsidR="008A1051" w:rsidRPr="00F9412A">
        <w:rPr>
          <w:rFonts w:eastAsia="標楷體" w:hAnsi="標楷體"/>
          <w:b/>
          <w:sz w:val="28"/>
          <w:szCs w:val="28"/>
        </w:rPr>
        <w:t>＝</w:t>
      </w:r>
      <w:r w:rsidR="008A1051" w:rsidRPr="00F9412A">
        <w:rPr>
          <w:rFonts w:eastAsia="標楷體" w:hAnsi="標楷體" w:hint="eastAsia"/>
          <w:b/>
          <w:sz w:val="28"/>
          <w:szCs w:val="28"/>
          <w:u w:val="single"/>
        </w:rPr>
        <w:t xml:space="preserve">        </w:t>
      </w:r>
      <w:r w:rsidR="008A1051" w:rsidRPr="00F9412A">
        <w:rPr>
          <w:rFonts w:eastAsia="標楷體" w:hAnsi="標楷體" w:hint="eastAsia"/>
          <w:b/>
          <w:sz w:val="28"/>
          <w:szCs w:val="28"/>
        </w:rPr>
        <w:t>。</w:t>
      </w:r>
    </w:p>
    <w:p w:rsidR="00E73C26" w:rsidRDefault="00E73C26">
      <w:pPr>
        <w:spacing w:after="0" w:line="240" w:lineRule="auto"/>
        <w:rPr>
          <w:rFonts w:ascii="Times New Roman" w:eastAsia="標楷體" w:hAnsi="Times New Roman"/>
          <w:b/>
          <w:sz w:val="28"/>
          <w:szCs w:val="28"/>
        </w:rPr>
      </w:pPr>
      <w:r>
        <w:rPr>
          <w:rFonts w:ascii="Times New Roman" w:eastAsia="標楷體" w:hAnsi="Times New Roman"/>
          <w:b/>
          <w:sz w:val="28"/>
          <w:szCs w:val="28"/>
        </w:rPr>
        <w:br w:type="page"/>
      </w:r>
    </w:p>
    <w:p w:rsidR="00C20DFD" w:rsidRPr="00F9412A" w:rsidRDefault="00C20DFD" w:rsidP="00C46B3C">
      <w:pPr>
        <w:numPr>
          <w:ilvl w:val="0"/>
          <w:numId w:val="17"/>
        </w:numPr>
        <w:spacing w:after="0" w:line="360" w:lineRule="auto"/>
        <w:rPr>
          <w:rFonts w:eastAsia="標楷體"/>
          <w:b/>
          <w:sz w:val="28"/>
          <w:szCs w:val="28"/>
        </w:rPr>
      </w:pPr>
      <w:r w:rsidRPr="00F9412A">
        <w:rPr>
          <w:rFonts w:ascii="Times New Roman" w:eastAsia="標楷體" w:hAnsi="Times New Roman"/>
          <w:b/>
          <w:sz w:val="28"/>
          <w:szCs w:val="28"/>
        </w:rPr>
        <w:lastRenderedPageBreak/>
        <w:t>參閱圖</w:t>
      </w:r>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Pr="00F9412A">
        <w:rPr>
          <w:rFonts w:ascii="Times New Roman" w:eastAsia="標楷體" w:hAnsi="Times New Roman"/>
          <w:b/>
          <w:sz w:val="28"/>
          <w:szCs w:val="28"/>
        </w:rPr>
        <w:t>2</w:t>
      </w:r>
      <w:r w:rsidRPr="00F9412A">
        <w:rPr>
          <w:rFonts w:ascii="Times New Roman" w:eastAsia="標楷體" w:hAnsi="Times New Roman" w:hint="eastAsia"/>
          <w:b/>
          <w:sz w:val="28"/>
          <w:szCs w:val="28"/>
        </w:rPr>
        <w:t>9</w:t>
      </w:r>
      <w:r w:rsidRPr="00F9412A">
        <w:rPr>
          <w:rFonts w:ascii="Times New Roman" w:eastAsia="標楷體" w:hAnsi="Times New Roman"/>
          <w:b/>
          <w:sz w:val="28"/>
          <w:szCs w:val="28"/>
        </w:rPr>
        <w:t>)</w:t>
      </w:r>
      <w:r w:rsidRPr="00F9412A">
        <w:rPr>
          <w:rFonts w:ascii="Times New Roman" w:eastAsia="標楷體" w:hAnsi="Times New Roman"/>
          <w:b/>
          <w:sz w:val="28"/>
          <w:szCs w:val="28"/>
        </w:rPr>
        <w:t>實驗電路圖</w:t>
      </w:r>
      <w:r w:rsidR="00591C03" w:rsidRPr="00F9412A">
        <w:rPr>
          <w:rFonts w:ascii="Times New Roman" w:eastAsia="標楷體" w:hAnsi="Times New Roman" w:hint="eastAsia"/>
          <w:b/>
          <w:sz w:val="28"/>
          <w:szCs w:val="28"/>
        </w:rPr>
        <w:t>，如實驗步驟</w:t>
      </w:r>
      <w:r w:rsidR="00591C03" w:rsidRPr="00F9412A">
        <w:rPr>
          <w:rFonts w:ascii="Times New Roman" w:eastAsia="標楷體" w:hAnsi="Times New Roman"/>
          <w:b/>
          <w:sz w:val="28"/>
          <w:szCs w:val="28"/>
        </w:rPr>
        <w:t>3</w:t>
      </w:r>
      <w:r w:rsidR="00591C03" w:rsidRPr="00F9412A">
        <w:rPr>
          <w:rFonts w:ascii="標楷體" w:eastAsia="標楷體" w:hAnsi="標楷體"/>
          <w:b/>
          <w:sz w:val="28"/>
          <w:szCs w:val="28"/>
        </w:rPr>
        <w:t>.</w:t>
      </w:r>
      <w:r w:rsidR="00D159A9" w:rsidRPr="00F9412A">
        <w:rPr>
          <w:rFonts w:ascii="標楷體" w:eastAsia="標楷體" w:hAnsi="標楷體" w:hint="eastAsia"/>
          <w:b/>
          <w:sz w:val="28"/>
          <w:szCs w:val="28"/>
        </w:rPr>
        <w:t>～</w:t>
      </w:r>
      <w:r w:rsidR="00591C03" w:rsidRPr="00F9412A">
        <w:rPr>
          <w:rFonts w:ascii="Times New Roman" w:eastAsia="標楷體" w:hAnsi="Times New Roman"/>
          <w:b/>
          <w:sz w:val="28"/>
          <w:szCs w:val="28"/>
        </w:rPr>
        <w:t>實驗步驟</w:t>
      </w:r>
      <w:r w:rsidR="00D159A9" w:rsidRPr="00F9412A">
        <w:rPr>
          <w:rFonts w:ascii="Times New Roman" w:eastAsia="標楷體" w:hAnsi="Times New Roman" w:hint="eastAsia"/>
          <w:b/>
          <w:sz w:val="28"/>
          <w:szCs w:val="28"/>
        </w:rPr>
        <w:t>5</w:t>
      </w:r>
      <w:r w:rsidR="00591C03" w:rsidRPr="00F9412A">
        <w:rPr>
          <w:rFonts w:ascii="Times New Roman" w:eastAsia="標楷體" w:hAnsi="Times New Roman"/>
          <w:b/>
          <w:sz w:val="28"/>
          <w:szCs w:val="28"/>
        </w:rPr>
        <w:t>.</w:t>
      </w:r>
      <w:r w:rsidR="00591C03" w:rsidRPr="00F9412A">
        <w:rPr>
          <w:rFonts w:ascii="Times New Roman" w:eastAsia="標楷體" w:hAnsi="Times New Roman"/>
          <w:b/>
          <w:sz w:val="28"/>
          <w:szCs w:val="28"/>
        </w:rPr>
        <w:t>之</w:t>
      </w:r>
      <w:r w:rsidR="00591C03" w:rsidRPr="00F9412A">
        <w:rPr>
          <w:rFonts w:ascii="Times New Roman" w:eastAsia="標楷體" w:hAnsi="Times New Roman" w:hint="eastAsia"/>
          <w:b/>
          <w:sz w:val="28"/>
          <w:szCs w:val="28"/>
        </w:rPr>
        <w:t>測試內容，測量節點</w:t>
      </w:r>
      <w:r w:rsidR="00591C03" w:rsidRPr="00F9412A">
        <w:rPr>
          <w:rFonts w:ascii="Times New Roman" w:eastAsia="標楷體" w:hAnsi="Times New Roman"/>
          <w:b/>
          <w:sz w:val="28"/>
          <w:szCs w:val="28"/>
        </w:rPr>
        <w:t>[CH1,CH2]=</w:t>
      </w:r>
      <w:r w:rsidR="00591C03" w:rsidRPr="00F9412A">
        <w:rPr>
          <w:rFonts w:ascii="Times New Roman" w:eastAsia="標楷體"/>
          <w:b/>
          <w:sz w:val="28"/>
          <w:szCs w:val="28"/>
        </w:rPr>
        <w:t>節點</w:t>
      </w:r>
      <w:r w:rsidR="007977F4">
        <w:rPr>
          <w:rFonts w:ascii="Times New Roman" w:eastAsia="標楷體" w:hAnsi="Times New Roman"/>
          <w:b/>
          <w:sz w:val="28"/>
          <w:szCs w:val="28"/>
        </w:rPr>
        <w:t>[V</w:t>
      </w:r>
      <w:r w:rsidR="007977F4">
        <w:rPr>
          <w:rFonts w:ascii="Times New Roman" w:eastAsia="標楷體" w:hAnsi="Times New Roman" w:hint="eastAsia"/>
          <w:b/>
          <w:sz w:val="28"/>
          <w:szCs w:val="28"/>
        </w:rPr>
        <w:t>1</w:t>
      </w:r>
      <w:r w:rsidR="00591C03" w:rsidRPr="00F9412A">
        <w:rPr>
          <w:rFonts w:ascii="Times New Roman" w:eastAsia="標楷體" w:hAnsi="Times New Roman"/>
          <w:b/>
          <w:sz w:val="28"/>
          <w:szCs w:val="28"/>
        </w:rPr>
        <w:t>,VO</w:t>
      </w:r>
      <w:r w:rsidR="00D159A9" w:rsidRPr="00F9412A">
        <w:rPr>
          <w:rFonts w:ascii="Times New Roman" w:eastAsia="標楷體" w:hAnsi="Times New Roman" w:hint="eastAsia"/>
          <w:b/>
          <w:sz w:val="28"/>
          <w:szCs w:val="28"/>
        </w:rPr>
        <w:t>2</w:t>
      </w:r>
      <w:r w:rsidR="00591C03" w:rsidRPr="00F9412A">
        <w:rPr>
          <w:rFonts w:ascii="Times New Roman" w:eastAsia="標楷體" w:hAnsi="Times New Roman"/>
          <w:b/>
          <w:sz w:val="28"/>
          <w:szCs w:val="28"/>
        </w:rPr>
        <w:t>]</w:t>
      </w:r>
      <w:r w:rsidR="00591C03" w:rsidRPr="00F9412A">
        <w:rPr>
          <w:rFonts w:ascii="Times New Roman" w:eastAsia="標楷體" w:hAnsi="Times New Roman" w:hint="eastAsia"/>
          <w:b/>
          <w:sz w:val="28"/>
          <w:szCs w:val="28"/>
        </w:rPr>
        <w:t>波形</w:t>
      </w:r>
      <w:r w:rsidR="00D159A9" w:rsidRPr="00F9412A">
        <w:rPr>
          <w:rFonts w:ascii="Times New Roman" w:eastAsia="標楷體" w:hAnsi="Times New Roman" w:hint="eastAsia"/>
          <w:b/>
          <w:sz w:val="28"/>
          <w:szCs w:val="28"/>
        </w:rPr>
        <w:t>，完成數據測量</w:t>
      </w:r>
      <w:r w:rsidR="005C213D" w:rsidRPr="00F9412A">
        <w:rPr>
          <w:rFonts w:ascii="Times New Roman" w:eastAsia="標楷體" w:hAnsi="Times New Roman" w:hint="eastAsia"/>
          <w:b/>
          <w:sz w:val="28"/>
          <w:szCs w:val="28"/>
        </w:rPr>
        <w:t>、數據記錄</w:t>
      </w:r>
      <w:r w:rsidR="00D159A9" w:rsidRPr="00F9412A">
        <w:rPr>
          <w:rFonts w:ascii="Times New Roman" w:eastAsia="標楷體" w:hAnsi="Times New Roman" w:hint="eastAsia"/>
          <w:b/>
          <w:sz w:val="28"/>
          <w:szCs w:val="28"/>
        </w:rPr>
        <w:t>及擷取波形</w:t>
      </w:r>
      <w:r w:rsidRPr="00F9412A">
        <w:rPr>
          <w:rFonts w:ascii="Times New Roman" w:eastAsia="標楷體" w:hAnsi="Times New Roman"/>
          <w:b/>
          <w:sz w:val="28"/>
          <w:szCs w:val="28"/>
        </w:rPr>
        <w:t>。</w:t>
      </w:r>
    </w:p>
    <w:p w:rsidR="00D159A9" w:rsidRPr="00F9412A" w:rsidRDefault="006662D3" w:rsidP="00D159A9">
      <w:pPr>
        <w:tabs>
          <w:tab w:val="left" w:pos="600"/>
        </w:tabs>
        <w:spacing w:after="0" w:line="360" w:lineRule="auto"/>
        <w:jc w:val="center"/>
        <w:rPr>
          <w:rFonts w:eastAsia="標楷體"/>
          <w:b/>
          <w:sz w:val="28"/>
          <w:szCs w:val="28"/>
        </w:rPr>
      </w:pPr>
      <w:r w:rsidRPr="00CB4020">
        <w:rPr>
          <w:rFonts w:eastAsia="標楷體"/>
          <w:b/>
          <w:noProof/>
          <w:sz w:val="28"/>
          <w:szCs w:val="28"/>
        </w:rPr>
        <w:drawing>
          <wp:inline distT="0" distB="0" distL="0" distR="0">
            <wp:extent cx="4343400" cy="2590800"/>
            <wp:effectExtent l="0" t="0" r="0" b="0"/>
            <wp:docPr id="295" name="圖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517">
                      <a:extLst>
                        <a:ext uri="{28A0092B-C50C-407E-A947-70E740481C1C}">
                          <a14:useLocalDpi xmlns:a14="http://schemas.microsoft.com/office/drawing/2010/main" val="0"/>
                        </a:ext>
                      </a:extLst>
                    </a:blip>
                    <a:srcRect/>
                    <a:stretch>
                      <a:fillRect/>
                    </a:stretch>
                  </pic:blipFill>
                  <pic:spPr bwMode="auto">
                    <a:xfrm>
                      <a:off x="0" y="0"/>
                      <a:ext cx="4343400" cy="2590800"/>
                    </a:xfrm>
                    <a:prstGeom prst="rect">
                      <a:avLst/>
                    </a:prstGeom>
                    <a:noFill/>
                    <a:ln>
                      <a:noFill/>
                    </a:ln>
                  </pic:spPr>
                </pic:pic>
              </a:graphicData>
            </a:graphic>
          </wp:inline>
        </w:drawing>
      </w:r>
    </w:p>
    <w:p w:rsidR="00D159A9" w:rsidRPr="00F9412A" w:rsidRDefault="00D159A9" w:rsidP="00D159A9">
      <w:pPr>
        <w:spacing w:after="0" w:line="360" w:lineRule="auto"/>
        <w:jc w:val="center"/>
        <w:rPr>
          <w:rFonts w:eastAsia="標楷體"/>
          <w:b/>
          <w:sz w:val="28"/>
          <w:szCs w:val="28"/>
        </w:rPr>
      </w:pPr>
      <w:r w:rsidRPr="00F9412A">
        <w:rPr>
          <w:rFonts w:ascii="Times New Roman" w:eastAsia="標楷體"/>
          <w:b/>
          <w:sz w:val="28"/>
          <w:szCs w:val="28"/>
        </w:rPr>
        <w:t>圖</w:t>
      </w:r>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Pr="00F9412A">
        <w:rPr>
          <w:rFonts w:ascii="Times New Roman" w:eastAsia="標楷體" w:hAnsi="Times New Roman"/>
          <w:b/>
          <w:sz w:val="28"/>
          <w:szCs w:val="28"/>
        </w:rPr>
        <w:t>2</w:t>
      </w:r>
      <w:r w:rsidRPr="00F9412A">
        <w:rPr>
          <w:rFonts w:ascii="Times New Roman" w:eastAsia="標楷體" w:hAnsi="Times New Roman" w:hint="eastAsia"/>
          <w:b/>
          <w:sz w:val="28"/>
          <w:szCs w:val="28"/>
        </w:rPr>
        <w:t>9</w:t>
      </w:r>
      <w:r w:rsidRPr="00F9412A">
        <w:rPr>
          <w:rFonts w:ascii="Times New Roman" w:eastAsia="標楷體" w:hAnsi="Times New Roman"/>
          <w:b/>
          <w:sz w:val="28"/>
          <w:szCs w:val="28"/>
        </w:rPr>
        <w:t>)</w:t>
      </w:r>
      <w:r w:rsidRPr="00F9412A">
        <w:rPr>
          <w:rFonts w:ascii="Times New Roman" w:eastAsia="標楷體" w:hAnsi="標楷體"/>
          <w:b/>
          <w:sz w:val="28"/>
          <w:szCs w:val="28"/>
        </w:rPr>
        <w:t>：</w:t>
      </w:r>
      <w:r w:rsidRPr="00F9412A">
        <w:rPr>
          <w:rFonts w:eastAsia="標楷體" w:hint="eastAsia"/>
          <w:b/>
          <w:sz w:val="28"/>
          <w:szCs w:val="28"/>
        </w:rPr>
        <w:t>實驗實作電路圖</w:t>
      </w:r>
      <w:r w:rsidRPr="00F9412A">
        <w:rPr>
          <w:rFonts w:eastAsia="標楷體" w:hint="eastAsia"/>
          <w:b/>
          <w:sz w:val="28"/>
          <w:szCs w:val="28"/>
        </w:rPr>
        <w:t>(</w:t>
      </w:r>
      <w:r w:rsidRPr="00F9412A">
        <w:rPr>
          <w:rFonts w:eastAsia="標楷體" w:hint="eastAsia"/>
          <w:b/>
          <w:sz w:val="28"/>
          <w:szCs w:val="28"/>
        </w:rPr>
        <w:t>二</w:t>
      </w:r>
      <w:r w:rsidRPr="00F9412A">
        <w:rPr>
          <w:rFonts w:eastAsia="標楷體" w:hint="eastAsia"/>
          <w:b/>
          <w:sz w:val="28"/>
          <w:szCs w:val="28"/>
        </w:rPr>
        <w:t>)</w:t>
      </w:r>
    </w:p>
    <w:p w:rsidR="00426C73" w:rsidRPr="00F9412A" w:rsidRDefault="00A70CCA" w:rsidP="00426C73">
      <w:pPr>
        <w:numPr>
          <w:ilvl w:val="0"/>
          <w:numId w:val="17"/>
        </w:numPr>
        <w:spacing w:after="0" w:line="360" w:lineRule="auto"/>
        <w:rPr>
          <w:rFonts w:eastAsia="標楷體"/>
          <w:b/>
          <w:color w:val="0000CC"/>
          <w:sz w:val="28"/>
          <w:szCs w:val="28"/>
        </w:rPr>
      </w:pPr>
      <w:r w:rsidRPr="00F9412A">
        <w:rPr>
          <w:rFonts w:eastAsia="標楷體" w:hint="eastAsia"/>
          <w:b/>
          <w:bCs/>
          <w:color w:val="0000CC"/>
          <w:sz w:val="28"/>
          <w:szCs w:val="28"/>
        </w:rPr>
        <w:t>擷</w:t>
      </w:r>
      <w:r w:rsidR="00426C73" w:rsidRPr="00F9412A">
        <w:rPr>
          <w:rFonts w:eastAsia="標楷體" w:hint="eastAsia"/>
          <w:b/>
          <w:bCs/>
          <w:color w:val="0000CC"/>
          <w:sz w:val="28"/>
          <w:szCs w:val="28"/>
        </w:rPr>
        <w:t>取</w:t>
      </w:r>
      <w:r w:rsidR="00426C73" w:rsidRPr="00F9412A">
        <w:rPr>
          <w:rFonts w:eastAsia="標楷體" w:hAnsi="標楷體"/>
          <w:b/>
          <w:color w:val="0000CC"/>
          <w:sz w:val="28"/>
          <w:szCs w:val="28"/>
        </w:rPr>
        <w:t>節點</w:t>
      </w:r>
      <w:r w:rsidR="00426C73" w:rsidRPr="00F9412A">
        <w:rPr>
          <w:rFonts w:eastAsia="標楷體"/>
          <w:b/>
          <w:color w:val="0000CC"/>
          <w:sz w:val="28"/>
          <w:szCs w:val="28"/>
        </w:rPr>
        <w:t>[</w:t>
      </w:r>
      <w:r w:rsidR="00CB4020">
        <w:rPr>
          <w:rFonts w:ascii="Times New Roman" w:eastAsia="標楷體" w:hAnsi="Times New Roman"/>
          <w:b/>
          <w:color w:val="0000CC"/>
          <w:sz w:val="28"/>
          <w:szCs w:val="28"/>
        </w:rPr>
        <w:t>V1</w:t>
      </w:r>
      <w:r w:rsidR="00426C73" w:rsidRPr="00F9412A">
        <w:rPr>
          <w:rFonts w:ascii="Times New Roman" w:eastAsia="標楷體" w:hAnsi="Times New Roman"/>
          <w:b/>
          <w:color w:val="0000CC"/>
          <w:sz w:val="28"/>
          <w:szCs w:val="28"/>
        </w:rPr>
        <w:t>，</w:t>
      </w:r>
      <w:r w:rsidR="00426C73" w:rsidRPr="00F9412A">
        <w:rPr>
          <w:rFonts w:ascii="Times New Roman" w:eastAsia="標楷體" w:hAnsi="Times New Roman"/>
          <w:b/>
          <w:color w:val="0000CC"/>
          <w:sz w:val="28"/>
          <w:szCs w:val="28"/>
        </w:rPr>
        <w:t>VO</w:t>
      </w:r>
      <w:r w:rsidR="00076A9A" w:rsidRPr="00F9412A">
        <w:rPr>
          <w:rFonts w:ascii="Times New Roman" w:eastAsia="標楷體" w:hAnsi="Times New Roman" w:hint="eastAsia"/>
          <w:b/>
          <w:color w:val="0000CC"/>
          <w:sz w:val="28"/>
          <w:szCs w:val="28"/>
        </w:rPr>
        <w:t>2</w:t>
      </w:r>
      <w:r w:rsidR="00426C73" w:rsidRPr="00F9412A">
        <w:rPr>
          <w:rFonts w:ascii="Times New Roman" w:eastAsia="標楷體" w:hAnsi="Times New Roman"/>
          <w:b/>
          <w:color w:val="0000CC"/>
          <w:sz w:val="28"/>
          <w:szCs w:val="28"/>
        </w:rPr>
        <w:t>]</w:t>
      </w:r>
      <w:r w:rsidR="00426C73" w:rsidRPr="00F9412A">
        <w:rPr>
          <w:rFonts w:eastAsia="標楷體" w:hint="eastAsia"/>
          <w:b/>
          <w:bCs/>
          <w:color w:val="0000CC"/>
          <w:sz w:val="28"/>
          <w:szCs w:val="28"/>
        </w:rPr>
        <w:t>波形：</w:t>
      </w:r>
      <w:r w:rsidR="00426C73" w:rsidRPr="00F9412A">
        <w:rPr>
          <w:rFonts w:eastAsia="標楷體" w:hAnsi="標楷體"/>
          <w:b/>
          <w:sz w:val="28"/>
          <w:szCs w:val="28"/>
        </w:rPr>
        <w:t>示波器設定</w:t>
      </w:r>
      <w:r w:rsidR="00426C73" w:rsidRPr="00F9412A">
        <w:rPr>
          <w:rFonts w:ascii="Times New Roman" w:eastAsia="標楷體" w:hAnsi="Times New Roman"/>
          <w:b/>
          <w:sz w:val="28"/>
          <w:szCs w:val="28"/>
        </w:rPr>
        <w:t>DC coupling</w:t>
      </w:r>
      <w:r w:rsidR="00426C73" w:rsidRPr="00F9412A">
        <w:rPr>
          <w:rFonts w:ascii="Times New Roman" w:eastAsia="標楷體" w:hint="eastAsia"/>
          <w:b/>
          <w:bCs/>
          <w:sz w:val="28"/>
          <w:szCs w:val="28"/>
        </w:rPr>
        <w:t>。</w:t>
      </w:r>
    </w:p>
    <w:p w:rsidR="00426C73" w:rsidRPr="00F9412A" w:rsidRDefault="00426C73" w:rsidP="00426C73">
      <w:pPr>
        <w:spacing w:after="0" w:line="360" w:lineRule="auto"/>
        <w:rPr>
          <w:rFonts w:eastAsia="標楷體"/>
          <w:b/>
          <w:bCs/>
          <w:color w:val="0000CC"/>
          <w:sz w:val="28"/>
          <w:szCs w:val="28"/>
        </w:rPr>
      </w:pPr>
      <w:r w:rsidRPr="00F9412A">
        <w:rPr>
          <w:rFonts w:ascii="Times New Roman" w:eastAsia="標楷體" w:hAnsi="Times New Roman"/>
          <w:b/>
          <w:color w:val="0000CC"/>
          <w:sz w:val="28"/>
          <w:szCs w:val="28"/>
        </w:rPr>
        <w:t>a.</w:t>
      </w:r>
      <w:r w:rsidRPr="00F9412A">
        <w:rPr>
          <w:rFonts w:eastAsia="標楷體" w:hint="eastAsia"/>
          <w:b/>
          <w:color w:val="0000CC"/>
          <w:sz w:val="28"/>
          <w:szCs w:val="28"/>
        </w:rPr>
        <w:t>測量項目</w:t>
      </w:r>
      <w:r w:rsidRPr="00F9412A">
        <w:rPr>
          <w:rFonts w:eastAsia="標楷體" w:hint="eastAsia"/>
          <w:b/>
          <w:color w:val="0000CC"/>
          <w:sz w:val="28"/>
          <w:szCs w:val="28"/>
        </w:rPr>
        <w:t>(</w:t>
      </w:r>
      <w:proofErr w:type="gramStart"/>
      <w:r w:rsidRPr="00F9412A">
        <w:rPr>
          <w:rFonts w:eastAsia="標楷體" w:hint="eastAsia"/>
          <w:b/>
          <w:color w:val="0000CC"/>
          <w:sz w:val="28"/>
          <w:szCs w:val="28"/>
        </w:rPr>
        <w:t>一</w:t>
      </w:r>
      <w:proofErr w:type="gramEnd"/>
      <w:r w:rsidRPr="00F9412A">
        <w:rPr>
          <w:rFonts w:eastAsia="標楷體" w:hint="eastAsia"/>
          <w:b/>
          <w:color w:val="0000CC"/>
          <w:sz w:val="28"/>
          <w:szCs w:val="28"/>
        </w:rPr>
        <w:t>)</w:t>
      </w:r>
      <w:r w:rsidRPr="00F9412A">
        <w:rPr>
          <w:rFonts w:eastAsia="標楷體" w:hint="eastAsia"/>
          <w:b/>
          <w:color w:val="0000CC"/>
          <w:sz w:val="28"/>
          <w:szCs w:val="28"/>
        </w:rPr>
        <w:t>：放大器中頻增益波形。</w:t>
      </w:r>
    </w:p>
    <w:p w:rsidR="00426C73" w:rsidRDefault="00426C73" w:rsidP="001336B7">
      <w:pPr>
        <w:spacing w:after="0" w:line="360" w:lineRule="auto"/>
        <w:ind w:leftChars="100" w:left="220"/>
        <w:rPr>
          <w:rFonts w:eastAsia="標楷體"/>
          <w:b/>
          <w:bCs/>
          <w:color w:val="0000CC"/>
          <w:sz w:val="28"/>
          <w:szCs w:val="28"/>
        </w:rPr>
      </w:pPr>
      <w:r w:rsidRPr="00F9412A">
        <w:rPr>
          <w:rFonts w:eastAsia="標楷體"/>
          <w:b/>
          <w:bCs/>
          <w:sz w:val="28"/>
          <w:szCs w:val="28"/>
        </w:rPr>
        <w:fldChar w:fldCharType="begin"/>
      </w:r>
      <w:r w:rsidRPr="00F9412A">
        <w:rPr>
          <w:rFonts w:eastAsia="標楷體"/>
          <w:b/>
          <w:bCs/>
          <w:sz w:val="28"/>
          <w:szCs w:val="28"/>
        </w:rPr>
        <w:instrText xml:space="preserve"> </w:instrText>
      </w:r>
      <w:r w:rsidRPr="00F9412A">
        <w:rPr>
          <w:rFonts w:eastAsia="標楷體" w:hint="eastAsia"/>
          <w:b/>
          <w:bCs/>
          <w:sz w:val="28"/>
          <w:szCs w:val="28"/>
        </w:rPr>
        <w:instrText>eq \o\ac(</w:instrText>
      </w:r>
      <w:r w:rsidRPr="00F9412A">
        <w:rPr>
          <w:rFonts w:eastAsia="標楷體" w:hint="eastAsia"/>
          <w:b/>
          <w:bCs/>
          <w:sz w:val="28"/>
          <w:szCs w:val="28"/>
        </w:rPr>
        <w:instrText>○</w:instrText>
      </w:r>
      <w:r w:rsidRPr="00F9412A">
        <w:rPr>
          <w:rFonts w:eastAsia="標楷體" w:hint="eastAsia"/>
          <w:b/>
          <w:bCs/>
          <w:sz w:val="28"/>
          <w:szCs w:val="28"/>
        </w:rPr>
        <w:instrText>,</w:instrText>
      </w:r>
      <w:r w:rsidRPr="00F9412A">
        <w:rPr>
          <w:rFonts w:eastAsia="標楷體" w:hint="eastAsia"/>
          <w:b/>
          <w:bCs/>
          <w:position w:val="3"/>
          <w:sz w:val="19"/>
          <w:szCs w:val="28"/>
        </w:rPr>
        <w:instrText>1</w:instrText>
      </w:r>
      <w:r w:rsidRPr="00F9412A">
        <w:rPr>
          <w:rFonts w:eastAsia="標楷體" w:hint="eastAsia"/>
          <w:b/>
          <w:bCs/>
          <w:sz w:val="28"/>
          <w:szCs w:val="28"/>
        </w:rPr>
        <w:instrText>)</w:instrText>
      </w:r>
      <w:r w:rsidRPr="00F9412A">
        <w:rPr>
          <w:rFonts w:eastAsia="標楷體"/>
          <w:b/>
          <w:bCs/>
          <w:sz w:val="28"/>
          <w:szCs w:val="28"/>
        </w:rPr>
        <w:fldChar w:fldCharType="end"/>
      </w:r>
      <w:r w:rsidRPr="00F9412A">
        <w:rPr>
          <w:rFonts w:eastAsia="標楷體" w:hint="eastAsia"/>
          <w:b/>
          <w:bCs/>
          <w:sz w:val="28"/>
          <w:szCs w:val="28"/>
        </w:rPr>
        <w:t>.</w:t>
      </w:r>
      <w:r w:rsidRPr="00F9412A">
        <w:rPr>
          <w:rFonts w:eastAsia="標楷體" w:hAnsi="標楷體"/>
          <w:b/>
          <w:color w:val="0000CC"/>
          <w:sz w:val="28"/>
          <w:szCs w:val="28"/>
        </w:rPr>
        <w:t>節點</w:t>
      </w:r>
      <w:r w:rsidRPr="00F9412A">
        <w:rPr>
          <w:rFonts w:eastAsia="標楷體"/>
          <w:b/>
          <w:color w:val="0000CC"/>
          <w:sz w:val="28"/>
          <w:szCs w:val="28"/>
        </w:rPr>
        <w:t>[</w:t>
      </w:r>
      <w:r w:rsidR="00CB4020">
        <w:rPr>
          <w:rFonts w:ascii="Times New Roman" w:eastAsia="標楷體" w:hAnsi="Times New Roman"/>
          <w:b/>
          <w:color w:val="0000CC"/>
          <w:sz w:val="28"/>
          <w:szCs w:val="28"/>
        </w:rPr>
        <w:t>V1</w:t>
      </w:r>
      <w:r w:rsidRPr="00F9412A">
        <w:rPr>
          <w:rFonts w:ascii="Times New Roman" w:eastAsia="標楷體" w:hAnsi="Times New Roman"/>
          <w:b/>
          <w:color w:val="0000CC"/>
          <w:sz w:val="28"/>
          <w:szCs w:val="28"/>
        </w:rPr>
        <w:t>，</w:t>
      </w:r>
      <w:r w:rsidRPr="00F9412A">
        <w:rPr>
          <w:rFonts w:ascii="Times New Roman" w:eastAsia="標楷體" w:hAnsi="Times New Roman"/>
          <w:b/>
          <w:color w:val="0000CC"/>
          <w:sz w:val="28"/>
          <w:szCs w:val="28"/>
        </w:rPr>
        <w:t>VO</w:t>
      </w:r>
      <w:r w:rsidR="00076A9A" w:rsidRPr="00F9412A">
        <w:rPr>
          <w:rFonts w:ascii="Times New Roman" w:eastAsia="標楷體" w:hAnsi="Times New Roman" w:hint="eastAsia"/>
          <w:b/>
          <w:color w:val="0000CC"/>
          <w:sz w:val="28"/>
          <w:szCs w:val="28"/>
        </w:rPr>
        <w:t>2]</w:t>
      </w:r>
      <w:r w:rsidRPr="00F9412A">
        <w:rPr>
          <w:rFonts w:eastAsia="標楷體" w:hint="eastAsia"/>
          <w:b/>
          <w:bCs/>
          <w:color w:val="0000CC"/>
          <w:sz w:val="28"/>
          <w:szCs w:val="28"/>
        </w:rPr>
        <w:t>波形。</w:t>
      </w:r>
    </w:p>
    <w:p w:rsidR="0035203D" w:rsidRDefault="0035203D" w:rsidP="0035203D">
      <w:pPr>
        <w:spacing w:after="0" w:line="360" w:lineRule="auto"/>
        <w:ind w:leftChars="100" w:left="220"/>
        <w:rPr>
          <w:rFonts w:eastAsia="標楷體" w:hAnsi="標楷體"/>
          <w:b/>
          <w:sz w:val="28"/>
          <w:szCs w:val="28"/>
        </w:rPr>
      </w:pPr>
      <w:r>
        <w:rPr>
          <w:rFonts w:eastAsia="標楷體"/>
          <w:b/>
          <w:sz w:val="28"/>
          <w:szCs w:val="28"/>
        </w:rPr>
        <w:fldChar w:fldCharType="begin"/>
      </w:r>
      <w:r>
        <w:rPr>
          <w:rFonts w:eastAsia="標楷體"/>
          <w:b/>
          <w:sz w:val="28"/>
          <w:szCs w:val="28"/>
        </w:rPr>
        <w:instrText xml:space="preserve"> </w:instrText>
      </w:r>
      <w:r>
        <w:rPr>
          <w:rFonts w:eastAsia="標楷體" w:hint="eastAsia"/>
          <w:b/>
          <w:sz w:val="28"/>
          <w:szCs w:val="28"/>
        </w:rPr>
        <w:instrText>eq \o\ac(</w:instrText>
      </w:r>
      <w:r>
        <w:rPr>
          <w:rFonts w:eastAsia="標楷體" w:hint="eastAsia"/>
          <w:b/>
          <w:sz w:val="28"/>
          <w:szCs w:val="28"/>
        </w:rPr>
        <w:instrText>○</w:instrText>
      </w:r>
      <w:r>
        <w:rPr>
          <w:rFonts w:eastAsia="標楷體" w:hint="eastAsia"/>
          <w:b/>
          <w:sz w:val="28"/>
          <w:szCs w:val="28"/>
        </w:rPr>
        <w:instrText>,</w:instrText>
      </w:r>
      <w:r w:rsidRPr="005060BE">
        <w:rPr>
          <w:rFonts w:eastAsia="標楷體" w:hint="eastAsia"/>
          <w:b/>
          <w:position w:val="3"/>
          <w:sz w:val="19"/>
          <w:szCs w:val="28"/>
        </w:rPr>
        <w:instrText>2</w:instrText>
      </w:r>
      <w:r>
        <w:rPr>
          <w:rFonts w:eastAsia="標楷體" w:hint="eastAsia"/>
          <w:b/>
          <w:sz w:val="28"/>
          <w:szCs w:val="28"/>
        </w:rPr>
        <w:instrText>)</w:instrText>
      </w:r>
      <w:r>
        <w:rPr>
          <w:rFonts w:eastAsia="標楷體"/>
          <w:b/>
          <w:sz w:val="28"/>
          <w:szCs w:val="28"/>
        </w:rPr>
        <w:fldChar w:fldCharType="end"/>
      </w:r>
      <w:r>
        <w:rPr>
          <w:rFonts w:eastAsia="標楷體" w:hAnsi="標楷體" w:hint="eastAsia"/>
          <w:b/>
          <w:sz w:val="28"/>
          <w:szCs w:val="28"/>
        </w:rPr>
        <w:t>.</w:t>
      </w:r>
      <w:r w:rsidRPr="006B277A">
        <w:rPr>
          <w:rFonts w:eastAsia="標楷體" w:hAnsi="標楷體"/>
          <w:b/>
          <w:sz w:val="28"/>
          <w:szCs w:val="28"/>
        </w:rPr>
        <w:t>節點</w:t>
      </w:r>
      <w:r>
        <w:rPr>
          <w:rFonts w:eastAsia="標楷體"/>
          <w:b/>
          <w:sz w:val="28"/>
          <w:szCs w:val="28"/>
        </w:rPr>
        <w:t>[</w:t>
      </w:r>
      <w:r w:rsidRPr="006B277A">
        <w:rPr>
          <w:rFonts w:eastAsia="標楷體"/>
          <w:b/>
          <w:sz w:val="28"/>
          <w:szCs w:val="28"/>
        </w:rPr>
        <w:t>VO</w:t>
      </w:r>
      <w:r>
        <w:rPr>
          <w:rFonts w:eastAsia="標楷體" w:hint="eastAsia"/>
          <w:b/>
          <w:sz w:val="28"/>
          <w:szCs w:val="28"/>
        </w:rPr>
        <w:t>2</w:t>
      </w:r>
      <w:r w:rsidRPr="006B277A">
        <w:rPr>
          <w:rFonts w:eastAsia="標楷體"/>
          <w:b/>
          <w:sz w:val="28"/>
          <w:szCs w:val="28"/>
        </w:rPr>
        <w:t>]</w:t>
      </w:r>
      <w:r>
        <w:rPr>
          <w:rFonts w:eastAsia="標楷體" w:hint="eastAsia"/>
          <w:b/>
          <w:sz w:val="28"/>
          <w:szCs w:val="28"/>
        </w:rPr>
        <w:t>波形</w:t>
      </w:r>
      <w:r>
        <w:rPr>
          <w:rFonts w:eastAsia="標楷體" w:hAnsi="標楷體" w:hint="eastAsia"/>
          <w:b/>
          <w:sz w:val="28"/>
          <w:szCs w:val="28"/>
        </w:rPr>
        <w:t>(</w:t>
      </w:r>
      <w:proofErr w:type="spellStart"/>
      <w:r>
        <w:rPr>
          <w:rFonts w:eastAsia="標楷體" w:hAnsi="標楷體"/>
          <w:b/>
          <w:sz w:val="28"/>
          <w:szCs w:val="28"/>
        </w:rPr>
        <w:t>Vp</w:t>
      </w:r>
      <w:proofErr w:type="spellEnd"/>
      <w:r>
        <w:rPr>
          <w:rFonts w:eastAsia="標楷體" w:hAnsi="標楷體"/>
          <w:b/>
          <w:sz w:val="28"/>
          <w:szCs w:val="28"/>
        </w:rPr>
        <w:t>-p</w:t>
      </w:r>
      <w:r>
        <w:rPr>
          <w:rFonts w:eastAsia="標楷體" w:hAnsi="標楷體" w:hint="eastAsia"/>
          <w:b/>
          <w:sz w:val="28"/>
          <w:szCs w:val="28"/>
        </w:rPr>
        <w:t>)=</w:t>
      </w:r>
      <w:r w:rsidRPr="006B277A">
        <w:rPr>
          <w:rFonts w:eastAsia="標楷體" w:hAnsi="標楷體" w:hint="eastAsia"/>
          <w:b/>
          <w:sz w:val="28"/>
          <w:szCs w:val="28"/>
          <w:u w:val="single"/>
        </w:rPr>
        <w:t xml:space="preserve">         </w:t>
      </w:r>
      <w:r w:rsidRPr="006B277A">
        <w:rPr>
          <w:rFonts w:eastAsia="標楷體" w:hAnsi="標楷體" w:hint="eastAsia"/>
          <w:b/>
          <w:sz w:val="28"/>
          <w:szCs w:val="28"/>
        </w:rPr>
        <w:t>。</w:t>
      </w:r>
    </w:p>
    <w:p w:rsidR="00426C73" w:rsidRPr="00F9412A" w:rsidRDefault="0035203D" w:rsidP="001336B7">
      <w:pPr>
        <w:spacing w:after="0" w:line="360" w:lineRule="auto"/>
        <w:ind w:leftChars="100" w:left="220"/>
        <w:rPr>
          <w:rFonts w:eastAsia="標楷體"/>
          <w:b/>
          <w:sz w:val="28"/>
          <w:szCs w:val="28"/>
        </w:rPr>
      </w:pPr>
      <w:r>
        <w:rPr>
          <w:rFonts w:eastAsia="標楷體"/>
          <w:b/>
          <w:bCs/>
          <w:sz w:val="28"/>
          <w:szCs w:val="28"/>
        </w:rPr>
        <w:fldChar w:fldCharType="begin"/>
      </w:r>
      <w:r>
        <w:rPr>
          <w:rFonts w:eastAsia="標楷體"/>
          <w:b/>
          <w:bCs/>
          <w:sz w:val="28"/>
          <w:szCs w:val="28"/>
        </w:rPr>
        <w:instrText xml:space="preserve"> </w:instrText>
      </w:r>
      <w:r>
        <w:rPr>
          <w:rFonts w:eastAsia="標楷體" w:hint="eastAsia"/>
          <w:b/>
          <w:bCs/>
          <w:sz w:val="28"/>
          <w:szCs w:val="28"/>
        </w:rPr>
        <w:instrText>eq \o\ac(</w:instrText>
      </w:r>
      <w:r>
        <w:rPr>
          <w:rFonts w:eastAsia="標楷體" w:hint="eastAsia"/>
          <w:b/>
          <w:bCs/>
          <w:sz w:val="28"/>
          <w:szCs w:val="28"/>
        </w:rPr>
        <w:instrText>○</w:instrText>
      </w:r>
      <w:r>
        <w:rPr>
          <w:rFonts w:eastAsia="標楷體" w:hint="eastAsia"/>
          <w:b/>
          <w:bCs/>
          <w:sz w:val="28"/>
          <w:szCs w:val="28"/>
        </w:rPr>
        <w:instrText>,</w:instrText>
      </w:r>
      <w:r w:rsidRPr="0035203D">
        <w:rPr>
          <w:rFonts w:eastAsia="標楷體" w:hint="eastAsia"/>
          <w:b/>
          <w:bCs/>
          <w:position w:val="3"/>
          <w:sz w:val="19"/>
          <w:szCs w:val="28"/>
        </w:rPr>
        <w:instrText>3</w:instrText>
      </w:r>
      <w:r>
        <w:rPr>
          <w:rFonts w:eastAsia="標楷體" w:hint="eastAsia"/>
          <w:b/>
          <w:bCs/>
          <w:sz w:val="28"/>
          <w:szCs w:val="28"/>
        </w:rPr>
        <w:instrText>)</w:instrText>
      </w:r>
      <w:r>
        <w:rPr>
          <w:rFonts w:eastAsia="標楷體"/>
          <w:b/>
          <w:bCs/>
          <w:sz w:val="28"/>
          <w:szCs w:val="28"/>
        </w:rPr>
        <w:fldChar w:fldCharType="end"/>
      </w:r>
      <w:r w:rsidR="00426C73" w:rsidRPr="00F9412A">
        <w:rPr>
          <w:rFonts w:eastAsia="標楷體" w:hint="eastAsia"/>
          <w:b/>
          <w:bCs/>
          <w:sz w:val="28"/>
          <w:szCs w:val="28"/>
        </w:rPr>
        <w:t>.</w:t>
      </w:r>
      <w:r w:rsidR="008A1051">
        <w:rPr>
          <w:rFonts w:eastAsia="標楷體" w:hAnsi="標楷體" w:hint="eastAsia"/>
          <w:b/>
          <w:sz w:val="28"/>
          <w:szCs w:val="28"/>
        </w:rPr>
        <w:t>記錄</w:t>
      </w:r>
      <w:r w:rsidR="008A1051" w:rsidRPr="00F9412A">
        <w:rPr>
          <w:rFonts w:ascii="Times New Roman" w:eastAsia="標楷體" w:hAnsi="Times New Roman"/>
          <w:b/>
          <w:sz w:val="28"/>
          <w:szCs w:val="28"/>
        </w:rPr>
        <w:t>相位差</w:t>
      </w:r>
      <w:r w:rsidR="008A1051" w:rsidRPr="00F9412A">
        <w:rPr>
          <w:rFonts w:eastAsia="標楷體" w:hAnsi="標楷體"/>
          <w:b/>
          <w:sz w:val="28"/>
          <w:szCs w:val="28"/>
        </w:rPr>
        <w:t>＝</w:t>
      </w:r>
      <w:r w:rsidR="008A1051" w:rsidRPr="00F9412A">
        <w:rPr>
          <w:rFonts w:eastAsia="標楷體" w:hAnsi="標楷體" w:hint="eastAsia"/>
          <w:b/>
          <w:sz w:val="28"/>
          <w:szCs w:val="28"/>
          <w:u w:val="single"/>
        </w:rPr>
        <w:t xml:space="preserve">        </w:t>
      </w:r>
      <w:r w:rsidR="008A1051" w:rsidRPr="00F9412A">
        <w:rPr>
          <w:rFonts w:eastAsia="標楷體" w:hAnsi="標楷體" w:hint="eastAsia"/>
          <w:b/>
          <w:sz w:val="28"/>
          <w:szCs w:val="28"/>
        </w:rPr>
        <w:t>。</w:t>
      </w:r>
    </w:p>
    <w:p w:rsidR="00426C73" w:rsidRPr="00F9412A" w:rsidRDefault="00426C73" w:rsidP="00426C73">
      <w:pPr>
        <w:spacing w:after="0" w:line="360" w:lineRule="auto"/>
        <w:rPr>
          <w:rFonts w:ascii="Times New Roman" w:eastAsia="標楷體" w:hAnsi="Times New Roman"/>
          <w:b/>
          <w:bCs/>
          <w:color w:val="0000CC"/>
          <w:sz w:val="28"/>
          <w:szCs w:val="28"/>
        </w:rPr>
      </w:pPr>
      <w:r w:rsidRPr="00F9412A">
        <w:rPr>
          <w:rFonts w:ascii="Times New Roman" w:eastAsia="標楷體" w:hAnsi="Times New Roman"/>
          <w:b/>
          <w:bCs/>
          <w:color w:val="0000CC"/>
          <w:sz w:val="28"/>
          <w:szCs w:val="28"/>
        </w:rPr>
        <w:t>b.</w:t>
      </w:r>
      <w:r w:rsidRPr="00F9412A">
        <w:rPr>
          <w:rFonts w:eastAsia="標楷體" w:hint="eastAsia"/>
          <w:b/>
          <w:color w:val="0000CC"/>
          <w:sz w:val="28"/>
          <w:szCs w:val="28"/>
        </w:rPr>
        <w:t>測量項目</w:t>
      </w:r>
      <w:r w:rsidRPr="00F9412A">
        <w:rPr>
          <w:rFonts w:eastAsia="標楷體" w:hint="eastAsia"/>
          <w:b/>
          <w:color w:val="0000CC"/>
          <w:sz w:val="28"/>
          <w:szCs w:val="28"/>
        </w:rPr>
        <w:t>(</w:t>
      </w:r>
      <w:r w:rsidRPr="00F9412A">
        <w:rPr>
          <w:rFonts w:eastAsia="標楷體" w:hint="eastAsia"/>
          <w:b/>
          <w:color w:val="0000CC"/>
          <w:sz w:val="28"/>
          <w:szCs w:val="28"/>
        </w:rPr>
        <w:t>二</w:t>
      </w:r>
      <w:r w:rsidRPr="00F9412A">
        <w:rPr>
          <w:rFonts w:eastAsia="標楷體" w:hint="eastAsia"/>
          <w:b/>
          <w:color w:val="0000CC"/>
          <w:sz w:val="28"/>
          <w:szCs w:val="28"/>
        </w:rPr>
        <w:t>)</w:t>
      </w:r>
      <w:r w:rsidRPr="00F9412A">
        <w:rPr>
          <w:rFonts w:eastAsia="標楷體" w:hint="eastAsia"/>
          <w:b/>
          <w:color w:val="0000CC"/>
          <w:sz w:val="28"/>
          <w:szCs w:val="28"/>
        </w:rPr>
        <w:t>：</w:t>
      </w:r>
      <w:r w:rsidRPr="00F9412A">
        <w:rPr>
          <w:rFonts w:eastAsia="標楷體"/>
          <w:b/>
          <w:color w:val="0000CC"/>
          <w:position w:val="-14"/>
          <w:sz w:val="28"/>
          <w:szCs w:val="28"/>
        </w:rPr>
        <w:object w:dxaOrig="760" w:dyaOrig="380">
          <v:shape id="_x0000_i1291" type="#_x0000_t75" style="width:38pt;height:19pt" o:ole="">
            <v:imagedata r:id="rId511" o:title=""/>
          </v:shape>
          <o:OLEObject Type="Embed" ProgID="Equation.DSMT4" ShapeID="_x0000_i1291" DrawAspect="Content" ObjectID="_1634641919" r:id="rId518"/>
        </w:object>
      </w:r>
      <w:r w:rsidRPr="00F9412A">
        <w:rPr>
          <w:rFonts w:eastAsia="標楷體" w:hint="eastAsia"/>
          <w:b/>
          <w:color w:val="0000CC"/>
          <w:sz w:val="28"/>
          <w:szCs w:val="28"/>
        </w:rPr>
        <w:t>-3dB</w:t>
      </w:r>
      <w:r w:rsidRPr="00F9412A">
        <w:rPr>
          <w:rFonts w:eastAsia="標楷體" w:hAnsi="標楷體"/>
          <w:b/>
          <w:color w:val="0000CC"/>
          <w:sz w:val="28"/>
          <w:szCs w:val="28"/>
        </w:rPr>
        <w:t>截止點頻率</w:t>
      </w:r>
      <w:r w:rsidRPr="00F9412A">
        <w:rPr>
          <w:rFonts w:ascii="標楷體" w:eastAsia="標楷體" w:hAnsi="標楷體" w:hint="eastAsia"/>
          <w:b/>
          <w:color w:val="0000CC"/>
          <w:sz w:val="28"/>
          <w:szCs w:val="28"/>
        </w:rPr>
        <w:t>。</w:t>
      </w:r>
    </w:p>
    <w:p w:rsidR="00426C73" w:rsidRDefault="00426C73" w:rsidP="00426C73">
      <w:pPr>
        <w:spacing w:after="0" w:line="360" w:lineRule="auto"/>
        <w:ind w:leftChars="100" w:left="220"/>
        <w:rPr>
          <w:rFonts w:ascii="Times New Roman" w:eastAsia="標楷體"/>
          <w:b/>
          <w:bCs/>
          <w:sz w:val="28"/>
          <w:szCs w:val="28"/>
        </w:rPr>
      </w:pPr>
      <w:r w:rsidRPr="00F9412A">
        <w:rPr>
          <w:rFonts w:eastAsia="標楷體"/>
          <w:b/>
          <w:bCs/>
          <w:sz w:val="28"/>
          <w:szCs w:val="28"/>
        </w:rPr>
        <w:fldChar w:fldCharType="begin"/>
      </w:r>
      <w:r w:rsidRPr="00F9412A">
        <w:rPr>
          <w:rFonts w:eastAsia="標楷體"/>
          <w:b/>
          <w:bCs/>
          <w:sz w:val="28"/>
          <w:szCs w:val="28"/>
        </w:rPr>
        <w:instrText xml:space="preserve"> </w:instrText>
      </w:r>
      <w:r w:rsidRPr="00F9412A">
        <w:rPr>
          <w:rFonts w:eastAsia="標楷體" w:hint="eastAsia"/>
          <w:b/>
          <w:bCs/>
          <w:sz w:val="28"/>
          <w:szCs w:val="28"/>
        </w:rPr>
        <w:instrText>eq \o\ac(</w:instrText>
      </w:r>
      <w:r w:rsidRPr="00F9412A">
        <w:rPr>
          <w:rFonts w:eastAsia="標楷體" w:hint="eastAsia"/>
          <w:b/>
          <w:bCs/>
          <w:sz w:val="28"/>
          <w:szCs w:val="28"/>
        </w:rPr>
        <w:instrText>○</w:instrText>
      </w:r>
      <w:r w:rsidRPr="00F9412A">
        <w:rPr>
          <w:rFonts w:eastAsia="標楷體" w:hint="eastAsia"/>
          <w:b/>
          <w:bCs/>
          <w:sz w:val="28"/>
          <w:szCs w:val="28"/>
        </w:rPr>
        <w:instrText>,</w:instrText>
      </w:r>
      <w:r w:rsidRPr="00F9412A">
        <w:rPr>
          <w:rFonts w:eastAsia="標楷體" w:hint="eastAsia"/>
          <w:b/>
          <w:bCs/>
          <w:position w:val="3"/>
          <w:sz w:val="19"/>
          <w:szCs w:val="28"/>
        </w:rPr>
        <w:instrText>1</w:instrText>
      </w:r>
      <w:r w:rsidRPr="00F9412A">
        <w:rPr>
          <w:rFonts w:eastAsia="標楷體" w:hint="eastAsia"/>
          <w:b/>
          <w:bCs/>
          <w:sz w:val="28"/>
          <w:szCs w:val="28"/>
        </w:rPr>
        <w:instrText>)</w:instrText>
      </w:r>
      <w:r w:rsidRPr="00F9412A">
        <w:rPr>
          <w:rFonts w:eastAsia="標楷體"/>
          <w:b/>
          <w:bCs/>
          <w:sz w:val="28"/>
          <w:szCs w:val="28"/>
        </w:rPr>
        <w:fldChar w:fldCharType="end"/>
      </w:r>
      <w:r w:rsidRPr="00F9412A">
        <w:rPr>
          <w:rFonts w:eastAsia="標楷體" w:hint="eastAsia"/>
          <w:b/>
          <w:bCs/>
          <w:sz w:val="28"/>
          <w:szCs w:val="28"/>
        </w:rPr>
        <w:t>.</w:t>
      </w:r>
      <w:r w:rsidRPr="00F9412A">
        <w:rPr>
          <w:rFonts w:eastAsia="標楷體" w:hint="eastAsia"/>
          <w:b/>
          <w:bCs/>
          <w:sz w:val="28"/>
          <w:szCs w:val="28"/>
        </w:rPr>
        <w:t>擷取</w:t>
      </w:r>
      <w:r w:rsidRPr="00F9412A">
        <w:rPr>
          <w:rFonts w:eastAsia="標楷體" w:hAnsi="標楷體"/>
          <w:b/>
          <w:sz w:val="28"/>
          <w:szCs w:val="28"/>
        </w:rPr>
        <w:t>節點</w:t>
      </w:r>
      <w:r w:rsidRPr="00F9412A">
        <w:rPr>
          <w:rFonts w:eastAsia="標楷體"/>
          <w:b/>
          <w:sz w:val="28"/>
          <w:szCs w:val="28"/>
        </w:rPr>
        <w:t>[</w:t>
      </w:r>
      <w:r w:rsidR="00CB4020">
        <w:rPr>
          <w:rFonts w:ascii="Times New Roman" w:eastAsia="標楷體" w:hAnsi="Times New Roman"/>
          <w:b/>
          <w:sz w:val="28"/>
          <w:szCs w:val="28"/>
        </w:rPr>
        <w:t>V1</w:t>
      </w:r>
      <w:r w:rsidRPr="00F9412A">
        <w:rPr>
          <w:rFonts w:ascii="Times New Roman" w:eastAsia="標楷體" w:hAnsi="Times New Roman"/>
          <w:b/>
          <w:sz w:val="28"/>
          <w:szCs w:val="28"/>
        </w:rPr>
        <w:t>，</w:t>
      </w:r>
      <w:r w:rsidRPr="00F9412A">
        <w:rPr>
          <w:rFonts w:ascii="Times New Roman" w:eastAsia="標楷體" w:hAnsi="Times New Roman"/>
          <w:b/>
          <w:sz w:val="28"/>
          <w:szCs w:val="28"/>
        </w:rPr>
        <w:t>VO</w:t>
      </w:r>
      <w:r w:rsidR="00076A9A" w:rsidRPr="00F9412A">
        <w:rPr>
          <w:rFonts w:ascii="Times New Roman" w:eastAsia="標楷體" w:hAnsi="Times New Roman" w:hint="eastAsia"/>
          <w:b/>
          <w:sz w:val="28"/>
          <w:szCs w:val="28"/>
        </w:rPr>
        <w:t>2</w:t>
      </w:r>
      <w:r w:rsidRPr="00F9412A">
        <w:rPr>
          <w:rFonts w:ascii="Times New Roman" w:eastAsia="標楷體" w:hAnsi="Times New Roman"/>
          <w:b/>
          <w:sz w:val="28"/>
          <w:szCs w:val="28"/>
        </w:rPr>
        <w:t>]</w:t>
      </w:r>
      <w:r w:rsidRPr="00F9412A">
        <w:rPr>
          <w:rFonts w:ascii="Times New Roman" w:eastAsia="標楷體"/>
          <w:b/>
          <w:bCs/>
          <w:sz w:val="28"/>
          <w:szCs w:val="28"/>
        </w:rPr>
        <w:t>波形</w:t>
      </w:r>
      <w:r w:rsidRPr="00F9412A">
        <w:rPr>
          <w:rFonts w:ascii="Times New Roman" w:eastAsia="標楷體" w:hint="eastAsia"/>
          <w:b/>
          <w:bCs/>
          <w:sz w:val="28"/>
          <w:szCs w:val="28"/>
        </w:rPr>
        <w:t>。</w:t>
      </w:r>
    </w:p>
    <w:p w:rsidR="0035203D" w:rsidRDefault="0035203D" w:rsidP="0035203D">
      <w:pPr>
        <w:spacing w:after="0" w:line="360" w:lineRule="auto"/>
        <w:ind w:leftChars="100" w:left="220"/>
        <w:rPr>
          <w:rFonts w:eastAsia="標楷體" w:hAnsi="標楷體"/>
          <w:b/>
          <w:sz w:val="28"/>
          <w:szCs w:val="28"/>
        </w:rPr>
      </w:pPr>
      <w:r>
        <w:rPr>
          <w:rFonts w:eastAsia="標楷體"/>
          <w:b/>
          <w:sz w:val="28"/>
          <w:szCs w:val="28"/>
        </w:rPr>
        <w:fldChar w:fldCharType="begin"/>
      </w:r>
      <w:r>
        <w:rPr>
          <w:rFonts w:eastAsia="標楷體"/>
          <w:b/>
          <w:sz w:val="28"/>
          <w:szCs w:val="28"/>
        </w:rPr>
        <w:instrText xml:space="preserve"> </w:instrText>
      </w:r>
      <w:r>
        <w:rPr>
          <w:rFonts w:eastAsia="標楷體" w:hint="eastAsia"/>
          <w:b/>
          <w:sz w:val="28"/>
          <w:szCs w:val="28"/>
        </w:rPr>
        <w:instrText>eq \o\ac(</w:instrText>
      </w:r>
      <w:r>
        <w:rPr>
          <w:rFonts w:eastAsia="標楷體" w:hint="eastAsia"/>
          <w:b/>
          <w:sz w:val="28"/>
          <w:szCs w:val="28"/>
        </w:rPr>
        <w:instrText>○</w:instrText>
      </w:r>
      <w:r>
        <w:rPr>
          <w:rFonts w:eastAsia="標楷體" w:hint="eastAsia"/>
          <w:b/>
          <w:sz w:val="28"/>
          <w:szCs w:val="28"/>
        </w:rPr>
        <w:instrText>,</w:instrText>
      </w:r>
      <w:r w:rsidRPr="005060BE">
        <w:rPr>
          <w:rFonts w:eastAsia="標楷體" w:hint="eastAsia"/>
          <w:b/>
          <w:position w:val="3"/>
          <w:sz w:val="19"/>
          <w:szCs w:val="28"/>
        </w:rPr>
        <w:instrText>2</w:instrText>
      </w:r>
      <w:r>
        <w:rPr>
          <w:rFonts w:eastAsia="標楷體" w:hint="eastAsia"/>
          <w:b/>
          <w:sz w:val="28"/>
          <w:szCs w:val="28"/>
        </w:rPr>
        <w:instrText>)</w:instrText>
      </w:r>
      <w:r>
        <w:rPr>
          <w:rFonts w:eastAsia="標楷體"/>
          <w:b/>
          <w:sz w:val="28"/>
          <w:szCs w:val="28"/>
        </w:rPr>
        <w:fldChar w:fldCharType="end"/>
      </w:r>
      <w:r>
        <w:rPr>
          <w:rFonts w:eastAsia="標楷體" w:hAnsi="標楷體" w:hint="eastAsia"/>
          <w:b/>
          <w:sz w:val="28"/>
          <w:szCs w:val="28"/>
        </w:rPr>
        <w:t>.</w:t>
      </w:r>
      <w:r w:rsidRPr="006B277A">
        <w:rPr>
          <w:rFonts w:eastAsia="標楷體" w:hAnsi="標楷體"/>
          <w:b/>
          <w:sz w:val="28"/>
          <w:szCs w:val="28"/>
        </w:rPr>
        <w:t>節點</w:t>
      </w:r>
      <w:r>
        <w:rPr>
          <w:rFonts w:eastAsia="標楷體"/>
          <w:b/>
          <w:sz w:val="28"/>
          <w:szCs w:val="28"/>
        </w:rPr>
        <w:t>[</w:t>
      </w:r>
      <w:r w:rsidRPr="006B277A">
        <w:rPr>
          <w:rFonts w:eastAsia="標楷體"/>
          <w:b/>
          <w:sz w:val="28"/>
          <w:szCs w:val="28"/>
        </w:rPr>
        <w:t>VO</w:t>
      </w:r>
      <w:r>
        <w:rPr>
          <w:rFonts w:eastAsia="標楷體" w:hint="eastAsia"/>
          <w:b/>
          <w:sz w:val="28"/>
          <w:szCs w:val="28"/>
        </w:rPr>
        <w:t>2</w:t>
      </w:r>
      <w:r w:rsidRPr="006B277A">
        <w:rPr>
          <w:rFonts w:eastAsia="標楷體"/>
          <w:b/>
          <w:sz w:val="28"/>
          <w:szCs w:val="28"/>
        </w:rPr>
        <w:t>]</w:t>
      </w:r>
      <w:r>
        <w:rPr>
          <w:rFonts w:eastAsia="標楷體" w:hint="eastAsia"/>
          <w:b/>
          <w:sz w:val="28"/>
          <w:szCs w:val="28"/>
        </w:rPr>
        <w:t>波形</w:t>
      </w:r>
      <w:r>
        <w:rPr>
          <w:rFonts w:eastAsia="標楷體" w:hAnsi="標楷體" w:hint="eastAsia"/>
          <w:b/>
          <w:sz w:val="28"/>
          <w:szCs w:val="28"/>
        </w:rPr>
        <w:t>(</w:t>
      </w:r>
      <w:proofErr w:type="spellStart"/>
      <w:r>
        <w:rPr>
          <w:rFonts w:eastAsia="標楷體" w:hAnsi="標楷體"/>
          <w:b/>
          <w:sz w:val="28"/>
          <w:szCs w:val="28"/>
        </w:rPr>
        <w:t>Vp</w:t>
      </w:r>
      <w:proofErr w:type="spellEnd"/>
      <w:r>
        <w:rPr>
          <w:rFonts w:eastAsia="標楷體" w:hAnsi="標楷體"/>
          <w:b/>
          <w:sz w:val="28"/>
          <w:szCs w:val="28"/>
        </w:rPr>
        <w:t>-p</w:t>
      </w:r>
      <w:r>
        <w:rPr>
          <w:rFonts w:eastAsia="標楷體" w:hAnsi="標楷體" w:hint="eastAsia"/>
          <w:b/>
          <w:sz w:val="28"/>
          <w:szCs w:val="28"/>
        </w:rPr>
        <w:t>)=</w:t>
      </w:r>
      <w:r w:rsidRPr="006B277A">
        <w:rPr>
          <w:rFonts w:eastAsia="標楷體" w:hAnsi="標楷體" w:hint="eastAsia"/>
          <w:b/>
          <w:sz w:val="28"/>
          <w:szCs w:val="28"/>
          <w:u w:val="single"/>
        </w:rPr>
        <w:t xml:space="preserve">         </w:t>
      </w:r>
      <w:r w:rsidRPr="006B277A">
        <w:rPr>
          <w:rFonts w:eastAsia="標楷體" w:hAnsi="標楷體" w:hint="eastAsia"/>
          <w:b/>
          <w:sz w:val="28"/>
          <w:szCs w:val="28"/>
        </w:rPr>
        <w:t>。</w:t>
      </w:r>
    </w:p>
    <w:p w:rsidR="00426C73" w:rsidRPr="00F9412A" w:rsidRDefault="0035203D" w:rsidP="001336B7">
      <w:pPr>
        <w:spacing w:after="0" w:line="360" w:lineRule="auto"/>
        <w:ind w:leftChars="100" w:left="220"/>
        <w:rPr>
          <w:rFonts w:eastAsia="標楷體"/>
          <w:b/>
          <w:sz w:val="28"/>
          <w:szCs w:val="28"/>
        </w:rPr>
      </w:pPr>
      <w:r>
        <w:rPr>
          <w:rFonts w:eastAsia="標楷體"/>
          <w:b/>
          <w:bCs/>
          <w:sz w:val="28"/>
          <w:szCs w:val="28"/>
        </w:rPr>
        <w:fldChar w:fldCharType="begin"/>
      </w:r>
      <w:r>
        <w:rPr>
          <w:rFonts w:eastAsia="標楷體"/>
          <w:b/>
          <w:bCs/>
          <w:sz w:val="28"/>
          <w:szCs w:val="28"/>
        </w:rPr>
        <w:instrText xml:space="preserve"> </w:instrText>
      </w:r>
      <w:r>
        <w:rPr>
          <w:rFonts w:eastAsia="標楷體" w:hint="eastAsia"/>
          <w:b/>
          <w:bCs/>
          <w:sz w:val="28"/>
          <w:szCs w:val="28"/>
        </w:rPr>
        <w:instrText>eq \o\ac(</w:instrText>
      </w:r>
      <w:r>
        <w:rPr>
          <w:rFonts w:eastAsia="標楷體" w:hint="eastAsia"/>
          <w:b/>
          <w:bCs/>
          <w:sz w:val="28"/>
          <w:szCs w:val="28"/>
        </w:rPr>
        <w:instrText>○</w:instrText>
      </w:r>
      <w:r>
        <w:rPr>
          <w:rFonts w:eastAsia="標楷體" w:hint="eastAsia"/>
          <w:b/>
          <w:bCs/>
          <w:sz w:val="28"/>
          <w:szCs w:val="28"/>
        </w:rPr>
        <w:instrText>,</w:instrText>
      </w:r>
      <w:r w:rsidRPr="0035203D">
        <w:rPr>
          <w:rFonts w:eastAsia="標楷體" w:hint="eastAsia"/>
          <w:b/>
          <w:bCs/>
          <w:position w:val="3"/>
          <w:sz w:val="19"/>
          <w:szCs w:val="28"/>
        </w:rPr>
        <w:instrText>3</w:instrText>
      </w:r>
      <w:r>
        <w:rPr>
          <w:rFonts w:eastAsia="標楷體" w:hint="eastAsia"/>
          <w:b/>
          <w:bCs/>
          <w:sz w:val="28"/>
          <w:szCs w:val="28"/>
        </w:rPr>
        <w:instrText>)</w:instrText>
      </w:r>
      <w:r>
        <w:rPr>
          <w:rFonts w:eastAsia="標楷體"/>
          <w:b/>
          <w:bCs/>
          <w:sz w:val="28"/>
          <w:szCs w:val="28"/>
        </w:rPr>
        <w:fldChar w:fldCharType="end"/>
      </w:r>
      <w:r w:rsidR="00426C73" w:rsidRPr="00F9412A">
        <w:rPr>
          <w:rFonts w:eastAsia="標楷體" w:hint="eastAsia"/>
          <w:b/>
          <w:bCs/>
          <w:sz w:val="28"/>
          <w:szCs w:val="28"/>
        </w:rPr>
        <w:t>.</w:t>
      </w:r>
      <w:r w:rsidR="00FD6CE5">
        <w:rPr>
          <w:rFonts w:eastAsia="標楷體" w:hint="eastAsia"/>
          <w:b/>
          <w:bCs/>
          <w:sz w:val="28"/>
          <w:szCs w:val="28"/>
        </w:rPr>
        <w:t>記錄頻率</w:t>
      </w:r>
      <w:r w:rsidR="00FD6CE5" w:rsidRPr="00F9412A">
        <w:rPr>
          <w:rFonts w:eastAsia="標楷體"/>
          <w:b/>
          <w:color w:val="0000CC"/>
          <w:position w:val="-14"/>
          <w:sz w:val="28"/>
          <w:szCs w:val="28"/>
        </w:rPr>
        <w:object w:dxaOrig="760" w:dyaOrig="380">
          <v:shape id="_x0000_i1292" type="#_x0000_t75" style="width:38pt;height:19pt" o:ole="">
            <v:imagedata r:id="rId511" o:title=""/>
          </v:shape>
          <o:OLEObject Type="Embed" ProgID="Equation.DSMT4" ShapeID="_x0000_i1292" DrawAspect="Content" ObjectID="_1634641920" r:id="rId519"/>
        </w:object>
      </w:r>
      <w:r w:rsidR="00FD6CE5" w:rsidRPr="00F9412A">
        <w:rPr>
          <w:rFonts w:eastAsia="標楷體" w:hAnsi="標楷體"/>
          <w:b/>
          <w:sz w:val="28"/>
          <w:szCs w:val="28"/>
        </w:rPr>
        <w:t>＝</w:t>
      </w:r>
      <w:r w:rsidR="00FD6CE5" w:rsidRPr="00F9412A">
        <w:rPr>
          <w:rFonts w:eastAsia="標楷體" w:hAnsi="標楷體" w:hint="eastAsia"/>
          <w:b/>
          <w:sz w:val="28"/>
          <w:szCs w:val="28"/>
          <w:u w:val="single"/>
        </w:rPr>
        <w:t xml:space="preserve">        </w:t>
      </w:r>
      <w:r w:rsidR="00FD6CE5" w:rsidRPr="00B67845">
        <w:rPr>
          <w:rFonts w:ascii="標楷體" w:eastAsia="標楷體" w:hAnsi="標楷體" w:hint="eastAsia"/>
          <w:b/>
          <w:sz w:val="28"/>
          <w:szCs w:val="28"/>
        </w:rPr>
        <w:t>、</w:t>
      </w:r>
      <w:r w:rsidR="008A1051">
        <w:rPr>
          <w:rFonts w:eastAsia="標楷體" w:hAnsi="標楷體" w:hint="eastAsia"/>
          <w:b/>
          <w:sz w:val="28"/>
          <w:szCs w:val="28"/>
        </w:rPr>
        <w:t>記錄</w:t>
      </w:r>
      <w:r w:rsidR="008A1051" w:rsidRPr="00F9412A">
        <w:rPr>
          <w:rFonts w:ascii="Times New Roman" w:eastAsia="標楷體" w:hAnsi="Times New Roman"/>
          <w:b/>
          <w:sz w:val="28"/>
          <w:szCs w:val="28"/>
        </w:rPr>
        <w:t>相位差</w:t>
      </w:r>
      <w:r w:rsidR="008A1051" w:rsidRPr="00F9412A">
        <w:rPr>
          <w:rFonts w:eastAsia="標楷體" w:hAnsi="標楷體"/>
          <w:b/>
          <w:sz w:val="28"/>
          <w:szCs w:val="28"/>
        </w:rPr>
        <w:t>＝</w:t>
      </w:r>
      <w:r w:rsidR="008A1051" w:rsidRPr="00F9412A">
        <w:rPr>
          <w:rFonts w:eastAsia="標楷體" w:hAnsi="標楷體" w:hint="eastAsia"/>
          <w:b/>
          <w:sz w:val="28"/>
          <w:szCs w:val="28"/>
          <w:u w:val="single"/>
        </w:rPr>
        <w:t xml:space="preserve">        </w:t>
      </w:r>
      <w:r w:rsidR="008A1051" w:rsidRPr="00F9412A">
        <w:rPr>
          <w:rFonts w:eastAsia="標楷體" w:hAnsi="標楷體" w:hint="eastAsia"/>
          <w:b/>
          <w:sz w:val="28"/>
          <w:szCs w:val="28"/>
        </w:rPr>
        <w:t>。</w:t>
      </w:r>
    </w:p>
    <w:p w:rsidR="00426C73" w:rsidRPr="00F9412A" w:rsidRDefault="00426C73" w:rsidP="00426C73">
      <w:pPr>
        <w:spacing w:after="0" w:line="360" w:lineRule="auto"/>
        <w:rPr>
          <w:rFonts w:ascii="Times New Roman" w:eastAsia="標楷體" w:hAnsi="Times New Roman"/>
          <w:b/>
          <w:bCs/>
          <w:color w:val="0000CC"/>
          <w:sz w:val="28"/>
          <w:szCs w:val="28"/>
        </w:rPr>
      </w:pPr>
      <w:r w:rsidRPr="00F9412A">
        <w:rPr>
          <w:rFonts w:eastAsia="標楷體" w:hint="eastAsia"/>
          <w:b/>
          <w:bCs/>
          <w:color w:val="0000FF"/>
          <w:sz w:val="28"/>
          <w:szCs w:val="28"/>
        </w:rPr>
        <w:t>c.</w:t>
      </w:r>
      <w:r w:rsidRPr="00F9412A">
        <w:rPr>
          <w:rFonts w:eastAsia="標楷體" w:hint="eastAsia"/>
          <w:b/>
          <w:color w:val="0000CC"/>
          <w:sz w:val="28"/>
          <w:szCs w:val="28"/>
        </w:rPr>
        <w:t>測量項目</w:t>
      </w:r>
      <w:r w:rsidRPr="00F9412A">
        <w:rPr>
          <w:rFonts w:eastAsia="標楷體" w:hint="eastAsia"/>
          <w:b/>
          <w:color w:val="0000CC"/>
          <w:sz w:val="28"/>
          <w:szCs w:val="28"/>
        </w:rPr>
        <w:t>(</w:t>
      </w:r>
      <w:r w:rsidRPr="00F9412A">
        <w:rPr>
          <w:rFonts w:eastAsia="標楷體" w:hint="eastAsia"/>
          <w:b/>
          <w:color w:val="0000CC"/>
          <w:sz w:val="28"/>
          <w:szCs w:val="28"/>
        </w:rPr>
        <w:t>三</w:t>
      </w:r>
      <w:r w:rsidRPr="00F9412A">
        <w:rPr>
          <w:rFonts w:eastAsia="標楷體" w:hint="eastAsia"/>
          <w:b/>
          <w:color w:val="0000CC"/>
          <w:sz w:val="28"/>
          <w:szCs w:val="28"/>
        </w:rPr>
        <w:t>)</w:t>
      </w:r>
      <w:r w:rsidRPr="00F9412A">
        <w:rPr>
          <w:rFonts w:eastAsia="標楷體" w:hint="eastAsia"/>
          <w:b/>
          <w:color w:val="0000CC"/>
          <w:sz w:val="28"/>
          <w:szCs w:val="28"/>
        </w:rPr>
        <w:t>：</w:t>
      </w:r>
      <w:r w:rsidRPr="00F9412A">
        <w:rPr>
          <w:rFonts w:eastAsia="標楷體"/>
          <w:b/>
          <w:color w:val="0000CC"/>
          <w:position w:val="-14"/>
          <w:sz w:val="28"/>
          <w:szCs w:val="28"/>
        </w:rPr>
        <w:object w:dxaOrig="720" w:dyaOrig="380">
          <v:shape id="_x0000_i1293" type="#_x0000_t75" style="width:36.3pt;height:19pt" o:ole="">
            <v:imagedata r:id="rId514" o:title=""/>
          </v:shape>
          <o:OLEObject Type="Embed" ProgID="Equation.DSMT4" ShapeID="_x0000_i1293" DrawAspect="Content" ObjectID="_1634641921" r:id="rId520"/>
        </w:object>
      </w:r>
      <w:r w:rsidRPr="00F9412A">
        <w:rPr>
          <w:rFonts w:eastAsia="標楷體" w:hint="eastAsia"/>
          <w:b/>
          <w:color w:val="0000CC"/>
          <w:sz w:val="28"/>
          <w:szCs w:val="28"/>
        </w:rPr>
        <w:t>-3dB</w:t>
      </w:r>
      <w:r w:rsidRPr="00F9412A">
        <w:rPr>
          <w:rFonts w:eastAsia="標楷體" w:hAnsi="標楷體"/>
          <w:b/>
          <w:color w:val="0000CC"/>
          <w:sz w:val="28"/>
          <w:szCs w:val="28"/>
        </w:rPr>
        <w:t>截止點頻率</w:t>
      </w:r>
      <w:r w:rsidRPr="00F9412A">
        <w:rPr>
          <w:rFonts w:ascii="標楷體" w:eastAsia="標楷體" w:hAnsi="標楷體" w:hint="eastAsia"/>
          <w:b/>
          <w:color w:val="0000CC"/>
          <w:sz w:val="28"/>
          <w:szCs w:val="28"/>
        </w:rPr>
        <w:t>。</w:t>
      </w:r>
    </w:p>
    <w:p w:rsidR="00426C73" w:rsidRDefault="00426C73" w:rsidP="00426C73">
      <w:pPr>
        <w:spacing w:after="0" w:line="360" w:lineRule="auto"/>
        <w:ind w:leftChars="100" w:left="220"/>
        <w:rPr>
          <w:rFonts w:ascii="Times New Roman" w:eastAsia="標楷體"/>
          <w:b/>
          <w:bCs/>
          <w:sz w:val="28"/>
          <w:szCs w:val="28"/>
        </w:rPr>
      </w:pPr>
      <w:r w:rsidRPr="00F9412A">
        <w:rPr>
          <w:rFonts w:eastAsia="標楷體"/>
          <w:b/>
          <w:bCs/>
          <w:sz w:val="28"/>
          <w:szCs w:val="28"/>
        </w:rPr>
        <w:fldChar w:fldCharType="begin"/>
      </w:r>
      <w:r w:rsidRPr="00F9412A">
        <w:rPr>
          <w:rFonts w:eastAsia="標楷體"/>
          <w:b/>
          <w:bCs/>
          <w:sz w:val="28"/>
          <w:szCs w:val="28"/>
        </w:rPr>
        <w:instrText xml:space="preserve"> </w:instrText>
      </w:r>
      <w:r w:rsidRPr="00F9412A">
        <w:rPr>
          <w:rFonts w:eastAsia="標楷體" w:hint="eastAsia"/>
          <w:b/>
          <w:bCs/>
          <w:sz w:val="28"/>
          <w:szCs w:val="28"/>
        </w:rPr>
        <w:instrText>eq \o\ac(</w:instrText>
      </w:r>
      <w:r w:rsidRPr="00F9412A">
        <w:rPr>
          <w:rFonts w:eastAsia="標楷體" w:hint="eastAsia"/>
          <w:b/>
          <w:bCs/>
          <w:sz w:val="28"/>
          <w:szCs w:val="28"/>
        </w:rPr>
        <w:instrText>○</w:instrText>
      </w:r>
      <w:r w:rsidRPr="00F9412A">
        <w:rPr>
          <w:rFonts w:eastAsia="標楷體" w:hint="eastAsia"/>
          <w:b/>
          <w:bCs/>
          <w:sz w:val="28"/>
          <w:szCs w:val="28"/>
        </w:rPr>
        <w:instrText>,</w:instrText>
      </w:r>
      <w:r w:rsidRPr="00F9412A">
        <w:rPr>
          <w:rFonts w:eastAsia="標楷體" w:hint="eastAsia"/>
          <w:b/>
          <w:bCs/>
          <w:position w:val="3"/>
          <w:sz w:val="19"/>
          <w:szCs w:val="28"/>
        </w:rPr>
        <w:instrText>1</w:instrText>
      </w:r>
      <w:r w:rsidRPr="00F9412A">
        <w:rPr>
          <w:rFonts w:eastAsia="標楷體" w:hint="eastAsia"/>
          <w:b/>
          <w:bCs/>
          <w:sz w:val="28"/>
          <w:szCs w:val="28"/>
        </w:rPr>
        <w:instrText>)</w:instrText>
      </w:r>
      <w:r w:rsidRPr="00F9412A">
        <w:rPr>
          <w:rFonts w:eastAsia="標楷體"/>
          <w:b/>
          <w:bCs/>
          <w:sz w:val="28"/>
          <w:szCs w:val="28"/>
        </w:rPr>
        <w:fldChar w:fldCharType="end"/>
      </w:r>
      <w:r w:rsidRPr="00F9412A">
        <w:rPr>
          <w:rFonts w:eastAsia="標楷體" w:hint="eastAsia"/>
          <w:b/>
          <w:bCs/>
          <w:sz w:val="28"/>
          <w:szCs w:val="28"/>
        </w:rPr>
        <w:t>.</w:t>
      </w:r>
      <w:r w:rsidRPr="00F9412A">
        <w:rPr>
          <w:rFonts w:eastAsia="標楷體" w:hint="eastAsia"/>
          <w:b/>
          <w:bCs/>
          <w:sz w:val="28"/>
          <w:szCs w:val="28"/>
        </w:rPr>
        <w:t>擷取</w:t>
      </w:r>
      <w:r w:rsidRPr="00F9412A">
        <w:rPr>
          <w:rFonts w:eastAsia="標楷體" w:hAnsi="標楷體"/>
          <w:b/>
          <w:sz w:val="28"/>
          <w:szCs w:val="28"/>
        </w:rPr>
        <w:t>節點</w:t>
      </w:r>
      <w:r w:rsidRPr="00F9412A">
        <w:rPr>
          <w:rFonts w:eastAsia="標楷體"/>
          <w:b/>
          <w:sz w:val="28"/>
          <w:szCs w:val="28"/>
        </w:rPr>
        <w:t>[</w:t>
      </w:r>
      <w:r w:rsidR="00CB4020">
        <w:rPr>
          <w:rFonts w:ascii="Times New Roman" w:eastAsia="標楷體" w:hAnsi="Times New Roman"/>
          <w:b/>
          <w:sz w:val="28"/>
          <w:szCs w:val="28"/>
        </w:rPr>
        <w:t>V1</w:t>
      </w:r>
      <w:r w:rsidRPr="00F9412A">
        <w:rPr>
          <w:rFonts w:ascii="Times New Roman" w:eastAsia="標楷體" w:hAnsi="Times New Roman"/>
          <w:b/>
          <w:sz w:val="28"/>
          <w:szCs w:val="28"/>
        </w:rPr>
        <w:t>，</w:t>
      </w:r>
      <w:r w:rsidRPr="00F9412A">
        <w:rPr>
          <w:rFonts w:ascii="Times New Roman" w:eastAsia="標楷體" w:hAnsi="Times New Roman"/>
          <w:b/>
          <w:sz w:val="28"/>
          <w:szCs w:val="28"/>
        </w:rPr>
        <w:t>VO</w:t>
      </w:r>
      <w:r w:rsidR="00076A9A" w:rsidRPr="00F9412A">
        <w:rPr>
          <w:rFonts w:ascii="Times New Roman" w:eastAsia="標楷體" w:hAnsi="Times New Roman" w:hint="eastAsia"/>
          <w:b/>
          <w:sz w:val="28"/>
          <w:szCs w:val="28"/>
        </w:rPr>
        <w:t>2</w:t>
      </w:r>
      <w:r w:rsidRPr="00F9412A">
        <w:rPr>
          <w:rFonts w:ascii="Times New Roman" w:eastAsia="標楷體" w:hAnsi="Times New Roman"/>
          <w:b/>
          <w:sz w:val="28"/>
          <w:szCs w:val="28"/>
        </w:rPr>
        <w:t>]</w:t>
      </w:r>
      <w:r w:rsidRPr="00F9412A">
        <w:rPr>
          <w:rFonts w:ascii="Times New Roman" w:eastAsia="標楷體"/>
          <w:b/>
          <w:bCs/>
          <w:sz w:val="28"/>
          <w:szCs w:val="28"/>
        </w:rPr>
        <w:t>波形</w:t>
      </w:r>
      <w:r w:rsidRPr="00F9412A">
        <w:rPr>
          <w:rFonts w:ascii="Times New Roman" w:eastAsia="標楷體" w:hint="eastAsia"/>
          <w:b/>
          <w:bCs/>
          <w:sz w:val="28"/>
          <w:szCs w:val="28"/>
        </w:rPr>
        <w:t>。</w:t>
      </w:r>
    </w:p>
    <w:p w:rsidR="0035203D" w:rsidRDefault="0035203D" w:rsidP="0035203D">
      <w:pPr>
        <w:spacing w:after="0" w:line="360" w:lineRule="auto"/>
        <w:ind w:leftChars="100" w:left="220"/>
        <w:rPr>
          <w:rFonts w:eastAsia="標楷體" w:hAnsi="標楷體"/>
          <w:b/>
          <w:sz w:val="28"/>
          <w:szCs w:val="28"/>
        </w:rPr>
      </w:pPr>
      <w:r>
        <w:rPr>
          <w:rFonts w:eastAsia="標楷體"/>
          <w:b/>
          <w:sz w:val="28"/>
          <w:szCs w:val="28"/>
        </w:rPr>
        <w:fldChar w:fldCharType="begin"/>
      </w:r>
      <w:r>
        <w:rPr>
          <w:rFonts w:eastAsia="標楷體"/>
          <w:b/>
          <w:sz w:val="28"/>
          <w:szCs w:val="28"/>
        </w:rPr>
        <w:instrText xml:space="preserve"> </w:instrText>
      </w:r>
      <w:r>
        <w:rPr>
          <w:rFonts w:eastAsia="標楷體" w:hint="eastAsia"/>
          <w:b/>
          <w:sz w:val="28"/>
          <w:szCs w:val="28"/>
        </w:rPr>
        <w:instrText>eq \o\ac(</w:instrText>
      </w:r>
      <w:r>
        <w:rPr>
          <w:rFonts w:eastAsia="標楷體" w:hint="eastAsia"/>
          <w:b/>
          <w:sz w:val="28"/>
          <w:szCs w:val="28"/>
        </w:rPr>
        <w:instrText>○</w:instrText>
      </w:r>
      <w:r>
        <w:rPr>
          <w:rFonts w:eastAsia="標楷體" w:hint="eastAsia"/>
          <w:b/>
          <w:sz w:val="28"/>
          <w:szCs w:val="28"/>
        </w:rPr>
        <w:instrText>,</w:instrText>
      </w:r>
      <w:r w:rsidRPr="005060BE">
        <w:rPr>
          <w:rFonts w:eastAsia="標楷體" w:hint="eastAsia"/>
          <w:b/>
          <w:position w:val="3"/>
          <w:sz w:val="19"/>
          <w:szCs w:val="28"/>
        </w:rPr>
        <w:instrText>2</w:instrText>
      </w:r>
      <w:r>
        <w:rPr>
          <w:rFonts w:eastAsia="標楷體" w:hint="eastAsia"/>
          <w:b/>
          <w:sz w:val="28"/>
          <w:szCs w:val="28"/>
        </w:rPr>
        <w:instrText>)</w:instrText>
      </w:r>
      <w:r>
        <w:rPr>
          <w:rFonts w:eastAsia="標楷體"/>
          <w:b/>
          <w:sz w:val="28"/>
          <w:szCs w:val="28"/>
        </w:rPr>
        <w:fldChar w:fldCharType="end"/>
      </w:r>
      <w:r>
        <w:rPr>
          <w:rFonts w:eastAsia="標楷體" w:hAnsi="標楷體" w:hint="eastAsia"/>
          <w:b/>
          <w:sz w:val="28"/>
          <w:szCs w:val="28"/>
        </w:rPr>
        <w:t>.</w:t>
      </w:r>
      <w:r w:rsidRPr="006B277A">
        <w:rPr>
          <w:rFonts w:eastAsia="標楷體" w:hAnsi="標楷體"/>
          <w:b/>
          <w:sz w:val="28"/>
          <w:szCs w:val="28"/>
        </w:rPr>
        <w:t>節點</w:t>
      </w:r>
      <w:r>
        <w:rPr>
          <w:rFonts w:eastAsia="標楷體"/>
          <w:b/>
          <w:sz w:val="28"/>
          <w:szCs w:val="28"/>
        </w:rPr>
        <w:t>[</w:t>
      </w:r>
      <w:r w:rsidRPr="006B277A">
        <w:rPr>
          <w:rFonts w:eastAsia="標楷體"/>
          <w:b/>
          <w:sz w:val="28"/>
          <w:szCs w:val="28"/>
        </w:rPr>
        <w:t>VO</w:t>
      </w:r>
      <w:r>
        <w:rPr>
          <w:rFonts w:eastAsia="標楷體" w:hint="eastAsia"/>
          <w:b/>
          <w:sz w:val="28"/>
          <w:szCs w:val="28"/>
        </w:rPr>
        <w:t>2</w:t>
      </w:r>
      <w:r w:rsidRPr="006B277A">
        <w:rPr>
          <w:rFonts w:eastAsia="標楷體"/>
          <w:b/>
          <w:sz w:val="28"/>
          <w:szCs w:val="28"/>
        </w:rPr>
        <w:t>]</w:t>
      </w:r>
      <w:r>
        <w:rPr>
          <w:rFonts w:eastAsia="標楷體" w:hint="eastAsia"/>
          <w:b/>
          <w:sz w:val="28"/>
          <w:szCs w:val="28"/>
        </w:rPr>
        <w:t>波形</w:t>
      </w:r>
      <w:r>
        <w:rPr>
          <w:rFonts w:eastAsia="標楷體" w:hAnsi="標楷體" w:hint="eastAsia"/>
          <w:b/>
          <w:sz w:val="28"/>
          <w:szCs w:val="28"/>
        </w:rPr>
        <w:t>(</w:t>
      </w:r>
      <w:proofErr w:type="spellStart"/>
      <w:r>
        <w:rPr>
          <w:rFonts w:eastAsia="標楷體" w:hAnsi="標楷體"/>
          <w:b/>
          <w:sz w:val="28"/>
          <w:szCs w:val="28"/>
        </w:rPr>
        <w:t>Vp</w:t>
      </w:r>
      <w:proofErr w:type="spellEnd"/>
      <w:r>
        <w:rPr>
          <w:rFonts w:eastAsia="標楷體" w:hAnsi="標楷體"/>
          <w:b/>
          <w:sz w:val="28"/>
          <w:szCs w:val="28"/>
        </w:rPr>
        <w:t>-p</w:t>
      </w:r>
      <w:r>
        <w:rPr>
          <w:rFonts w:eastAsia="標楷體" w:hAnsi="標楷體" w:hint="eastAsia"/>
          <w:b/>
          <w:sz w:val="28"/>
          <w:szCs w:val="28"/>
        </w:rPr>
        <w:t>)=</w:t>
      </w:r>
      <w:r w:rsidRPr="006B277A">
        <w:rPr>
          <w:rFonts w:eastAsia="標楷體" w:hAnsi="標楷體" w:hint="eastAsia"/>
          <w:b/>
          <w:sz w:val="28"/>
          <w:szCs w:val="28"/>
          <w:u w:val="single"/>
        </w:rPr>
        <w:t xml:space="preserve">         </w:t>
      </w:r>
      <w:r w:rsidRPr="006B277A">
        <w:rPr>
          <w:rFonts w:eastAsia="標楷體" w:hAnsi="標楷體" w:hint="eastAsia"/>
          <w:b/>
          <w:sz w:val="28"/>
          <w:szCs w:val="28"/>
        </w:rPr>
        <w:t>。</w:t>
      </w:r>
    </w:p>
    <w:p w:rsidR="00426C73" w:rsidRPr="00F9412A" w:rsidRDefault="0035203D" w:rsidP="00426C73">
      <w:pPr>
        <w:spacing w:after="0" w:line="360" w:lineRule="auto"/>
        <w:ind w:leftChars="100" w:left="220"/>
        <w:rPr>
          <w:rFonts w:eastAsia="標楷體"/>
          <w:b/>
          <w:sz w:val="28"/>
          <w:szCs w:val="28"/>
        </w:rPr>
      </w:pPr>
      <w:r>
        <w:rPr>
          <w:rFonts w:eastAsia="標楷體"/>
          <w:b/>
          <w:bCs/>
          <w:sz w:val="28"/>
          <w:szCs w:val="28"/>
        </w:rPr>
        <w:fldChar w:fldCharType="begin"/>
      </w:r>
      <w:r>
        <w:rPr>
          <w:rFonts w:eastAsia="標楷體"/>
          <w:b/>
          <w:bCs/>
          <w:sz w:val="28"/>
          <w:szCs w:val="28"/>
        </w:rPr>
        <w:instrText xml:space="preserve"> </w:instrText>
      </w:r>
      <w:r>
        <w:rPr>
          <w:rFonts w:eastAsia="標楷體" w:hint="eastAsia"/>
          <w:b/>
          <w:bCs/>
          <w:sz w:val="28"/>
          <w:szCs w:val="28"/>
        </w:rPr>
        <w:instrText>eq \o\ac(</w:instrText>
      </w:r>
      <w:r>
        <w:rPr>
          <w:rFonts w:eastAsia="標楷體" w:hint="eastAsia"/>
          <w:b/>
          <w:bCs/>
          <w:sz w:val="28"/>
          <w:szCs w:val="28"/>
        </w:rPr>
        <w:instrText>○</w:instrText>
      </w:r>
      <w:r>
        <w:rPr>
          <w:rFonts w:eastAsia="標楷體" w:hint="eastAsia"/>
          <w:b/>
          <w:bCs/>
          <w:sz w:val="28"/>
          <w:szCs w:val="28"/>
        </w:rPr>
        <w:instrText>,</w:instrText>
      </w:r>
      <w:r w:rsidRPr="0035203D">
        <w:rPr>
          <w:rFonts w:eastAsia="標楷體" w:hint="eastAsia"/>
          <w:b/>
          <w:bCs/>
          <w:position w:val="3"/>
          <w:sz w:val="19"/>
          <w:szCs w:val="28"/>
        </w:rPr>
        <w:instrText>3</w:instrText>
      </w:r>
      <w:r>
        <w:rPr>
          <w:rFonts w:eastAsia="標楷體" w:hint="eastAsia"/>
          <w:b/>
          <w:bCs/>
          <w:sz w:val="28"/>
          <w:szCs w:val="28"/>
        </w:rPr>
        <w:instrText>)</w:instrText>
      </w:r>
      <w:r>
        <w:rPr>
          <w:rFonts w:eastAsia="標楷體"/>
          <w:b/>
          <w:bCs/>
          <w:sz w:val="28"/>
          <w:szCs w:val="28"/>
        </w:rPr>
        <w:fldChar w:fldCharType="end"/>
      </w:r>
      <w:r w:rsidR="00426C73" w:rsidRPr="00F9412A">
        <w:rPr>
          <w:rFonts w:eastAsia="標楷體" w:hint="eastAsia"/>
          <w:b/>
          <w:bCs/>
          <w:sz w:val="28"/>
          <w:szCs w:val="28"/>
        </w:rPr>
        <w:t>.</w:t>
      </w:r>
      <w:r w:rsidR="00FD6CE5">
        <w:rPr>
          <w:rFonts w:eastAsia="標楷體" w:hint="eastAsia"/>
          <w:b/>
          <w:bCs/>
          <w:sz w:val="28"/>
          <w:szCs w:val="28"/>
        </w:rPr>
        <w:t>記錄頻率</w:t>
      </w:r>
      <w:r w:rsidR="00FD6CE5" w:rsidRPr="00F9412A">
        <w:rPr>
          <w:rFonts w:eastAsia="標楷體"/>
          <w:b/>
          <w:color w:val="0000CC"/>
          <w:position w:val="-14"/>
          <w:sz w:val="28"/>
          <w:szCs w:val="28"/>
        </w:rPr>
        <w:object w:dxaOrig="720" w:dyaOrig="380">
          <v:shape id="_x0000_i1294" type="#_x0000_t75" style="width:36.3pt;height:19pt" o:ole="">
            <v:imagedata r:id="rId514" o:title=""/>
          </v:shape>
          <o:OLEObject Type="Embed" ProgID="Equation.DSMT4" ShapeID="_x0000_i1294" DrawAspect="Content" ObjectID="_1634641922" r:id="rId521"/>
        </w:object>
      </w:r>
      <w:r w:rsidR="00FD6CE5" w:rsidRPr="00F9412A">
        <w:rPr>
          <w:rFonts w:eastAsia="標楷體" w:hAnsi="標楷體"/>
          <w:b/>
          <w:sz w:val="28"/>
          <w:szCs w:val="28"/>
        </w:rPr>
        <w:t>＝</w:t>
      </w:r>
      <w:r w:rsidR="00FD6CE5" w:rsidRPr="00F9412A">
        <w:rPr>
          <w:rFonts w:eastAsia="標楷體" w:hAnsi="標楷體" w:hint="eastAsia"/>
          <w:b/>
          <w:sz w:val="28"/>
          <w:szCs w:val="28"/>
          <w:u w:val="single"/>
        </w:rPr>
        <w:t xml:space="preserve">        </w:t>
      </w:r>
      <w:r w:rsidR="00FD6CE5" w:rsidRPr="00B67845">
        <w:rPr>
          <w:rFonts w:ascii="標楷體" w:eastAsia="標楷體" w:hAnsi="標楷體" w:hint="eastAsia"/>
          <w:b/>
          <w:sz w:val="28"/>
          <w:szCs w:val="28"/>
        </w:rPr>
        <w:t>、</w:t>
      </w:r>
      <w:r w:rsidR="008A1051">
        <w:rPr>
          <w:rFonts w:eastAsia="標楷體" w:hAnsi="標楷體" w:hint="eastAsia"/>
          <w:b/>
          <w:sz w:val="28"/>
          <w:szCs w:val="28"/>
        </w:rPr>
        <w:t>記錄</w:t>
      </w:r>
      <w:r w:rsidR="008A1051" w:rsidRPr="00F9412A">
        <w:rPr>
          <w:rFonts w:ascii="Times New Roman" w:eastAsia="標楷體" w:hAnsi="Times New Roman"/>
          <w:b/>
          <w:sz w:val="28"/>
          <w:szCs w:val="28"/>
        </w:rPr>
        <w:t>相位差</w:t>
      </w:r>
      <w:r w:rsidR="008A1051" w:rsidRPr="00F9412A">
        <w:rPr>
          <w:rFonts w:eastAsia="標楷體" w:hAnsi="標楷體"/>
          <w:b/>
          <w:sz w:val="28"/>
          <w:szCs w:val="28"/>
        </w:rPr>
        <w:t>＝</w:t>
      </w:r>
      <w:r w:rsidR="008A1051" w:rsidRPr="00F9412A">
        <w:rPr>
          <w:rFonts w:eastAsia="標楷體" w:hAnsi="標楷體" w:hint="eastAsia"/>
          <w:b/>
          <w:sz w:val="28"/>
          <w:szCs w:val="28"/>
          <w:u w:val="single"/>
        </w:rPr>
        <w:t xml:space="preserve">        </w:t>
      </w:r>
      <w:r w:rsidR="008A1051" w:rsidRPr="00F9412A">
        <w:rPr>
          <w:rFonts w:eastAsia="標楷體" w:hAnsi="標楷體" w:hint="eastAsia"/>
          <w:b/>
          <w:sz w:val="28"/>
          <w:szCs w:val="28"/>
        </w:rPr>
        <w:t>。</w:t>
      </w:r>
    </w:p>
    <w:p w:rsidR="00E73C26" w:rsidRDefault="00E73C26">
      <w:pPr>
        <w:spacing w:after="0" w:line="240" w:lineRule="auto"/>
        <w:rPr>
          <w:rFonts w:ascii="Times New Roman" w:eastAsia="標楷體" w:hAnsi="Times New Roman"/>
          <w:b/>
          <w:sz w:val="28"/>
          <w:szCs w:val="28"/>
        </w:rPr>
      </w:pPr>
      <w:r>
        <w:rPr>
          <w:rFonts w:ascii="Times New Roman" w:eastAsia="標楷體" w:hAnsi="Times New Roman"/>
          <w:b/>
          <w:sz w:val="28"/>
          <w:szCs w:val="28"/>
        </w:rPr>
        <w:br w:type="page"/>
      </w:r>
    </w:p>
    <w:p w:rsidR="00C20DFD" w:rsidRPr="00F9412A" w:rsidRDefault="00A70CCA" w:rsidP="00C46B3C">
      <w:pPr>
        <w:numPr>
          <w:ilvl w:val="0"/>
          <w:numId w:val="17"/>
        </w:numPr>
        <w:spacing w:after="0" w:line="360" w:lineRule="auto"/>
        <w:rPr>
          <w:rFonts w:eastAsia="標楷體"/>
          <w:b/>
          <w:sz w:val="28"/>
          <w:szCs w:val="28"/>
        </w:rPr>
      </w:pPr>
      <w:r w:rsidRPr="00F9412A">
        <w:rPr>
          <w:rFonts w:ascii="Times New Roman" w:eastAsia="標楷體" w:hAnsi="Times New Roman" w:hint="eastAsia"/>
          <w:b/>
          <w:sz w:val="28"/>
          <w:szCs w:val="28"/>
        </w:rPr>
        <w:lastRenderedPageBreak/>
        <w:t>參</w:t>
      </w:r>
      <w:r w:rsidR="00CB6B6E" w:rsidRPr="00F9412A">
        <w:rPr>
          <w:rFonts w:ascii="Times New Roman" w:eastAsia="標楷體" w:hAnsi="Times New Roman"/>
          <w:b/>
          <w:sz w:val="28"/>
          <w:szCs w:val="28"/>
        </w:rPr>
        <w:t>閱圖</w:t>
      </w:r>
      <w:r w:rsidR="00CB6B6E" w:rsidRPr="00F9412A">
        <w:rPr>
          <w:rFonts w:ascii="Times New Roman" w:eastAsia="標楷體" w:hAnsi="Times New Roman"/>
          <w:b/>
          <w:sz w:val="28"/>
          <w:szCs w:val="28"/>
        </w:rPr>
        <w:t>(</w:t>
      </w:r>
      <w:r w:rsidR="0054040A">
        <w:rPr>
          <w:rFonts w:ascii="Times New Roman" w:eastAsia="標楷體" w:hAnsi="Times New Roman"/>
          <w:b/>
          <w:sz w:val="28"/>
          <w:szCs w:val="28"/>
        </w:rPr>
        <w:t>2-</w:t>
      </w:r>
      <w:r w:rsidR="00CB6B6E" w:rsidRPr="00F9412A">
        <w:rPr>
          <w:rFonts w:ascii="Times New Roman" w:eastAsia="標楷體" w:hAnsi="Times New Roman" w:hint="eastAsia"/>
          <w:b/>
          <w:sz w:val="28"/>
          <w:szCs w:val="28"/>
        </w:rPr>
        <w:t>30</w:t>
      </w:r>
      <w:r w:rsidR="00CB6B6E" w:rsidRPr="00F9412A">
        <w:rPr>
          <w:rFonts w:ascii="Times New Roman" w:eastAsia="標楷體" w:hAnsi="Times New Roman"/>
          <w:b/>
          <w:sz w:val="28"/>
          <w:szCs w:val="28"/>
        </w:rPr>
        <w:t>)</w:t>
      </w:r>
      <w:r w:rsidR="00CB6B6E" w:rsidRPr="00F9412A">
        <w:rPr>
          <w:rFonts w:ascii="Times New Roman" w:eastAsia="標楷體" w:hAnsi="Times New Roman"/>
          <w:b/>
          <w:sz w:val="28"/>
          <w:szCs w:val="28"/>
        </w:rPr>
        <w:t>實驗電路圖</w:t>
      </w:r>
      <w:r w:rsidR="00CB6B6E" w:rsidRPr="00F9412A">
        <w:rPr>
          <w:rFonts w:ascii="Times New Roman" w:eastAsia="標楷體" w:hAnsi="Times New Roman" w:hint="eastAsia"/>
          <w:b/>
          <w:sz w:val="28"/>
          <w:szCs w:val="28"/>
        </w:rPr>
        <w:t>，如實驗步驟</w:t>
      </w:r>
      <w:r w:rsidR="00CB6B6E" w:rsidRPr="00F9412A">
        <w:rPr>
          <w:rFonts w:ascii="Times New Roman" w:eastAsia="標楷體" w:hAnsi="Times New Roman"/>
          <w:b/>
          <w:sz w:val="28"/>
          <w:szCs w:val="28"/>
        </w:rPr>
        <w:t>3</w:t>
      </w:r>
      <w:r w:rsidR="00CB6B6E" w:rsidRPr="00F9412A">
        <w:rPr>
          <w:rFonts w:ascii="標楷體" w:eastAsia="標楷體" w:hAnsi="標楷體"/>
          <w:b/>
          <w:sz w:val="28"/>
          <w:szCs w:val="28"/>
        </w:rPr>
        <w:t>.</w:t>
      </w:r>
      <w:r w:rsidR="00CB6B6E" w:rsidRPr="00F9412A">
        <w:rPr>
          <w:rFonts w:ascii="標楷體" w:eastAsia="標楷體" w:hAnsi="標楷體" w:hint="eastAsia"/>
          <w:b/>
          <w:sz w:val="28"/>
          <w:szCs w:val="28"/>
        </w:rPr>
        <w:t>～</w:t>
      </w:r>
      <w:r w:rsidR="00CB6B6E" w:rsidRPr="00F9412A">
        <w:rPr>
          <w:rFonts w:ascii="Times New Roman" w:eastAsia="標楷體" w:hAnsi="Times New Roman"/>
          <w:b/>
          <w:sz w:val="28"/>
          <w:szCs w:val="28"/>
        </w:rPr>
        <w:t>實驗步驟</w:t>
      </w:r>
      <w:r w:rsidR="00CB6B6E" w:rsidRPr="00F9412A">
        <w:rPr>
          <w:rFonts w:ascii="Times New Roman" w:eastAsia="標楷體" w:hAnsi="Times New Roman" w:hint="eastAsia"/>
          <w:b/>
          <w:sz w:val="28"/>
          <w:szCs w:val="28"/>
        </w:rPr>
        <w:t>5</w:t>
      </w:r>
      <w:r w:rsidR="00CB6B6E" w:rsidRPr="00F9412A">
        <w:rPr>
          <w:rFonts w:ascii="Times New Roman" w:eastAsia="標楷體" w:hAnsi="Times New Roman"/>
          <w:b/>
          <w:sz w:val="28"/>
          <w:szCs w:val="28"/>
        </w:rPr>
        <w:t>.</w:t>
      </w:r>
      <w:r w:rsidR="00CB6B6E" w:rsidRPr="00F9412A">
        <w:rPr>
          <w:rFonts w:ascii="Times New Roman" w:eastAsia="標楷體" w:hAnsi="Times New Roman"/>
          <w:b/>
          <w:sz w:val="28"/>
          <w:szCs w:val="28"/>
        </w:rPr>
        <w:t>之</w:t>
      </w:r>
      <w:r w:rsidR="00CB6B6E" w:rsidRPr="00F9412A">
        <w:rPr>
          <w:rFonts w:ascii="Times New Roman" w:eastAsia="標楷體" w:hAnsi="Times New Roman" w:hint="eastAsia"/>
          <w:b/>
          <w:sz w:val="28"/>
          <w:szCs w:val="28"/>
        </w:rPr>
        <w:t>測試內容，測量節點</w:t>
      </w:r>
      <w:r w:rsidR="00CB6B6E" w:rsidRPr="00F9412A">
        <w:rPr>
          <w:rFonts w:ascii="Times New Roman" w:eastAsia="標楷體" w:hAnsi="Times New Roman"/>
          <w:b/>
          <w:sz w:val="28"/>
          <w:szCs w:val="28"/>
        </w:rPr>
        <w:t>[CH1,CH2]=</w:t>
      </w:r>
      <w:r w:rsidR="00CB6B6E" w:rsidRPr="00F9412A">
        <w:rPr>
          <w:rFonts w:ascii="Times New Roman" w:eastAsia="標楷體"/>
          <w:b/>
          <w:sz w:val="28"/>
          <w:szCs w:val="28"/>
        </w:rPr>
        <w:t>節點</w:t>
      </w:r>
      <w:r w:rsidR="00CB6B6E" w:rsidRPr="00F9412A">
        <w:rPr>
          <w:rFonts w:ascii="Times New Roman" w:eastAsia="標楷體" w:hAnsi="Times New Roman"/>
          <w:b/>
          <w:sz w:val="28"/>
          <w:szCs w:val="28"/>
        </w:rPr>
        <w:t>[</w:t>
      </w:r>
      <w:r w:rsidR="00CB4020">
        <w:rPr>
          <w:rFonts w:ascii="Times New Roman" w:eastAsia="標楷體" w:hAnsi="Times New Roman"/>
          <w:b/>
          <w:sz w:val="28"/>
          <w:szCs w:val="28"/>
        </w:rPr>
        <w:t>V1</w:t>
      </w:r>
      <w:r w:rsidR="00CB6B6E" w:rsidRPr="00F9412A">
        <w:rPr>
          <w:rFonts w:ascii="Times New Roman" w:eastAsia="標楷體" w:hAnsi="Times New Roman"/>
          <w:b/>
          <w:sz w:val="28"/>
          <w:szCs w:val="28"/>
        </w:rPr>
        <w:t>,VO</w:t>
      </w:r>
      <w:r w:rsidR="00076A9A" w:rsidRPr="00F9412A">
        <w:rPr>
          <w:rFonts w:ascii="Times New Roman" w:eastAsia="標楷體" w:hAnsi="Times New Roman" w:hint="eastAsia"/>
          <w:b/>
          <w:sz w:val="28"/>
          <w:szCs w:val="28"/>
        </w:rPr>
        <w:t>3</w:t>
      </w:r>
      <w:r w:rsidR="00CB6B6E" w:rsidRPr="00F9412A">
        <w:rPr>
          <w:rFonts w:ascii="Times New Roman" w:eastAsia="標楷體" w:hAnsi="Times New Roman"/>
          <w:b/>
          <w:sz w:val="28"/>
          <w:szCs w:val="28"/>
        </w:rPr>
        <w:t>]</w:t>
      </w:r>
      <w:r w:rsidR="00CB6B6E" w:rsidRPr="00F9412A">
        <w:rPr>
          <w:rFonts w:ascii="Times New Roman" w:eastAsia="標楷體" w:hAnsi="Times New Roman" w:hint="eastAsia"/>
          <w:b/>
          <w:sz w:val="28"/>
          <w:szCs w:val="28"/>
        </w:rPr>
        <w:t>波形，完成數據測量、數據記錄及擷取波形</w:t>
      </w:r>
      <w:r w:rsidR="00CB6B6E" w:rsidRPr="00F9412A">
        <w:rPr>
          <w:rFonts w:ascii="Times New Roman" w:eastAsia="標楷體" w:hAnsi="Times New Roman"/>
          <w:b/>
          <w:sz w:val="28"/>
          <w:szCs w:val="28"/>
        </w:rPr>
        <w:t>。</w:t>
      </w:r>
    </w:p>
    <w:p w:rsidR="00CB6B6E" w:rsidRPr="00F9412A" w:rsidRDefault="006662D3" w:rsidP="00CB6B6E">
      <w:pPr>
        <w:spacing w:after="0" w:line="360" w:lineRule="auto"/>
        <w:jc w:val="center"/>
        <w:rPr>
          <w:rFonts w:ascii="Times New Roman" w:eastAsia="標楷體"/>
          <w:b/>
          <w:sz w:val="28"/>
          <w:szCs w:val="28"/>
        </w:rPr>
      </w:pPr>
      <w:r w:rsidRPr="00CB4020">
        <w:rPr>
          <w:rFonts w:ascii="Times New Roman" w:eastAsia="標楷體"/>
          <w:b/>
          <w:noProof/>
          <w:sz w:val="28"/>
          <w:szCs w:val="28"/>
        </w:rPr>
        <w:drawing>
          <wp:inline distT="0" distB="0" distL="0" distR="0">
            <wp:extent cx="4343400" cy="2590800"/>
            <wp:effectExtent l="0" t="0" r="0" b="0"/>
            <wp:docPr id="300" name="圖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4343400" cy="2590800"/>
                    </a:xfrm>
                    <a:prstGeom prst="rect">
                      <a:avLst/>
                    </a:prstGeom>
                    <a:noFill/>
                    <a:ln>
                      <a:noFill/>
                    </a:ln>
                  </pic:spPr>
                </pic:pic>
              </a:graphicData>
            </a:graphic>
          </wp:inline>
        </w:drawing>
      </w:r>
    </w:p>
    <w:p w:rsidR="00CB6B6E" w:rsidRPr="00F9412A" w:rsidRDefault="00CB6B6E" w:rsidP="00CB6B6E">
      <w:pPr>
        <w:spacing w:after="0" w:line="360" w:lineRule="auto"/>
        <w:jc w:val="center"/>
        <w:rPr>
          <w:rFonts w:eastAsia="標楷體"/>
          <w:b/>
          <w:sz w:val="28"/>
          <w:szCs w:val="28"/>
        </w:rPr>
      </w:pPr>
      <w:r w:rsidRPr="00F9412A">
        <w:rPr>
          <w:rFonts w:ascii="Times New Roman" w:eastAsia="標楷體"/>
          <w:b/>
          <w:sz w:val="28"/>
          <w:szCs w:val="28"/>
        </w:rPr>
        <w:t>圖</w:t>
      </w:r>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Pr="00F9412A">
        <w:rPr>
          <w:rFonts w:ascii="Times New Roman" w:eastAsia="標楷體" w:hAnsi="Times New Roman" w:hint="eastAsia"/>
          <w:b/>
          <w:sz w:val="28"/>
          <w:szCs w:val="28"/>
        </w:rPr>
        <w:t>30</w:t>
      </w:r>
      <w:r w:rsidRPr="00F9412A">
        <w:rPr>
          <w:rFonts w:ascii="Times New Roman" w:eastAsia="標楷體" w:hAnsi="Times New Roman"/>
          <w:b/>
          <w:sz w:val="28"/>
          <w:szCs w:val="28"/>
        </w:rPr>
        <w:t>)</w:t>
      </w:r>
      <w:r w:rsidRPr="00F9412A">
        <w:rPr>
          <w:rFonts w:ascii="Times New Roman" w:eastAsia="標楷體" w:hAnsi="標楷體"/>
          <w:b/>
          <w:sz w:val="28"/>
          <w:szCs w:val="28"/>
        </w:rPr>
        <w:t>：</w:t>
      </w:r>
      <w:r w:rsidRPr="00F9412A">
        <w:rPr>
          <w:rFonts w:eastAsia="標楷體" w:hint="eastAsia"/>
          <w:b/>
          <w:sz w:val="28"/>
          <w:szCs w:val="28"/>
        </w:rPr>
        <w:t>實驗實作電路圖</w:t>
      </w:r>
      <w:r w:rsidRPr="00F9412A">
        <w:rPr>
          <w:rFonts w:eastAsia="標楷體" w:hint="eastAsia"/>
          <w:b/>
          <w:sz w:val="28"/>
          <w:szCs w:val="28"/>
        </w:rPr>
        <w:t>(</w:t>
      </w:r>
      <w:r w:rsidRPr="00F9412A">
        <w:rPr>
          <w:rFonts w:eastAsia="標楷體" w:hint="eastAsia"/>
          <w:b/>
          <w:sz w:val="28"/>
          <w:szCs w:val="28"/>
        </w:rPr>
        <w:t>三</w:t>
      </w:r>
      <w:r w:rsidRPr="00F9412A">
        <w:rPr>
          <w:rFonts w:eastAsia="標楷體" w:hint="eastAsia"/>
          <w:b/>
          <w:sz w:val="28"/>
          <w:szCs w:val="28"/>
        </w:rPr>
        <w:t>)</w:t>
      </w:r>
    </w:p>
    <w:p w:rsidR="00426C73" w:rsidRPr="00F9412A" w:rsidRDefault="00A70CCA" w:rsidP="00426C73">
      <w:pPr>
        <w:numPr>
          <w:ilvl w:val="0"/>
          <w:numId w:val="17"/>
        </w:numPr>
        <w:spacing w:after="0" w:line="360" w:lineRule="auto"/>
        <w:rPr>
          <w:rFonts w:eastAsia="標楷體"/>
          <w:b/>
          <w:color w:val="0000CC"/>
          <w:sz w:val="28"/>
          <w:szCs w:val="28"/>
        </w:rPr>
      </w:pPr>
      <w:r w:rsidRPr="00F9412A">
        <w:rPr>
          <w:rFonts w:eastAsia="標楷體" w:hint="eastAsia"/>
          <w:b/>
          <w:bCs/>
          <w:color w:val="0000CC"/>
          <w:sz w:val="28"/>
          <w:szCs w:val="28"/>
        </w:rPr>
        <w:t>擷</w:t>
      </w:r>
      <w:r w:rsidR="00426C73" w:rsidRPr="00F9412A">
        <w:rPr>
          <w:rFonts w:eastAsia="標楷體" w:hint="eastAsia"/>
          <w:b/>
          <w:bCs/>
          <w:color w:val="0000CC"/>
          <w:sz w:val="28"/>
          <w:szCs w:val="28"/>
        </w:rPr>
        <w:t>取</w:t>
      </w:r>
      <w:r w:rsidR="00426C73" w:rsidRPr="00F9412A">
        <w:rPr>
          <w:rFonts w:eastAsia="標楷體" w:hAnsi="標楷體"/>
          <w:b/>
          <w:color w:val="0000CC"/>
          <w:sz w:val="28"/>
          <w:szCs w:val="28"/>
        </w:rPr>
        <w:t>節點</w:t>
      </w:r>
      <w:r w:rsidR="00426C73" w:rsidRPr="00F9412A">
        <w:rPr>
          <w:rFonts w:eastAsia="標楷體"/>
          <w:b/>
          <w:color w:val="0000CC"/>
          <w:sz w:val="28"/>
          <w:szCs w:val="28"/>
        </w:rPr>
        <w:t>[</w:t>
      </w:r>
      <w:r w:rsidR="00CB4020">
        <w:rPr>
          <w:rFonts w:ascii="Times New Roman" w:eastAsia="標楷體" w:hAnsi="Times New Roman"/>
          <w:b/>
          <w:color w:val="0000CC"/>
          <w:sz w:val="28"/>
          <w:szCs w:val="28"/>
        </w:rPr>
        <w:t>V1</w:t>
      </w:r>
      <w:r w:rsidR="00426C73" w:rsidRPr="00F9412A">
        <w:rPr>
          <w:rFonts w:ascii="Times New Roman" w:eastAsia="標楷體" w:hAnsi="Times New Roman"/>
          <w:b/>
          <w:color w:val="0000CC"/>
          <w:sz w:val="28"/>
          <w:szCs w:val="28"/>
        </w:rPr>
        <w:t>，</w:t>
      </w:r>
      <w:r w:rsidR="00426C73" w:rsidRPr="00F9412A">
        <w:rPr>
          <w:rFonts w:ascii="Times New Roman" w:eastAsia="標楷體" w:hAnsi="Times New Roman"/>
          <w:b/>
          <w:color w:val="0000CC"/>
          <w:sz w:val="28"/>
          <w:szCs w:val="28"/>
        </w:rPr>
        <w:t>VO</w:t>
      </w:r>
      <w:r w:rsidR="00076A9A" w:rsidRPr="00F9412A">
        <w:rPr>
          <w:rFonts w:ascii="Times New Roman" w:eastAsia="標楷體" w:hAnsi="Times New Roman" w:hint="eastAsia"/>
          <w:b/>
          <w:color w:val="0000CC"/>
          <w:sz w:val="28"/>
          <w:szCs w:val="28"/>
        </w:rPr>
        <w:t>3</w:t>
      </w:r>
      <w:r w:rsidR="00426C73" w:rsidRPr="00F9412A">
        <w:rPr>
          <w:rFonts w:ascii="Times New Roman" w:eastAsia="標楷體" w:hAnsi="Times New Roman"/>
          <w:b/>
          <w:color w:val="0000CC"/>
          <w:sz w:val="28"/>
          <w:szCs w:val="28"/>
        </w:rPr>
        <w:t>]</w:t>
      </w:r>
      <w:r w:rsidR="00426C73" w:rsidRPr="00F9412A">
        <w:rPr>
          <w:rFonts w:eastAsia="標楷體" w:hint="eastAsia"/>
          <w:b/>
          <w:bCs/>
          <w:color w:val="0000CC"/>
          <w:sz w:val="28"/>
          <w:szCs w:val="28"/>
        </w:rPr>
        <w:t>波形：</w:t>
      </w:r>
      <w:r w:rsidR="00426C73" w:rsidRPr="00F9412A">
        <w:rPr>
          <w:rFonts w:eastAsia="標楷體" w:hAnsi="標楷體"/>
          <w:b/>
          <w:sz w:val="28"/>
          <w:szCs w:val="28"/>
        </w:rPr>
        <w:t>示波器設定</w:t>
      </w:r>
      <w:r w:rsidR="00426C73" w:rsidRPr="00F9412A">
        <w:rPr>
          <w:rFonts w:ascii="Times New Roman" w:eastAsia="標楷體" w:hAnsi="Times New Roman"/>
          <w:b/>
          <w:sz w:val="28"/>
          <w:szCs w:val="28"/>
        </w:rPr>
        <w:t>DC coupling</w:t>
      </w:r>
      <w:r w:rsidR="00426C73" w:rsidRPr="00F9412A">
        <w:rPr>
          <w:rFonts w:ascii="Times New Roman" w:eastAsia="標楷體" w:hint="eastAsia"/>
          <w:b/>
          <w:bCs/>
          <w:sz w:val="28"/>
          <w:szCs w:val="28"/>
        </w:rPr>
        <w:t>。</w:t>
      </w:r>
    </w:p>
    <w:p w:rsidR="00426C73" w:rsidRPr="00F9412A" w:rsidRDefault="00426C73" w:rsidP="00426C73">
      <w:pPr>
        <w:spacing w:after="0" w:line="360" w:lineRule="auto"/>
        <w:rPr>
          <w:rFonts w:eastAsia="標楷體"/>
          <w:b/>
          <w:bCs/>
          <w:color w:val="0000CC"/>
          <w:sz w:val="28"/>
          <w:szCs w:val="28"/>
        </w:rPr>
      </w:pPr>
      <w:r w:rsidRPr="00F9412A">
        <w:rPr>
          <w:rFonts w:ascii="Times New Roman" w:eastAsia="標楷體" w:hAnsi="Times New Roman"/>
          <w:b/>
          <w:color w:val="0000CC"/>
          <w:sz w:val="28"/>
          <w:szCs w:val="28"/>
        </w:rPr>
        <w:t>a.</w:t>
      </w:r>
      <w:r w:rsidRPr="00F9412A">
        <w:rPr>
          <w:rFonts w:eastAsia="標楷體" w:hint="eastAsia"/>
          <w:b/>
          <w:color w:val="0000CC"/>
          <w:sz w:val="28"/>
          <w:szCs w:val="28"/>
        </w:rPr>
        <w:t>測量項目</w:t>
      </w:r>
      <w:r w:rsidRPr="00F9412A">
        <w:rPr>
          <w:rFonts w:eastAsia="標楷體" w:hint="eastAsia"/>
          <w:b/>
          <w:color w:val="0000CC"/>
          <w:sz w:val="28"/>
          <w:szCs w:val="28"/>
        </w:rPr>
        <w:t>(</w:t>
      </w:r>
      <w:proofErr w:type="gramStart"/>
      <w:r w:rsidRPr="00F9412A">
        <w:rPr>
          <w:rFonts w:eastAsia="標楷體" w:hint="eastAsia"/>
          <w:b/>
          <w:color w:val="0000CC"/>
          <w:sz w:val="28"/>
          <w:szCs w:val="28"/>
        </w:rPr>
        <w:t>一</w:t>
      </w:r>
      <w:proofErr w:type="gramEnd"/>
      <w:r w:rsidRPr="00F9412A">
        <w:rPr>
          <w:rFonts w:eastAsia="標楷體" w:hint="eastAsia"/>
          <w:b/>
          <w:color w:val="0000CC"/>
          <w:sz w:val="28"/>
          <w:szCs w:val="28"/>
        </w:rPr>
        <w:t>)</w:t>
      </w:r>
      <w:r w:rsidRPr="00F9412A">
        <w:rPr>
          <w:rFonts w:eastAsia="標楷體" w:hint="eastAsia"/>
          <w:b/>
          <w:color w:val="0000CC"/>
          <w:sz w:val="28"/>
          <w:szCs w:val="28"/>
        </w:rPr>
        <w:t>：放大器中頻增益波形。</w:t>
      </w:r>
    </w:p>
    <w:p w:rsidR="00426C73" w:rsidRDefault="00426C73" w:rsidP="00426C73">
      <w:pPr>
        <w:spacing w:after="0" w:line="360" w:lineRule="auto"/>
        <w:ind w:leftChars="100" w:left="220"/>
        <w:rPr>
          <w:rFonts w:eastAsia="標楷體"/>
          <w:b/>
          <w:bCs/>
          <w:color w:val="0000CC"/>
          <w:sz w:val="28"/>
          <w:szCs w:val="28"/>
        </w:rPr>
      </w:pPr>
      <w:r w:rsidRPr="00F9412A">
        <w:rPr>
          <w:rFonts w:eastAsia="標楷體"/>
          <w:b/>
          <w:bCs/>
          <w:sz w:val="28"/>
          <w:szCs w:val="28"/>
        </w:rPr>
        <w:fldChar w:fldCharType="begin"/>
      </w:r>
      <w:r w:rsidRPr="00F9412A">
        <w:rPr>
          <w:rFonts w:eastAsia="標楷體"/>
          <w:b/>
          <w:bCs/>
          <w:sz w:val="28"/>
          <w:szCs w:val="28"/>
        </w:rPr>
        <w:instrText xml:space="preserve"> </w:instrText>
      </w:r>
      <w:r w:rsidRPr="00F9412A">
        <w:rPr>
          <w:rFonts w:eastAsia="標楷體" w:hint="eastAsia"/>
          <w:b/>
          <w:bCs/>
          <w:sz w:val="28"/>
          <w:szCs w:val="28"/>
        </w:rPr>
        <w:instrText>eq \o\ac(</w:instrText>
      </w:r>
      <w:r w:rsidRPr="00F9412A">
        <w:rPr>
          <w:rFonts w:eastAsia="標楷體" w:hint="eastAsia"/>
          <w:b/>
          <w:bCs/>
          <w:sz w:val="28"/>
          <w:szCs w:val="28"/>
        </w:rPr>
        <w:instrText>○</w:instrText>
      </w:r>
      <w:r w:rsidRPr="00F9412A">
        <w:rPr>
          <w:rFonts w:eastAsia="標楷體" w:hint="eastAsia"/>
          <w:b/>
          <w:bCs/>
          <w:sz w:val="28"/>
          <w:szCs w:val="28"/>
        </w:rPr>
        <w:instrText>,</w:instrText>
      </w:r>
      <w:r w:rsidRPr="00F9412A">
        <w:rPr>
          <w:rFonts w:eastAsia="標楷體" w:hint="eastAsia"/>
          <w:b/>
          <w:bCs/>
          <w:position w:val="3"/>
          <w:sz w:val="19"/>
          <w:szCs w:val="28"/>
        </w:rPr>
        <w:instrText>1</w:instrText>
      </w:r>
      <w:r w:rsidRPr="00F9412A">
        <w:rPr>
          <w:rFonts w:eastAsia="標楷體" w:hint="eastAsia"/>
          <w:b/>
          <w:bCs/>
          <w:sz w:val="28"/>
          <w:szCs w:val="28"/>
        </w:rPr>
        <w:instrText>)</w:instrText>
      </w:r>
      <w:r w:rsidRPr="00F9412A">
        <w:rPr>
          <w:rFonts w:eastAsia="標楷體"/>
          <w:b/>
          <w:bCs/>
          <w:sz w:val="28"/>
          <w:szCs w:val="28"/>
        </w:rPr>
        <w:fldChar w:fldCharType="end"/>
      </w:r>
      <w:r w:rsidRPr="00F9412A">
        <w:rPr>
          <w:rFonts w:eastAsia="標楷體" w:hint="eastAsia"/>
          <w:b/>
          <w:bCs/>
          <w:sz w:val="28"/>
          <w:szCs w:val="28"/>
        </w:rPr>
        <w:t>.</w:t>
      </w:r>
      <w:r w:rsidRPr="00F9412A">
        <w:rPr>
          <w:rFonts w:eastAsia="標楷體" w:hAnsi="標楷體"/>
          <w:b/>
          <w:color w:val="0000CC"/>
          <w:sz w:val="28"/>
          <w:szCs w:val="28"/>
        </w:rPr>
        <w:t>節點</w:t>
      </w:r>
      <w:r w:rsidRPr="00F9412A">
        <w:rPr>
          <w:rFonts w:eastAsia="標楷體"/>
          <w:b/>
          <w:color w:val="0000CC"/>
          <w:sz w:val="28"/>
          <w:szCs w:val="28"/>
        </w:rPr>
        <w:t>[</w:t>
      </w:r>
      <w:r w:rsidR="00CB4020">
        <w:rPr>
          <w:rFonts w:ascii="Times New Roman" w:eastAsia="標楷體" w:hAnsi="Times New Roman"/>
          <w:b/>
          <w:color w:val="0000CC"/>
          <w:sz w:val="28"/>
          <w:szCs w:val="28"/>
        </w:rPr>
        <w:t>V1</w:t>
      </w:r>
      <w:r w:rsidRPr="00F9412A">
        <w:rPr>
          <w:rFonts w:ascii="Times New Roman" w:eastAsia="標楷體" w:hAnsi="Times New Roman"/>
          <w:b/>
          <w:color w:val="0000CC"/>
          <w:sz w:val="28"/>
          <w:szCs w:val="28"/>
        </w:rPr>
        <w:t>，</w:t>
      </w:r>
      <w:r w:rsidRPr="00F9412A">
        <w:rPr>
          <w:rFonts w:ascii="Times New Roman" w:eastAsia="標楷體" w:hAnsi="Times New Roman"/>
          <w:b/>
          <w:color w:val="0000CC"/>
          <w:sz w:val="28"/>
          <w:szCs w:val="28"/>
        </w:rPr>
        <w:t>VO</w:t>
      </w:r>
      <w:r w:rsidR="00076A9A" w:rsidRPr="00F9412A">
        <w:rPr>
          <w:rFonts w:ascii="Times New Roman" w:eastAsia="標楷體" w:hAnsi="Times New Roman" w:hint="eastAsia"/>
          <w:b/>
          <w:color w:val="0000CC"/>
          <w:sz w:val="28"/>
          <w:szCs w:val="28"/>
        </w:rPr>
        <w:t>3</w:t>
      </w:r>
      <w:r w:rsidRPr="00F9412A">
        <w:rPr>
          <w:rFonts w:ascii="Times New Roman" w:eastAsia="標楷體" w:hAnsi="Times New Roman"/>
          <w:b/>
          <w:color w:val="0000CC"/>
          <w:sz w:val="28"/>
          <w:szCs w:val="28"/>
        </w:rPr>
        <w:t>]</w:t>
      </w:r>
      <w:r w:rsidRPr="00F9412A">
        <w:rPr>
          <w:rFonts w:eastAsia="標楷體" w:hint="eastAsia"/>
          <w:b/>
          <w:bCs/>
          <w:color w:val="0000CC"/>
          <w:sz w:val="28"/>
          <w:szCs w:val="28"/>
        </w:rPr>
        <w:t>波形。</w:t>
      </w:r>
    </w:p>
    <w:p w:rsidR="009E11A8" w:rsidRDefault="009E11A8" w:rsidP="009E11A8">
      <w:pPr>
        <w:spacing w:after="0" w:line="360" w:lineRule="auto"/>
        <w:ind w:leftChars="100" w:left="220"/>
        <w:rPr>
          <w:rFonts w:eastAsia="標楷體" w:hAnsi="標楷體"/>
          <w:b/>
          <w:sz w:val="28"/>
          <w:szCs w:val="28"/>
        </w:rPr>
      </w:pPr>
      <w:r>
        <w:rPr>
          <w:rFonts w:eastAsia="標楷體"/>
          <w:b/>
          <w:sz w:val="28"/>
          <w:szCs w:val="28"/>
        </w:rPr>
        <w:fldChar w:fldCharType="begin"/>
      </w:r>
      <w:r>
        <w:rPr>
          <w:rFonts w:eastAsia="標楷體"/>
          <w:b/>
          <w:sz w:val="28"/>
          <w:szCs w:val="28"/>
        </w:rPr>
        <w:instrText xml:space="preserve"> </w:instrText>
      </w:r>
      <w:r>
        <w:rPr>
          <w:rFonts w:eastAsia="標楷體" w:hint="eastAsia"/>
          <w:b/>
          <w:sz w:val="28"/>
          <w:szCs w:val="28"/>
        </w:rPr>
        <w:instrText>eq \o\ac(</w:instrText>
      </w:r>
      <w:r>
        <w:rPr>
          <w:rFonts w:eastAsia="標楷體" w:hint="eastAsia"/>
          <w:b/>
          <w:sz w:val="28"/>
          <w:szCs w:val="28"/>
        </w:rPr>
        <w:instrText>○</w:instrText>
      </w:r>
      <w:r>
        <w:rPr>
          <w:rFonts w:eastAsia="標楷體" w:hint="eastAsia"/>
          <w:b/>
          <w:sz w:val="28"/>
          <w:szCs w:val="28"/>
        </w:rPr>
        <w:instrText>,</w:instrText>
      </w:r>
      <w:r w:rsidRPr="005060BE">
        <w:rPr>
          <w:rFonts w:eastAsia="標楷體" w:hint="eastAsia"/>
          <w:b/>
          <w:position w:val="3"/>
          <w:sz w:val="19"/>
          <w:szCs w:val="28"/>
        </w:rPr>
        <w:instrText>2</w:instrText>
      </w:r>
      <w:r>
        <w:rPr>
          <w:rFonts w:eastAsia="標楷體" w:hint="eastAsia"/>
          <w:b/>
          <w:sz w:val="28"/>
          <w:szCs w:val="28"/>
        </w:rPr>
        <w:instrText>)</w:instrText>
      </w:r>
      <w:r>
        <w:rPr>
          <w:rFonts w:eastAsia="標楷體"/>
          <w:b/>
          <w:sz w:val="28"/>
          <w:szCs w:val="28"/>
        </w:rPr>
        <w:fldChar w:fldCharType="end"/>
      </w:r>
      <w:r>
        <w:rPr>
          <w:rFonts w:eastAsia="標楷體" w:hAnsi="標楷體" w:hint="eastAsia"/>
          <w:b/>
          <w:sz w:val="28"/>
          <w:szCs w:val="28"/>
        </w:rPr>
        <w:t>.</w:t>
      </w:r>
      <w:r w:rsidRPr="006B277A">
        <w:rPr>
          <w:rFonts w:eastAsia="標楷體" w:hAnsi="標楷體"/>
          <w:b/>
          <w:sz w:val="28"/>
          <w:szCs w:val="28"/>
        </w:rPr>
        <w:t>節點</w:t>
      </w:r>
      <w:r>
        <w:rPr>
          <w:rFonts w:eastAsia="標楷體"/>
          <w:b/>
          <w:sz w:val="28"/>
          <w:szCs w:val="28"/>
        </w:rPr>
        <w:t>[</w:t>
      </w:r>
      <w:r w:rsidRPr="006B277A">
        <w:rPr>
          <w:rFonts w:eastAsia="標楷體"/>
          <w:b/>
          <w:sz w:val="28"/>
          <w:szCs w:val="28"/>
        </w:rPr>
        <w:t>VO</w:t>
      </w:r>
      <w:r>
        <w:rPr>
          <w:rFonts w:eastAsia="標楷體" w:hint="eastAsia"/>
          <w:b/>
          <w:sz w:val="28"/>
          <w:szCs w:val="28"/>
        </w:rPr>
        <w:t>3</w:t>
      </w:r>
      <w:r w:rsidRPr="006B277A">
        <w:rPr>
          <w:rFonts w:eastAsia="標楷體"/>
          <w:b/>
          <w:sz w:val="28"/>
          <w:szCs w:val="28"/>
        </w:rPr>
        <w:t>]</w:t>
      </w:r>
      <w:r>
        <w:rPr>
          <w:rFonts w:eastAsia="標楷體" w:hint="eastAsia"/>
          <w:b/>
          <w:sz w:val="28"/>
          <w:szCs w:val="28"/>
        </w:rPr>
        <w:t>波形</w:t>
      </w:r>
      <w:r>
        <w:rPr>
          <w:rFonts w:eastAsia="標楷體" w:hAnsi="標楷體" w:hint="eastAsia"/>
          <w:b/>
          <w:sz w:val="28"/>
          <w:szCs w:val="28"/>
        </w:rPr>
        <w:t>(</w:t>
      </w:r>
      <w:proofErr w:type="spellStart"/>
      <w:r>
        <w:rPr>
          <w:rFonts w:eastAsia="標楷體" w:hAnsi="標楷體"/>
          <w:b/>
          <w:sz w:val="28"/>
          <w:szCs w:val="28"/>
        </w:rPr>
        <w:t>Vp</w:t>
      </w:r>
      <w:proofErr w:type="spellEnd"/>
      <w:r>
        <w:rPr>
          <w:rFonts w:eastAsia="標楷體" w:hAnsi="標楷體"/>
          <w:b/>
          <w:sz w:val="28"/>
          <w:szCs w:val="28"/>
        </w:rPr>
        <w:t>-p</w:t>
      </w:r>
      <w:r>
        <w:rPr>
          <w:rFonts w:eastAsia="標楷體" w:hAnsi="標楷體" w:hint="eastAsia"/>
          <w:b/>
          <w:sz w:val="28"/>
          <w:szCs w:val="28"/>
        </w:rPr>
        <w:t>)=</w:t>
      </w:r>
      <w:r w:rsidRPr="006B277A">
        <w:rPr>
          <w:rFonts w:eastAsia="標楷體" w:hAnsi="標楷體" w:hint="eastAsia"/>
          <w:b/>
          <w:sz w:val="28"/>
          <w:szCs w:val="28"/>
          <w:u w:val="single"/>
        </w:rPr>
        <w:t xml:space="preserve">         </w:t>
      </w:r>
      <w:r w:rsidRPr="006B277A">
        <w:rPr>
          <w:rFonts w:eastAsia="標楷體" w:hAnsi="標楷體" w:hint="eastAsia"/>
          <w:b/>
          <w:sz w:val="28"/>
          <w:szCs w:val="28"/>
        </w:rPr>
        <w:t>。</w:t>
      </w:r>
    </w:p>
    <w:p w:rsidR="001336B7" w:rsidRPr="00F9412A" w:rsidRDefault="009E11A8" w:rsidP="001336B7">
      <w:pPr>
        <w:spacing w:after="0" w:line="360" w:lineRule="auto"/>
        <w:ind w:leftChars="100" w:left="220"/>
        <w:rPr>
          <w:rFonts w:eastAsia="標楷體"/>
          <w:b/>
          <w:sz w:val="28"/>
          <w:szCs w:val="28"/>
        </w:rPr>
      </w:pPr>
      <w:r>
        <w:rPr>
          <w:rFonts w:eastAsia="標楷體"/>
          <w:b/>
          <w:bCs/>
          <w:sz w:val="28"/>
          <w:szCs w:val="28"/>
        </w:rPr>
        <w:fldChar w:fldCharType="begin"/>
      </w:r>
      <w:r>
        <w:rPr>
          <w:rFonts w:eastAsia="標楷體"/>
          <w:b/>
          <w:bCs/>
          <w:sz w:val="28"/>
          <w:szCs w:val="28"/>
        </w:rPr>
        <w:instrText xml:space="preserve"> </w:instrText>
      </w:r>
      <w:r>
        <w:rPr>
          <w:rFonts w:eastAsia="標楷體" w:hint="eastAsia"/>
          <w:b/>
          <w:bCs/>
          <w:sz w:val="28"/>
          <w:szCs w:val="28"/>
        </w:rPr>
        <w:instrText>eq \o\ac(</w:instrText>
      </w:r>
      <w:r>
        <w:rPr>
          <w:rFonts w:eastAsia="標楷體" w:hint="eastAsia"/>
          <w:b/>
          <w:bCs/>
          <w:sz w:val="28"/>
          <w:szCs w:val="28"/>
        </w:rPr>
        <w:instrText>○</w:instrText>
      </w:r>
      <w:r>
        <w:rPr>
          <w:rFonts w:eastAsia="標楷體" w:hint="eastAsia"/>
          <w:b/>
          <w:bCs/>
          <w:sz w:val="28"/>
          <w:szCs w:val="28"/>
        </w:rPr>
        <w:instrText>,</w:instrText>
      </w:r>
      <w:r w:rsidRPr="0035203D">
        <w:rPr>
          <w:rFonts w:eastAsia="標楷體" w:hint="eastAsia"/>
          <w:b/>
          <w:bCs/>
          <w:position w:val="3"/>
          <w:sz w:val="19"/>
          <w:szCs w:val="28"/>
        </w:rPr>
        <w:instrText>3</w:instrText>
      </w:r>
      <w:r>
        <w:rPr>
          <w:rFonts w:eastAsia="標楷體" w:hint="eastAsia"/>
          <w:b/>
          <w:bCs/>
          <w:sz w:val="28"/>
          <w:szCs w:val="28"/>
        </w:rPr>
        <w:instrText>)</w:instrText>
      </w:r>
      <w:r>
        <w:rPr>
          <w:rFonts w:eastAsia="標楷體"/>
          <w:b/>
          <w:bCs/>
          <w:sz w:val="28"/>
          <w:szCs w:val="28"/>
        </w:rPr>
        <w:fldChar w:fldCharType="end"/>
      </w:r>
      <w:r w:rsidR="00426C73" w:rsidRPr="00F9412A">
        <w:rPr>
          <w:rFonts w:eastAsia="標楷體" w:hint="eastAsia"/>
          <w:b/>
          <w:bCs/>
          <w:sz w:val="28"/>
          <w:szCs w:val="28"/>
        </w:rPr>
        <w:t>.</w:t>
      </w:r>
      <w:r w:rsidR="008A1051">
        <w:rPr>
          <w:rFonts w:eastAsia="標楷體" w:hAnsi="標楷體" w:hint="eastAsia"/>
          <w:b/>
          <w:sz w:val="28"/>
          <w:szCs w:val="28"/>
        </w:rPr>
        <w:t>記錄</w:t>
      </w:r>
      <w:r w:rsidR="008A1051" w:rsidRPr="00F9412A">
        <w:rPr>
          <w:rFonts w:ascii="Times New Roman" w:eastAsia="標楷體" w:hAnsi="Times New Roman"/>
          <w:b/>
          <w:sz w:val="28"/>
          <w:szCs w:val="28"/>
        </w:rPr>
        <w:t>相位差</w:t>
      </w:r>
      <w:r w:rsidR="008A1051" w:rsidRPr="00F9412A">
        <w:rPr>
          <w:rFonts w:eastAsia="標楷體" w:hAnsi="標楷體"/>
          <w:b/>
          <w:sz w:val="28"/>
          <w:szCs w:val="28"/>
        </w:rPr>
        <w:t>＝</w:t>
      </w:r>
      <w:r w:rsidR="008A1051" w:rsidRPr="00F9412A">
        <w:rPr>
          <w:rFonts w:eastAsia="標楷體" w:hAnsi="標楷體" w:hint="eastAsia"/>
          <w:b/>
          <w:sz w:val="28"/>
          <w:szCs w:val="28"/>
          <w:u w:val="single"/>
        </w:rPr>
        <w:t xml:space="preserve">        </w:t>
      </w:r>
      <w:r w:rsidR="008A1051" w:rsidRPr="00F9412A">
        <w:rPr>
          <w:rFonts w:eastAsia="標楷體" w:hAnsi="標楷體" w:hint="eastAsia"/>
          <w:b/>
          <w:sz w:val="28"/>
          <w:szCs w:val="28"/>
        </w:rPr>
        <w:t>。</w:t>
      </w:r>
    </w:p>
    <w:p w:rsidR="00426C73" w:rsidRPr="00F9412A" w:rsidRDefault="00426C73" w:rsidP="00426C73">
      <w:pPr>
        <w:spacing w:after="0" w:line="360" w:lineRule="auto"/>
        <w:rPr>
          <w:rFonts w:ascii="Times New Roman" w:eastAsia="標楷體" w:hAnsi="Times New Roman"/>
          <w:b/>
          <w:bCs/>
          <w:color w:val="0000CC"/>
          <w:sz w:val="28"/>
          <w:szCs w:val="28"/>
        </w:rPr>
      </w:pPr>
      <w:r w:rsidRPr="00F9412A">
        <w:rPr>
          <w:rFonts w:ascii="Times New Roman" w:eastAsia="標楷體" w:hAnsi="Times New Roman"/>
          <w:b/>
          <w:bCs/>
          <w:color w:val="0000CC"/>
          <w:sz w:val="28"/>
          <w:szCs w:val="28"/>
        </w:rPr>
        <w:t>b.</w:t>
      </w:r>
      <w:r w:rsidRPr="00F9412A">
        <w:rPr>
          <w:rFonts w:eastAsia="標楷體" w:hint="eastAsia"/>
          <w:b/>
          <w:color w:val="0000CC"/>
          <w:sz w:val="28"/>
          <w:szCs w:val="28"/>
        </w:rPr>
        <w:t>測量項目</w:t>
      </w:r>
      <w:r w:rsidRPr="00F9412A">
        <w:rPr>
          <w:rFonts w:eastAsia="標楷體" w:hint="eastAsia"/>
          <w:b/>
          <w:color w:val="0000CC"/>
          <w:sz w:val="28"/>
          <w:szCs w:val="28"/>
        </w:rPr>
        <w:t>(</w:t>
      </w:r>
      <w:r w:rsidRPr="00F9412A">
        <w:rPr>
          <w:rFonts w:eastAsia="標楷體" w:hint="eastAsia"/>
          <w:b/>
          <w:color w:val="0000CC"/>
          <w:sz w:val="28"/>
          <w:szCs w:val="28"/>
        </w:rPr>
        <w:t>二</w:t>
      </w:r>
      <w:r w:rsidRPr="00F9412A">
        <w:rPr>
          <w:rFonts w:eastAsia="標楷體" w:hint="eastAsia"/>
          <w:b/>
          <w:color w:val="0000CC"/>
          <w:sz w:val="28"/>
          <w:szCs w:val="28"/>
        </w:rPr>
        <w:t>)</w:t>
      </w:r>
      <w:r w:rsidRPr="00F9412A">
        <w:rPr>
          <w:rFonts w:eastAsia="標楷體" w:hint="eastAsia"/>
          <w:b/>
          <w:color w:val="0000CC"/>
          <w:sz w:val="28"/>
          <w:szCs w:val="28"/>
        </w:rPr>
        <w:t>：</w:t>
      </w:r>
      <w:r w:rsidRPr="00F9412A">
        <w:rPr>
          <w:rFonts w:eastAsia="標楷體"/>
          <w:b/>
          <w:color w:val="0000CC"/>
          <w:position w:val="-14"/>
          <w:sz w:val="28"/>
          <w:szCs w:val="28"/>
        </w:rPr>
        <w:object w:dxaOrig="760" w:dyaOrig="380">
          <v:shape id="_x0000_i1295" type="#_x0000_t75" style="width:38pt;height:19pt" o:ole="">
            <v:imagedata r:id="rId511" o:title=""/>
          </v:shape>
          <o:OLEObject Type="Embed" ProgID="Equation.DSMT4" ShapeID="_x0000_i1295" DrawAspect="Content" ObjectID="_1634641923" r:id="rId523"/>
        </w:object>
      </w:r>
      <w:r w:rsidRPr="00F9412A">
        <w:rPr>
          <w:rFonts w:eastAsia="標楷體" w:hint="eastAsia"/>
          <w:b/>
          <w:color w:val="0000CC"/>
          <w:sz w:val="28"/>
          <w:szCs w:val="28"/>
        </w:rPr>
        <w:t>-3dB</w:t>
      </w:r>
      <w:r w:rsidRPr="00F9412A">
        <w:rPr>
          <w:rFonts w:eastAsia="標楷體" w:hAnsi="標楷體"/>
          <w:b/>
          <w:color w:val="0000CC"/>
          <w:sz w:val="28"/>
          <w:szCs w:val="28"/>
        </w:rPr>
        <w:t>截止點頻率</w:t>
      </w:r>
      <w:r w:rsidRPr="00F9412A">
        <w:rPr>
          <w:rFonts w:ascii="標楷體" w:eastAsia="標楷體" w:hAnsi="標楷體" w:hint="eastAsia"/>
          <w:b/>
          <w:color w:val="0000CC"/>
          <w:sz w:val="28"/>
          <w:szCs w:val="28"/>
        </w:rPr>
        <w:t>。</w:t>
      </w:r>
    </w:p>
    <w:p w:rsidR="00426C73" w:rsidRDefault="00426C73" w:rsidP="00426C73">
      <w:pPr>
        <w:spacing w:after="0" w:line="360" w:lineRule="auto"/>
        <w:ind w:leftChars="100" w:left="220"/>
        <w:rPr>
          <w:rFonts w:ascii="Times New Roman" w:eastAsia="標楷體"/>
          <w:b/>
          <w:bCs/>
          <w:sz w:val="28"/>
          <w:szCs w:val="28"/>
        </w:rPr>
      </w:pPr>
      <w:r w:rsidRPr="00F9412A">
        <w:rPr>
          <w:rFonts w:eastAsia="標楷體"/>
          <w:b/>
          <w:bCs/>
          <w:sz w:val="28"/>
          <w:szCs w:val="28"/>
        </w:rPr>
        <w:fldChar w:fldCharType="begin"/>
      </w:r>
      <w:r w:rsidRPr="00F9412A">
        <w:rPr>
          <w:rFonts w:eastAsia="標楷體"/>
          <w:b/>
          <w:bCs/>
          <w:sz w:val="28"/>
          <w:szCs w:val="28"/>
        </w:rPr>
        <w:instrText xml:space="preserve"> </w:instrText>
      </w:r>
      <w:r w:rsidRPr="00F9412A">
        <w:rPr>
          <w:rFonts w:eastAsia="標楷體" w:hint="eastAsia"/>
          <w:b/>
          <w:bCs/>
          <w:sz w:val="28"/>
          <w:szCs w:val="28"/>
        </w:rPr>
        <w:instrText>eq \o\ac(</w:instrText>
      </w:r>
      <w:r w:rsidRPr="00F9412A">
        <w:rPr>
          <w:rFonts w:eastAsia="標楷體" w:hint="eastAsia"/>
          <w:b/>
          <w:bCs/>
          <w:sz w:val="28"/>
          <w:szCs w:val="28"/>
        </w:rPr>
        <w:instrText>○</w:instrText>
      </w:r>
      <w:r w:rsidRPr="00F9412A">
        <w:rPr>
          <w:rFonts w:eastAsia="標楷體" w:hint="eastAsia"/>
          <w:b/>
          <w:bCs/>
          <w:sz w:val="28"/>
          <w:szCs w:val="28"/>
        </w:rPr>
        <w:instrText>,</w:instrText>
      </w:r>
      <w:r w:rsidRPr="00F9412A">
        <w:rPr>
          <w:rFonts w:eastAsia="標楷體" w:hint="eastAsia"/>
          <w:b/>
          <w:bCs/>
          <w:position w:val="3"/>
          <w:sz w:val="19"/>
          <w:szCs w:val="28"/>
        </w:rPr>
        <w:instrText>1</w:instrText>
      </w:r>
      <w:r w:rsidRPr="00F9412A">
        <w:rPr>
          <w:rFonts w:eastAsia="標楷體" w:hint="eastAsia"/>
          <w:b/>
          <w:bCs/>
          <w:sz w:val="28"/>
          <w:szCs w:val="28"/>
        </w:rPr>
        <w:instrText>)</w:instrText>
      </w:r>
      <w:r w:rsidRPr="00F9412A">
        <w:rPr>
          <w:rFonts w:eastAsia="標楷體"/>
          <w:b/>
          <w:bCs/>
          <w:sz w:val="28"/>
          <w:szCs w:val="28"/>
        </w:rPr>
        <w:fldChar w:fldCharType="end"/>
      </w:r>
      <w:r w:rsidRPr="00F9412A">
        <w:rPr>
          <w:rFonts w:eastAsia="標楷體" w:hint="eastAsia"/>
          <w:b/>
          <w:bCs/>
          <w:sz w:val="28"/>
          <w:szCs w:val="28"/>
        </w:rPr>
        <w:t>.</w:t>
      </w:r>
      <w:r w:rsidRPr="00F9412A">
        <w:rPr>
          <w:rFonts w:eastAsia="標楷體" w:hint="eastAsia"/>
          <w:b/>
          <w:bCs/>
          <w:sz w:val="28"/>
          <w:szCs w:val="28"/>
        </w:rPr>
        <w:t>擷取</w:t>
      </w:r>
      <w:r w:rsidRPr="00F9412A">
        <w:rPr>
          <w:rFonts w:eastAsia="標楷體" w:hAnsi="標楷體"/>
          <w:b/>
          <w:sz w:val="28"/>
          <w:szCs w:val="28"/>
        </w:rPr>
        <w:t>節點</w:t>
      </w:r>
      <w:r w:rsidRPr="00F9412A">
        <w:rPr>
          <w:rFonts w:eastAsia="標楷體"/>
          <w:b/>
          <w:sz w:val="28"/>
          <w:szCs w:val="28"/>
        </w:rPr>
        <w:t>[</w:t>
      </w:r>
      <w:r w:rsidR="00CB4020">
        <w:rPr>
          <w:rFonts w:ascii="Times New Roman" w:eastAsia="標楷體" w:hAnsi="Times New Roman"/>
          <w:b/>
          <w:sz w:val="28"/>
          <w:szCs w:val="28"/>
        </w:rPr>
        <w:t>V1</w:t>
      </w:r>
      <w:r w:rsidRPr="00F9412A">
        <w:rPr>
          <w:rFonts w:ascii="Times New Roman" w:eastAsia="標楷體" w:hAnsi="Times New Roman"/>
          <w:b/>
          <w:sz w:val="28"/>
          <w:szCs w:val="28"/>
        </w:rPr>
        <w:t>，</w:t>
      </w:r>
      <w:r w:rsidRPr="00F9412A">
        <w:rPr>
          <w:rFonts w:ascii="Times New Roman" w:eastAsia="標楷體" w:hAnsi="Times New Roman"/>
          <w:b/>
          <w:sz w:val="28"/>
          <w:szCs w:val="28"/>
        </w:rPr>
        <w:t>VO</w:t>
      </w:r>
      <w:r w:rsidR="00076A9A" w:rsidRPr="00F9412A">
        <w:rPr>
          <w:rFonts w:ascii="Times New Roman" w:eastAsia="標楷體" w:hAnsi="Times New Roman" w:hint="eastAsia"/>
          <w:b/>
          <w:sz w:val="28"/>
          <w:szCs w:val="28"/>
        </w:rPr>
        <w:t>3</w:t>
      </w:r>
      <w:r w:rsidRPr="00F9412A">
        <w:rPr>
          <w:rFonts w:ascii="Times New Roman" w:eastAsia="標楷體" w:hAnsi="Times New Roman"/>
          <w:b/>
          <w:sz w:val="28"/>
          <w:szCs w:val="28"/>
        </w:rPr>
        <w:t>]</w:t>
      </w:r>
      <w:r w:rsidRPr="00F9412A">
        <w:rPr>
          <w:rFonts w:ascii="Times New Roman" w:eastAsia="標楷體"/>
          <w:b/>
          <w:bCs/>
          <w:sz w:val="28"/>
          <w:szCs w:val="28"/>
        </w:rPr>
        <w:t>波形</w:t>
      </w:r>
      <w:r w:rsidRPr="00F9412A">
        <w:rPr>
          <w:rFonts w:ascii="Times New Roman" w:eastAsia="標楷體" w:hint="eastAsia"/>
          <w:b/>
          <w:bCs/>
          <w:sz w:val="28"/>
          <w:szCs w:val="28"/>
        </w:rPr>
        <w:t>。</w:t>
      </w:r>
    </w:p>
    <w:p w:rsidR="009E11A8" w:rsidRDefault="009E11A8" w:rsidP="009E11A8">
      <w:pPr>
        <w:spacing w:after="0" w:line="360" w:lineRule="auto"/>
        <w:ind w:leftChars="100" w:left="220"/>
        <w:rPr>
          <w:rFonts w:eastAsia="標楷體" w:hAnsi="標楷體"/>
          <w:b/>
          <w:sz w:val="28"/>
          <w:szCs w:val="28"/>
        </w:rPr>
      </w:pPr>
      <w:r>
        <w:rPr>
          <w:rFonts w:eastAsia="標楷體"/>
          <w:b/>
          <w:sz w:val="28"/>
          <w:szCs w:val="28"/>
        </w:rPr>
        <w:fldChar w:fldCharType="begin"/>
      </w:r>
      <w:r>
        <w:rPr>
          <w:rFonts w:eastAsia="標楷體"/>
          <w:b/>
          <w:sz w:val="28"/>
          <w:szCs w:val="28"/>
        </w:rPr>
        <w:instrText xml:space="preserve"> </w:instrText>
      </w:r>
      <w:r>
        <w:rPr>
          <w:rFonts w:eastAsia="標楷體" w:hint="eastAsia"/>
          <w:b/>
          <w:sz w:val="28"/>
          <w:szCs w:val="28"/>
        </w:rPr>
        <w:instrText>eq \o\ac(</w:instrText>
      </w:r>
      <w:r>
        <w:rPr>
          <w:rFonts w:eastAsia="標楷體" w:hint="eastAsia"/>
          <w:b/>
          <w:sz w:val="28"/>
          <w:szCs w:val="28"/>
        </w:rPr>
        <w:instrText>○</w:instrText>
      </w:r>
      <w:r>
        <w:rPr>
          <w:rFonts w:eastAsia="標楷體" w:hint="eastAsia"/>
          <w:b/>
          <w:sz w:val="28"/>
          <w:szCs w:val="28"/>
        </w:rPr>
        <w:instrText>,</w:instrText>
      </w:r>
      <w:r w:rsidRPr="005060BE">
        <w:rPr>
          <w:rFonts w:eastAsia="標楷體" w:hint="eastAsia"/>
          <w:b/>
          <w:position w:val="3"/>
          <w:sz w:val="19"/>
          <w:szCs w:val="28"/>
        </w:rPr>
        <w:instrText>2</w:instrText>
      </w:r>
      <w:r>
        <w:rPr>
          <w:rFonts w:eastAsia="標楷體" w:hint="eastAsia"/>
          <w:b/>
          <w:sz w:val="28"/>
          <w:szCs w:val="28"/>
        </w:rPr>
        <w:instrText>)</w:instrText>
      </w:r>
      <w:r>
        <w:rPr>
          <w:rFonts w:eastAsia="標楷體"/>
          <w:b/>
          <w:sz w:val="28"/>
          <w:szCs w:val="28"/>
        </w:rPr>
        <w:fldChar w:fldCharType="end"/>
      </w:r>
      <w:r>
        <w:rPr>
          <w:rFonts w:eastAsia="標楷體" w:hAnsi="標楷體" w:hint="eastAsia"/>
          <w:b/>
          <w:sz w:val="28"/>
          <w:szCs w:val="28"/>
        </w:rPr>
        <w:t>.</w:t>
      </w:r>
      <w:r w:rsidRPr="006B277A">
        <w:rPr>
          <w:rFonts w:eastAsia="標楷體" w:hAnsi="標楷體"/>
          <w:b/>
          <w:sz w:val="28"/>
          <w:szCs w:val="28"/>
        </w:rPr>
        <w:t>節點</w:t>
      </w:r>
      <w:r>
        <w:rPr>
          <w:rFonts w:eastAsia="標楷體"/>
          <w:b/>
          <w:sz w:val="28"/>
          <w:szCs w:val="28"/>
        </w:rPr>
        <w:t>[</w:t>
      </w:r>
      <w:r w:rsidRPr="006B277A">
        <w:rPr>
          <w:rFonts w:eastAsia="標楷體"/>
          <w:b/>
          <w:sz w:val="28"/>
          <w:szCs w:val="28"/>
        </w:rPr>
        <w:t>VO</w:t>
      </w:r>
      <w:r>
        <w:rPr>
          <w:rFonts w:eastAsia="標楷體" w:hint="eastAsia"/>
          <w:b/>
          <w:sz w:val="28"/>
          <w:szCs w:val="28"/>
        </w:rPr>
        <w:t>3</w:t>
      </w:r>
      <w:r w:rsidRPr="006B277A">
        <w:rPr>
          <w:rFonts w:eastAsia="標楷體"/>
          <w:b/>
          <w:sz w:val="28"/>
          <w:szCs w:val="28"/>
        </w:rPr>
        <w:t>]</w:t>
      </w:r>
      <w:r>
        <w:rPr>
          <w:rFonts w:eastAsia="標楷體" w:hint="eastAsia"/>
          <w:b/>
          <w:sz w:val="28"/>
          <w:szCs w:val="28"/>
        </w:rPr>
        <w:t>波形</w:t>
      </w:r>
      <w:r>
        <w:rPr>
          <w:rFonts w:eastAsia="標楷體" w:hAnsi="標楷體" w:hint="eastAsia"/>
          <w:b/>
          <w:sz w:val="28"/>
          <w:szCs w:val="28"/>
        </w:rPr>
        <w:t>(</w:t>
      </w:r>
      <w:proofErr w:type="spellStart"/>
      <w:r>
        <w:rPr>
          <w:rFonts w:eastAsia="標楷體" w:hAnsi="標楷體"/>
          <w:b/>
          <w:sz w:val="28"/>
          <w:szCs w:val="28"/>
        </w:rPr>
        <w:t>Vp</w:t>
      </w:r>
      <w:proofErr w:type="spellEnd"/>
      <w:r>
        <w:rPr>
          <w:rFonts w:eastAsia="標楷體" w:hAnsi="標楷體"/>
          <w:b/>
          <w:sz w:val="28"/>
          <w:szCs w:val="28"/>
        </w:rPr>
        <w:t>-p</w:t>
      </w:r>
      <w:r>
        <w:rPr>
          <w:rFonts w:eastAsia="標楷體" w:hAnsi="標楷體" w:hint="eastAsia"/>
          <w:b/>
          <w:sz w:val="28"/>
          <w:szCs w:val="28"/>
        </w:rPr>
        <w:t>)=</w:t>
      </w:r>
      <w:r w:rsidRPr="006B277A">
        <w:rPr>
          <w:rFonts w:eastAsia="標楷體" w:hAnsi="標楷體" w:hint="eastAsia"/>
          <w:b/>
          <w:sz w:val="28"/>
          <w:szCs w:val="28"/>
          <w:u w:val="single"/>
        </w:rPr>
        <w:t xml:space="preserve">         </w:t>
      </w:r>
      <w:r w:rsidRPr="006B277A">
        <w:rPr>
          <w:rFonts w:eastAsia="標楷體" w:hAnsi="標楷體" w:hint="eastAsia"/>
          <w:b/>
          <w:sz w:val="28"/>
          <w:szCs w:val="28"/>
        </w:rPr>
        <w:t>。</w:t>
      </w:r>
    </w:p>
    <w:p w:rsidR="001336B7" w:rsidRPr="00F9412A" w:rsidRDefault="009E11A8" w:rsidP="001336B7">
      <w:pPr>
        <w:spacing w:after="0" w:line="360" w:lineRule="auto"/>
        <w:ind w:leftChars="100" w:left="220"/>
        <w:rPr>
          <w:rFonts w:eastAsia="標楷體"/>
          <w:b/>
          <w:sz w:val="28"/>
          <w:szCs w:val="28"/>
        </w:rPr>
      </w:pPr>
      <w:r>
        <w:rPr>
          <w:rFonts w:eastAsia="標楷體"/>
          <w:b/>
          <w:bCs/>
          <w:sz w:val="28"/>
          <w:szCs w:val="28"/>
        </w:rPr>
        <w:fldChar w:fldCharType="begin"/>
      </w:r>
      <w:r>
        <w:rPr>
          <w:rFonts w:eastAsia="標楷體"/>
          <w:b/>
          <w:bCs/>
          <w:sz w:val="28"/>
          <w:szCs w:val="28"/>
        </w:rPr>
        <w:instrText xml:space="preserve"> </w:instrText>
      </w:r>
      <w:r>
        <w:rPr>
          <w:rFonts w:eastAsia="標楷體" w:hint="eastAsia"/>
          <w:b/>
          <w:bCs/>
          <w:sz w:val="28"/>
          <w:szCs w:val="28"/>
        </w:rPr>
        <w:instrText>eq \o\ac(</w:instrText>
      </w:r>
      <w:r>
        <w:rPr>
          <w:rFonts w:eastAsia="標楷體" w:hint="eastAsia"/>
          <w:b/>
          <w:bCs/>
          <w:sz w:val="28"/>
          <w:szCs w:val="28"/>
        </w:rPr>
        <w:instrText>○</w:instrText>
      </w:r>
      <w:r>
        <w:rPr>
          <w:rFonts w:eastAsia="標楷體" w:hint="eastAsia"/>
          <w:b/>
          <w:bCs/>
          <w:sz w:val="28"/>
          <w:szCs w:val="28"/>
        </w:rPr>
        <w:instrText>,</w:instrText>
      </w:r>
      <w:r w:rsidRPr="009E11A8">
        <w:rPr>
          <w:rFonts w:eastAsia="標楷體" w:hint="eastAsia"/>
          <w:b/>
          <w:bCs/>
          <w:position w:val="3"/>
          <w:sz w:val="19"/>
          <w:szCs w:val="28"/>
        </w:rPr>
        <w:instrText>3</w:instrText>
      </w:r>
      <w:r>
        <w:rPr>
          <w:rFonts w:eastAsia="標楷體" w:hint="eastAsia"/>
          <w:b/>
          <w:bCs/>
          <w:sz w:val="28"/>
          <w:szCs w:val="28"/>
        </w:rPr>
        <w:instrText>)</w:instrText>
      </w:r>
      <w:r>
        <w:rPr>
          <w:rFonts w:eastAsia="標楷體"/>
          <w:b/>
          <w:bCs/>
          <w:sz w:val="28"/>
          <w:szCs w:val="28"/>
        </w:rPr>
        <w:fldChar w:fldCharType="end"/>
      </w:r>
      <w:r w:rsidR="00426C73" w:rsidRPr="00F9412A">
        <w:rPr>
          <w:rFonts w:eastAsia="標楷體" w:hint="eastAsia"/>
          <w:b/>
          <w:bCs/>
          <w:sz w:val="28"/>
          <w:szCs w:val="28"/>
        </w:rPr>
        <w:t>.</w:t>
      </w:r>
      <w:r w:rsidR="00FD6CE5">
        <w:rPr>
          <w:rFonts w:eastAsia="標楷體" w:hint="eastAsia"/>
          <w:b/>
          <w:bCs/>
          <w:sz w:val="28"/>
          <w:szCs w:val="28"/>
        </w:rPr>
        <w:t>記錄頻率</w:t>
      </w:r>
      <w:r w:rsidR="00FD6CE5" w:rsidRPr="00F9412A">
        <w:rPr>
          <w:rFonts w:eastAsia="標楷體"/>
          <w:b/>
          <w:color w:val="0000CC"/>
          <w:position w:val="-14"/>
          <w:sz w:val="28"/>
          <w:szCs w:val="28"/>
        </w:rPr>
        <w:object w:dxaOrig="760" w:dyaOrig="380">
          <v:shape id="_x0000_i1296" type="#_x0000_t75" style="width:38pt;height:19pt" o:ole="">
            <v:imagedata r:id="rId511" o:title=""/>
          </v:shape>
          <o:OLEObject Type="Embed" ProgID="Equation.DSMT4" ShapeID="_x0000_i1296" DrawAspect="Content" ObjectID="_1634641924" r:id="rId524"/>
        </w:object>
      </w:r>
      <w:r w:rsidR="00FD6CE5" w:rsidRPr="00F9412A">
        <w:rPr>
          <w:rFonts w:eastAsia="標楷體" w:hAnsi="標楷體"/>
          <w:b/>
          <w:sz w:val="28"/>
          <w:szCs w:val="28"/>
        </w:rPr>
        <w:t>＝</w:t>
      </w:r>
      <w:r w:rsidR="00FD6CE5" w:rsidRPr="00F9412A">
        <w:rPr>
          <w:rFonts w:eastAsia="標楷體" w:hAnsi="標楷體" w:hint="eastAsia"/>
          <w:b/>
          <w:sz w:val="28"/>
          <w:szCs w:val="28"/>
          <w:u w:val="single"/>
        </w:rPr>
        <w:t xml:space="preserve">        </w:t>
      </w:r>
      <w:r w:rsidR="00FD6CE5" w:rsidRPr="00B67845">
        <w:rPr>
          <w:rFonts w:ascii="標楷體" w:eastAsia="標楷體" w:hAnsi="標楷體" w:hint="eastAsia"/>
          <w:b/>
          <w:sz w:val="28"/>
          <w:szCs w:val="28"/>
        </w:rPr>
        <w:t>、</w:t>
      </w:r>
      <w:r w:rsidR="008A1051">
        <w:rPr>
          <w:rFonts w:eastAsia="標楷體" w:hAnsi="標楷體" w:hint="eastAsia"/>
          <w:b/>
          <w:sz w:val="28"/>
          <w:szCs w:val="28"/>
        </w:rPr>
        <w:t>記錄</w:t>
      </w:r>
      <w:r w:rsidR="008A1051" w:rsidRPr="00F9412A">
        <w:rPr>
          <w:rFonts w:ascii="Times New Roman" w:eastAsia="標楷體" w:hAnsi="Times New Roman"/>
          <w:b/>
          <w:sz w:val="28"/>
          <w:szCs w:val="28"/>
        </w:rPr>
        <w:t>相位差</w:t>
      </w:r>
      <w:r w:rsidR="008A1051" w:rsidRPr="00F9412A">
        <w:rPr>
          <w:rFonts w:eastAsia="標楷體" w:hAnsi="標楷體"/>
          <w:b/>
          <w:sz w:val="28"/>
          <w:szCs w:val="28"/>
        </w:rPr>
        <w:t>＝</w:t>
      </w:r>
      <w:r w:rsidR="008A1051" w:rsidRPr="00F9412A">
        <w:rPr>
          <w:rFonts w:eastAsia="標楷體" w:hAnsi="標楷體" w:hint="eastAsia"/>
          <w:b/>
          <w:sz w:val="28"/>
          <w:szCs w:val="28"/>
          <w:u w:val="single"/>
        </w:rPr>
        <w:t xml:space="preserve">        </w:t>
      </w:r>
      <w:r w:rsidR="008A1051" w:rsidRPr="00F9412A">
        <w:rPr>
          <w:rFonts w:eastAsia="標楷體" w:hAnsi="標楷體" w:hint="eastAsia"/>
          <w:b/>
          <w:sz w:val="28"/>
          <w:szCs w:val="28"/>
        </w:rPr>
        <w:t>。</w:t>
      </w:r>
    </w:p>
    <w:p w:rsidR="00426C73" w:rsidRPr="00F9412A" w:rsidRDefault="00426C73" w:rsidP="00426C73">
      <w:pPr>
        <w:spacing w:after="0" w:line="360" w:lineRule="auto"/>
        <w:rPr>
          <w:rFonts w:ascii="Times New Roman" w:eastAsia="標楷體" w:hAnsi="Times New Roman"/>
          <w:b/>
          <w:bCs/>
          <w:color w:val="0000CC"/>
          <w:sz w:val="28"/>
          <w:szCs w:val="28"/>
        </w:rPr>
      </w:pPr>
      <w:r w:rsidRPr="00F9412A">
        <w:rPr>
          <w:rFonts w:eastAsia="標楷體" w:hint="eastAsia"/>
          <w:b/>
          <w:bCs/>
          <w:color w:val="0000FF"/>
          <w:sz w:val="28"/>
          <w:szCs w:val="28"/>
        </w:rPr>
        <w:t>c.</w:t>
      </w:r>
      <w:r w:rsidRPr="00F9412A">
        <w:rPr>
          <w:rFonts w:eastAsia="標楷體" w:hint="eastAsia"/>
          <w:b/>
          <w:color w:val="0000CC"/>
          <w:sz w:val="28"/>
          <w:szCs w:val="28"/>
        </w:rPr>
        <w:t>測量項目</w:t>
      </w:r>
      <w:r w:rsidRPr="00F9412A">
        <w:rPr>
          <w:rFonts w:eastAsia="標楷體" w:hint="eastAsia"/>
          <w:b/>
          <w:color w:val="0000CC"/>
          <w:sz w:val="28"/>
          <w:szCs w:val="28"/>
        </w:rPr>
        <w:t>(</w:t>
      </w:r>
      <w:r w:rsidRPr="00F9412A">
        <w:rPr>
          <w:rFonts w:eastAsia="標楷體" w:hint="eastAsia"/>
          <w:b/>
          <w:color w:val="0000CC"/>
          <w:sz w:val="28"/>
          <w:szCs w:val="28"/>
        </w:rPr>
        <w:t>三</w:t>
      </w:r>
      <w:r w:rsidRPr="00F9412A">
        <w:rPr>
          <w:rFonts w:eastAsia="標楷體" w:hint="eastAsia"/>
          <w:b/>
          <w:color w:val="0000CC"/>
          <w:sz w:val="28"/>
          <w:szCs w:val="28"/>
        </w:rPr>
        <w:t>)</w:t>
      </w:r>
      <w:r w:rsidRPr="00F9412A">
        <w:rPr>
          <w:rFonts w:eastAsia="標楷體" w:hint="eastAsia"/>
          <w:b/>
          <w:color w:val="0000CC"/>
          <w:sz w:val="28"/>
          <w:szCs w:val="28"/>
        </w:rPr>
        <w:t>：</w:t>
      </w:r>
      <w:r w:rsidRPr="00F9412A">
        <w:rPr>
          <w:rFonts w:eastAsia="標楷體"/>
          <w:b/>
          <w:color w:val="0000CC"/>
          <w:position w:val="-14"/>
          <w:sz w:val="28"/>
          <w:szCs w:val="28"/>
        </w:rPr>
        <w:object w:dxaOrig="720" w:dyaOrig="380">
          <v:shape id="_x0000_i1297" type="#_x0000_t75" style="width:36.3pt;height:19pt" o:ole="">
            <v:imagedata r:id="rId514" o:title=""/>
          </v:shape>
          <o:OLEObject Type="Embed" ProgID="Equation.DSMT4" ShapeID="_x0000_i1297" DrawAspect="Content" ObjectID="_1634641925" r:id="rId525"/>
        </w:object>
      </w:r>
      <w:r w:rsidRPr="00F9412A">
        <w:rPr>
          <w:rFonts w:eastAsia="標楷體" w:hint="eastAsia"/>
          <w:b/>
          <w:color w:val="0000CC"/>
          <w:sz w:val="28"/>
          <w:szCs w:val="28"/>
        </w:rPr>
        <w:t>-3dB</w:t>
      </w:r>
      <w:r w:rsidRPr="00F9412A">
        <w:rPr>
          <w:rFonts w:eastAsia="標楷體" w:hAnsi="標楷體"/>
          <w:b/>
          <w:color w:val="0000CC"/>
          <w:sz w:val="28"/>
          <w:szCs w:val="28"/>
        </w:rPr>
        <w:t>截止點頻率</w:t>
      </w:r>
      <w:r w:rsidRPr="00F9412A">
        <w:rPr>
          <w:rFonts w:ascii="標楷體" w:eastAsia="標楷體" w:hAnsi="標楷體" w:hint="eastAsia"/>
          <w:b/>
          <w:color w:val="0000CC"/>
          <w:sz w:val="28"/>
          <w:szCs w:val="28"/>
        </w:rPr>
        <w:t>。</w:t>
      </w:r>
    </w:p>
    <w:p w:rsidR="00426C73" w:rsidRDefault="00426C73" w:rsidP="00426C73">
      <w:pPr>
        <w:spacing w:after="0" w:line="360" w:lineRule="auto"/>
        <w:ind w:leftChars="100" w:left="220"/>
        <w:rPr>
          <w:rFonts w:ascii="Times New Roman" w:eastAsia="標楷體"/>
          <w:b/>
          <w:bCs/>
          <w:sz w:val="28"/>
          <w:szCs w:val="28"/>
        </w:rPr>
      </w:pPr>
      <w:r w:rsidRPr="00F9412A">
        <w:rPr>
          <w:rFonts w:eastAsia="標楷體"/>
          <w:b/>
          <w:bCs/>
          <w:sz w:val="28"/>
          <w:szCs w:val="28"/>
        </w:rPr>
        <w:fldChar w:fldCharType="begin"/>
      </w:r>
      <w:r w:rsidRPr="00F9412A">
        <w:rPr>
          <w:rFonts w:eastAsia="標楷體"/>
          <w:b/>
          <w:bCs/>
          <w:sz w:val="28"/>
          <w:szCs w:val="28"/>
        </w:rPr>
        <w:instrText xml:space="preserve"> </w:instrText>
      </w:r>
      <w:r w:rsidRPr="00F9412A">
        <w:rPr>
          <w:rFonts w:eastAsia="標楷體" w:hint="eastAsia"/>
          <w:b/>
          <w:bCs/>
          <w:sz w:val="28"/>
          <w:szCs w:val="28"/>
        </w:rPr>
        <w:instrText>eq \o\ac(</w:instrText>
      </w:r>
      <w:r w:rsidRPr="00F9412A">
        <w:rPr>
          <w:rFonts w:eastAsia="標楷體" w:hint="eastAsia"/>
          <w:b/>
          <w:bCs/>
          <w:sz w:val="28"/>
          <w:szCs w:val="28"/>
        </w:rPr>
        <w:instrText>○</w:instrText>
      </w:r>
      <w:r w:rsidRPr="00F9412A">
        <w:rPr>
          <w:rFonts w:eastAsia="標楷體" w:hint="eastAsia"/>
          <w:b/>
          <w:bCs/>
          <w:sz w:val="28"/>
          <w:szCs w:val="28"/>
        </w:rPr>
        <w:instrText>,</w:instrText>
      </w:r>
      <w:r w:rsidRPr="00F9412A">
        <w:rPr>
          <w:rFonts w:eastAsia="標楷體" w:hint="eastAsia"/>
          <w:b/>
          <w:bCs/>
          <w:position w:val="3"/>
          <w:sz w:val="19"/>
          <w:szCs w:val="28"/>
        </w:rPr>
        <w:instrText>1</w:instrText>
      </w:r>
      <w:r w:rsidRPr="00F9412A">
        <w:rPr>
          <w:rFonts w:eastAsia="標楷體" w:hint="eastAsia"/>
          <w:b/>
          <w:bCs/>
          <w:sz w:val="28"/>
          <w:szCs w:val="28"/>
        </w:rPr>
        <w:instrText>)</w:instrText>
      </w:r>
      <w:r w:rsidRPr="00F9412A">
        <w:rPr>
          <w:rFonts w:eastAsia="標楷體"/>
          <w:b/>
          <w:bCs/>
          <w:sz w:val="28"/>
          <w:szCs w:val="28"/>
        </w:rPr>
        <w:fldChar w:fldCharType="end"/>
      </w:r>
      <w:r w:rsidRPr="00F9412A">
        <w:rPr>
          <w:rFonts w:eastAsia="標楷體" w:hint="eastAsia"/>
          <w:b/>
          <w:bCs/>
          <w:sz w:val="28"/>
          <w:szCs w:val="28"/>
        </w:rPr>
        <w:t>.</w:t>
      </w:r>
      <w:r w:rsidRPr="00F9412A">
        <w:rPr>
          <w:rFonts w:eastAsia="標楷體" w:hint="eastAsia"/>
          <w:b/>
          <w:bCs/>
          <w:sz w:val="28"/>
          <w:szCs w:val="28"/>
        </w:rPr>
        <w:t>擷取</w:t>
      </w:r>
      <w:r w:rsidRPr="00F9412A">
        <w:rPr>
          <w:rFonts w:eastAsia="標楷體" w:hAnsi="標楷體"/>
          <w:b/>
          <w:sz w:val="28"/>
          <w:szCs w:val="28"/>
        </w:rPr>
        <w:t>節點</w:t>
      </w:r>
      <w:r w:rsidRPr="00F9412A">
        <w:rPr>
          <w:rFonts w:eastAsia="標楷體"/>
          <w:b/>
          <w:sz w:val="28"/>
          <w:szCs w:val="28"/>
        </w:rPr>
        <w:t>[</w:t>
      </w:r>
      <w:r w:rsidR="00CB4020">
        <w:rPr>
          <w:rFonts w:ascii="Times New Roman" w:eastAsia="標楷體" w:hAnsi="Times New Roman"/>
          <w:b/>
          <w:sz w:val="28"/>
          <w:szCs w:val="28"/>
        </w:rPr>
        <w:t>V1</w:t>
      </w:r>
      <w:r w:rsidRPr="00F9412A">
        <w:rPr>
          <w:rFonts w:ascii="Times New Roman" w:eastAsia="標楷體" w:hAnsi="Times New Roman"/>
          <w:b/>
          <w:sz w:val="28"/>
          <w:szCs w:val="28"/>
        </w:rPr>
        <w:t>，</w:t>
      </w:r>
      <w:r w:rsidRPr="00F9412A">
        <w:rPr>
          <w:rFonts w:ascii="Times New Roman" w:eastAsia="標楷體" w:hAnsi="Times New Roman"/>
          <w:b/>
          <w:sz w:val="28"/>
          <w:szCs w:val="28"/>
        </w:rPr>
        <w:t>VO</w:t>
      </w:r>
      <w:r w:rsidR="00076A9A" w:rsidRPr="00F9412A">
        <w:rPr>
          <w:rFonts w:ascii="Times New Roman" w:eastAsia="標楷體" w:hAnsi="Times New Roman" w:hint="eastAsia"/>
          <w:b/>
          <w:sz w:val="28"/>
          <w:szCs w:val="28"/>
        </w:rPr>
        <w:t>3</w:t>
      </w:r>
      <w:r w:rsidRPr="00F9412A">
        <w:rPr>
          <w:rFonts w:ascii="Times New Roman" w:eastAsia="標楷體" w:hAnsi="Times New Roman"/>
          <w:b/>
          <w:sz w:val="28"/>
          <w:szCs w:val="28"/>
        </w:rPr>
        <w:t>]</w:t>
      </w:r>
      <w:r w:rsidRPr="00F9412A">
        <w:rPr>
          <w:rFonts w:ascii="Times New Roman" w:eastAsia="標楷體"/>
          <w:b/>
          <w:bCs/>
          <w:sz w:val="28"/>
          <w:szCs w:val="28"/>
        </w:rPr>
        <w:t>波形</w:t>
      </w:r>
      <w:r w:rsidRPr="00F9412A">
        <w:rPr>
          <w:rFonts w:ascii="Times New Roman" w:eastAsia="標楷體" w:hint="eastAsia"/>
          <w:b/>
          <w:bCs/>
          <w:sz w:val="28"/>
          <w:szCs w:val="28"/>
        </w:rPr>
        <w:t>。</w:t>
      </w:r>
    </w:p>
    <w:p w:rsidR="009E11A8" w:rsidRDefault="009E11A8" w:rsidP="009E11A8">
      <w:pPr>
        <w:spacing w:after="0" w:line="360" w:lineRule="auto"/>
        <w:ind w:leftChars="100" w:left="220"/>
        <w:rPr>
          <w:rFonts w:eastAsia="標楷體" w:hAnsi="標楷體"/>
          <w:b/>
          <w:sz w:val="28"/>
          <w:szCs w:val="28"/>
        </w:rPr>
      </w:pPr>
      <w:r>
        <w:rPr>
          <w:rFonts w:eastAsia="標楷體"/>
          <w:b/>
          <w:sz w:val="28"/>
          <w:szCs w:val="28"/>
        </w:rPr>
        <w:fldChar w:fldCharType="begin"/>
      </w:r>
      <w:r>
        <w:rPr>
          <w:rFonts w:eastAsia="標楷體"/>
          <w:b/>
          <w:sz w:val="28"/>
          <w:szCs w:val="28"/>
        </w:rPr>
        <w:instrText xml:space="preserve"> </w:instrText>
      </w:r>
      <w:r>
        <w:rPr>
          <w:rFonts w:eastAsia="標楷體" w:hint="eastAsia"/>
          <w:b/>
          <w:sz w:val="28"/>
          <w:szCs w:val="28"/>
        </w:rPr>
        <w:instrText>eq \o\ac(</w:instrText>
      </w:r>
      <w:r>
        <w:rPr>
          <w:rFonts w:eastAsia="標楷體" w:hint="eastAsia"/>
          <w:b/>
          <w:sz w:val="28"/>
          <w:szCs w:val="28"/>
        </w:rPr>
        <w:instrText>○</w:instrText>
      </w:r>
      <w:r>
        <w:rPr>
          <w:rFonts w:eastAsia="標楷體" w:hint="eastAsia"/>
          <w:b/>
          <w:sz w:val="28"/>
          <w:szCs w:val="28"/>
        </w:rPr>
        <w:instrText>,</w:instrText>
      </w:r>
      <w:r w:rsidRPr="005060BE">
        <w:rPr>
          <w:rFonts w:eastAsia="標楷體" w:hint="eastAsia"/>
          <w:b/>
          <w:position w:val="3"/>
          <w:sz w:val="19"/>
          <w:szCs w:val="28"/>
        </w:rPr>
        <w:instrText>2</w:instrText>
      </w:r>
      <w:r>
        <w:rPr>
          <w:rFonts w:eastAsia="標楷體" w:hint="eastAsia"/>
          <w:b/>
          <w:sz w:val="28"/>
          <w:szCs w:val="28"/>
        </w:rPr>
        <w:instrText>)</w:instrText>
      </w:r>
      <w:r>
        <w:rPr>
          <w:rFonts w:eastAsia="標楷體"/>
          <w:b/>
          <w:sz w:val="28"/>
          <w:szCs w:val="28"/>
        </w:rPr>
        <w:fldChar w:fldCharType="end"/>
      </w:r>
      <w:r>
        <w:rPr>
          <w:rFonts w:eastAsia="標楷體" w:hAnsi="標楷體" w:hint="eastAsia"/>
          <w:b/>
          <w:sz w:val="28"/>
          <w:szCs w:val="28"/>
        </w:rPr>
        <w:t>.</w:t>
      </w:r>
      <w:r w:rsidRPr="006B277A">
        <w:rPr>
          <w:rFonts w:eastAsia="標楷體" w:hAnsi="標楷體"/>
          <w:b/>
          <w:sz w:val="28"/>
          <w:szCs w:val="28"/>
        </w:rPr>
        <w:t>節點</w:t>
      </w:r>
      <w:r>
        <w:rPr>
          <w:rFonts w:eastAsia="標楷體"/>
          <w:b/>
          <w:sz w:val="28"/>
          <w:szCs w:val="28"/>
        </w:rPr>
        <w:t>[</w:t>
      </w:r>
      <w:r w:rsidRPr="006B277A">
        <w:rPr>
          <w:rFonts w:eastAsia="標楷體"/>
          <w:b/>
          <w:sz w:val="28"/>
          <w:szCs w:val="28"/>
        </w:rPr>
        <w:t>VO</w:t>
      </w:r>
      <w:r>
        <w:rPr>
          <w:rFonts w:eastAsia="標楷體" w:hint="eastAsia"/>
          <w:b/>
          <w:sz w:val="28"/>
          <w:szCs w:val="28"/>
        </w:rPr>
        <w:t>3</w:t>
      </w:r>
      <w:r w:rsidRPr="006B277A">
        <w:rPr>
          <w:rFonts w:eastAsia="標楷體"/>
          <w:b/>
          <w:sz w:val="28"/>
          <w:szCs w:val="28"/>
        </w:rPr>
        <w:t>]</w:t>
      </w:r>
      <w:r>
        <w:rPr>
          <w:rFonts w:eastAsia="標楷體" w:hint="eastAsia"/>
          <w:b/>
          <w:sz w:val="28"/>
          <w:szCs w:val="28"/>
        </w:rPr>
        <w:t>波形</w:t>
      </w:r>
      <w:r>
        <w:rPr>
          <w:rFonts w:eastAsia="標楷體" w:hAnsi="標楷體" w:hint="eastAsia"/>
          <w:b/>
          <w:sz w:val="28"/>
          <w:szCs w:val="28"/>
        </w:rPr>
        <w:t>(</w:t>
      </w:r>
      <w:proofErr w:type="spellStart"/>
      <w:r>
        <w:rPr>
          <w:rFonts w:eastAsia="標楷體" w:hAnsi="標楷體"/>
          <w:b/>
          <w:sz w:val="28"/>
          <w:szCs w:val="28"/>
        </w:rPr>
        <w:t>Vp</w:t>
      </w:r>
      <w:proofErr w:type="spellEnd"/>
      <w:r>
        <w:rPr>
          <w:rFonts w:eastAsia="標楷體" w:hAnsi="標楷體"/>
          <w:b/>
          <w:sz w:val="28"/>
          <w:szCs w:val="28"/>
        </w:rPr>
        <w:t>-p</w:t>
      </w:r>
      <w:r>
        <w:rPr>
          <w:rFonts w:eastAsia="標楷體" w:hAnsi="標楷體" w:hint="eastAsia"/>
          <w:b/>
          <w:sz w:val="28"/>
          <w:szCs w:val="28"/>
        </w:rPr>
        <w:t>)=</w:t>
      </w:r>
      <w:r w:rsidRPr="006B277A">
        <w:rPr>
          <w:rFonts w:eastAsia="標楷體" w:hAnsi="標楷體" w:hint="eastAsia"/>
          <w:b/>
          <w:sz w:val="28"/>
          <w:szCs w:val="28"/>
          <w:u w:val="single"/>
        </w:rPr>
        <w:t xml:space="preserve">         </w:t>
      </w:r>
      <w:r w:rsidRPr="006B277A">
        <w:rPr>
          <w:rFonts w:eastAsia="標楷體" w:hAnsi="標楷體" w:hint="eastAsia"/>
          <w:b/>
          <w:sz w:val="28"/>
          <w:szCs w:val="28"/>
        </w:rPr>
        <w:t>。</w:t>
      </w:r>
    </w:p>
    <w:p w:rsidR="00426C73" w:rsidRPr="00F9412A" w:rsidRDefault="009E11A8" w:rsidP="00426C73">
      <w:pPr>
        <w:spacing w:after="0" w:line="360" w:lineRule="auto"/>
        <w:ind w:leftChars="100" w:left="220"/>
        <w:rPr>
          <w:rFonts w:eastAsia="標楷體"/>
          <w:b/>
          <w:sz w:val="28"/>
          <w:szCs w:val="28"/>
        </w:rPr>
      </w:pPr>
      <w:r>
        <w:rPr>
          <w:rFonts w:eastAsia="標楷體"/>
          <w:b/>
          <w:bCs/>
          <w:sz w:val="28"/>
          <w:szCs w:val="28"/>
        </w:rPr>
        <w:fldChar w:fldCharType="begin"/>
      </w:r>
      <w:r>
        <w:rPr>
          <w:rFonts w:eastAsia="標楷體"/>
          <w:b/>
          <w:bCs/>
          <w:sz w:val="28"/>
          <w:szCs w:val="28"/>
        </w:rPr>
        <w:instrText xml:space="preserve"> </w:instrText>
      </w:r>
      <w:r>
        <w:rPr>
          <w:rFonts w:eastAsia="標楷體" w:hint="eastAsia"/>
          <w:b/>
          <w:bCs/>
          <w:sz w:val="28"/>
          <w:szCs w:val="28"/>
        </w:rPr>
        <w:instrText>eq \o\ac(</w:instrText>
      </w:r>
      <w:r>
        <w:rPr>
          <w:rFonts w:eastAsia="標楷體" w:hint="eastAsia"/>
          <w:b/>
          <w:bCs/>
          <w:sz w:val="28"/>
          <w:szCs w:val="28"/>
        </w:rPr>
        <w:instrText>○</w:instrText>
      </w:r>
      <w:r>
        <w:rPr>
          <w:rFonts w:eastAsia="標楷體" w:hint="eastAsia"/>
          <w:b/>
          <w:bCs/>
          <w:sz w:val="28"/>
          <w:szCs w:val="28"/>
        </w:rPr>
        <w:instrText>,</w:instrText>
      </w:r>
      <w:r w:rsidRPr="009E11A8">
        <w:rPr>
          <w:rFonts w:eastAsia="標楷體" w:hint="eastAsia"/>
          <w:b/>
          <w:bCs/>
          <w:position w:val="3"/>
          <w:sz w:val="19"/>
          <w:szCs w:val="28"/>
        </w:rPr>
        <w:instrText>3</w:instrText>
      </w:r>
      <w:r>
        <w:rPr>
          <w:rFonts w:eastAsia="標楷體" w:hint="eastAsia"/>
          <w:b/>
          <w:bCs/>
          <w:sz w:val="28"/>
          <w:szCs w:val="28"/>
        </w:rPr>
        <w:instrText>)</w:instrText>
      </w:r>
      <w:r>
        <w:rPr>
          <w:rFonts w:eastAsia="標楷體"/>
          <w:b/>
          <w:bCs/>
          <w:sz w:val="28"/>
          <w:szCs w:val="28"/>
        </w:rPr>
        <w:fldChar w:fldCharType="end"/>
      </w:r>
      <w:r w:rsidR="00426C73" w:rsidRPr="00F9412A">
        <w:rPr>
          <w:rFonts w:eastAsia="標楷體" w:hint="eastAsia"/>
          <w:b/>
          <w:bCs/>
          <w:sz w:val="28"/>
          <w:szCs w:val="28"/>
        </w:rPr>
        <w:t>.</w:t>
      </w:r>
      <w:r w:rsidR="00FD6CE5">
        <w:rPr>
          <w:rFonts w:eastAsia="標楷體" w:hint="eastAsia"/>
          <w:b/>
          <w:bCs/>
          <w:sz w:val="28"/>
          <w:szCs w:val="28"/>
        </w:rPr>
        <w:t>記錄頻率</w:t>
      </w:r>
      <w:r w:rsidR="00FD6CE5" w:rsidRPr="00F9412A">
        <w:rPr>
          <w:rFonts w:eastAsia="標楷體"/>
          <w:b/>
          <w:color w:val="0000CC"/>
          <w:position w:val="-14"/>
          <w:sz w:val="28"/>
          <w:szCs w:val="28"/>
        </w:rPr>
        <w:object w:dxaOrig="720" w:dyaOrig="380">
          <v:shape id="_x0000_i1298" type="#_x0000_t75" style="width:36.3pt;height:19pt" o:ole="">
            <v:imagedata r:id="rId514" o:title=""/>
          </v:shape>
          <o:OLEObject Type="Embed" ProgID="Equation.DSMT4" ShapeID="_x0000_i1298" DrawAspect="Content" ObjectID="_1634641926" r:id="rId526"/>
        </w:object>
      </w:r>
      <w:r w:rsidR="00FD6CE5" w:rsidRPr="00F9412A">
        <w:rPr>
          <w:rFonts w:eastAsia="標楷體" w:hAnsi="標楷體"/>
          <w:b/>
          <w:sz w:val="28"/>
          <w:szCs w:val="28"/>
        </w:rPr>
        <w:t>＝</w:t>
      </w:r>
      <w:r w:rsidR="00FD6CE5" w:rsidRPr="00F9412A">
        <w:rPr>
          <w:rFonts w:eastAsia="標楷體" w:hAnsi="標楷體" w:hint="eastAsia"/>
          <w:b/>
          <w:sz w:val="28"/>
          <w:szCs w:val="28"/>
          <w:u w:val="single"/>
        </w:rPr>
        <w:t xml:space="preserve">        </w:t>
      </w:r>
      <w:r w:rsidR="00FD6CE5" w:rsidRPr="00B67845">
        <w:rPr>
          <w:rFonts w:ascii="標楷體" w:eastAsia="標楷體" w:hAnsi="標楷體" w:hint="eastAsia"/>
          <w:b/>
          <w:sz w:val="28"/>
          <w:szCs w:val="28"/>
        </w:rPr>
        <w:t>、</w:t>
      </w:r>
      <w:r w:rsidR="008A1051">
        <w:rPr>
          <w:rFonts w:eastAsia="標楷體" w:hAnsi="標楷體" w:hint="eastAsia"/>
          <w:b/>
          <w:sz w:val="28"/>
          <w:szCs w:val="28"/>
        </w:rPr>
        <w:t>記錄</w:t>
      </w:r>
      <w:r w:rsidR="008A1051" w:rsidRPr="00F9412A">
        <w:rPr>
          <w:rFonts w:ascii="Times New Roman" w:eastAsia="標楷體" w:hAnsi="Times New Roman"/>
          <w:b/>
          <w:sz w:val="28"/>
          <w:szCs w:val="28"/>
        </w:rPr>
        <w:t>相位差</w:t>
      </w:r>
      <w:r w:rsidR="008A1051" w:rsidRPr="00F9412A">
        <w:rPr>
          <w:rFonts w:eastAsia="標楷體" w:hAnsi="標楷體"/>
          <w:b/>
          <w:sz w:val="28"/>
          <w:szCs w:val="28"/>
        </w:rPr>
        <w:t>＝</w:t>
      </w:r>
      <w:r w:rsidR="008A1051" w:rsidRPr="00F9412A">
        <w:rPr>
          <w:rFonts w:eastAsia="標楷體" w:hAnsi="標楷體" w:hint="eastAsia"/>
          <w:b/>
          <w:sz w:val="28"/>
          <w:szCs w:val="28"/>
          <w:u w:val="single"/>
        </w:rPr>
        <w:t xml:space="preserve">        </w:t>
      </w:r>
      <w:r w:rsidR="008A1051" w:rsidRPr="00F9412A">
        <w:rPr>
          <w:rFonts w:eastAsia="標楷體" w:hAnsi="標楷體" w:hint="eastAsia"/>
          <w:b/>
          <w:sz w:val="28"/>
          <w:szCs w:val="28"/>
        </w:rPr>
        <w:t>。</w:t>
      </w:r>
    </w:p>
    <w:p w:rsidR="00E73C26" w:rsidRDefault="00E73C26">
      <w:pPr>
        <w:spacing w:after="0" w:line="240" w:lineRule="auto"/>
        <w:rPr>
          <w:rFonts w:ascii="Times New Roman" w:eastAsia="標楷體" w:hAnsi="Times New Roman"/>
          <w:b/>
          <w:sz w:val="28"/>
          <w:szCs w:val="28"/>
        </w:rPr>
      </w:pPr>
      <w:r>
        <w:rPr>
          <w:rFonts w:ascii="Times New Roman" w:eastAsia="標楷體" w:hAnsi="Times New Roman"/>
          <w:b/>
          <w:sz w:val="28"/>
          <w:szCs w:val="28"/>
        </w:rPr>
        <w:br w:type="page"/>
      </w:r>
    </w:p>
    <w:p w:rsidR="00C20DFD" w:rsidRPr="00F9412A" w:rsidRDefault="00A70CCA" w:rsidP="00C46B3C">
      <w:pPr>
        <w:numPr>
          <w:ilvl w:val="0"/>
          <w:numId w:val="17"/>
        </w:numPr>
        <w:spacing w:after="0" w:line="360" w:lineRule="auto"/>
        <w:rPr>
          <w:rFonts w:eastAsia="標楷體"/>
          <w:b/>
          <w:sz w:val="28"/>
          <w:szCs w:val="28"/>
        </w:rPr>
      </w:pPr>
      <w:r w:rsidRPr="00F9412A">
        <w:rPr>
          <w:rFonts w:ascii="Times New Roman" w:eastAsia="標楷體" w:hAnsi="Times New Roman" w:hint="eastAsia"/>
          <w:b/>
          <w:sz w:val="28"/>
          <w:szCs w:val="28"/>
        </w:rPr>
        <w:lastRenderedPageBreak/>
        <w:t>參</w:t>
      </w:r>
      <w:r w:rsidR="00CB6B6E" w:rsidRPr="00F9412A">
        <w:rPr>
          <w:rFonts w:ascii="Times New Roman" w:eastAsia="標楷體" w:hAnsi="Times New Roman"/>
          <w:b/>
          <w:sz w:val="28"/>
          <w:szCs w:val="28"/>
        </w:rPr>
        <w:t>閱圖</w:t>
      </w:r>
      <w:r w:rsidR="00CB6B6E" w:rsidRPr="00F9412A">
        <w:rPr>
          <w:rFonts w:ascii="Times New Roman" w:eastAsia="標楷體" w:hAnsi="Times New Roman"/>
          <w:b/>
          <w:sz w:val="28"/>
          <w:szCs w:val="28"/>
        </w:rPr>
        <w:t>(</w:t>
      </w:r>
      <w:r w:rsidR="0054040A">
        <w:rPr>
          <w:rFonts w:ascii="Times New Roman" w:eastAsia="標楷體" w:hAnsi="Times New Roman"/>
          <w:b/>
          <w:sz w:val="28"/>
          <w:szCs w:val="28"/>
        </w:rPr>
        <w:t>2-</w:t>
      </w:r>
      <w:r w:rsidR="00CB6B6E" w:rsidRPr="00F9412A">
        <w:rPr>
          <w:rFonts w:ascii="Times New Roman" w:eastAsia="標楷體" w:hAnsi="Times New Roman" w:hint="eastAsia"/>
          <w:b/>
          <w:sz w:val="28"/>
          <w:szCs w:val="28"/>
        </w:rPr>
        <w:t>31</w:t>
      </w:r>
      <w:r w:rsidR="00CB6B6E" w:rsidRPr="00F9412A">
        <w:rPr>
          <w:rFonts w:ascii="Times New Roman" w:eastAsia="標楷體" w:hAnsi="Times New Roman"/>
          <w:b/>
          <w:sz w:val="28"/>
          <w:szCs w:val="28"/>
        </w:rPr>
        <w:t>)</w:t>
      </w:r>
      <w:r w:rsidR="00CB6B6E" w:rsidRPr="00F9412A">
        <w:rPr>
          <w:rFonts w:ascii="Times New Roman" w:eastAsia="標楷體" w:hAnsi="Times New Roman"/>
          <w:b/>
          <w:sz w:val="28"/>
          <w:szCs w:val="28"/>
        </w:rPr>
        <w:t>實驗電路圖</w:t>
      </w:r>
      <w:r w:rsidR="00CB6B6E" w:rsidRPr="00F9412A">
        <w:rPr>
          <w:rFonts w:ascii="Times New Roman" w:eastAsia="標楷體" w:hAnsi="Times New Roman" w:hint="eastAsia"/>
          <w:b/>
          <w:sz w:val="28"/>
          <w:szCs w:val="28"/>
        </w:rPr>
        <w:t>，如實驗步驟</w:t>
      </w:r>
      <w:r w:rsidR="00CB6B6E" w:rsidRPr="00F9412A">
        <w:rPr>
          <w:rFonts w:ascii="Times New Roman" w:eastAsia="標楷體" w:hAnsi="Times New Roman"/>
          <w:b/>
          <w:sz w:val="28"/>
          <w:szCs w:val="28"/>
        </w:rPr>
        <w:t>3</w:t>
      </w:r>
      <w:r w:rsidR="00CB6B6E" w:rsidRPr="00F9412A">
        <w:rPr>
          <w:rFonts w:ascii="標楷體" w:eastAsia="標楷體" w:hAnsi="標楷體"/>
          <w:b/>
          <w:sz w:val="28"/>
          <w:szCs w:val="28"/>
        </w:rPr>
        <w:t>.</w:t>
      </w:r>
      <w:r w:rsidR="00CB6B6E" w:rsidRPr="00F9412A">
        <w:rPr>
          <w:rFonts w:ascii="標楷體" w:eastAsia="標楷體" w:hAnsi="標楷體" w:hint="eastAsia"/>
          <w:b/>
          <w:sz w:val="28"/>
          <w:szCs w:val="28"/>
        </w:rPr>
        <w:t>～</w:t>
      </w:r>
      <w:r w:rsidR="00CB6B6E" w:rsidRPr="00F9412A">
        <w:rPr>
          <w:rFonts w:ascii="Times New Roman" w:eastAsia="標楷體" w:hAnsi="Times New Roman"/>
          <w:b/>
          <w:sz w:val="28"/>
          <w:szCs w:val="28"/>
        </w:rPr>
        <w:t>實驗步驟</w:t>
      </w:r>
      <w:r w:rsidR="00CB6B6E" w:rsidRPr="00F9412A">
        <w:rPr>
          <w:rFonts w:ascii="Times New Roman" w:eastAsia="標楷體" w:hAnsi="Times New Roman" w:hint="eastAsia"/>
          <w:b/>
          <w:sz w:val="28"/>
          <w:szCs w:val="28"/>
        </w:rPr>
        <w:t>5</w:t>
      </w:r>
      <w:r w:rsidR="00CB6B6E" w:rsidRPr="00F9412A">
        <w:rPr>
          <w:rFonts w:ascii="Times New Roman" w:eastAsia="標楷體" w:hAnsi="Times New Roman"/>
          <w:b/>
          <w:sz w:val="28"/>
          <w:szCs w:val="28"/>
        </w:rPr>
        <w:t>.</w:t>
      </w:r>
      <w:r w:rsidR="00CB6B6E" w:rsidRPr="00F9412A">
        <w:rPr>
          <w:rFonts w:ascii="Times New Roman" w:eastAsia="標楷體" w:hAnsi="Times New Roman"/>
          <w:b/>
          <w:sz w:val="28"/>
          <w:szCs w:val="28"/>
        </w:rPr>
        <w:t>之</w:t>
      </w:r>
      <w:r w:rsidR="00CB6B6E" w:rsidRPr="00F9412A">
        <w:rPr>
          <w:rFonts w:ascii="Times New Roman" w:eastAsia="標楷體" w:hAnsi="Times New Roman" w:hint="eastAsia"/>
          <w:b/>
          <w:sz w:val="28"/>
          <w:szCs w:val="28"/>
        </w:rPr>
        <w:t>測試內容，測量節點</w:t>
      </w:r>
      <w:r w:rsidR="00CB6B6E" w:rsidRPr="00F9412A">
        <w:rPr>
          <w:rFonts w:ascii="Times New Roman" w:eastAsia="標楷體" w:hAnsi="Times New Roman"/>
          <w:b/>
          <w:sz w:val="28"/>
          <w:szCs w:val="28"/>
        </w:rPr>
        <w:t>[CH1,CH2]=</w:t>
      </w:r>
      <w:r w:rsidR="00CB6B6E" w:rsidRPr="00F9412A">
        <w:rPr>
          <w:rFonts w:ascii="Times New Roman" w:eastAsia="標楷體"/>
          <w:b/>
          <w:sz w:val="28"/>
          <w:szCs w:val="28"/>
        </w:rPr>
        <w:t>節點</w:t>
      </w:r>
      <w:r w:rsidR="00CB6B6E" w:rsidRPr="00F9412A">
        <w:rPr>
          <w:rFonts w:ascii="Times New Roman" w:eastAsia="標楷體" w:hAnsi="Times New Roman"/>
          <w:b/>
          <w:sz w:val="28"/>
          <w:szCs w:val="28"/>
        </w:rPr>
        <w:t>[</w:t>
      </w:r>
      <w:r w:rsidR="00CB4020">
        <w:rPr>
          <w:rFonts w:ascii="Times New Roman" w:eastAsia="標楷體" w:hAnsi="Times New Roman"/>
          <w:b/>
          <w:sz w:val="28"/>
          <w:szCs w:val="28"/>
        </w:rPr>
        <w:t>V1</w:t>
      </w:r>
      <w:r w:rsidR="00CB6B6E" w:rsidRPr="00F9412A">
        <w:rPr>
          <w:rFonts w:ascii="Times New Roman" w:eastAsia="標楷體" w:hAnsi="Times New Roman"/>
          <w:b/>
          <w:sz w:val="28"/>
          <w:szCs w:val="28"/>
        </w:rPr>
        <w:t>,VO</w:t>
      </w:r>
      <w:r w:rsidR="00076A9A" w:rsidRPr="00F9412A">
        <w:rPr>
          <w:rFonts w:ascii="Times New Roman" w:eastAsia="標楷體" w:hAnsi="Times New Roman" w:hint="eastAsia"/>
          <w:b/>
          <w:sz w:val="28"/>
          <w:szCs w:val="28"/>
        </w:rPr>
        <w:t>4</w:t>
      </w:r>
      <w:r w:rsidR="00CB6B6E" w:rsidRPr="00F9412A">
        <w:rPr>
          <w:rFonts w:ascii="Times New Roman" w:eastAsia="標楷體" w:hAnsi="Times New Roman"/>
          <w:b/>
          <w:sz w:val="28"/>
          <w:szCs w:val="28"/>
        </w:rPr>
        <w:t>]</w:t>
      </w:r>
      <w:r w:rsidR="00CB6B6E" w:rsidRPr="00F9412A">
        <w:rPr>
          <w:rFonts w:ascii="Times New Roman" w:eastAsia="標楷體" w:hAnsi="Times New Roman" w:hint="eastAsia"/>
          <w:b/>
          <w:sz w:val="28"/>
          <w:szCs w:val="28"/>
        </w:rPr>
        <w:t>波形，完成數據測量、數據記錄及擷取波形</w:t>
      </w:r>
      <w:r w:rsidR="00CB6B6E" w:rsidRPr="00F9412A">
        <w:rPr>
          <w:rFonts w:ascii="Times New Roman" w:eastAsia="標楷體" w:hAnsi="Times New Roman"/>
          <w:b/>
          <w:sz w:val="28"/>
          <w:szCs w:val="28"/>
        </w:rPr>
        <w:t>。</w:t>
      </w:r>
    </w:p>
    <w:p w:rsidR="00CB6B6E" w:rsidRPr="00F9412A" w:rsidRDefault="006662D3" w:rsidP="00076A9A">
      <w:pPr>
        <w:tabs>
          <w:tab w:val="left" w:pos="7279"/>
        </w:tabs>
        <w:spacing w:after="0" w:line="360" w:lineRule="auto"/>
        <w:jc w:val="center"/>
        <w:rPr>
          <w:rFonts w:ascii="Times New Roman" w:eastAsia="標楷體" w:hAnsi="Times New Roman"/>
          <w:b/>
          <w:sz w:val="28"/>
          <w:szCs w:val="28"/>
        </w:rPr>
      </w:pPr>
      <w:r w:rsidRPr="00CB4020">
        <w:rPr>
          <w:rFonts w:ascii="Times New Roman" w:eastAsia="標楷體" w:hAnsi="Times New Roman"/>
          <w:b/>
          <w:noProof/>
          <w:sz w:val="28"/>
          <w:szCs w:val="28"/>
        </w:rPr>
        <w:drawing>
          <wp:inline distT="0" distB="0" distL="0" distR="0">
            <wp:extent cx="4343400" cy="2590800"/>
            <wp:effectExtent l="0" t="0" r="0" b="0"/>
            <wp:docPr id="305" name="圖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527">
                      <a:extLst>
                        <a:ext uri="{28A0092B-C50C-407E-A947-70E740481C1C}">
                          <a14:useLocalDpi xmlns:a14="http://schemas.microsoft.com/office/drawing/2010/main" val="0"/>
                        </a:ext>
                      </a:extLst>
                    </a:blip>
                    <a:srcRect/>
                    <a:stretch>
                      <a:fillRect/>
                    </a:stretch>
                  </pic:blipFill>
                  <pic:spPr bwMode="auto">
                    <a:xfrm>
                      <a:off x="0" y="0"/>
                      <a:ext cx="4343400" cy="2590800"/>
                    </a:xfrm>
                    <a:prstGeom prst="rect">
                      <a:avLst/>
                    </a:prstGeom>
                    <a:noFill/>
                    <a:ln>
                      <a:noFill/>
                    </a:ln>
                  </pic:spPr>
                </pic:pic>
              </a:graphicData>
            </a:graphic>
          </wp:inline>
        </w:drawing>
      </w:r>
    </w:p>
    <w:p w:rsidR="00CB6B6E" w:rsidRPr="00F9412A" w:rsidRDefault="00CB6B6E" w:rsidP="00CB6B6E">
      <w:pPr>
        <w:spacing w:after="0" w:line="360" w:lineRule="auto"/>
        <w:jc w:val="center"/>
        <w:rPr>
          <w:rFonts w:eastAsia="標楷體"/>
          <w:b/>
          <w:sz w:val="28"/>
          <w:szCs w:val="28"/>
        </w:rPr>
      </w:pPr>
      <w:r w:rsidRPr="00F9412A">
        <w:rPr>
          <w:rFonts w:ascii="Times New Roman" w:eastAsia="標楷體"/>
          <w:b/>
          <w:sz w:val="28"/>
          <w:szCs w:val="28"/>
        </w:rPr>
        <w:t>圖</w:t>
      </w:r>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Pr="00F9412A">
        <w:rPr>
          <w:rFonts w:ascii="Times New Roman" w:eastAsia="標楷體" w:hAnsi="Times New Roman" w:hint="eastAsia"/>
          <w:b/>
          <w:sz w:val="28"/>
          <w:szCs w:val="28"/>
        </w:rPr>
        <w:t>31</w:t>
      </w:r>
      <w:r w:rsidRPr="00F9412A">
        <w:rPr>
          <w:rFonts w:ascii="Times New Roman" w:eastAsia="標楷體" w:hAnsi="Times New Roman"/>
          <w:b/>
          <w:sz w:val="28"/>
          <w:szCs w:val="28"/>
        </w:rPr>
        <w:t>)</w:t>
      </w:r>
      <w:r w:rsidRPr="00F9412A">
        <w:rPr>
          <w:rFonts w:ascii="Times New Roman" w:eastAsia="標楷體" w:hAnsi="標楷體"/>
          <w:b/>
          <w:sz w:val="28"/>
          <w:szCs w:val="28"/>
        </w:rPr>
        <w:t>：</w:t>
      </w:r>
      <w:r w:rsidRPr="00F9412A">
        <w:rPr>
          <w:rFonts w:eastAsia="標楷體" w:hint="eastAsia"/>
          <w:b/>
          <w:sz w:val="28"/>
          <w:szCs w:val="28"/>
        </w:rPr>
        <w:t>實驗實作電路圖</w:t>
      </w:r>
      <w:r w:rsidRPr="00F9412A">
        <w:rPr>
          <w:rFonts w:eastAsia="標楷體" w:hint="eastAsia"/>
          <w:b/>
          <w:sz w:val="28"/>
          <w:szCs w:val="28"/>
        </w:rPr>
        <w:t>(</w:t>
      </w:r>
      <w:r w:rsidRPr="00F9412A">
        <w:rPr>
          <w:rFonts w:eastAsia="標楷體" w:hint="eastAsia"/>
          <w:b/>
          <w:sz w:val="28"/>
          <w:szCs w:val="28"/>
        </w:rPr>
        <w:t>四</w:t>
      </w:r>
      <w:r w:rsidRPr="00F9412A">
        <w:rPr>
          <w:rFonts w:eastAsia="標楷體" w:hint="eastAsia"/>
          <w:b/>
          <w:sz w:val="28"/>
          <w:szCs w:val="28"/>
        </w:rPr>
        <w:t>)</w:t>
      </w:r>
    </w:p>
    <w:p w:rsidR="00426C73" w:rsidRPr="00F9412A" w:rsidRDefault="00A70CCA" w:rsidP="00426C73">
      <w:pPr>
        <w:numPr>
          <w:ilvl w:val="0"/>
          <w:numId w:val="17"/>
        </w:numPr>
        <w:spacing w:after="0" w:line="360" w:lineRule="auto"/>
        <w:rPr>
          <w:rFonts w:eastAsia="標楷體"/>
          <w:b/>
          <w:color w:val="0000CC"/>
          <w:sz w:val="28"/>
          <w:szCs w:val="28"/>
        </w:rPr>
      </w:pPr>
      <w:r w:rsidRPr="00F9412A">
        <w:rPr>
          <w:rFonts w:eastAsia="標楷體" w:hint="eastAsia"/>
          <w:b/>
          <w:bCs/>
          <w:color w:val="0000CC"/>
          <w:sz w:val="28"/>
          <w:szCs w:val="28"/>
        </w:rPr>
        <w:t>擷</w:t>
      </w:r>
      <w:r w:rsidR="00426C73" w:rsidRPr="00F9412A">
        <w:rPr>
          <w:rFonts w:eastAsia="標楷體" w:hint="eastAsia"/>
          <w:b/>
          <w:bCs/>
          <w:color w:val="0000CC"/>
          <w:sz w:val="28"/>
          <w:szCs w:val="28"/>
        </w:rPr>
        <w:t>取</w:t>
      </w:r>
      <w:r w:rsidR="00426C73" w:rsidRPr="00F9412A">
        <w:rPr>
          <w:rFonts w:eastAsia="標楷體" w:hAnsi="標楷體"/>
          <w:b/>
          <w:color w:val="0000CC"/>
          <w:sz w:val="28"/>
          <w:szCs w:val="28"/>
        </w:rPr>
        <w:t>節點</w:t>
      </w:r>
      <w:r w:rsidR="00426C73" w:rsidRPr="00F9412A">
        <w:rPr>
          <w:rFonts w:eastAsia="標楷體"/>
          <w:b/>
          <w:color w:val="0000CC"/>
          <w:sz w:val="28"/>
          <w:szCs w:val="28"/>
        </w:rPr>
        <w:t>[</w:t>
      </w:r>
      <w:r w:rsidR="00CB4020">
        <w:rPr>
          <w:rFonts w:ascii="Times New Roman" w:eastAsia="標楷體" w:hAnsi="Times New Roman"/>
          <w:b/>
          <w:color w:val="0000CC"/>
          <w:sz w:val="28"/>
          <w:szCs w:val="28"/>
        </w:rPr>
        <w:t>V1</w:t>
      </w:r>
      <w:r w:rsidR="00426C73" w:rsidRPr="00F9412A">
        <w:rPr>
          <w:rFonts w:ascii="Times New Roman" w:eastAsia="標楷體" w:hAnsi="Times New Roman"/>
          <w:b/>
          <w:color w:val="0000CC"/>
          <w:sz w:val="28"/>
          <w:szCs w:val="28"/>
        </w:rPr>
        <w:t>，</w:t>
      </w:r>
      <w:r w:rsidR="00426C73" w:rsidRPr="00F9412A">
        <w:rPr>
          <w:rFonts w:ascii="Times New Roman" w:eastAsia="標楷體" w:hAnsi="Times New Roman"/>
          <w:b/>
          <w:color w:val="0000CC"/>
          <w:sz w:val="28"/>
          <w:szCs w:val="28"/>
        </w:rPr>
        <w:t>VO</w:t>
      </w:r>
      <w:r w:rsidR="00076A9A" w:rsidRPr="00F9412A">
        <w:rPr>
          <w:rFonts w:ascii="Times New Roman" w:eastAsia="標楷體" w:hAnsi="Times New Roman" w:hint="eastAsia"/>
          <w:b/>
          <w:color w:val="0000CC"/>
          <w:sz w:val="28"/>
          <w:szCs w:val="28"/>
        </w:rPr>
        <w:t>4</w:t>
      </w:r>
      <w:r w:rsidR="00426C73" w:rsidRPr="00F9412A">
        <w:rPr>
          <w:rFonts w:ascii="Times New Roman" w:eastAsia="標楷體" w:hAnsi="Times New Roman"/>
          <w:b/>
          <w:color w:val="0000CC"/>
          <w:sz w:val="28"/>
          <w:szCs w:val="28"/>
        </w:rPr>
        <w:t>]</w:t>
      </w:r>
      <w:r w:rsidR="00426C73" w:rsidRPr="00F9412A">
        <w:rPr>
          <w:rFonts w:eastAsia="標楷體" w:hint="eastAsia"/>
          <w:b/>
          <w:bCs/>
          <w:color w:val="0000CC"/>
          <w:sz w:val="28"/>
          <w:szCs w:val="28"/>
        </w:rPr>
        <w:t>波形：</w:t>
      </w:r>
      <w:r w:rsidR="00426C73" w:rsidRPr="00F9412A">
        <w:rPr>
          <w:rFonts w:eastAsia="標楷體" w:hAnsi="標楷體"/>
          <w:b/>
          <w:sz w:val="28"/>
          <w:szCs w:val="28"/>
        </w:rPr>
        <w:t>示波器設定</w:t>
      </w:r>
      <w:r w:rsidR="00426C73" w:rsidRPr="00F9412A">
        <w:rPr>
          <w:rFonts w:ascii="Times New Roman" w:eastAsia="標楷體" w:hAnsi="Times New Roman"/>
          <w:b/>
          <w:sz w:val="28"/>
          <w:szCs w:val="28"/>
        </w:rPr>
        <w:t>DC coupling</w:t>
      </w:r>
      <w:r w:rsidR="00426C73" w:rsidRPr="00F9412A">
        <w:rPr>
          <w:rFonts w:ascii="Times New Roman" w:eastAsia="標楷體" w:hint="eastAsia"/>
          <w:b/>
          <w:bCs/>
          <w:sz w:val="28"/>
          <w:szCs w:val="28"/>
        </w:rPr>
        <w:t>。</w:t>
      </w:r>
    </w:p>
    <w:p w:rsidR="00426C73" w:rsidRPr="00F9412A" w:rsidRDefault="00426C73" w:rsidP="00426C73">
      <w:pPr>
        <w:spacing w:after="0" w:line="360" w:lineRule="auto"/>
        <w:rPr>
          <w:rFonts w:eastAsia="標楷體"/>
          <w:b/>
          <w:bCs/>
          <w:color w:val="0000CC"/>
          <w:sz w:val="28"/>
          <w:szCs w:val="28"/>
        </w:rPr>
      </w:pPr>
      <w:r w:rsidRPr="00F9412A">
        <w:rPr>
          <w:rFonts w:ascii="Times New Roman" w:eastAsia="標楷體" w:hAnsi="Times New Roman"/>
          <w:b/>
          <w:color w:val="0000CC"/>
          <w:sz w:val="28"/>
          <w:szCs w:val="28"/>
        </w:rPr>
        <w:t>a.</w:t>
      </w:r>
      <w:r w:rsidRPr="00F9412A">
        <w:rPr>
          <w:rFonts w:eastAsia="標楷體" w:hint="eastAsia"/>
          <w:b/>
          <w:color w:val="0000CC"/>
          <w:sz w:val="28"/>
          <w:szCs w:val="28"/>
        </w:rPr>
        <w:t>測量項目</w:t>
      </w:r>
      <w:r w:rsidRPr="00F9412A">
        <w:rPr>
          <w:rFonts w:eastAsia="標楷體" w:hint="eastAsia"/>
          <w:b/>
          <w:color w:val="0000CC"/>
          <w:sz w:val="28"/>
          <w:szCs w:val="28"/>
        </w:rPr>
        <w:t>(</w:t>
      </w:r>
      <w:proofErr w:type="gramStart"/>
      <w:r w:rsidRPr="00F9412A">
        <w:rPr>
          <w:rFonts w:eastAsia="標楷體" w:hint="eastAsia"/>
          <w:b/>
          <w:color w:val="0000CC"/>
          <w:sz w:val="28"/>
          <w:szCs w:val="28"/>
        </w:rPr>
        <w:t>一</w:t>
      </w:r>
      <w:proofErr w:type="gramEnd"/>
      <w:r w:rsidRPr="00F9412A">
        <w:rPr>
          <w:rFonts w:eastAsia="標楷體" w:hint="eastAsia"/>
          <w:b/>
          <w:color w:val="0000CC"/>
          <w:sz w:val="28"/>
          <w:szCs w:val="28"/>
        </w:rPr>
        <w:t>)</w:t>
      </w:r>
      <w:r w:rsidRPr="00F9412A">
        <w:rPr>
          <w:rFonts w:eastAsia="標楷體" w:hint="eastAsia"/>
          <w:b/>
          <w:color w:val="0000CC"/>
          <w:sz w:val="28"/>
          <w:szCs w:val="28"/>
        </w:rPr>
        <w:t>：放大器中頻增益波形。</w:t>
      </w:r>
    </w:p>
    <w:p w:rsidR="00426C73" w:rsidRDefault="00426C73" w:rsidP="00426C73">
      <w:pPr>
        <w:spacing w:after="0" w:line="360" w:lineRule="auto"/>
        <w:ind w:leftChars="100" w:left="220"/>
        <w:rPr>
          <w:rFonts w:eastAsia="標楷體"/>
          <w:b/>
          <w:bCs/>
          <w:color w:val="0000CC"/>
          <w:sz w:val="28"/>
          <w:szCs w:val="28"/>
        </w:rPr>
      </w:pPr>
      <w:r w:rsidRPr="00F9412A">
        <w:rPr>
          <w:rFonts w:eastAsia="標楷體"/>
          <w:b/>
          <w:bCs/>
          <w:sz w:val="28"/>
          <w:szCs w:val="28"/>
        </w:rPr>
        <w:fldChar w:fldCharType="begin"/>
      </w:r>
      <w:r w:rsidRPr="00F9412A">
        <w:rPr>
          <w:rFonts w:eastAsia="標楷體"/>
          <w:b/>
          <w:bCs/>
          <w:sz w:val="28"/>
          <w:szCs w:val="28"/>
        </w:rPr>
        <w:instrText xml:space="preserve"> </w:instrText>
      </w:r>
      <w:r w:rsidRPr="00F9412A">
        <w:rPr>
          <w:rFonts w:eastAsia="標楷體" w:hint="eastAsia"/>
          <w:b/>
          <w:bCs/>
          <w:sz w:val="28"/>
          <w:szCs w:val="28"/>
        </w:rPr>
        <w:instrText>eq \o\ac(</w:instrText>
      </w:r>
      <w:r w:rsidRPr="00F9412A">
        <w:rPr>
          <w:rFonts w:eastAsia="標楷體" w:hint="eastAsia"/>
          <w:b/>
          <w:bCs/>
          <w:sz w:val="28"/>
          <w:szCs w:val="28"/>
        </w:rPr>
        <w:instrText>○</w:instrText>
      </w:r>
      <w:r w:rsidRPr="00F9412A">
        <w:rPr>
          <w:rFonts w:eastAsia="標楷體" w:hint="eastAsia"/>
          <w:b/>
          <w:bCs/>
          <w:sz w:val="28"/>
          <w:szCs w:val="28"/>
        </w:rPr>
        <w:instrText>,</w:instrText>
      </w:r>
      <w:r w:rsidRPr="00F9412A">
        <w:rPr>
          <w:rFonts w:eastAsia="標楷體" w:hint="eastAsia"/>
          <w:b/>
          <w:bCs/>
          <w:position w:val="3"/>
          <w:sz w:val="19"/>
          <w:szCs w:val="28"/>
        </w:rPr>
        <w:instrText>1</w:instrText>
      </w:r>
      <w:r w:rsidRPr="00F9412A">
        <w:rPr>
          <w:rFonts w:eastAsia="標楷體" w:hint="eastAsia"/>
          <w:b/>
          <w:bCs/>
          <w:sz w:val="28"/>
          <w:szCs w:val="28"/>
        </w:rPr>
        <w:instrText>)</w:instrText>
      </w:r>
      <w:r w:rsidRPr="00F9412A">
        <w:rPr>
          <w:rFonts w:eastAsia="標楷體"/>
          <w:b/>
          <w:bCs/>
          <w:sz w:val="28"/>
          <w:szCs w:val="28"/>
        </w:rPr>
        <w:fldChar w:fldCharType="end"/>
      </w:r>
      <w:r w:rsidRPr="00F9412A">
        <w:rPr>
          <w:rFonts w:eastAsia="標楷體" w:hint="eastAsia"/>
          <w:b/>
          <w:bCs/>
          <w:sz w:val="28"/>
          <w:szCs w:val="28"/>
        </w:rPr>
        <w:t>.</w:t>
      </w:r>
      <w:r w:rsidRPr="00F9412A">
        <w:rPr>
          <w:rFonts w:eastAsia="標楷體" w:hAnsi="標楷體"/>
          <w:b/>
          <w:color w:val="0000CC"/>
          <w:sz w:val="28"/>
          <w:szCs w:val="28"/>
        </w:rPr>
        <w:t>節點</w:t>
      </w:r>
      <w:r w:rsidRPr="00F9412A">
        <w:rPr>
          <w:rFonts w:eastAsia="標楷體"/>
          <w:b/>
          <w:color w:val="0000CC"/>
          <w:sz w:val="28"/>
          <w:szCs w:val="28"/>
        </w:rPr>
        <w:t>[</w:t>
      </w:r>
      <w:r w:rsidR="00CB4020">
        <w:rPr>
          <w:rFonts w:ascii="Times New Roman" w:eastAsia="標楷體" w:hAnsi="Times New Roman"/>
          <w:b/>
          <w:color w:val="0000CC"/>
          <w:sz w:val="28"/>
          <w:szCs w:val="28"/>
        </w:rPr>
        <w:t>V1</w:t>
      </w:r>
      <w:r w:rsidRPr="00F9412A">
        <w:rPr>
          <w:rFonts w:ascii="Times New Roman" w:eastAsia="標楷體" w:hAnsi="Times New Roman"/>
          <w:b/>
          <w:color w:val="0000CC"/>
          <w:sz w:val="28"/>
          <w:szCs w:val="28"/>
        </w:rPr>
        <w:t>，</w:t>
      </w:r>
      <w:r w:rsidRPr="00F9412A">
        <w:rPr>
          <w:rFonts w:ascii="Times New Roman" w:eastAsia="標楷體" w:hAnsi="Times New Roman"/>
          <w:b/>
          <w:color w:val="0000CC"/>
          <w:sz w:val="28"/>
          <w:szCs w:val="28"/>
        </w:rPr>
        <w:t>VO</w:t>
      </w:r>
      <w:r w:rsidR="00076A9A" w:rsidRPr="00F9412A">
        <w:rPr>
          <w:rFonts w:ascii="Times New Roman" w:eastAsia="標楷體" w:hAnsi="Times New Roman" w:hint="eastAsia"/>
          <w:b/>
          <w:color w:val="0000CC"/>
          <w:sz w:val="28"/>
          <w:szCs w:val="28"/>
        </w:rPr>
        <w:t>4</w:t>
      </w:r>
      <w:r w:rsidRPr="00F9412A">
        <w:rPr>
          <w:rFonts w:ascii="Times New Roman" w:eastAsia="標楷體" w:hAnsi="Times New Roman"/>
          <w:b/>
          <w:color w:val="0000CC"/>
          <w:sz w:val="28"/>
          <w:szCs w:val="28"/>
        </w:rPr>
        <w:t>]</w:t>
      </w:r>
      <w:r w:rsidRPr="00F9412A">
        <w:rPr>
          <w:rFonts w:eastAsia="標楷體" w:hint="eastAsia"/>
          <w:b/>
          <w:bCs/>
          <w:color w:val="0000CC"/>
          <w:sz w:val="28"/>
          <w:szCs w:val="28"/>
        </w:rPr>
        <w:t>波形。</w:t>
      </w:r>
    </w:p>
    <w:p w:rsidR="009E11A8" w:rsidRDefault="009E11A8" w:rsidP="009E11A8">
      <w:pPr>
        <w:spacing w:after="0" w:line="360" w:lineRule="auto"/>
        <w:ind w:leftChars="100" w:left="220"/>
        <w:rPr>
          <w:rFonts w:eastAsia="標楷體" w:hAnsi="標楷體"/>
          <w:b/>
          <w:sz w:val="28"/>
          <w:szCs w:val="28"/>
        </w:rPr>
      </w:pPr>
      <w:r>
        <w:rPr>
          <w:rFonts w:eastAsia="標楷體"/>
          <w:b/>
          <w:sz w:val="28"/>
          <w:szCs w:val="28"/>
        </w:rPr>
        <w:fldChar w:fldCharType="begin"/>
      </w:r>
      <w:r>
        <w:rPr>
          <w:rFonts w:eastAsia="標楷體"/>
          <w:b/>
          <w:sz w:val="28"/>
          <w:szCs w:val="28"/>
        </w:rPr>
        <w:instrText xml:space="preserve"> </w:instrText>
      </w:r>
      <w:r>
        <w:rPr>
          <w:rFonts w:eastAsia="標楷體" w:hint="eastAsia"/>
          <w:b/>
          <w:sz w:val="28"/>
          <w:szCs w:val="28"/>
        </w:rPr>
        <w:instrText>eq \o\ac(</w:instrText>
      </w:r>
      <w:r>
        <w:rPr>
          <w:rFonts w:eastAsia="標楷體" w:hint="eastAsia"/>
          <w:b/>
          <w:sz w:val="28"/>
          <w:szCs w:val="28"/>
        </w:rPr>
        <w:instrText>○</w:instrText>
      </w:r>
      <w:r>
        <w:rPr>
          <w:rFonts w:eastAsia="標楷體" w:hint="eastAsia"/>
          <w:b/>
          <w:sz w:val="28"/>
          <w:szCs w:val="28"/>
        </w:rPr>
        <w:instrText>,</w:instrText>
      </w:r>
      <w:r w:rsidRPr="005060BE">
        <w:rPr>
          <w:rFonts w:eastAsia="標楷體" w:hint="eastAsia"/>
          <w:b/>
          <w:position w:val="3"/>
          <w:sz w:val="19"/>
          <w:szCs w:val="28"/>
        </w:rPr>
        <w:instrText>2</w:instrText>
      </w:r>
      <w:r>
        <w:rPr>
          <w:rFonts w:eastAsia="標楷體" w:hint="eastAsia"/>
          <w:b/>
          <w:sz w:val="28"/>
          <w:szCs w:val="28"/>
        </w:rPr>
        <w:instrText>)</w:instrText>
      </w:r>
      <w:r>
        <w:rPr>
          <w:rFonts w:eastAsia="標楷體"/>
          <w:b/>
          <w:sz w:val="28"/>
          <w:szCs w:val="28"/>
        </w:rPr>
        <w:fldChar w:fldCharType="end"/>
      </w:r>
      <w:r>
        <w:rPr>
          <w:rFonts w:eastAsia="標楷體" w:hAnsi="標楷體" w:hint="eastAsia"/>
          <w:b/>
          <w:sz w:val="28"/>
          <w:szCs w:val="28"/>
        </w:rPr>
        <w:t>.</w:t>
      </w:r>
      <w:r w:rsidRPr="006B277A">
        <w:rPr>
          <w:rFonts w:eastAsia="標楷體" w:hAnsi="標楷體"/>
          <w:b/>
          <w:sz w:val="28"/>
          <w:szCs w:val="28"/>
        </w:rPr>
        <w:t>節點</w:t>
      </w:r>
      <w:r>
        <w:rPr>
          <w:rFonts w:eastAsia="標楷體"/>
          <w:b/>
          <w:sz w:val="28"/>
          <w:szCs w:val="28"/>
        </w:rPr>
        <w:t>[</w:t>
      </w:r>
      <w:r w:rsidRPr="006B277A">
        <w:rPr>
          <w:rFonts w:eastAsia="標楷體"/>
          <w:b/>
          <w:sz w:val="28"/>
          <w:szCs w:val="28"/>
        </w:rPr>
        <w:t>VO</w:t>
      </w:r>
      <w:r>
        <w:rPr>
          <w:rFonts w:eastAsia="標楷體" w:hint="eastAsia"/>
          <w:b/>
          <w:sz w:val="28"/>
          <w:szCs w:val="28"/>
        </w:rPr>
        <w:t>4</w:t>
      </w:r>
      <w:r w:rsidRPr="006B277A">
        <w:rPr>
          <w:rFonts w:eastAsia="標楷體"/>
          <w:b/>
          <w:sz w:val="28"/>
          <w:szCs w:val="28"/>
        </w:rPr>
        <w:t>]</w:t>
      </w:r>
      <w:r>
        <w:rPr>
          <w:rFonts w:eastAsia="標楷體" w:hint="eastAsia"/>
          <w:b/>
          <w:sz w:val="28"/>
          <w:szCs w:val="28"/>
        </w:rPr>
        <w:t>波形</w:t>
      </w:r>
      <w:r>
        <w:rPr>
          <w:rFonts w:eastAsia="標楷體" w:hAnsi="標楷體" w:hint="eastAsia"/>
          <w:b/>
          <w:sz w:val="28"/>
          <w:szCs w:val="28"/>
        </w:rPr>
        <w:t>(</w:t>
      </w:r>
      <w:proofErr w:type="spellStart"/>
      <w:r>
        <w:rPr>
          <w:rFonts w:eastAsia="標楷體" w:hAnsi="標楷體"/>
          <w:b/>
          <w:sz w:val="28"/>
          <w:szCs w:val="28"/>
        </w:rPr>
        <w:t>Vp</w:t>
      </w:r>
      <w:proofErr w:type="spellEnd"/>
      <w:r>
        <w:rPr>
          <w:rFonts w:eastAsia="標楷體" w:hAnsi="標楷體"/>
          <w:b/>
          <w:sz w:val="28"/>
          <w:szCs w:val="28"/>
        </w:rPr>
        <w:t>-p</w:t>
      </w:r>
      <w:r>
        <w:rPr>
          <w:rFonts w:eastAsia="標楷體" w:hAnsi="標楷體" w:hint="eastAsia"/>
          <w:b/>
          <w:sz w:val="28"/>
          <w:szCs w:val="28"/>
        </w:rPr>
        <w:t>)=</w:t>
      </w:r>
      <w:r w:rsidRPr="006B277A">
        <w:rPr>
          <w:rFonts w:eastAsia="標楷體" w:hAnsi="標楷體" w:hint="eastAsia"/>
          <w:b/>
          <w:sz w:val="28"/>
          <w:szCs w:val="28"/>
          <w:u w:val="single"/>
        </w:rPr>
        <w:t xml:space="preserve">         </w:t>
      </w:r>
      <w:r w:rsidRPr="006B277A">
        <w:rPr>
          <w:rFonts w:eastAsia="標楷體" w:hAnsi="標楷體" w:hint="eastAsia"/>
          <w:b/>
          <w:sz w:val="28"/>
          <w:szCs w:val="28"/>
        </w:rPr>
        <w:t>。</w:t>
      </w:r>
    </w:p>
    <w:p w:rsidR="00426C73" w:rsidRPr="00F9412A" w:rsidRDefault="009E11A8" w:rsidP="001336B7">
      <w:pPr>
        <w:spacing w:after="0" w:line="360" w:lineRule="auto"/>
        <w:ind w:leftChars="100" w:left="220"/>
        <w:rPr>
          <w:rFonts w:eastAsia="標楷體"/>
          <w:b/>
          <w:sz w:val="28"/>
          <w:szCs w:val="28"/>
        </w:rPr>
      </w:pPr>
      <w:r>
        <w:rPr>
          <w:rFonts w:eastAsia="標楷體"/>
          <w:b/>
          <w:bCs/>
          <w:sz w:val="28"/>
          <w:szCs w:val="28"/>
        </w:rPr>
        <w:fldChar w:fldCharType="begin"/>
      </w:r>
      <w:r>
        <w:rPr>
          <w:rFonts w:eastAsia="標楷體"/>
          <w:b/>
          <w:bCs/>
          <w:sz w:val="28"/>
          <w:szCs w:val="28"/>
        </w:rPr>
        <w:instrText xml:space="preserve"> </w:instrText>
      </w:r>
      <w:r>
        <w:rPr>
          <w:rFonts w:eastAsia="標楷體" w:hint="eastAsia"/>
          <w:b/>
          <w:bCs/>
          <w:sz w:val="28"/>
          <w:szCs w:val="28"/>
        </w:rPr>
        <w:instrText>eq \o\ac(</w:instrText>
      </w:r>
      <w:r>
        <w:rPr>
          <w:rFonts w:eastAsia="標楷體" w:hint="eastAsia"/>
          <w:b/>
          <w:bCs/>
          <w:sz w:val="28"/>
          <w:szCs w:val="28"/>
        </w:rPr>
        <w:instrText>○</w:instrText>
      </w:r>
      <w:r>
        <w:rPr>
          <w:rFonts w:eastAsia="標楷體" w:hint="eastAsia"/>
          <w:b/>
          <w:bCs/>
          <w:sz w:val="28"/>
          <w:szCs w:val="28"/>
        </w:rPr>
        <w:instrText>,</w:instrText>
      </w:r>
      <w:r w:rsidRPr="009E11A8">
        <w:rPr>
          <w:rFonts w:eastAsia="標楷體" w:hint="eastAsia"/>
          <w:b/>
          <w:bCs/>
          <w:position w:val="3"/>
          <w:sz w:val="19"/>
          <w:szCs w:val="28"/>
        </w:rPr>
        <w:instrText>3</w:instrText>
      </w:r>
      <w:r>
        <w:rPr>
          <w:rFonts w:eastAsia="標楷體" w:hint="eastAsia"/>
          <w:b/>
          <w:bCs/>
          <w:sz w:val="28"/>
          <w:szCs w:val="28"/>
        </w:rPr>
        <w:instrText>)</w:instrText>
      </w:r>
      <w:r>
        <w:rPr>
          <w:rFonts w:eastAsia="標楷體"/>
          <w:b/>
          <w:bCs/>
          <w:sz w:val="28"/>
          <w:szCs w:val="28"/>
        </w:rPr>
        <w:fldChar w:fldCharType="end"/>
      </w:r>
      <w:r w:rsidR="00426C73" w:rsidRPr="00F9412A">
        <w:rPr>
          <w:rFonts w:eastAsia="標楷體" w:hint="eastAsia"/>
          <w:b/>
          <w:bCs/>
          <w:sz w:val="28"/>
          <w:szCs w:val="28"/>
        </w:rPr>
        <w:t>.</w:t>
      </w:r>
      <w:r w:rsidR="008A1051">
        <w:rPr>
          <w:rFonts w:eastAsia="標楷體" w:hAnsi="標楷體" w:hint="eastAsia"/>
          <w:b/>
          <w:sz w:val="28"/>
          <w:szCs w:val="28"/>
        </w:rPr>
        <w:t>記錄</w:t>
      </w:r>
      <w:r w:rsidR="008A1051" w:rsidRPr="00F9412A">
        <w:rPr>
          <w:rFonts w:ascii="Times New Roman" w:eastAsia="標楷體" w:hAnsi="Times New Roman"/>
          <w:b/>
          <w:sz w:val="28"/>
          <w:szCs w:val="28"/>
        </w:rPr>
        <w:t>相位差</w:t>
      </w:r>
      <w:r w:rsidR="008A1051" w:rsidRPr="00F9412A">
        <w:rPr>
          <w:rFonts w:eastAsia="標楷體" w:hAnsi="標楷體"/>
          <w:b/>
          <w:sz w:val="28"/>
          <w:szCs w:val="28"/>
        </w:rPr>
        <w:t>＝</w:t>
      </w:r>
      <w:r w:rsidR="008A1051" w:rsidRPr="00F9412A">
        <w:rPr>
          <w:rFonts w:eastAsia="標楷體" w:hAnsi="標楷體" w:hint="eastAsia"/>
          <w:b/>
          <w:sz w:val="28"/>
          <w:szCs w:val="28"/>
          <w:u w:val="single"/>
        </w:rPr>
        <w:t xml:space="preserve">        </w:t>
      </w:r>
      <w:r w:rsidR="008A1051" w:rsidRPr="00F9412A">
        <w:rPr>
          <w:rFonts w:eastAsia="標楷體" w:hAnsi="標楷體" w:hint="eastAsia"/>
          <w:b/>
          <w:sz w:val="28"/>
          <w:szCs w:val="28"/>
        </w:rPr>
        <w:t>。</w:t>
      </w:r>
    </w:p>
    <w:p w:rsidR="00426C73" w:rsidRPr="00F9412A" w:rsidRDefault="00426C73" w:rsidP="00426C73">
      <w:pPr>
        <w:spacing w:after="0" w:line="360" w:lineRule="auto"/>
        <w:rPr>
          <w:rFonts w:ascii="Times New Roman" w:eastAsia="標楷體" w:hAnsi="Times New Roman"/>
          <w:b/>
          <w:bCs/>
          <w:color w:val="0000CC"/>
          <w:sz w:val="28"/>
          <w:szCs w:val="28"/>
        </w:rPr>
      </w:pPr>
      <w:r w:rsidRPr="00F9412A">
        <w:rPr>
          <w:rFonts w:ascii="Times New Roman" w:eastAsia="標楷體" w:hAnsi="Times New Roman"/>
          <w:b/>
          <w:bCs/>
          <w:color w:val="0000CC"/>
          <w:sz w:val="28"/>
          <w:szCs w:val="28"/>
        </w:rPr>
        <w:t>b.</w:t>
      </w:r>
      <w:r w:rsidRPr="00F9412A">
        <w:rPr>
          <w:rFonts w:eastAsia="標楷體" w:hint="eastAsia"/>
          <w:b/>
          <w:color w:val="0000CC"/>
          <w:sz w:val="28"/>
          <w:szCs w:val="28"/>
        </w:rPr>
        <w:t>測量項目</w:t>
      </w:r>
      <w:r w:rsidRPr="00F9412A">
        <w:rPr>
          <w:rFonts w:eastAsia="標楷體" w:hint="eastAsia"/>
          <w:b/>
          <w:color w:val="0000CC"/>
          <w:sz w:val="28"/>
          <w:szCs w:val="28"/>
        </w:rPr>
        <w:t>(</w:t>
      </w:r>
      <w:r w:rsidRPr="00F9412A">
        <w:rPr>
          <w:rFonts w:eastAsia="標楷體" w:hint="eastAsia"/>
          <w:b/>
          <w:color w:val="0000CC"/>
          <w:sz w:val="28"/>
          <w:szCs w:val="28"/>
        </w:rPr>
        <w:t>二</w:t>
      </w:r>
      <w:r w:rsidRPr="00F9412A">
        <w:rPr>
          <w:rFonts w:eastAsia="標楷體" w:hint="eastAsia"/>
          <w:b/>
          <w:color w:val="0000CC"/>
          <w:sz w:val="28"/>
          <w:szCs w:val="28"/>
        </w:rPr>
        <w:t>)</w:t>
      </w:r>
      <w:r w:rsidRPr="00F9412A">
        <w:rPr>
          <w:rFonts w:eastAsia="標楷體" w:hint="eastAsia"/>
          <w:b/>
          <w:color w:val="0000CC"/>
          <w:sz w:val="28"/>
          <w:szCs w:val="28"/>
        </w:rPr>
        <w:t>：</w:t>
      </w:r>
      <w:r w:rsidRPr="00F9412A">
        <w:rPr>
          <w:rFonts w:eastAsia="標楷體"/>
          <w:b/>
          <w:color w:val="0000CC"/>
          <w:position w:val="-14"/>
          <w:sz w:val="28"/>
          <w:szCs w:val="28"/>
        </w:rPr>
        <w:object w:dxaOrig="760" w:dyaOrig="380">
          <v:shape id="_x0000_i1299" type="#_x0000_t75" style="width:38pt;height:19pt" o:ole="">
            <v:imagedata r:id="rId511" o:title=""/>
          </v:shape>
          <o:OLEObject Type="Embed" ProgID="Equation.DSMT4" ShapeID="_x0000_i1299" DrawAspect="Content" ObjectID="_1634641927" r:id="rId528"/>
        </w:object>
      </w:r>
      <w:r w:rsidRPr="00F9412A">
        <w:rPr>
          <w:rFonts w:eastAsia="標楷體" w:hint="eastAsia"/>
          <w:b/>
          <w:color w:val="0000CC"/>
          <w:sz w:val="28"/>
          <w:szCs w:val="28"/>
        </w:rPr>
        <w:t>-3dB</w:t>
      </w:r>
      <w:r w:rsidRPr="00F9412A">
        <w:rPr>
          <w:rFonts w:eastAsia="標楷體" w:hAnsi="標楷體"/>
          <w:b/>
          <w:color w:val="0000CC"/>
          <w:sz w:val="28"/>
          <w:szCs w:val="28"/>
        </w:rPr>
        <w:t>截止點頻率</w:t>
      </w:r>
      <w:r w:rsidRPr="00F9412A">
        <w:rPr>
          <w:rFonts w:ascii="標楷體" w:eastAsia="標楷體" w:hAnsi="標楷體" w:hint="eastAsia"/>
          <w:b/>
          <w:color w:val="0000CC"/>
          <w:sz w:val="28"/>
          <w:szCs w:val="28"/>
        </w:rPr>
        <w:t>。</w:t>
      </w:r>
    </w:p>
    <w:p w:rsidR="00426C73" w:rsidRDefault="00426C73" w:rsidP="00426C73">
      <w:pPr>
        <w:spacing w:after="0" w:line="360" w:lineRule="auto"/>
        <w:ind w:leftChars="100" w:left="220"/>
        <w:rPr>
          <w:rFonts w:ascii="Times New Roman" w:eastAsia="標楷體"/>
          <w:b/>
          <w:bCs/>
          <w:sz w:val="28"/>
          <w:szCs w:val="28"/>
        </w:rPr>
      </w:pPr>
      <w:r w:rsidRPr="00F9412A">
        <w:rPr>
          <w:rFonts w:eastAsia="標楷體"/>
          <w:b/>
          <w:bCs/>
          <w:sz w:val="28"/>
          <w:szCs w:val="28"/>
        </w:rPr>
        <w:fldChar w:fldCharType="begin"/>
      </w:r>
      <w:r w:rsidRPr="00F9412A">
        <w:rPr>
          <w:rFonts w:eastAsia="標楷體"/>
          <w:b/>
          <w:bCs/>
          <w:sz w:val="28"/>
          <w:szCs w:val="28"/>
        </w:rPr>
        <w:instrText xml:space="preserve"> </w:instrText>
      </w:r>
      <w:r w:rsidRPr="00F9412A">
        <w:rPr>
          <w:rFonts w:eastAsia="標楷體" w:hint="eastAsia"/>
          <w:b/>
          <w:bCs/>
          <w:sz w:val="28"/>
          <w:szCs w:val="28"/>
        </w:rPr>
        <w:instrText>eq \o\ac(</w:instrText>
      </w:r>
      <w:r w:rsidRPr="00F9412A">
        <w:rPr>
          <w:rFonts w:eastAsia="標楷體" w:hint="eastAsia"/>
          <w:b/>
          <w:bCs/>
          <w:sz w:val="28"/>
          <w:szCs w:val="28"/>
        </w:rPr>
        <w:instrText>○</w:instrText>
      </w:r>
      <w:r w:rsidRPr="00F9412A">
        <w:rPr>
          <w:rFonts w:eastAsia="標楷體" w:hint="eastAsia"/>
          <w:b/>
          <w:bCs/>
          <w:sz w:val="28"/>
          <w:szCs w:val="28"/>
        </w:rPr>
        <w:instrText>,</w:instrText>
      </w:r>
      <w:r w:rsidRPr="00F9412A">
        <w:rPr>
          <w:rFonts w:eastAsia="標楷體" w:hint="eastAsia"/>
          <w:b/>
          <w:bCs/>
          <w:position w:val="3"/>
          <w:sz w:val="19"/>
          <w:szCs w:val="28"/>
        </w:rPr>
        <w:instrText>1</w:instrText>
      </w:r>
      <w:r w:rsidRPr="00F9412A">
        <w:rPr>
          <w:rFonts w:eastAsia="標楷體" w:hint="eastAsia"/>
          <w:b/>
          <w:bCs/>
          <w:sz w:val="28"/>
          <w:szCs w:val="28"/>
        </w:rPr>
        <w:instrText>)</w:instrText>
      </w:r>
      <w:r w:rsidRPr="00F9412A">
        <w:rPr>
          <w:rFonts w:eastAsia="標楷體"/>
          <w:b/>
          <w:bCs/>
          <w:sz w:val="28"/>
          <w:szCs w:val="28"/>
        </w:rPr>
        <w:fldChar w:fldCharType="end"/>
      </w:r>
      <w:r w:rsidRPr="00F9412A">
        <w:rPr>
          <w:rFonts w:eastAsia="標楷體" w:hint="eastAsia"/>
          <w:b/>
          <w:bCs/>
          <w:sz w:val="28"/>
          <w:szCs w:val="28"/>
        </w:rPr>
        <w:t>.</w:t>
      </w:r>
      <w:r w:rsidRPr="00F9412A">
        <w:rPr>
          <w:rFonts w:eastAsia="標楷體" w:hint="eastAsia"/>
          <w:b/>
          <w:bCs/>
          <w:sz w:val="28"/>
          <w:szCs w:val="28"/>
        </w:rPr>
        <w:t>擷取</w:t>
      </w:r>
      <w:r w:rsidRPr="00F9412A">
        <w:rPr>
          <w:rFonts w:eastAsia="標楷體" w:hAnsi="標楷體"/>
          <w:b/>
          <w:sz w:val="28"/>
          <w:szCs w:val="28"/>
        </w:rPr>
        <w:t>節點</w:t>
      </w:r>
      <w:r w:rsidRPr="00F9412A">
        <w:rPr>
          <w:rFonts w:eastAsia="標楷體"/>
          <w:b/>
          <w:sz w:val="28"/>
          <w:szCs w:val="28"/>
        </w:rPr>
        <w:t>[</w:t>
      </w:r>
      <w:r w:rsidR="00CB4020">
        <w:rPr>
          <w:rFonts w:ascii="Times New Roman" w:eastAsia="標楷體" w:hAnsi="Times New Roman"/>
          <w:b/>
          <w:sz w:val="28"/>
          <w:szCs w:val="28"/>
        </w:rPr>
        <w:t>V1</w:t>
      </w:r>
      <w:r w:rsidRPr="00F9412A">
        <w:rPr>
          <w:rFonts w:ascii="Times New Roman" w:eastAsia="標楷體" w:hAnsi="Times New Roman"/>
          <w:b/>
          <w:sz w:val="28"/>
          <w:szCs w:val="28"/>
        </w:rPr>
        <w:t>，</w:t>
      </w:r>
      <w:r w:rsidRPr="00F9412A">
        <w:rPr>
          <w:rFonts w:ascii="Times New Roman" w:eastAsia="標楷體" w:hAnsi="Times New Roman"/>
          <w:b/>
          <w:sz w:val="28"/>
          <w:szCs w:val="28"/>
        </w:rPr>
        <w:t>VO</w:t>
      </w:r>
      <w:r w:rsidR="00076A9A" w:rsidRPr="00F9412A">
        <w:rPr>
          <w:rFonts w:ascii="Times New Roman" w:eastAsia="標楷體" w:hAnsi="Times New Roman" w:hint="eastAsia"/>
          <w:b/>
          <w:sz w:val="28"/>
          <w:szCs w:val="28"/>
        </w:rPr>
        <w:t>4</w:t>
      </w:r>
      <w:r w:rsidRPr="00F9412A">
        <w:rPr>
          <w:rFonts w:ascii="Times New Roman" w:eastAsia="標楷體" w:hAnsi="Times New Roman"/>
          <w:b/>
          <w:sz w:val="28"/>
          <w:szCs w:val="28"/>
        </w:rPr>
        <w:t>]</w:t>
      </w:r>
      <w:r w:rsidRPr="00F9412A">
        <w:rPr>
          <w:rFonts w:ascii="Times New Roman" w:eastAsia="標楷體"/>
          <w:b/>
          <w:bCs/>
          <w:sz w:val="28"/>
          <w:szCs w:val="28"/>
        </w:rPr>
        <w:t>波形</w:t>
      </w:r>
      <w:r w:rsidRPr="00F9412A">
        <w:rPr>
          <w:rFonts w:ascii="Times New Roman" w:eastAsia="標楷體" w:hint="eastAsia"/>
          <w:b/>
          <w:bCs/>
          <w:sz w:val="28"/>
          <w:szCs w:val="28"/>
        </w:rPr>
        <w:t>。</w:t>
      </w:r>
    </w:p>
    <w:p w:rsidR="009E11A8" w:rsidRDefault="009E11A8" w:rsidP="009E11A8">
      <w:pPr>
        <w:spacing w:after="0" w:line="360" w:lineRule="auto"/>
        <w:ind w:leftChars="100" w:left="220"/>
        <w:rPr>
          <w:rFonts w:eastAsia="標楷體" w:hAnsi="標楷體"/>
          <w:b/>
          <w:sz w:val="28"/>
          <w:szCs w:val="28"/>
        </w:rPr>
      </w:pPr>
      <w:r>
        <w:rPr>
          <w:rFonts w:eastAsia="標楷體"/>
          <w:b/>
          <w:sz w:val="28"/>
          <w:szCs w:val="28"/>
        </w:rPr>
        <w:fldChar w:fldCharType="begin"/>
      </w:r>
      <w:r>
        <w:rPr>
          <w:rFonts w:eastAsia="標楷體"/>
          <w:b/>
          <w:sz w:val="28"/>
          <w:szCs w:val="28"/>
        </w:rPr>
        <w:instrText xml:space="preserve"> </w:instrText>
      </w:r>
      <w:r>
        <w:rPr>
          <w:rFonts w:eastAsia="標楷體" w:hint="eastAsia"/>
          <w:b/>
          <w:sz w:val="28"/>
          <w:szCs w:val="28"/>
        </w:rPr>
        <w:instrText>eq \o\ac(</w:instrText>
      </w:r>
      <w:r>
        <w:rPr>
          <w:rFonts w:eastAsia="標楷體" w:hint="eastAsia"/>
          <w:b/>
          <w:sz w:val="28"/>
          <w:szCs w:val="28"/>
        </w:rPr>
        <w:instrText>○</w:instrText>
      </w:r>
      <w:r>
        <w:rPr>
          <w:rFonts w:eastAsia="標楷體" w:hint="eastAsia"/>
          <w:b/>
          <w:sz w:val="28"/>
          <w:szCs w:val="28"/>
        </w:rPr>
        <w:instrText>,</w:instrText>
      </w:r>
      <w:r w:rsidRPr="005060BE">
        <w:rPr>
          <w:rFonts w:eastAsia="標楷體" w:hint="eastAsia"/>
          <w:b/>
          <w:position w:val="3"/>
          <w:sz w:val="19"/>
          <w:szCs w:val="28"/>
        </w:rPr>
        <w:instrText>2</w:instrText>
      </w:r>
      <w:r>
        <w:rPr>
          <w:rFonts w:eastAsia="標楷體" w:hint="eastAsia"/>
          <w:b/>
          <w:sz w:val="28"/>
          <w:szCs w:val="28"/>
        </w:rPr>
        <w:instrText>)</w:instrText>
      </w:r>
      <w:r>
        <w:rPr>
          <w:rFonts w:eastAsia="標楷體"/>
          <w:b/>
          <w:sz w:val="28"/>
          <w:szCs w:val="28"/>
        </w:rPr>
        <w:fldChar w:fldCharType="end"/>
      </w:r>
      <w:r>
        <w:rPr>
          <w:rFonts w:eastAsia="標楷體" w:hAnsi="標楷體" w:hint="eastAsia"/>
          <w:b/>
          <w:sz w:val="28"/>
          <w:szCs w:val="28"/>
        </w:rPr>
        <w:t>.</w:t>
      </w:r>
      <w:r w:rsidRPr="006B277A">
        <w:rPr>
          <w:rFonts w:eastAsia="標楷體" w:hAnsi="標楷體"/>
          <w:b/>
          <w:sz w:val="28"/>
          <w:szCs w:val="28"/>
        </w:rPr>
        <w:t>節點</w:t>
      </w:r>
      <w:r>
        <w:rPr>
          <w:rFonts w:eastAsia="標楷體"/>
          <w:b/>
          <w:sz w:val="28"/>
          <w:szCs w:val="28"/>
        </w:rPr>
        <w:t>[</w:t>
      </w:r>
      <w:r w:rsidRPr="006B277A">
        <w:rPr>
          <w:rFonts w:eastAsia="標楷體"/>
          <w:b/>
          <w:sz w:val="28"/>
          <w:szCs w:val="28"/>
        </w:rPr>
        <w:t>VO</w:t>
      </w:r>
      <w:r>
        <w:rPr>
          <w:rFonts w:eastAsia="標楷體" w:hint="eastAsia"/>
          <w:b/>
          <w:sz w:val="28"/>
          <w:szCs w:val="28"/>
        </w:rPr>
        <w:t>4</w:t>
      </w:r>
      <w:r w:rsidRPr="006B277A">
        <w:rPr>
          <w:rFonts w:eastAsia="標楷體"/>
          <w:b/>
          <w:sz w:val="28"/>
          <w:szCs w:val="28"/>
        </w:rPr>
        <w:t>]</w:t>
      </w:r>
      <w:r>
        <w:rPr>
          <w:rFonts w:eastAsia="標楷體" w:hint="eastAsia"/>
          <w:b/>
          <w:sz w:val="28"/>
          <w:szCs w:val="28"/>
        </w:rPr>
        <w:t>波形</w:t>
      </w:r>
      <w:r>
        <w:rPr>
          <w:rFonts w:eastAsia="標楷體" w:hAnsi="標楷體" w:hint="eastAsia"/>
          <w:b/>
          <w:sz w:val="28"/>
          <w:szCs w:val="28"/>
        </w:rPr>
        <w:t>(</w:t>
      </w:r>
      <w:proofErr w:type="spellStart"/>
      <w:r>
        <w:rPr>
          <w:rFonts w:eastAsia="標楷體" w:hAnsi="標楷體"/>
          <w:b/>
          <w:sz w:val="28"/>
          <w:szCs w:val="28"/>
        </w:rPr>
        <w:t>Vp</w:t>
      </w:r>
      <w:proofErr w:type="spellEnd"/>
      <w:r>
        <w:rPr>
          <w:rFonts w:eastAsia="標楷體" w:hAnsi="標楷體"/>
          <w:b/>
          <w:sz w:val="28"/>
          <w:szCs w:val="28"/>
        </w:rPr>
        <w:t>-p</w:t>
      </w:r>
      <w:r>
        <w:rPr>
          <w:rFonts w:eastAsia="標楷體" w:hAnsi="標楷體" w:hint="eastAsia"/>
          <w:b/>
          <w:sz w:val="28"/>
          <w:szCs w:val="28"/>
        </w:rPr>
        <w:t>)=</w:t>
      </w:r>
      <w:r w:rsidRPr="006B277A">
        <w:rPr>
          <w:rFonts w:eastAsia="標楷體" w:hAnsi="標楷體" w:hint="eastAsia"/>
          <w:b/>
          <w:sz w:val="28"/>
          <w:szCs w:val="28"/>
          <w:u w:val="single"/>
        </w:rPr>
        <w:t xml:space="preserve">         </w:t>
      </w:r>
      <w:r w:rsidRPr="006B277A">
        <w:rPr>
          <w:rFonts w:eastAsia="標楷體" w:hAnsi="標楷體" w:hint="eastAsia"/>
          <w:b/>
          <w:sz w:val="28"/>
          <w:szCs w:val="28"/>
        </w:rPr>
        <w:t>。</w:t>
      </w:r>
    </w:p>
    <w:p w:rsidR="00426C73" w:rsidRPr="00F9412A" w:rsidRDefault="009E11A8" w:rsidP="00426C73">
      <w:pPr>
        <w:spacing w:after="0" w:line="360" w:lineRule="auto"/>
        <w:ind w:leftChars="100" w:left="220"/>
        <w:rPr>
          <w:rFonts w:eastAsia="標楷體" w:hAnsi="標楷體"/>
          <w:b/>
          <w:sz w:val="28"/>
          <w:szCs w:val="28"/>
        </w:rPr>
      </w:pPr>
      <w:r>
        <w:rPr>
          <w:rFonts w:eastAsia="標楷體"/>
          <w:b/>
          <w:bCs/>
          <w:sz w:val="28"/>
          <w:szCs w:val="28"/>
        </w:rPr>
        <w:fldChar w:fldCharType="begin"/>
      </w:r>
      <w:r>
        <w:rPr>
          <w:rFonts w:eastAsia="標楷體"/>
          <w:b/>
          <w:bCs/>
          <w:sz w:val="28"/>
          <w:szCs w:val="28"/>
        </w:rPr>
        <w:instrText xml:space="preserve"> </w:instrText>
      </w:r>
      <w:r>
        <w:rPr>
          <w:rFonts w:eastAsia="標楷體" w:hint="eastAsia"/>
          <w:b/>
          <w:bCs/>
          <w:sz w:val="28"/>
          <w:szCs w:val="28"/>
        </w:rPr>
        <w:instrText>eq \o\ac(</w:instrText>
      </w:r>
      <w:r>
        <w:rPr>
          <w:rFonts w:eastAsia="標楷體" w:hint="eastAsia"/>
          <w:b/>
          <w:bCs/>
          <w:sz w:val="28"/>
          <w:szCs w:val="28"/>
        </w:rPr>
        <w:instrText>○</w:instrText>
      </w:r>
      <w:r>
        <w:rPr>
          <w:rFonts w:eastAsia="標楷體" w:hint="eastAsia"/>
          <w:b/>
          <w:bCs/>
          <w:sz w:val="28"/>
          <w:szCs w:val="28"/>
        </w:rPr>
        <w:instrText>,</w:instrText>
      </w:r>
      <w:r w:rsidRPr="009E11A8">
        <w:rPr>
          <w:rFonts w:eastAsia="標楷體" w:hint="eastAsia"/>
          <w:b/>
          <w:bCs/>
          <w:position w:val="3"/>
          <w:sz w:val="19"/>
          <w:szCs w:val="28"/>
        </w:rPr>
        <w:instrText>3</w:instrText>
      </w:r>
      <w:r>
        <w:rPr>
          <w:rFonts w:eastAsia="標楷體" w:hint="eastAsia"/>
          <w:b/>
          <w:bCs/>
          <w:sz w:val="28"/>
          <w:szCs w:val="28"/>
        </w:rPr>
        <w:instrText>)</w:instrText>
      </w:r>
      <w:r>
        <w:rPr>
          <w:rFonts w:eastAsia="標楷體"/>
          <w:b/>
          <w:bCs/>
          <w:sz w:val="28"/>
          <w:szCs w:val="28"/>
        </w:rPr>
        <w:fldChar w:fldCharType="end"/>
      </w:r>
      <w:r w:rsidR="00426C73" w:rsidRPr="00F9412A">
        <w:rPr>
          <w:rFonts w:eastAsia="標楷體" w:hint="eastAsia"/>
          <w:b/>
          <w:bCs/>
          <w:sz w:val="28"/>
          <w:szCs w:val="28"/>
        </w:rPr>
        <w:t>.</w:t>
      </w:r>
      <w:r w:rsidR="00FD6CE5">
        <w:rPr>
          <w:rFonts w:eastAsia="標楷體" w:hint="eastAsia"/>
          <w:b/>
          <w:bCs/>
          <w:sz w:val="28"/>
          <w:szCs w:val="28"/>
        </w:rPr>
        <w:t>記錄頻率</w:t>
      </w:r>
      <w:r w:rsidR="00FD6CE5" w:rsidRPr="00F9412A">
        <w:rPr>
          <w:rFonts w:eastAsia="標楷體"/>
          <w:b/>
          <w:color w:val="0000CC"/>
          <w:position w:val="-14"/>
          <w:sz w:val="28"/>
          <w:szCs w:val="28"/>
        </w:rPr>
        <w:object w:dxaOrig="760" w:dyaOrig="380">
          <v:shape id="_x0000_i1300" type="#_x0000_t75" style="width:38pt;height:19pt" o:ole="">
            <v:imagedata r:id="rId511" o:title=""/>
          </v:shape>
          <o:OLEObject Type="Embed" ProgID="Equation.DSMT4" ShapeID="_x0000_i1300" DrawAspect="Content" ObjectID="_1634641928" r:id="rId529"/>
        </w:object>
      </w:r>
      <w:r w:rsidR="00FD6CE5" w:rsidRPr="00F9412A">
        <w:rPr>
          <w:rFonts w:eastAsia="標楷體" w:hAnsi="標楷體"/>
          <w:b/>
          <w:sz w:val="28"/>
          <w:szCs w:val="28"/>
        </w:rPr>
        <w:t>＝</w:t>
      </w:r>
      <w:r w:rsidR="00FD6CE5" w:rsidRPr="00F9412A">
        <w:rPr>
          <w:rFonts w:eastAsia="標楷體" w:hAnsi="標楷體" w:hint="eastAsia"/>
          <w:b/>
          <w:sz w:val="28"/>
          <w:szCs w:val="28"/>
          <w:u w:val="single"/>
        </w:rPr>
        <w:t xml:space="preserve">        </w:t>
      </w:r>
      <w:r w:rsidR="00FD6CE5" w:rsidRPr="00B67845">
        <w:rPr>
          <w:rFonts w:ascii="標楷體" w:eastAsia="標楷體" w:hAnsi="標楷體" w:hint="eastAsia"/>
          <w:b/>
          <w:sz w:val="28"/>
          <w:szCs w:val="28"/>
        </w:rPr>
        <w:t>、</w:t>
      </w:r>
      <w:r w:rsidR="008A1051">
        <w:rPr>
          <w:rFonts w:eastAsia="標楷體" w:hAnsi="標楷體" w:hint="eastAsia"/>
          <w:b/>
          <w:sz w:val="28"/>
          <w:szCs w:val="28"/>
        </w:rPr>
        <w:t>記錄</w:t>
      </w:r>
      <w:r w:rsidR="008A1051" w:rsidRPr="00F9412A">
        <w:rPr>
          <w:rFonts w:ascii="Times New Roman" w:eastAsia="標楷體" w:hAnsi="Times New Roman"/>
          <w:b/>
          <w:sz w:val="28"/>
          <w:szCs w:val="28"/>
        </w:rPr>
        <w:t>相位差</w:t>
      </w:r>
      <w:r w:rsidR="008A1051" w:rsidRPr="00F9412A">
        <w:rPr>
          <w:rFonts w:eastAsia="標楷體" w:hAnsi="標楷體"/>
          <w:b/>
          <w:sz w:val="28"/>
          <w:szCs w:val="28"/>
        </w:rPr>
        <w:t>＝</w:t>
      </w:r>
      <w:r w:rsidR="008A1051" w:rsidRPr="00F9412A">
        <w:rPr>
          <w:rFonts w:eastAsia="標楷體" w:hAnsi="標楷體" w:hint="eastAsia"/>
          <w:b/>
          <w:sz w:val="28"/>
          <w:szCs w:val="28"/>
          <w:u w:val="single"/>
        </w:rPr>
        <w:t xml:space="preserve">        </w:t>
      </w:r>
      <w:r w:rsidR="008A1051" w:rsidRPr="00F9412A">
        <w:rPr>
          <w:rFonts w:eastAsia="標楷體" w:hAnsi="標楷體" w:hint="eastAsia"/>
          <w:b/>
          <w:sz w:val="28"/>
          <w:szCs w:val="28"/>
        </w:rPr>
        <w:t>。</w:t>
      </w:r>
    </w:p>
    <w:p w:rsidR="00426C73" w:rsidRPr="00F9412A" w:rsidRDefault="00426C73" w:rsidP="00426C73">
      <w:pPr>
        <w:spacing w:after="0" w:line="360" w:lineRule="auto"/>
        <w:rPr>
          <w:rFonts w:ascii="Times New Roman" w:eastAsia="標楷體" w:hAnsi="Times New Roman"/>
          <w:b/>
          <w:bCs/>
          <w:color w:val="0000CC"/>
          <w:sz w:val="28"/>
          <w:szCs w:val="28"/>
        </w:rPr>
      </w:pPr>
      <w:r w:rsidRPr="00F9412A">
        <w:rPr>
          <w:rFonts w:eastAsia="標楷體" w:hint="eastAsia"/>
          <w:b/>
          <w:bCs/>
          <w:color w:val="0000FF"/>
          <w:sz w:val="28"/>
          <w:szCs w:val="28"/>
        </w:rPr>
        <w:t>c.</w:t>
      </w:r>
      <w:r w:rsidRPr="00F9412A">
        <w:rPr>
          <w:rFonts w:eastAsia="標楷體" w:hint="eastAsia"/>
          <w:b/>
          <w:color w:val="0000CC"/>
          <w:sz w:val="28"/>
          <w:szCs w:val="28"/>
        </w:rPr>
        <w:t>測量項目</w:t>
      </w:r>
      <w:r w:rsidRPr="00F9412A">
        <w:rPr>
          <w:rFonts w:eastAsia="標楷體" w:hint="eastAsia"/>
          <w:b/>
          <w:color w:val="0000CC"/>
          <w:sz w:val="28"/>
          <w:szCs w:val="28"/>
        </w:rPr>
        <w:t>(</w:t>
      </w:r>
      <w:r w:rsidRPr="00F9412A">
        <w:rPr>
          <w:rFonts w:eastAsia="標楷體" w:hint="eastAsia"/>
          <w:b/>
          <w:color w:val="0000CC"/>
          <w:sz w:val="28"/>
          <w:szCs w:val="28"/>
        </w:rPr>
        <w:t>三</w:t>
      </w:r>
      <w:r w:rsidRPr="00F9412A">
        <w:rPr>
          <w:rFonts w:eastAsia="標楷體" w:hint="eastAsia"/>
          <w:b/>
          <w:color w:val="0000CC"/>
          <w:sz w:val="28"/>
          <w:szCs w:val="28"/>
        </w:rPr>
        <w:t>)</w:t>
      </w:r>
      <w:r w:rsidRPr="00F9412A">
        <w:rPr>
          <w:rFonts w:eastAsia="標楷體" w:hint="eastAsia"/>
          <w:b/>
          <w:color w:val="0000CC"/>
          <w:sz w:val="28"/>
          <w:szCs w:val="28"/>
        </w:rPr>
        <w:t>：</w:t>
      </w:r>
      <w:r w:rsidRPr="00F9412A">
        <w:rPr>
          <w:rFonts w:eastAsia="標楷體"/>
          <w:b/>
          <w:color w:val="0000CC"/>
          <w:position w:val="-14"/>
          <w:sz w:val="28"/>
          <w:szCs w:val="28"/>
        </w:rPr>
        <w:object w:dxaOrig="720" w:dyaOrig="380">
          <v:shape id="_x0000_i1301" type="#_x0000_t75" style="width:36.3pt;height:19pt" o:ole="">
            <v:imagedata r:id="rId514" o:title=""/>
          </v:shape>
          <o:OLEObject Type="Embed" ProgID="Equation.DSMT4" ShapeID="_x0000_i1301" DrawAspect="Content" ObjectID="_1634641929" r:id="rId530"/>
        </w:object>
      </w:r>
      <w:r w:rsidRPr="00F9412A">
        <w:rPr>
          <w:rFonts w:eastAsia="標楷體" w:hint="eastAsia"/>
          <w:b/>
          <w:color w:val="0000CC"/>
          <w:sz w:val="28"/>
          <w:szCs w:val="28"/>
        </w:rPr>
        <w:t>-3dB</w:t>
      </w:r>
      <w:r w:rsidRPr="00F9412A">
        <w:rPr>
          <w:rFonts w:eastAsia="標楷體" w:hAnsi="標楷體"/>
          <w:b/>
          <w:color w:val="0000CC"/>
          <w:sz w:val="28"/>
          <w:szCs w:val="28"/>
        </w:rPr>
        <w:t>截止點頻率</w:t>
      </w:r>
      <w:r w:rsidRPr="00F9412A">
        <w:rPr>
          <w:rFonts w:ascii="標楷體" w:eastAsia="標楷體" w:hAnsi="標楷體" w:hint="eastAsia"/>
          <w:b/>
          <w:color w:val="0000CC"/>
          <w:sz w:val="28"/>
          <w:szCs w:val="28"/>
        </w:rPr>
        <w:t>。</w:t>
      </w:r>
    </w:p>
    <w:p w:rsidR="00426C73" w:rsidRDefault="00426C73" w:rsidP="00426C73">
      <w:pPr>
        <w:spacing w:after="0" w:line="360" w:lineRule="auto"/>
        <w:ind w:leftChars="100" w:left="220"/>
        <w:rPr>
          <w:rFonts w:ascii="Times New Roman" w:eastAsia="標楷體"/>
          <w:b/>
          <w:bCs/>
          <w:sz w:val="28"/>
          <w:szCs w:val="28"/>
        </w:rPr>
      </w:pPr>
      <w:r w:rsidRPr="00F9412A">
        <w:rPr>
          <w:rFonts w:eastAsia="標楷體"/>
          <w:b/>
          <w:bCs/>
          <w:sz w:val="28"/>
          <w:szCs w:val="28"/>
        </w:rPr>
        <w:fldChar w:fldCharType="begin"/>
      </w:r>
      <w:r w:rsidRPr="00F9412A">
        <w:rPr>
          <w:rFonts w:eastAsia="標楷體"/>
          <w:b/>
          <w:bCs/>
          <w:sz w:val="28"/>
          <w:szCs w:val="28"/>
        </w:rPr>
        <w:instrText xml:space="preserve"> </w:instrText>
      </w:r>
      <w:r w:rsidRPr="00F9412A">
        <w:rPr>
          <w:rFonts w:eastAsia="標楷體" w:hint="eastAsia"/>
          <w:b/>
          <w:bCs/>
          <w:sz w:val="28"/>
          <w:szCs w:val="28"/>
        </w:rPr>
        <w:instrText>eq \o\ac(</w:instrText>
      </w:r>
      <w:r w:rsidRPr="00F9412A">
        <w:rPr>
          <w:rFonts w:eastAsia="標楷體" w:hint="eastAsia"/>
          <w:b/>
          <w:bCs/>
          <w:sz w:val="28"/>
          <w:szCs w:val="28"/>
        </w:rPr>
        <w:instrText>○</w:instrText>
      </w:r>
      <w:r w:rsidRPr="00F9412A">
        <w:rPr>
          <w:rFonts w:eastAsia="標楷體" w:hint="eastAsia"/>
          <w:b/>
          <w:bCs/>
          <w:sz w:val="28"/>
          <w:szCs w:val="28"/>
        </w:rPr>
        <w:instrText>,</w:instrText>
      </w:r>
      <w:r w:rsidRPr="00F9412A">
        <w:rPr>
          <w:rFonts w:eastAsia="標楷體" w:hint="eastAsia"/>
          <w:b/>
          <w:bCs/>
          <w:position w:val="3"/>
          <w:sz w:val="19"/>
          <w:szCs w:val="28"/>
        </w:rPr>
        <w:instrText>1</w:instrText>
      </w:r>
      <w:r w:rsidRPr="00F9412A">
        <w:rPr>
          <w:rFonts w:eastAsia="標楷體" w:hint="eastAsia"/>
          <w:b/>
          <w:bCs/>
          <w:sz w:val="28"/>
          <w:szCs w:val="28"/>
        </w:rPr>
        <w:instrText>)</w:instrText>
      </w:r>
      <w:r w:rsidRPr="00F9412A">
        <w:rPr>
          <w:rFonts w:eastAsia="標楷體"/>
          <w:b/>
          <w:bCs/>
          <w:sz w:val="28"/>
          <w:szCs w:val="28"/>
        </w:rPr>
        <w:fldChar w:fldCharType="end"/>
      </w:r>
      <w:r w:rsidRPr="00F9412A">
        <w:rPr>
          <w:rFonts w:eastAsia="標楷體" w:hint="eastAsia"/>
          <w:b/>
          <w:bCs/>
          <w:sz w:val="28"/>
          <w:szCs w:val="28"/>
        </w:rPr>
        <w:t>.</w:t>
      </w:r>
      <w:r w:rsidRPr="00F9412A">
        <w:rPr>
          <w:rFonts w:eastAsia="標楷體" w:hint="eastAsia"/>
          <w:b/>
          <w:bCs/>
          <w:sz w:val="28"/>
          <w:szCs w:val="28"/>
        </w:rPr>
        <w:t>擷取</w:t>
      </w:r>
      <w:r w:rsidRPr="00F9412A">
        <w:rPr>
          <w:rFonts w:eastAsia="標楷體" w:hAnsi="標楷體"/>
          <w:b/>
          <w:sz w:val="28"/>
          <w:szCs w:val="28"/>
        </w:rPr>
        <w:t>節點</w:t>
      </w:r>
      <w:r w:rsidRPr="00F9412A">
        <w:rPr>
          <w:rFonts w:eastAsia="標楷體"/>
          <w:b/>
          <w:sz w:val="28"/>
          <w:szCs w:val="28"/>
        </w:rPr>
        <w:t>[</w:t>
      </w:r>
      <w:r w:rsidR="00CB4020">
        <w:rPr>
          <w:rFonts w:ascii="Times New Roman" w:eastAsia="標楷體" w:hAnsi="Times New Roman"/>
          <w:b/>
          <w:sz w:val="28"/>
          <w:szCs w:val="28"/>
        </w:rPr>
        <w:t>V1</w:t>
      </w:r>
      <w:r w:rsidRPr="00F9412A">
        <w:rPr>
          <w:rFonts w:ascii="Times New Roman" w:eastAsia="標楷體" w:hAnsi="Times New Roman"/>
          <w:b/>
          <w:sz w:val="28"/>
          <w:szCs w:val="28"/>
        </w:rPr>
        <w:t>，</w:t>
      </w:r>
      <w:r w:rsidRPr="00F9412A">
        <w:rPr>
          <w:rFonts w:ascii="Times New Roman" w:eastAsia="標楷體" w:hAnsi="Times New Roman"/>
          <w:b/>
          <w:sz w:val="28"/>
          <w:szCs w:val="28"/>
        </w:rPr>
        <w:t>VO</w:t>
      </w:r>
      <w:r w:rsidR="00076A9A" w:rsidRPr="00F9412A">
        <w:rPr>
          <w:rFonts w:ascii="Times New Roman" w:eastAsia="標楷體" w:hAnsi="Times New Roman" w:hint="eastAsia"/>
          <w:b/>
          <w:sz w:val="28"/>
          <w:szCs w:val="28"/>
        </w:rPr>
        <w:t>4</w:t>
      </w:r>
      <w:r w:rsidRPr="00F9412A">
        <w:rPr>
          <w:rFonts w:ascii="Times New Roman" w:eastAsia="標楷體" w:hAnsi="Times New Roman"/>
          <w:b/>
          <w:sz w:val="28"/>
          <w:szCs w:val="28"/>
        </w:rPr>
        <w:t>]</w:t>
      </w:r>
      <w:r w:rsidRPr="00F9412A">
        <w:rPr>
          <w:rFonts w:ascii="Times New Roman" w:eastAsia="標楷體"/>
          <w:b/>
          <w:bCs/>
          <w:sz w:val="28"/>
          <w:szCs w:val="28"/>
        </w:rPr>
        <w:t>波形</w:t>
      </w:r>
      <w:r w:rsidRPr="00F9412A">
        <w:rPr>
          <w:rFonts w:ascii="Times New Roman" w:eastAsia="標楷體" w:hint="eastAsia"/>
          <w:b/>
          <w:bCs/>
          <w:sz w:val="28"/>
          <w:szCs w:val="28"/>
        </w:rPr>
        <w:t>。</w:t>
      </w:r>
    </w:p>
    <w:p w:rsidR="009E11A8" w:rsidRDefault="009E11A8" w:rsidP="009E11A8">
      <w:pPr>
        <w:spacing w:after="0" w:line="360" w:lineRule="auto"/>
        <w:ind w:leftChars="100" w:left="220"/>
        <w:rPr>
          <w:rFonts w:eastAsia="標楷體" w:hAnsi="標楷體"/>
          <w:b/>
          <w:sz w:val="28"/>
          <w:szCs w:val="28"/>
        </w:rPr>
      </w:pPr>
      <w:r>
        <w:rPr>
          <w:rFonts w:eastAsia="標楷體"/>
          <w:b/>
          <w:sz w:val="28"/>
          <w:szCs w:val="28"/>
        </w:rPr>
        <w:fldChar w:fldCharType="begin"/>
      </w:r>
      <w:r>
        <w:rPr>
          <w:rFonts w:eastAsia="標楷體"/>
          <w:b/>
          <w:sz w:val="28"/>
          <w:szCs w:val="28"/>
        </w:rPr>
        <w:instrText xml:space="preserve"> </w:instrText>
      </w:r>
      <w:r>
        <w:rPr>
          <w:rFonts w:eastAsia="標楷體" w:hint="eastAsia"/>
          <w:b/>
          <w:sz w:val="28"/>
          <w:szCs w:val="28"/>
        </w:rPr>
        <w:instrText>eq \o\ac(</w:instrText>
      </w:r>
      <w:r>
        <w:rPr>
          <w:rFonts w:eastAsia="標楷體" w:hint="eastAsia"/>
          <w:b/>
          <w:sz w:val="28"/>
          <w:szCs w:val="28"/>
        </w:rPr>
        <w:instrText>○</w:instrText>
      </w:r>
      <w:r>
        <w:rPr>
          <w:rFonts w:eastAsia="標楷體" w:hint="eastAsia"/>
          <w:b/>
          <w:sz w:val="28"/>
          <w:szCs w:val="28"/>
        </w:rPr>
        <w:instrText>,</w:instrText>
      </w:r>
      <w:r w:rsidRPr="005060BE">
        <w:rPr>
          <w:rFonts w:eastAsia="標楷體" w:hint="eastAsia"/>
          <w:b/>
          <w:position w:val="3"/>
          <w:sz w:val="19"/>
          <w:szCs w:val="28"/>
        </w:rPr>
        <w:instrText>2</w:instrText>
      </w:r>
      <w:r>
        <w:rPr>
          <w:rFonts w:eastAsia="標楷體" w:hint="eastAsia"/>
          <w:b/>
          <w:sz w:val="28"/>
          <w:szCs w:val="28"/>
        </w:rPr>
        <w:instrText>)</w:instrText>
      </w:r>
      <w:r>
        <w:rPr>
          <w:rFonts w:eastAsia="標楷體"/>
          <w:b/>
          <w:sz w:val="28"/>
          <w:szCs w:val="28"/>
        </w:rPr>
        <w:fldChar w:fldCharType="end"/>
      </w:r>
      <w:r>
        <w:rPr>
          <w:rFonts w:eastAsia="標楷體" w:hAnsi="標楷體" w:hint="eastAsia"/>
          <w:b/>
          <w:sz w:val="28"/>
          <w:szCs w:val="28"/>
        </w:rPr>
        <w:t>.</w:t>
      </w:r>
      <w:r w:rsidRPr="006B277A">
        <w:rPr>
          <w:rFonts w:eastAsia="標楷體" w:hAnsi="標楷體"/>
          <w:b/>
          <w:sz w:val="28"/>
          <w:szCs w:val="28"/>
        </w:rPr>
        <w:t>節點</w:t>
      </w:r>
      <w:r>
        <w:rPr>
          <w:rFonts w:eastAsia="標楷體"/>
          <w:b/>
          <w:sz w:val="28"/>
          <w:szCs w:val="28"/>
        </w:rPr>
        <w:t>[</w:t>
      </w:r>
      <w:r w:rsidRPr="006B277A">
        <w:rPr>
          <w:rFonts w:eastAsia="標楷體"/>
          <w:b/>
          <w:sz w:val="28"/>
          <w:szCs w:val="28"/>
        </w:rPr>
        <w:t>VO</w:t>
      </w:r>
      <w:r>
        <w:rPr>
          <w:rFonts w:eastAsia="標楷體" w:hint="eastAsia"/>
          <w:b/>
          <w:sz w:val="28"/>
          <w:szCs w:val="28"/>
        </w:rPr>
        <w:t>4</w:t>
      </w:r>
      <w:r w:rsidRPr="006B277A">
        <w:rPr>
          <w:rFonts w:eastAsia="標楷體"/>
          <w:b/>
          <w:sz w:val="28"/>
          <w:szCs w:val="28"/>
        </w:rPr>
        <w:t>]</w:t>
      </w:r>
      <w:r>
        <w:rPr>
          <w:rFonts w:eastAsia="標楷體" w:hint="eastAsia"/>
          <w:b/>
          <w:sz w:val="28"/>
          <w:szCs w:val="28"/>
        </w:rPr>
        <w:t>波形</w:t>
      </w:r>
      <w:r>
        <w:rPr>
          <w:rFonts w:eastAsia="標楷體" w:hAnsi="標楷體" w:hint="eastAsia"/>
          <w:b/>
          <w:sz w:val="28"/>
          <w:szCs w:val="28"/>
        </w:rPr>
        <w:t>(</w:t>
      </w:r>
      <w:proofErr w:type="spellStart"/>
      <w:r>
        <w:rPr>
          <w:rFonts w:eastAsia="標楷體" w:hAnsi="標楷體"/>
          <w:b/>
          <w:sz w:val="28"/>
          <w:szCs w:val="28"/>
        </w:rPr>
        <w:t>Vp</w:t>
      </w:r>
      <w:proofErr w:type="spellEnd"/>
      <w:r>
        <w:rPr>
          <w:rFonts w:eastAsia="標楷體" w:hAnsi="標楷體"/>
          <w:b/>
          <w:sz w:val="28"/>
          <w:szCs w:val="28"/>
        </w:rPr>
        <w:t>-p</w:t>
      </w:r>
      <w:r>
        <w:rPr>
          <w:rFonts w:eastAsia="標楷體" w:hAnsi="標楷體" w:hint="eastAsia"/>
          <w:b/>
          <w:sz w:val="28"/>
          <w:szCs w:val="28"/>
        </w:rPr>
        <w:t>)=</w:t>
      </w:r>
      <w:r w:rsidRPr="006B277A">
        <w:rPr>
          <w:rFonts w:eastAsia="標楷體" w:hAnsi="標楷體" w:hint="eastAsia"/>
          <w:b/>
          <w:sz w:val="28"/>
          <w:szCs w:val="28"/>
          <w:u w:val="single"/>
        </w:rPr>
        <w:t xml:space="preserve">         </w:t>
      </w:r>
      <w:r w:rsidRPr="006B277A">
        <w:rPr>
          <w:rFonts w:eastAsia="標楷體" w:hAnsi="標楷體" w:hint="eastAsia"/>
          <w:b/>
          <w:sz w:val="28"/>
          <w:szCs w:val="28"/>
        </w:rPr>
        <w:t>。</w:t>
      </w:r>
    </w:p>
    <w:p w:rsidR="00426C73" w:rsidRPr="00F9412A" w:rsidRDefault="009E11A8" w:rsidP="00426C73">
      <w:pPr>
        <w:spacing w:after="0" w:line="360" w:lineRule="auto"/>
        <w:ind w:leftChars="100" w:left="220"/>
        <w:rPr>
          <w:rFonts w:eastAsia="標楷體"/>
          <w:b/>
          <w:sz w:val="28"/>
          <w:szCs w:val="28"/>
        </w:rPr>
      </w:pPr>
      <w:r>
        <w:rPr>
          <w:rFonts w:eastAsia="標楷體"/>
          <w:b/>
          <w:bCs/>
          <w:sz w:val="28"/>
          <w:szCs w:val="28"/>
        </w:rPr>
        <w:fldChar w:fldCharType="begin"/>
      </w:r>
      <w:r>
        <w:rPr>
          <w:rFonts w:eastAsia="標楷體"/>
          <w:b/>
          <w:bCs/>
          <w:sz w:val="28"/>
          <w:szCs w:val="28"/>
        </w:rPr>
        <w:instrText xml:space="preserve"> </w:instrText>
      </w:r>
      <w:r>
        <w:rPr>
          <w:rFonts w:eastAsia="標楷體" w:hint="eastAsia"/>
          <w:b/>
          <w:bCs/>
          <w:sz w:val="28"/>
          <w:szCs w:val="28"/>
        </w:rPr>
        <w:instrText>eq \o\ac(</w:instrText>
      </w:r>
      <w:r>
        <w:rPr>
          <w:rFonts w:eastAsia="標楷體" w:hint="eastAsia"/>
          <w:b/>
          <w:bCs/>
          <w:sz w:val="28"/>
          <w:szCs w:val="28"/>
        </w:rPr>
        <w:instrText>○</w:instrText>
      </w:r>
      <w:r>
        <w:rPr>
          <w:rFonts w:eastAsia="標楷體" w:hint="eastAsia"/>
          <w:b/>
          <w:bCs/>
          <w:sz w:val="28"/>
          <w:szCs w:val="28"/>
        </w:rPr>
        <w:instrText>,</w:instrText>
      </w:r>
      <w:r w:rsidRPr="009E11A8">
        <w:rPr>
          <w:rFonts w:eastAsia="標楷體" w:hint="eastAsia"/>
          <w:b/>
          <w:bCs/>
          <w:position w:val="3"/>
          <w:sz w:val="19"/>
          <w:szCs w:val="28"/>
        </w:rPr>
        <w:instrText>3</w:instrText>
      </w:r>
      <w:r>
        <w:rPr>
          <w:rFonts w:eastAsia="標楷體" w:hint="eastAsia"/>
          <w:b/>
          <w:bCs/>
          <w:sz w:val="28"/>
          <w:szCs w:val="28"/>
        </w:rPr>
        <w:instrText>)</w:instrText>
      </w:r>
      <w:r>
        <w:rPr>
          <w:rFonts w:eastAsia="標楷體"/>
          <w:b/>
          <w:bCs/>
          <w:sz w:val="28"/>
          <w:szCs w:val="28"/>
        </w:rPr>
        <w:fldChar w:fldCharType="end"/>
      </w:r>
      <w:r w:rsidR="00426C73" w:rsidRPr="00F9412A">
        <w:rPr>
          <w:rFonts w:eastAsia="標楷體" w:hint="eastAsia"/>
          <w:b/>
          <w:bCs/>
          <w:sz w:val="28"/>
          <w:szCs w:val="28"/>
        </w:rPr>
        <w:t>.</w:t>
      </w:r>
      <w:r w:rsidR="00FD6CE5">
        <w:rPr>
          <w:rFonts w:eastAsia="標楷體" w:hint="eastAsia"/>
          <w:b/>
          <w:bCs/>
          <w:sz w:val="28"/>
          <w:szCs w:val="28"/>
        </w:rPr>
        <w:t>記錄頻率</w:t>
      </w:r>
      <w:r w:rsidR="00FD6CE5" w:rsidRPr="00F9412A">
        <w:rPr>
          <w:rFonts w:eastAsia="標楷體"/>
          <w:b/>
          <w:color w:val="0000CC"/>
          <w:position w:val="-14"/>
          <w:sz w:val="28"/>
          <w:szCs w:val="28"/>
        </w:rPr>
        <w:object w:dxaOrig="720" w:dyaOrig="380">
          <v:shape id="_x0000_i1302" type="#_x0000_t75" style="width:36.3pt;height:19pt" o:ole="">
            <v:imagedata r:id="rId514" o:title=""/>
          </v:shape>
          <o:OLEObject Type="Embed" ProgID="Equation.DSMT4" ShapeID="_x0000_i1302" DrawAspect="Content" ObjectID="_1634641930" r:id="rId531"/>
        </w:object>
      </w:r>
      <w:r w:rsidR="00FD6CE5" w:rsidRPr="00F9412A">
        <w:rPr>
          <w:rFonts w:eastAsia="標楷體" w:hAnsi="標楷體"/>
          <w:b/>
          <w:sz w:val="28"/>
          <w:szCs w:val="28"/>
        </w:rPr>
        <w:t>＝</w:t>
      </w:r>
      <w:r w:rsidR="00FD6CE5" w:rsidRPr="00F9412A">
        <w:rPr>
          <w:rFonts w:eastAsia="標楷體" w:hAnsi="標楷體" w:hint="eastAsia"/>
          <w:b/>
          <w:sz w:val="28"/>
          <w:szCs w:val="28"/>
          <w:u w:val="single"/>
        </w:rPr>
        <w:t xml:space="preserve">        </w:t>
      </w:r>
      <w:r w:rsidR="00FD6CE5" w:rsidRPr="00B67845">
        <w:rPr>
          <w:rFonts w:ascii="標楷體" w:eastAsia="標楷體" w:hAnsi="標楷體" w:hint="eastAsia"/>
          <w:b/>
          <w:sz w:val="28"/>
          <w:szCs w:val="28"/>
        </w:rPr>
        <w:t>、</w:t>
      </w:r>
      <w:r w:rsidR="008A1051">
        <w:rPr>
          <w:rFonts w:eastAsia="標楷體" w:hAnsi="標楷體" w:hint="eastAsia"/>
          <w:b/>
          <w:sz w:val="28"/>
          <w:szCs w:val="28"/>
        </w:rPr>
        <w:t>記錄</w:t>
      </w:r>
      <w:r w:rsidR="008A1051" w:rsidRPr="00F9412A">
        <w:rPr>
          <w:rFonts w:ascii="Times New Roman" w:eastAsia="標楷體" w:hAnsi="Times New Roman"/>
          <w:b/>
          <w:sz w:val="28"/>
          <w:szCs w:val="28"/>
        </w:rPr>
        <w:t>相位差</w:t>
      </w:r>
      <w:r w:rsidR="008A1051" w:rsidRPr="00F9412A">
        <w:rPr>
          <w:rFonts w:eastAsia="標楷體" w:hAnsi="標楷體"/>
          <w:b/>
          <w:sz w:val="28"/>
          <w:szCs w:val="28"/>
        </w:rPr>
        <w:t>＝</w:t>
      </w:r>
      <w:r w:rsidR="008A1051" w:rsidRPr="00F9412A">
        <w:rPr>
          <w:rFonts w:eastAsia="標楷體" w:hAnsi="標楷體" w:hint="eastAsia"/>
          <w:b/>
          <w:sz w:val="28"/>
          <w:szCs w:val="28"/>
          <w:u w:val="single"/>
        </w:rPr>
        <w:t xml:space="preserve">        </w:t>
      </w:r>
      <w:r w:rsidR="008A1051" w:rsidRPr="00F9412A">
        <w:rPr>
          <w:rFonts w:eastAsia="標楷體" w:hAnsi="標楷體" w:hint="eastAsia"/>
          <w:b/>
          <w:sz w:val="28"/>
          <w:szCs w:val="28"/>
        </w:rPr>
        <w:t>。</w:t>
      </w:r>
    </w:p>
    <w:p w:rsidR="00E73C26" w:rsidRDefault="00E73C26">
      <w:pPr>
        <w:spacing w:after="0" w:line="240" w:lineRule="auto"/>
        <w:rPr>
          <w:rFonts w:ascii="Times New Roman" w:eastAsia="標楷體" w:hAnsi="Times New Roman"/>
          <w:b/>
          <w:sz w:val="28"/>
          <w:szCs w:val="28"/>
        </w:rPr>
      </w:pPr>
      <w:r>
        <w:rPr>
          <w:rFonts w:ascii="Times New Roman" w:eastAsia="標楷體" w:hAnsi="Times New Roman"/>
          <w:b/>
          <w:sz w:val="28"/>
          <w:szCs w:val="28"/>
        </w:rPr>
        <w:br w:type="page"/>
      </w:r>
    </w:p>
    <w:p w:rsidR="00CB6B6E" w:rsidRPr="00F9412A" w:rsidRDefault="00A70CCA" w:rsidP="00CB6B6E">
      <w:pPr>
        <w:numPr>
          <w:ilvl w:val="0"/>
          <w:numId w:val="17"/>
        </w:numPr>
        <w:spacing w:after="0" w:line="360" w:lineRule="auto"/>
        <w:rPr>
          <w:rFonts w:eastAsia="標楷體"/>
          <w:b/>
          <w:sz w:val="28"/>
          <w:szCs w:val="28"/>
        </w:rPr>
      </w:pPr>
      <w:r w:rsidRPr="00F9412A">
        <w:rPr>
          <w:rFonts w:ascii="Times New Roman" w:eastAsia="標楷體" w:hAnsi="Times New Roman" w:hint="eastAsia"/>
          <w:b/>
          <w:sz w:val="28"/>
          <w:szCs w:val="28"/>
        </w:rPr>
        <w:lastRenderedPageBreak/>
        <w:t>參</w:t>
      </w:r>
      <w:r w:rsidR="00CB6B6E" w:rsidRPr="00F9412A">
        <w:rPr>
          <w:rFonts w:ascii="Times New Roman" w:eastAsia="標楷體" w:hAnsi="Times New Roman"/>
          <w:b/>
          <w:sz w:val="28"/>
          <w:szCs w:val="28"/>
        </w:rPr>
        <w:t>閱圖</w:t>
      </w:r>
      <w:r w:rsidR="00CB6B6E" w:rsidRPr="00F9412A">
        <w:rPr>
          <w:rFonts w:ascii="Times New Roman" w:eastAsia="標楷體" w:hAnsi="Times New Roman"/>
          <w:b/>
          <w:sz w:val="28"/>
          <w:szCs w:val="28"/>
        </w:rPr>
        <w:t>(</w:t>
      </w:r>
      <w:r w:rsidR="0054040A">
        <w:rPr>
          <w:rFonts w:ascii="Times New Roman" w:eastAsia="標楷體" w:hAnsi="Times New Roman"/>
          <w:b/>
          <w:sz w:val="28"/>
          <w:szCs w:val="28"/>
        </w:rPr>
        <w:t>2-</w:t>
      </w:r>
      <w:r w:rsidR="00CB6B6E" w:rsidRPr="00F9412A">
        <w:rPr>
          <w:rFonts w:ascii="Times New Roman" w:eastAsia="標楷體" w:hAnsi="Times New Roman" w:hint="eastAsia"/>
          <w:b/>
          <w:sz w:val="28"/>
          <w:szCs w:val="28"/>
        </w:rPr>
        <w:t>32</w:t>
      </w:r>
      <w:r w:rsidR="00CB6B6E" w:rsidRPr="00F9412A">
        <w:rPr>
          <w:rFonts w:ascii="Times New Roman" w:eastAsia="標楷體" w:hAnsi="Times New Roman"/>
          <w:b/>
          <w:sz w:val="28"/>
          <w:szCs w:val="28"/>
        </w:rPr>
        <w:t>)</w:t>
      </w:r>
      <w:r w:rsidR="00CB6B6E" w:rsidRPr="00F9412A">
        <w:rPr>
          <w:rFonts w:ascii="Times New Roman" w:eastAsia="標楷體" w:hAnsi="Times New Roman"/>
          <w:b/>
          <w:sz w:val="28"/>
          <w:szCs w:val="28"/>
        </w:rPr>
        <w:t>實驗電路圖</w:t>
      </w:r>
      <w:r w:rsidR="00CB6B6E" w:rsidRPr="00F9412A">
        <w:rPr>
          <w:rFonts w:ascii="Times New Roman" w:eastAsia="標楷體" w:hAnsi="Times New Roman" w:hint="eastAsia"/>
          <w:b/>
          <w:sz w:val="28"/>
          <w:szCs w:val="28"/>
        </w:rPr>
        <w:t>，如實驗步驟</w:t>
      </w:r>
      <w:r w:rsidR="00CB6B6E" w:rsidRPr="00F9412A">
        <w:rPr>
          <w:rFonts w:ascii="Times New Roman" w:eastAsia="標楷體" w:hAnsi="Times New Roman"/>
          <w:b/>
          <w:sz w:val="28"/>
          <w:szCs w:val="28"/>
        </w:rPr>
        <w:t>3</w:t>
      </w:r>
      <w:r w:rsidR="00CB6B6E" w:rsidRPr="00F9412A">
        <w:rPr>
          <w:rFonts w:ascii="標楷體" w:eastAsia="標楷體" w:hAnsi="標楷體"/>
          <w:b/>
          <w:sz w:val="28"/>
          <w:szCs w:val="28"/>
        </w:rPr>
        <w:t>.</w:t>
      </w:r>
      <w:r w:rsidR="00CB6B6E" w:rsidRPr="00F9412A">
        <w:rPr>
          <w:rFonts w:ascii="標楷體" w:eastAsia="標楷體" w:hAnsi="標楷體" w:hint="eastAsia"/>
          <w:b/>
          <w:sz w:val="28"/>
          <w:szCs w:val="28"/>
        </w:rPr>
        <w:t>～</w:t>
      </w:r>
      <w:r w:rsidR="00CB6B6E" w:rsidRPr="00F9412A">
        <w:rPr>
          <w:rFonts w:ascii="Times New Roman" w:eastAsia="標楷體" w:hAnsi="Times New Roman"/>
          <w:b/>
          <w:sz w:val="28"/>
          <w:szCs w:val="28"/>
        </w:rPr>
        <w:t>實驗步驟</w:t>
      </w:r>
      <w:r w:rsidR="00CB6B6E" w:rsidRPr="00F9412A">
        <w:rPr>
          <w:rFonts w:ascii="Times New Roman" w:eastAsia="標楷體" w:hAnsi="Times New Roman" w:hint="eastAsia"/>
          <w:b/>
          <w:sz w:val="28"/>
          <w:szCs w:val="28"/>
        </w:rPr>
        <w:t>5</w:t>
      </w:r>
      <w:r w:rsidR="00CB6B6E" w:rsidRPr="00F9412A">
        <w:rPr>
          <w:rFonts w:ascii="Times New Roman" w:eastAsia="標楷體" w:hAnsi="Times New Roman"/>
          <w:b/>
          <w:sz w:val="28"/>
          <w:szCs w:val="28"/>
        </w:rPr>
        <w:t>.</w:t>
      </w:r>
      <w:r w:rsidR="00CB6B6E" w:rsidRPr="00F9412A">
        <w:rPr>
          <w:rFonts w:ascii="Times New Roman" w:eastAsia="標楷體" w:hAnsi="Times New Roman"/>
          <w:b/>
          <w:sz w:val="28"/>
          <w:szCs w:val="28"/>
        </w:rPr>
        <w:t>之</w:t>
      </w:r>
      <w:r w:rsidR="00CB6B6E" w:rsidRPr="00F9412A">
        <w:rPr>
          <w:rFonts w:ascii="Times New Roman" w:eastAsia="標楷體" w:hAnsi="Times New Roman" w:hint="eastAsia"/>
          <w:b/>
          <w:sz w:val="28"/>
          <w:szCs w:val="28"/>
        </w:rPr>
        <w:t>測試內容，測量節點</w:t>
      </w:r>
      <w:r w:rsidR="00CB6B6E" w:rsidRPr="00F9412A">
        <w:rPr>
          <w:rFonts w:ascii="Times New Roman" w:eastAsia="標楷體" w:hAnsi="Times New Roman"/>
          <w:b/>
          <w:sz w:val="28"/>
          <w:szCs w:val="28"/>
        </w:rPr>
        <w:t>[CH1,CH2]=</w:t>
      </w:r>
      <w:r w:rsidR="00CB6B6E" w:rsidRPr="00F9412A">
        <w:rPr>
          <w:rFonts w:ascii="Times New Roman" w:eastAsia="標楷體"/>
          <w:b/>
          <w:sz w:val="28"/>
          <w:szCs w:val="28"/>
        </w:rPr>
        <w:t>節點</w:t>
      </w:r>
      <w:r w:rsidR="00CB6B6E" w:rsidRPr="00F9412A">
        <w:rPr>
          <w:rFonts w:ascii="Times New Roman" w:eastAsia="標楷體" w:hAnsi="Times New Roman"/>
          <w:b/>
          <w:sz w:val="28"/>
          <w:szCs w:val="28"/>
        </w:rPr>
        <w:t>[</w:t>
      </w:r>
      <w:r w:rsidR="00CB4020">
        <w:rPr>
          <w:rFonts w:ascii="Times New Roman" w:eastAsia="標楷體" w:hAnsi="Times New Roman"/>
          <w:b/>
          <w:sz w:val="28"/>
          <w:szCs w:val="28"/>
        </w:rPr>
        <w:t>V1</w:t>
      </w:r>
      <w:r w:rsidR="00CB6B6E" w:rsidRPr="00F9412A">
        <w:rPr>
          <w:rFonts w:ascii="Times New Roman" w:eastAsia="標楷體" w:hAnsi="Times New Roman"/>
          <w:b/>
          <w:sz w:val="28"/>
          <w:szCs w:val="28"/>
        </w:rPr>
        <w:t>,VO</w:t>
      </w:r>
      <w:r w:rsidR="00076A9A" w:rsidRPr="00F9412A">
        <w:rPr>
          <w:rFonts w:ascii="Times New Roman" w:eastAsia="標楷體" w:hAnsi="Times New Roman" w:hint="eastAsia"/>
          <w:b/>
          <w:sz w:val="28"/>
          <w:szCs w:val="28"/>
        </w:rPr>
        <w:t>5</w:t>
      </w:r>
      <w:r w:rsidR="00CB6B6E" w:rsidRPr="00F9412A">
        <w:rPr>
          <w:rFonts w:ascii="Times New Roman" w:eastAsia="標楷體" w:hAnsi="Times New Roman"/>
          <w:b/>
          <w:sz w:val="28"/>
          <w:szCs w:val="28"/>
        </w:rPr>
        <w:t>]</w:t>
      </w:r>
      <w:r w:rsidR="00CB6B6E" w:rsidRPr="00F9412A">
        <w:rPr>
          <w:rFonts w:ascii="Times New Roman" w:eastAsia="標楷體" w:hAnsi="Times New Roman" w:hint="eastAsia"/>
          <w:b/>
          <w:sz w:val="28"/>
          <w:szCs w:val="28"/>
        </w:rPr>
        <w:t>波形，完成數據測量、數據記錄及擷取波形</w:t>
      </w:r>
      <w:r w:rsidR="00CB6B6E" w:rsidRPr="00F9412A">
        <w:rPr>
          <w:rFonts w:ascii="Times New Roman" w:eastAsia="標楷體" w:hAnsi="Times New Roman"/>
          <w:b/>
          <w:sz w:val="28"/>
          <w:szCs w:val="28"/>
        </w:rPr>
        <w:t>。</w:t>
      </w:r>
    </w:p>
    <w:p w:rsidR="00CB6B6E" w:rsidRDefault="006662D3" w:rsidP="00CB6B6E">
      <w:pPr>
        <w:spacing w:after="0" w:line="360" w:lineRule="auto"/>
        <w:jc w:val="center"/>
        <w:rPr>
          <w:rFonts w:ascii="Times New Roman" w:eastAsia="標楷體"/>
          <w:b/>
          <w:sz w:val="28"/>
          <w:szCs w:val="28"/>
        </w:rPr>
      </w:pPr>
      <w:r w:rsidRPr="00CB4020">
        <w:rPr>
          <w:rFonts w:ascii="Times New Roman" w:eastAsia="標楷體"/>
          <w:b/>
          <w:noProof/>
          <w:sz w:val="28"/>
          <w:szCs w:val="28"/>
        </w:rPr>
        <w:drawing>
          <wp:inline distT="0" distB="0" distL="0" distR="0">
            <wp:extent cx="4343400" cy="2590800"/>
            <wp:effectExtent l="0" t="0" r="0" b="0"/>
            <wp:docPr id="310" name="圖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4343400" cy="2590800"/>
                    </a:xfrm>
                    <a:prstGeom prst="rect">
                      <a:avLst/>
                    </a:prstGeom>
                    <a:noFill/>
                    <a:ln>
                      <a:noFill/>
                    </a:ln>
                  </pic:spPr>
                </pic:pic>
              </a:graphicData>
            </a:graphic>
          </wp:inline>
        </w:drawing>
      </w:r>
    </w:p>
    <w:p w:rsidR="00CB6B6E" w:rsidRPr="00F9412A" w:rsidRDefault="00CB6B6E" w:rsidP="00CB6B6E">
      <w:pPr>
        <w:spacing w:after="0" w:line="360" w:lineRule="auto"/>
        <w:jc w:val="center"/>
        <w:rPr>
          <w:rFonts w:eastAsia="標楷體"/>
          <w:b/>
          <w:sz w:val="28"/>
          <w:szCs w:val="28"/>
        </w:rPr>
      </w:pPr>
      <w:r w:rsidRPr="00F9412A">
        <w:rPr>
          <w:rFonts w:ascii="Times New Roman" w:eastAsia="標楷體"/>
          <w:b/>
          <w:sz w:val="28"/>
          <w:szCs w:val="28"/>
        </w:rPr>
        <w:t>圖</w:t>
      </w:r>
      <w:r w:rsidRPr="00F9412A">
        <w:rPr>
          <w:rFonts w:ascii="Times New Roman" w:eastAsia="標楷體" w:hAnsi="Times New Roman"/>
          <w:b/>
          <w:sz w:val="28"/>
          <w:szCs w:val="28"/>
        </w:rPr>
        <w:t>(</w:t>
      </w:r>
      <w:r w:rsidR="0054040A">
        <w:rPr>
          <w:rFonts w:ascii="Times New Roman" w:eastAsia="標楷體" w:hAnsi="Times New Roman"/>
          <w:b/>
          <w:sz w:val="28"/>
          <w:szCs w:val="28"/>
        </w:rPr>
        <w:t>2-</w:t>
      </w:r>
      <w:r w:rsidRPr="00F9412A">
        <w:rPr>
          <w:rFonts w:ascii="Times New Roman" w:eastAsia="標楷體" w:hAnsi="Times New Roman" w:hint="eastAsia"/>
          <w:b/>
          <w:sz w:val="28"/>
          <w:szCs w:val="28"/>
        </w:rPr>
        <w:t>32</w:t>
      </w:r>
      <w:r w:rsidRPr="00F9412A">
        <w:rPr>
          <w:rFonts w:ascii="Times New Roman" w:eastAsia="標楷體" w:hAnsi="Times New Roman"/>
          <w:b/>
          <w:sz w:val="28"/>
          <w:szCs w:val="28"/>
        </w:rPr>
        <w:t>)</w:t>
      </w:r>
      <w:r w:rsidRPr="00F9412A">
        <w:rPr>
          <w:rFonts w:ascii="Times New Roman" w:eastAsia="標楷體" w:hAnsi="標楷體"/>
          <w:b/>
          <w:sz w:val="28"/>
          <w:szCs w:val="28"/>
        </w:rPr>
        <w:t>：</w:t>
      </w:r>
      <w:r w:rsidRPr="00F9412A">
        <w:rPr>
          <w:rFonts w:eastAsia="標楷體" w:hint="eastAsia"/>
          <w:b/>
          <w:sz w:val="28"/>
          <w:szCs w:val="28"/>
        </w:rPr>
        <w:t>實驗實作電路圖</w:t>
      </w:r>
      <w:r w:rsidRPr="00F9412A">
        <w:rPr>
          <w:rFonts w:eastAsia="標楷體" w:hint="eastAsia"/>
          <w:b/>
          <w:sz w:val="28"/>
          <w:szCs w:val="28"/>
        </w:rPr>
        <w:t>(</w:t>
      </w:r>
      <w:r w:rsidRPr="00F9412A">
        <w:rPr>
          <w:rFonts w:eastAsia="標楷體" w:hint="eastAsia"/>
          <w:b/>
          <w:sz w:val="28"/>
          <w:szCs w:val="28"/>
        </w:rPr>
        <w:t>五</w:t>
      </w:r>
      <w:r w:rsidRPr="00F9412A">
        <w:rPr>
          <w:rFonts w:eastAsia="標楷體" w:hint="eastAsia"/>
          <w:b/>
          <w:sz w:val="28"/>
          <w:szCs w:val="28"/>
        </w:rPr>
        <w:t>)</w:t>
      </w:r>
    </w:p>
    <w:p w:rsidR="004C416C" w:rsidRPr="00F9412A" w:rsidRDefault="00A70CCA" w:rsidP="004C416C">
      <w:pPr>
        <w:numPr>
          <w:ilvl w:val="0"/>
          <w:numId w:val="17"/>
        </w:numPr>
        <w:spacing w:after="0" w:line="360" w:lineRule="auto"/>
        <w:rPr>
          <w:rFonts w:eastAsia="標楷體"/>
          <w:b/>
          <w:color w:val="0000CC"/>
          <w:sz w:val="28"/>
          <w:szCs w:val="28"/>
        </w:rPr>
      </w:pPr>
      <w:r w:rsidRPr="00F9412A">
        <w:rPr>
          <w:rFonts w:eastAsia="標楷體" w:hint="eastAsia"/>
          <w:b/>
          <w:bCs/>
          <w:color w:val="0000CC"/>
          <w:sz w:val="28"/>
          <w:szCs w:val="28"/>
        </w:rPr>
        <w:t>擷</w:t>
      </w:r>
      <w:r w:rsidR="00426C73" w:rsidRPr="00F9412A">
        <w:rPr>
          <w:rFonts w:eastAsia="標楷體" w:hint="eastAsia"/>
          <w:b/>
          <w:bCs/>
          <w:color w:val="0000CC"/>
          <w:sz w:val="28"/>
          <w:szCs w:val="28"/>
        </w:rPr>
        <w:t>取</w:t>
      </w:r>
      <w:r w:rsidR="00426C73" w:rsidRPr="00F9412A">
        <w:rPr>
          <w:rFonts w:eastAsia="標楷體" w:hAnsi="標楷體"/>
          <w:b/>
          <w:color w:val="0000CC"/>
          <w:sz w:val="28"/>
          <w:szCs w:val="28"/>
        </w:rPr>
        <w:t>節點</w:t>
      </w:r>
      <w:r w:rsidR="00426C73" w:rsidRPr="00F9412A">
        <w:rPr>
          <w:rFonts w:eastAsia="標楷體"/>
          <w:b/>
          <w:color w:val="0000CC"/>
          <w:sz w:val="28"/>
          <w:szCs w:val="28"/>
        </w:rPr>
        <w:t>[</w:t>
      </w:r>
      <w:r w:rsidR="00CB4020">
        <w:rPr>
          <w:rFonts w:ascii="Times New Roman" w:eastAsia="標楷體" w:hAnsi="Times New Roman"/>
          <w:b/>
          <w:color w:val="0000CC"/>
          <w:sz w:val="28"/>
          <w:szCs w:val="28"/>
        </w:rPr>
        <w:t>V1</w:t>
      </w:r>
      <w:r w:rsidR="00426C73" w:rsidRPr="00F9412A">
        <w:rPr>
          <w:rFonts w:ascii="Times New Roman" w:eastAsia="標楷體" w:hAnsi="Times New Roman"/>
          <w:b/>
          <w:color w:val="0000CC"/>
          <w:sz w:val="28"/>
          <w:szCs w:val="28"/>
        </w:rPr>
        <w:t>，</w:t>
      </w:r>
      <w:r w:rsidR="00426C73" w:rsidRPr="00F9412A">
        <w:rPr>
          <w:rFonts w:ascii="Times New Roman" w:eastAsia="標楷體" w:hAnsi="Times New Roman"/>
          <w:b/>
          <w:color w:val="0000CC"/>
          <w:sz w:val="28"/>
          <w:szCs w:val="28"/>
        </w:rPr>
        <w:t>VO</w:t>
      </w:r>
      <w:r w:rsidR="00076A9A" w:rsidRPr="00F9412A">
        <w:rPr>
          <w:rFonts w:ascii="Times New Roman" w:eastAsia="標楷體" w:hAnsi="Times New Roman" w:hint="eastAsia"/>
          <w:b/>
          <w:color w:val="0000CC"/>
          <w:sz w:val="28"/>
          <w:szCs w:val="28"/>
        </w:rPr>
        <w:t>5</w:t>
      </w:r>
      <w:r w:rsidR="00426C73" w:rsidRPr="00F9412A">
        <w:rPr>
          <w:rFonts w:ascii="Times New Roman" w:eastAsia="標楷體" w:hAnsi="Times New Roman"/>
          <w:b/>
          <w:color w:val="0000CC"/>
          <w:sz w:val="28"/>
          <w:szCs w:val="28"/>
        </w:rPr>
        <w:t>]</w:t>
      </w:r>
      <w:r w:rsidR="00426C73" w:rsidRPr="00F9412A">
        <w:rPr>
          <w:rFonts w:eastAsia="標楷體" w:hint="eastAsia"/>
          <w:b/>
          <w:bCs/>
          <w:color w:val="0000CC"/>
          <w:sz w:val="28"/>
          <w:szCs w:val="28"/>
        </w:rPr>
        <w:t>波形：</w:t>
      </w:r>
      <w:r w:rsidR="00426C73" w:rsidRPr="00F9412A">
        <w:rPr>
          <w:rFonts w:eastAsia="標楷體" w:hAnsi="標楷體"/>
          <w:b/>
          <w:sz w:val="28"/>
          <w:szCs w:val="28"/>
        </w:rPr>
        <w:t>示波器設定</w:t>
      </w:r>
      <w:r w:rsidR="00426C73" w:rsidRPr="00F9412A">
        <w:rPr>
          <w:rFonts w:ascii="Times New Roman" w:eastAsia="標楷體" w:hAnsi="Times New Roman"/>
          <w:b/>
          <w:sz w:val="28"/>
          <w:szCs w:val="28"/>
        </w:rPr>
        <w:t>DC coupling</w:t>
      </w:r>
      <w:r w:rsidR="00426C73" w:rsidRPr="00F9412A">
        <w:rPr>
          <w:rFonts w:ascii="Times New Roman" w:eastAsia="標楷體" w:hint="eastAsia"/>
          <w:b/>
          <w:bCs/>
          <w:sz w:val="28"/>
          <w:szCs w:val="28"/>
        </w:rPr>
        <w:t>。</w:t>
      </w:r>
    </w:p>
    <w:p w:rsidR="004C416C" w:rsidRPr="00F9412A" w:rsidRDefault="004C416C" w:rsidP="004C416C">
      <w:pPr>
        <w:spacing w:after="0" w:line="360" w:lineRule="auto"/>
        <w:rPr>
          <w:rFonts w:eastAsia="標楷體"/>
          <w:b/>
          <w:bCs/>
          <w:color w:val="0000CC"/>
          <w:sz w:val="28"/>
          <w:szCs w:val="28"/>
        </w:rPr>
      </w:pPr>
      <w:r w:rsidRPr="00F9412A">
        <w:rPr>
          <w:rFonts w:ascii="Times New Roman" w:eastAsia="標楷體" w:hAnsi="Times New Roman"/>
          <w:b/>
          <w:color w:val="0000CC"/>
          <w:sz w:val="28"/>
          <w:szCs w:val="28"/>
        </w:rPr>
        <w:t>a.</w:t>
      </w:r>
      <w:r w:rsidRPr="00F9412A">
        <w:rPr>
          <w:rFonts w:eastAsia="標楷體" w:hint="eastAsia"/>
          <w:b/>
          <w:color w:val="0000CC"/>
          <w:sz w:val="28"/>
          <w:szCs w:val="28"/>
        </w:rPr>
        <w:t>測量項目</w:t>
      </w:r>
      <w:r w:rsidRPr="00F9412A">
        <w:rPr>
          <w:rFonts w:eastAsia="標楷體" w:hint="eastAsia"/>
          <w:b/>
          <w:color w:val="0000CC"/>
          <w:sz w:val="28"/>
          <w:szCs w:val="28"/>
        </w:rPr>
        <w:t>(</w:t>
      </w:r>
      <w:proofErr w:type="gramStart"/>
      <w:r w:rsidRPr="00F9412A">
        <w:rPr>
          <w:rFonts w:eastAsia="標楷體" w:hint="eastAsia"/>
          <w:b/>
          <w:color w:val="0000CC"/>
          <w:sz w:val="28"/>
          <w:szCs w:val="28"/>
        </w:rPr>
        <w:t>一</w:t>
      </w:r>
      <w:proofErr w:type="gramEnd"/>
      <w:r w:rsidRPr="00F9412A">
        <w:rPr>
          <w:rFonts w:eastAsia="標楷體" w:hint="eastAsia"/>
          <w:b/>
          <w:color w:val="0000CC"/>
          <w:sz w:val="28"/>
          <w:szCs w:val="28"/>
        </w:rPr>
        <w:t>)</w:t>
      </w:r>
      <w:r w:rsidRPr="00F9412A">
        <w:rPr>
          <w:rFonts w:eastAsia="標楷體" w:hint="eastAsia"/>
          <w:b/>
          <w:color w:val="0000CC"/>
          <w:sz w:val="28"/>
          <w:szCs w:val="28"/>
        </w:rPr>
        <w:t>：放大器中頻增益波形。</w:t>
      </w:r>
    </w:p>
    <w:p w:rsidR="004C416C" w:rsidRDefault="004C416C" w:rsidP="004C416C">
      <w:pPr>
        <w:spacing w:after="0" w:line="360" w:lineRule="auto"/>
        <w:ind w:leftChars="100" w:left="220"/>
        <w:rPr>
          <w:rFonts w:eastAsia="標楷體"/>
          <w:b/>
          <w:bCs/>
          <w:color w:val="0000CC"/>
          <w:sz w:val="28"/>
          <w:szCs w:val="28"/>
        </w:rPr>
      </w:pPr>
      <w:r w:rsidRPr="00F9412A">
        <w:rPr>
          <w:rFonts w:eastAsia="標楷體"/>
          <w:b/>
          <w:bCs/>
          <w:sz w:val="28"/>
          <w:szCs w:val="28"/>
        </w:rPr>
        <w:fldChar w:fldCharType="begin"/>
      </w:r>
      <w:r w:rsidRPr="00F9412A">
        <w:rPr>
          <w:rFonts w:eastAsia="標楷體"/>
          <w:b/>
          <w:bCs/>
          <w:sz w:val="28"/>
          <w:szCs w:val="28"/>
        </w:rPr>
        <w:instrText xml:space="preserve"> </w:instrText>
      </w:r>
      <w:r w:rsidRPr="00F9412A">
        <w:rPr>
          <w:rFonts w:eastAsia="標楷體" w:hint="eastAsia"/>
          <w:b/>
          <w:bCs/>
          <w:sz w:val="28"/>
          <w:szCs w:val="28"/>
        </w:rPr>
        <w:instrText>eq \o\ac(</w:instrText>
      </w:r>
      <w:r w:rsidRPr="00F9412A">
        <w:rPr>
          <w:rFonts w:eastAsia="標楷體" w:hint="eastAsia"/>
          <w:b/>
          <w:bCs/>
          <w:sz w:val="28"/>
          <w:szCs w:val="28"/>
        </w:rPr>
        <w:instrText>○</w:instrText>
      </w:r>
      <w:r w:rsidRPr="00F9412A">
        <w:rPr>
          <w:rFonts w:eastAsia="標楷體" w:hint="eastAsia"/>
          <w:b/>
          <w:bCs/>
          <w:sz w:val="28"/>
          <w:szCs w:val="28"/>
        </w:rPr>
        <w:instrText>,</w:instrText>
      </w:r>
      <w:r w:rsidRPr="00F9412A">
        <w:rPr>
          <w:rFonts w:eastAsia="標楷體" w:hint="eastAsia"/>
          <w:b/>
          <w:bCs/>
          <w:position w:val="3"/>
          <w:sz w:val="19"/>
          <w:szCs w:val="28"/>
        </w:rPr>
        <w:instrText>1</w:instrText>
      </w:r>
      <w:r w:rsidRPr="00F9412A">
        <w:rPr>
          <w:rFonts w:eastAsia="標楷體" w:hint="eastAsia"/>
          <w:b/>
          <w:bCs/>
          <w:sz w:val="28"/>
          <w:szCs w:val="28"/>
        </w:rPr>
        <w:instrText>)</w:instrText>
      </w:r>
      <w:r w:rsidRPr="00F9412A">
        <w:rPr>
          <w:rFonts w:eastAsia="標楷體"/>
          <w:b/>
          <w:bCs/>
          <w:sz w:val="28"/>
          <w:szCs w:val="28"/>
        </w:rPr>
        <w:fldChar w:fldCharType="end"/>
      </w:r>
      <w:r w:rsidRPr="00F9412A">
        <w:rPr>
          <w:rFonts w:eastAsia="標楷體" w:hint="eastAsia"/>
          <w:b/>
          <w:bCs/>
          <w:sz w:val="28"/>
          <w:szCs w:val="28"/>
        </w:rPr>
        <w:t>.</w:t>
      </w:r>
      <w:r w:rsidRPr="00F9412A">
        <w:rPr>
          <w:rFonts w:eastAsia="標楷體" w:hAnsi="標楷體"/>
          <w:b/>
          <w:color w:val="0000CC"/>
          <w:sz w:val="28"/>
          <w:szCs w:val="28"/>
        </w:rPr>
        <w:t>節點</w:t>
      </w:r>
      <w:r w:rsidRPr="00F9412A">
        <w:rPr>
          <w:rFonts w:eastAsia="標楷體"/>
          <w:b/>
          <w:color w:val="0000CC"/>
          <w:sz w:val="28"/>
          <w:szCs w:val="28"/>
        </w:rPr>
        <w:t>[</w:t>
      </w:r>
      <w:r w:rsidR="00CB4020">
        <w:rPr>
          <w:rFonts w:ascii="Times New Roman" w:eastAsia="標楷體" w:hAnsi="Times New Roman"/>
          <w:b/>
          <w:color w:val="0000CC"/>
          <w:sz w:val="28"/>
          <w:szCs w:val="28"/>
        </w:rPr>
        <w:t>V1</w:t>
      </w:r>
      <w:r w:rsidRPr="00F9412A">
        <w:rPr>
          <w:rFonts w:ascii="Times New Roman" w:eastAsia="標楷體" w:hAnsi="Times New Roman"/>
          <w:b/>
          <w:color w:val="0000CC"/>
          <w:sz w:val="28"/>
          <w:szCs w:val="28"/>
        </w:rPr>
        <w:t>，</w:t>
      </w:r>
      <w:r w:rsidRPr="00F9412A">
        <w:rPr>
          <w:rFonts w:ascii="Times New Roman" w:eastAsia="標楷體" w:hAnsi="Times New Roman"/>
          <w:b/>
          <w:color w:val="0000CC"/>
          <w:sz w:val="28"/>
          <w:szCs w:val="28"/>
        </w:rPr>
        <w:t>VO</w:t>
      </w:r>
      <w:r w:rsidRPr="00F9412A">
        <w:rPr>
          <w:rFonts w:ascii="Times New Roman" w:eastAsia="標楷體" w:hAnsi="Times New Roman" w:hint="eastAsia"/>
          <w:b/>
          <w:color w:val="0000CC"/>
          <w:sz w:val="28"/>
          <w:szCs w:val="28"/>
        </w:rPr>
        <w:t>5</w:t>
      </w:r>
      <w:r w:rsidRPr="00F9412A">
        <w:rPr>
          <w:rFonts w:ascii="Times New Roman" w:eastAsia="標楷體" w:hAnsi="Times New Roman"/>
          <w:b/>
          <w:color w:val="0000CC"/>
          <w:sz w:val="28"/>
          <w:szCs w:val="28"/>
        </w:rPr>
        <w:t>]</w:t>
      </w:r>
      <w:r w:rsidRPr="00F9412A">
        <w:rPr>
          <w:rFonts w:eastAsia="標楷體" w:hint="eastAsia"/>
          <w:b/>
          <w:bCs/>
          <w:color w:val="0000CC"/>
          <w:sz w:val="28"/>
          <w:szCs w:val="28"/>
        </w:rPr>
        <w:t>波形。</w:t>
      </w:r>
    </w:p>
    <w:p w:rsidR="009E11A8" w:rsidRDefault="009E11A8" w:rsidP="009E11A8">
      <w:pPr>
        <w:spacing w:after="0" w:line="360" w:lineRule="auto"/>
        <w:ind w:leftChars="100" w:left="220"/>
        <w:rPr>
          <w:rFonts w:eastAsia="標楷體" w:hAnsi="標楷體"/>
          <w:b/>
          <w:sz w:val="28"/>
          <w:szCs w:val="28"/>
        </w:rPr>
      </w:pPr>
      <w:r>
        <w:rPr>
          <w:rFonts w:eastAsia="標楷體"/>
          <w:b/>
          <w:sz w:val="28"/>
          <w:szCs w:val="28"/>
        </w:rPr>
        <w:fldChar w:fldCharType="begin"/>
      </w:r>
      <w:r>
        <w:rPr>
          <w:rFonts w:eastAsia="標楷體"/>
          <w:b/>
          <w:sz w:val="28"/>
          <w:szCs w:val="28"/>
        </w:rPr>
        <w:instrText xml:space="preserve"> </w:instrText>
      </w:r>
      <w:r>
        <w:rPr>
          <w:rFonts w:eastAsia="標楷體" w:hint="eastAsia"/>
          <w:b/>
          <w:sz w:val="28"/>
          <w:szCs w:val="28"/>
        </w:rPr>
        <w:instrText>eq \o\ac(</w:instrText>
      </w:r>
      <w:r>
        <w:rPr>
          <w:rFonts w:eastAsia="標楷體" w:hint="eastAsia"/>
          <w:b/>
          <w:sz w:val="28"/>
          <w:szCs w:val="28"/>
        </w:rPr>
        <w:instrText>○</w:instrText>
      </w:r>
      <w:r>
        <w:rPr>
          <w:rFonts w:eastAsia="標楷體" w:hint="eastAsia"/>
          <w:b/>
          <w:sz w:val="28"/>
          <w:szCs w:val="28"/>
        </w:rPr>
        <w:instrText>,</w:instrText>
      </w:r>
      <w:r w:rsidRPr="005060BE">
        <w:rPr>
          <w:rFonts w:eastAsia="標楷體" w:hint="eastAsia"/>
          <w:b/>
          <w:position w:val="3"/>
          <w:sz w:val="19"/>
          <w:szCs w:val="28"/>
        </w:rPr>
        <w:instrText>2</w:instrText>
      </w:r>
      <w:r>
        <w:rPr>
          <w:rFonts w:eastAsia="標楷體" w:hint="eastAsia"/>
          <w:b/>
          <w:sz w:val="28"/>
          <w:szCs w:val="28"/>
        </w:rPr>
        <w:instrText>)</w:instrText>
      </w:r>
      <w:r>
        <w:rPr>
          <w:rFonts w:eastAsia="標楷體"/>
          <w:b/>
          <w:sz w:val="28"/>
          <w:szCs w:val="28"/>
        </w:rPr>
        <w:fldChar w:fldCharType="end"/>
      </w:r>
      <w:r>
        <w:rPr>
          <w:rFonts w:eastAsia="標楷體" w:hAnsi="標楷體" w:hint="eastAsia"/>
          <w:b/>
          <w:sz w:val="28"/>
          <w:szCs w:val="28"/>
        </w:rPr>
        <w:t>.</w:t>
      </w:r>
      <w:r w:rsidRPr="006B277A">
        <w:rPr>
          <w:rFonts w:eastAsia="標楷體" w:hAnsi="標楷體"/>
          <w:b/>
          <w:sz w:val="28"/>
          <w:szCs w:val="28"/>
        </w:rPr>
        <w:t>節點</w:t>
      </w:r>
      <w:r>
        <w:rPr>
          <w:rFonts w:eastAsia="標楷體"/>
          <w:b/>
          <w:sz w:val="28"/>
          <w:szCs w:val="28"/>
        </w:rPr>
        <w:t>[</w:t>
      </w:r>
      <w:r w:rsidRPr="006B277A">
        <w:rPr>
          <w:rFonts w:eastAsia="標楷體"/>
          <w:b/>
          <w:sz w:val="28"/>
          <w:szCs w:val="28"/>
        </w:rPr>
        <w:t>VO</w:t>
      </w:r>
      <w:r>
        <w:rPr>
          <w:rFonts w:eastAsia="標楷體" w:hint="eastAsia"/>
          <w:b/>
          <w:sz w:val="28"/>
          <w:szCs w:val="28"/>
        </w:rPr>
        <w:t>5</w:t>
      </w:r>
      <w:r w:rsidRPr="006B277A">
        <w:rPr>
          <w:rFonts w:eastAsia="標楷體"/>
          <w:b/>
          <w:sz w:val="28"/>
          <w:szCs w:val="28"/>
        </w:rPr>
        <w:t>]</w:t>
      </w:r>
      <w:r>
        <w:rPr>
          <w:rFonts w:eastAsia="標楷體" w:hint="eastAsia"/>
          <w:b/>
          <w:sz w:val="28"/>
          <w:szCs w:val="28"/>
        </w:rPr>
        <w:t>波形</w:t>
      </w:r>
      <w:r>
        <w:rPr>
          <w:rFonts w:eastAsia="標楷體" w:hAnsi="標楷體" w:hint="eastAsia"/>
          <w:b/>
          <w:sz w:val="28"/>
          <w:szCs w:val="28"/>
        </w:rPr>
        <w:t>(</w:t>
      </w:r>
      <w:proofErr w:type="spellStart"/>
      <w:r>
        <w:rPr>
          <w:rFonts w:eastAsia="標楷體" w:hAnsi="標楷體"/>
          <w:b/>
          <w:sz w:val="28"/>
          <w:szCs w:val="28"/>
        </w:rPr>
        <w:t>Vp</w:t>
      </w:r>
      <w:proofErr w:type="spellEnd"/>
      <w:r>
        <w:rPr>
          <w:rFonts w:eastAsia="標楷體" w:hAnsi="標楷體"/>
          <w:b/>
          <w:sz w:val="28"/>
          <w:szCs w:val="28"/>
        </w:rPr>
        <w:t>-p</w:t>
      </w:r>
      <w:r>
        <w:rPr>
          <w:rFonts w:eastAsia="標楷體" w:hAnsi="標楷體" w:hint="eastAsia"/>
          <w:b/>
          <w:sz w:val="28"/>
          <w:szCs w:val="28"/>
        </w:rPr>
        <w:t>)=</w:t>
      </w:r>
      <w:r w:rsidRPr="006B277A">
        <w:rPr>
          <w:rFonts w:eastAsia="標楷體" w:hAnsi="標楷體" w:hint="eastAsia"/>
          <w:b/>
          <w:sz w:val="28"/>
          <w:szCs w:val="28"/>
          <w:u w:val="single"/>
        </w:rPr>
        <w:t xml:space="preserve">         </w:t>
      </w:r>
      <w:r w:rsidRPr="006B277A">
        <w:rPr>
          <w:rFonts w:eastAsia="標楷體" w:hAnsi="標楷體" w:hint="eastAsia"/>
          <w:b/>
          <w:sz w:val="28"/>
          <w:szCs w:val="28"/>
        </w:rPr>
        <w:t>。</w:t>
      </w:r>
    </w:p>
    <w:p w:rsidR="004C416C" w:rsidRPr="00F9412A" w:rsidRDefault="009E11A8" w:rsidP="001336B7">
      <w:pPr>
        <w:spacing w:after="0" w:line="360" w:lineRule="auto"/>
        <w:ind w:leftChars="100" w:left="220"/>
        <w:rPr>
          <w:rFonts w:eastAsia="標楷體"/>
          <w:b/>
          <w:sz w:val="28"/>
          <w:szCs w:val="28"/>
        </w:rPr>
      </w:pPr>
      <w:r>
        <w:rPr>
          <w:rFonts w:eastAsia="標楷體"/>
          <w:b/>
          <w:bCs/>
          <w:sz w:val="28"/>
          <w:szCs w:val="28"/>
        </w:rPr>
        <w:fldChar w:fldCharType="begin"/>
      </w:r>
      <w:r>
        <w:rPr>
          <w:rFonts w:eastAsia="標楷體"/>
          <w:b/>
          <w:bCs/>
          <w:sz w:val="28"/>
          <w:szCs w:val="28"/>
        </w:rPr>
        <w:instrText xml:space="preserve"> </w:instrText>
      </w:r>
      <w:r>
        <w:rPr>
          <w:rFonts w:eastAsia="標楷體" w:hint="eastAsia"/>
          <w:b/>
          <w:bCs/>
          <w:sz w:val="28"/>
          <w:szCs w:val="28"/>
        </w:rPr>
        <w:instrText>eq \o\ac(</w:instrText>
      </w:r>
      <w:r>
        <w:rPr>
          <w:rFonts w:eastAsia="標楷體" w:hint="eastAsia"/>
          <w:b/>
          <w:bCs/>
          <w:sz w:val="28"/>
          <w:szCs w:val="28"/>
        </w:rPr>
        <w:instrText>○</w:instrText>
      </w:r>
      <w:r>
        <w:rPr>
          <w:rFonts w:eastAsia="標楷體" w:hint="eastAsia"/>
          <w:b/>
          <w:bCs/>
          <w:sz w:val="28"/>
          <w:szCs w:val="28"/>
        </w:rPr>
        <w:instrText>,</w:instrText>
      </w:r>
      <w:r w:rsidRPr="009E11A8">
        <w:rPr>
          <w:rFonts w:eastAsia="標楷體" w:hint="eastAsia"/>
          <w:b/>
          <w:bCs/>
          <w:position w:val="3"/>
          <w:sz w:val="19"/>
          <w:szCs w:val="28"/>
        </w:rPr>
        <w:instrText>3</w:instrText>
      </w:r>
      <w:r>
        <w:rPr>
          <w:rFonts w:eastAsia="標楷體" w:hint="eastAsia"/>
          <w:b/>
          <w:bCs/>
          <w:sz w:val="28"/>
          <w:szCs w:val="28"/>
        </w:rPr>
        <w:instrText>)</w:instrText>
      </w:r>
      <w:r>
        <w:rPr>
          <w:rFonts w:eastAsia="標楷體"/>
          <w:b/>
          <w:bCs/>
          <w:sz w:val="28"/>
          <w:szCs w:val="28"/>
        </w:rPr>
        <w:fldChar w:fldCharType="end"/>
      </w:r>
      <w:r w:rsidR="004C416C" w:rsidRPr="00F9412A">
        <w:rPr>
          <w:rFonts w:eastAsia="標楷體" w:hint="eastAsia"/>
          <w:b/>
          <w:bCs/>
          <w:sz w:val="28"/>
          <w:szCs w:val="28"/>
        </w:rPr>
        <w:t>.</w:t>
      </w:r>
      <w:r w:rsidR="008A1051">
        <w:rPr>
          <w:rFonts w:eastAsia="標楷體" w:hAnsi="標楷體" w:hint="eastAsia"/>
          <w:b/>
          <w:sz w:val="28"/>
          <w:szCs w:val="28"/>
        </w:rPr>
        <w:t>記錄</w:t>
      </w:r>
      <w:r w:rsidR="008A1051" w:rsidRPr="00F9412A">
        <w:rPr>
          <w:rFonts w:ascii="Times New Roman" w:eastAsia="標楷體" w:hAnsi="Times New Roman"/>
          <w:b/>
          <w:sz w:val="28"/>
          <w:szCs w:val="28"/>
        </w:rPr>
        <w:t>相位差</w:t>
      </w:r>
      <w:r w:rsidR="008A1051" w:rsidRPr="00F9412A">
        <w:rPr>
          <w:rFonts w:eastAsia="標楷體" w:hAnsi="標楷體"/>
          <w:b/>
          <w:sz w:val="28"/>
          <w:szCs w:val="28"/>
        </w:rPr>
        <w:t>＝</w:t>
      </w:r>
      <w:r w:rsidR="008A1051" w:rsidRPr="00F9412A">
        <w:rPr>
          <w:rFonts w:eastAsia="標楷體" w:hAnsi="標楷體" w:hint="eastAsia"/>
          <w:b/>
          <w:sz w:val="28"/>
          <w:szCs w:val="28"/>
          <w:u w:val="single"/>
        </w:rPr>
        <w:t xml:space="preserve">        </w:t>
      </w:r>
      <w:r w:rsidR="008A1051" w:rsidRPr="00F9412A">
        <w:rPr>
          <w:rFonts w:eastAsia="標楷體" w:hAnsi="標楷體" w:hint="eastAsia"/>
          <w:b/>
          <w:sz w:val="28"/>
          <w:szCs w:val="28"/>
        </w:rPr>
        <w:t>。</w:t>
      </w:r>
    </w:p>
    <w:p w:rsidR="004C416C" w:rsidRPr="00F9412A" w:rsidRDefault="004C416C" w:rsidP="004C416C">
      <w:pPr>
        <w:spacing w:after="0" w:line="360" w:lineRule="auto"/>
        <w:rPr>
          <w:rFonts w:ascii="Times New Roman" w:eastAsia="標楷體" w:hAnsi="Times New Roman"/>
          <w:b/>
          <w:bCs/>
          <w:color w:val="0000CC"/>
          <w:sz w:val="28"/>
          <w:szCs w:val="28"/>
        </w:rPr>
      </w:pPr>
      <w:r w:rsidRPr="00F9412A">
        <w:rPr>
          <w:rFonts w:ascii="Times New Roman" w:eastAsia="標楷體" w:hAnsi="Times New Roman"/>
          <w:b/>
          <w:bCs/>
          <w:color w:val="0000CC"/>
          <w:sz w:val="28"/>
          <w:szCs w:val="28"/>
        </w:rPr>
        <w:t>b.</w:t>
      </w:r>
      <w:r w:rsidRPr="00F9412A">
        <w:rPr>
          <w:rFonts w:eastAsia="標楷體" w:hint="eastAsia"/>
          <w:b/>
          <w:color w:val="0000CC"/>
          <w:sz w:val="28"/>
          <w:szCs w:val="28"/>
        </w:rPr>
        <w:t>測量項目</w:t>
      </w:r>
      <w:r w:rsidRPr="00F9412A">
        <w:rPr>
          <w:rFonts w:eastAsia="標楷體" w:hint="eastAsia"/>
          <w:b/>
          <w:color w:val="0000CC"/>
          <w:sz w:val="28"/>
          <w:szCs w:val="28"/>
        </w:rPr>
        <w:t>(</w:t>
      </w:r>
      <w:r w:rsidRPr="00F9412A">
        <w:rPr>
          <w:rFonts w:eastAsia="標楷體" w:hint="eastAsia"/>
          <w:b/>
          <w:color w:val="0000CC"/>
          <w:sz w:val="28"/>
          <w:szCs w:val="28"/>
        </w:rPr>
        <w:t>二</w:t>
      </w:r>
      <w:r w:rsidRPr="00F9412A">
        <w:rPr>
          <w:rFonts w:eastAsia="標楷體" w:hint="eastAsia"/>
          <w:b/>
          <w:color w:val="0000CC"/>
          <w:sz w:val="28"/>
          <w:szCs w:val="28"/>
        </w:rPr>
        <w:t>)</w:t>
      </w:r>
      <w:r w:rsidRPr="00F9412A">
        <w:rPr>
          <w:rFonts w:eastAsia="標楷體" w:hint="eastAsia"/>
          <w:b/>
          <w:color w:val="0000CC"/>
          <w:sz w:val="28"/>
          <w:szCs w:val="28"/>
        </w:rPr>
        <w:t>：</w:t>
      </w:r>
      <w:r w:rsidRPr="00F9412A">
        <w:rPr>
          <w:rFonts w:eastAsia="標楷體"/>
          <w:b/>
          <w:color w:val="0000CC"/>
          <w:position w:val="-14"/>
          <w:sz w:val="28"/>
          <w:szCs w:val="28"/>
        </w:rPr>
        <w:object w:dxaOrig="760" w:dyaOrig="380">
          <v:shape id="_x0000_i1303" type="#_x0000_t75" style="width:38pt;height:19pt" o:ole="">
            <v:imagedata r:id="rId511" o:title=""/>
          </v:shape>
          <o:OLEObject Type="Embed" ProgID="Equation.DSMT4" ShapeID="_x0000_i1303" DrawAspect="Content" ObjectID="_1634641931" r:id="rId533"/>
        </w:object>
      </w:r>
      <w:r w:rsidRPr="00F9412A">
        <w:rPr>
          <w:rFonts w:eastAsia="標楷體" w:hint="eastAsia"/>
          <w:b/>
          <w:color w:val="0000CC"/>
          <w:sz w:val="28"/>
          <w:szCs w:val="28"/>
        </w:rPr>
        <w:t>-3dB</w:t>
      </w:r>
      <w:r w:rsidRPr="00F9412A">
        <w:rPr>
          <w:rFonts w:eastAsia="標楷體" w:hAnsi="標楷體"/>
          <w:b/>
          <w:color w:val="0000CC"/>
          <w:sz w:val="28"/>
          <w:szCs w:val="28"/>
        </w:rPr>
        <w:t>截止點頻率</w:t>
      </w:r>
      <w:r w:rsidRPr="00F9412A">
        <w:rPr>
          <w:rFonts w:ascii="標楷體" w:eastAsia="標楷體" w:hAnsi="標楷體" w:hint="eastAsia"/>
          <w:b/>
          <w:color w:val="0000CC"/>
          <w:sz w:val="28"/>
          <w:szCs w:val="28"/>
        </w:rPr>
        <w:t>。</w:t>
      </w:r>
    </w:p>
    <w:p w:rsidR="004C416C" w:rsidRDefault="004C416C" w:rsidP="004C416C">
      <w:pPr>
        <w:spacing w:after="0" w:line="360" w:lineRule="auto"/>
        <w:ind w:leftChars="100" w:left="220"/>
        <w:rPr>
          <w:rFonts w:ascii="Times New Roman" w:eastAsia="標楷體"/>
          <w:b/>
          <w:bCs/>
          <w:sz w:val="28"/>
          <w:szCs w:val="28"/>
        </w:rPr>
      </w:pPr>
      <w:r w:rsidRPr="00F9412A">
        <w:rPr>
          <w:rFonts w:eastAsia="標楷體"/>
          <w:b/>
          <w:bCs/>
          <w:sz w:val="28"/>
          <w:szCs w:val="28"/>
        </w:rPr>
        <w:fldChar w:fldCharType="begin"/>
      </w:r>
      <w:r w:rsidRPr="00F9412A">
        <w:rPr>
          <w:rFonts w:eastAsia="標楷體"/>
          <w:b/>
          <w:bCs/>
          <w:sz w:val="28"/>
          <w:szCs w:val="28"/>
        </w:rPr>
        <w:instrText xml:space="preserve"> </w:instrText>
      </w:r>
      <w:r w:rsidRPr="00F9412A">
        <w:rPr>
          <w:rFonts w:eastAsia="標楷體" w:hint="eastAsia"/>
          <w:b/>
          <w:bCs/>
          <w:sz w:val="28"/>
          <w:szCs w:val="28"/>
        </w:rPr>
        <w:instrText>eq \o\ac(</w:instrText>
      </w:r>
      <w:r w:rsidRPr="00F9412A">
        <w:rPr>
          <w:rFonts w:eastAsia="標楷體" w:hint="eastAsia"/>
          <w:b/>
          <w:bCs/>
          <w:sz w:val="28"/>
          <w:szCs w:val="28"/>
        </w:rPr>
        <w:instrText>○</w:instrText>
      </w:r>
      <w:r w:rsidRPr="00F9412A">
        <w:rPr>
          <w:rFonts w:eastAsia="標楷體" w:hint="eastAsia"/>
          <w:b/>
          <w:bCs/>
          <w:sz w:val="28"/>
          <w:szCs w:val="28"/>
        </w:rPr>
        <w:instrText>,</w:instrText>
      </w:r>
      <w:r w:rsidRPr="00F9412A">
        <w:rPr>
          <w:rFonts w:eastAsia="標楷體" w:hint="eastAsia"/>
          <w:b/>
          <w:bCs/>
          <w:position w:val="3"/>
          <w:sz w:val="19"/>
          <w:szCs w:val="28"/>
        </w:rPr>
        <w:instrText>1</w:instrText>
      </w:r>
      <w:r w:rsidRPr="00F9412A">
        <w:rPr>
          <w:rFonts w:eastAsia="標楷體" w:hint="eastAsia"/>
          <w:b/>
          <w:bCs/>
          <w:sz w:val="28"/>
          <w:szCs w:val="28"/>
        </w:rPr>
        <w:instrText>)</w:instrText>
      </w:r>
      <w:r w:rsidRPr="00F9412A">
        <w:rPr>
          <w:rFonts w:eastAsia="標楷體"/>
          <w:b/>
          <w:bCs/>
          <w:sz w:val="28"/>
          <w:szCs w:val="28"/>
        </w:rPr>
        <w:fldChar w:fldCharType="end"/>
      </w:r>
      <w:r w:rsidRPr="00F9412A">
        <w:rPr>
          <w:rFonts w:eastAsia="標楷體" w:hint="eastAsia"/>
          <w:b/>
          <w:bCs/>
          <w:sz w:val="28"/>
          <w:szCs w:val="28"/>
        </w:rPr>
        <w:t>.</w:t>
      </w:r>
      <w:r w:rsidRPr="00F9412A">
        <w:rPr>
          <w:rFonts w:eastAsia="標楷體" w:hint="eastAsia"/>
          <w:b/>
          <w:bCs/>
          <w:sz w:val="28"/>
          <w:szCs w:val="28"/>
        </w:rPr>
        <w:t>擷取</w:t>
      </w:r>
      <w:r w:rsidRPr="00F9412A">
        <w:rPr>
          <w:rFonts w:eastAsia="標楷體" w:hAnsi="標楷體"/>
          <w:b/>
          <w:sz w:val="28"/>
          <w:szCs w:val="28"/>
        </w:rPr>
        <w:t>節點</w:t>
      </w:r>
      <w:r w:rsidRPr="00F9412A">
        <w:rPr>
          <w:rFonts w:eastAsia="標楷體"/>
          <w:b/>
          <w:sz w:val="28"/>
          <w:szCs w:val="28"/>
        </w:rPr>
        <w:t>[</w:t>
      </w:r>
      <w:r w:rsidR="00CB4020">
        <w:rPr>
          <w:rFonts w:ascii="Times New Roman" w:eastAsia="標楷體" w:hAnsi="Times New Roman"/>
          <w:b/>
          <w:sz w:val="28"/>
          <w:szCs w:val="28"/>
        </w:rPr>
        <w:t>V1</w:t>
      </w:r>
      <w:r w:rsidRPr="00F9412A">
        <w:rPr>
          <w:rFonts w:ascii="Times New Roman" w:eastAsia="標楷體" w:hAnsi="Times New Roman"/>
          <w:b/>
          <w:sz w:val="28"/>
          <w:szCs w:val="28"/>
        </w:rPr>
        <w:t>，</w:t>
      </w:r>
      <w:r w:rsidRPr="00F9412A">
        <w:rPr>
          <w:rFonts w:ascii="Times New Roman" w:eastAsia="標楷體" w:hAnsi="Times New Roman"/>
          <w:b/>
          <w:sz w:val="28"/>
          <w:szCs w:val="28"/>
        </w:rPr>
        <w:t>VO</w:t>
      </w:r>
      <w:r w:rsidRPr="00F9412A">
        <w:rPr>
          <w:rFonts w:ascii="Times New Roman" w:eastAsia="標楷體" w:hAnsi="Times New Roman" w:hint="eastAsia"/>
          <w:b/>
          <w:sz w:val="28"/>
          <w:szCs w:val="28"/>
        </w:rPr>
        <w:t>5</w:t>
      </w:r>
      <w:r w:rsidRPr="00F9412A">
        <w:rPr>
          <w:rFonts w:ascii="Times New Roman" w:eastAsia="標楷體" w:hAnsi="Times New Roman"/>
          <w:b/>
          <w:sz w:val="28"/>
          <w:szCs w:val="28"/>
        </w:rPr>
        <w:t>]</w:t>
      </w:r>
      <w:r w:rsidRPr="00F9412A">
        <w:rPr>
          <w:rFonts w:ascii="Times New Roman" w:eastAsia="標楷體"/>
          <w:b/>
          <w:bCs/>
          <w:sz w:val="28"/>
          <w:szCs w:val="28"/>
        </w:rPr>
        <w:t>波形</w:t>
      </w:r>
      <w:r w:rsidRPr="00F9412A">
        <w:rPr>
          <w:rFonts w:ascii="Times New Roman" w:eastAsia="標楷體" w:hint="eastAsia"/>
          <w:b/>
          <w:bCs/>
          <w:sz w:val="28"/>
          <w:szCs w:val="28"/>
        </w:rPr>
        <w:t>。</w:t>
      </w:r>
    </w:p>
    <w:p w:rsidR="009E11A8" w:rsidRDefault="009E11A8" w:rsidP="009E11A8">
      <w:pPr>
        <w:spacing w:after="0" w:line="360" w:lineRule="auto"/>
        <w:ind w:leftChars="100" w:left="220"/>
        <w:rPr>
          <w:rFonts w:eastAsia="標楷體" w:hAnsi="標楷體"/>
          <w:b/>
          <w:sz w:val="28"/>
          <w:szCs w:val="28"/>
        </w:rPr>
      </w:pPr>
      <w:r>
        <w:rPr>
          <w:rFonts w:eastAsia="標楷體"/>
          <w:b/>
          <w:sz w:val="28"/>
          <w:szCs w:val="28"/>
        </w:rPr>
        <w:fldChar w:fldCharType="begin"/>
      </w:r>
      <w:r>
        <w:rPr>
          <w:rFonts w:eastAsia="標楷體"/>
          <w:b/>
          <w:sz w:val="28"/>
          <w:szCs w:val="28"/>
        </w:rPr>
        <w:instrText xml:space="preserve"> </w:instrText>
      </w:r>
      <w:r>
        <w:rPr>
          <w:rFonts w:eastAsia="標楷體" w:hint="eastAsia"/>
          <w:b/>
          <w:sz w:val="28"/>
          <w:szCs w:val="28"/>
        </w:rPr>
        <w:instrText>eq \o\ac(</w:instrText>
      </w:r>
      <w:r>
        <w:rPr>
          <w:rFonts w:eastAsia="標楷體" w:hint="eastAsia"/>
          <w:b/>
          <w:sz w:val="28"/>
          <w:szCs w:val="28"/>
        </w:rPr>
        <w:instrText>○</w:instrText>
      </w:r>
      <w:r>
        <w:rPr>
          <w:rFonts w:eastAsia="標楷體" w:hint="eastAsia"/>
          <w:b/>
          <w:sz w:val="28"/>
          <w:szCs w:val="28"/>
        </w:rPr>
        <w:instrText>,</w:instrText>
      </w:r>
      <w:r w:rsidRPr="005060BE">
        <w:rPr>
          <w:rFonts w:eastAsia="標楷體" w:hint="eastAsia"/>
          <w:b/>
          <w:position w:val="3"/>
          <w:sz w:val="19"/>
          <w:szCs w:val="28"/>
        </w:rPr>
        <w:instrText>2</w:instrText>
      </w:r>
      <w:r>
        <w:rPr>
          <w:rFonts w:eastAsia="標楷體" w:hint="eastAsia"/>
          <w:b/>
          <w:sz w:val="28"/>
          <w:szCs w:val="28"/>
        </w:rPr>
        <w:instrText>)</w:instrText>
      </w:r>
      <w:r>
        <w:rPr>
          <w:rFonts w:eastAsia="標楷體"/>
          <w:b/>
          <w:sz w:val="28"/>
          <w:szCs w:val="28"/>
        </w:rPr>
        <w:fldChar w:fldCharType="end"/>
      </w:r>
      <w:r>
        <w:rPr>
          <w:rFonts w:eastAsia="標楷體" w:hAnsi="標楷體" w:hint="eastAsia"/>
          <w:b/>
          <w:sz w:val="28"/>
          <w:szCs w:val="28"/>
        </w:rPr>
        <w:t>.</w:t>
      </w:r>
      <w:r w:rsidRPr="006B277A">
        <w:rPr>
          <w:rFonts w:eastAsia="標楷體" w:hAnsi="標楷體"/>
          <w:b/>
          <w:sz w:val="28"/>
          <w:szCs w:val="28"/>
        </w:rPr>
        <w:t>節點</w:t>
      </w:r>
      <w:r>
        <w:rPr>
          <w:rFonts w:eastAsia="標楷體"/>
          <w:b/>
          <w:sz w:val="28"/>
          <w:szCs w:val="28"/>
        </w:rPr>
        <w:t>[</w:t>
      </w:r>
      <w:r w:rsidRPr="006B277A">
        <w:rPr>
          <w:rFonts w:eastAsia="標楷體"/>
          <w:b/>
          <w:sz w:val="28"/>
          <w:szCs w:val="28"/>
        </w:rPr>
        <w:t>VO</w:t>
      </w:r>
      <w:r>
        <w:rPr>
          <w:rFonts w:eastAsia="標楷體" w:hint="eastAsia"/>
          <w:b/>
          <w:sz w:val="28"/>
          <w:szCs w:val="28"/>
        </w:rPr>
        <w:t>5</w:t>
      </w:r>
      <w:r w:rsidRPr="006B277A">
        <w:rPr>
          <w:rFonts w:eastAsia="標楷體"/>
          <w:b/>
          <w:sz w:val="28"/>
          <w:szCs w:val="28"/>
        </w:rPr>
        <w:t>]</w:t>
      </w:r>
      <w:r>
        <w:rPr>
          <w:rFonts w:eastAsia="標楷體" w:hint="eastAsia"/>
          <w:b/>
          <w:sz w:val="28"/>
          <w:szCs w:val="28"/>
        </w:rPr>
        <w:t>波形</w:t>
      </w:r>
      <w:r>
        <w:rPr>
          <w:rFonts w:eastAsia="標楷體" w:hAnsi="標楷體" w:hint="eastAsia"/>
          <w:b/>
          <w:sz w:val="28"/>
          <w:szCs w:val="28"/>
        </w:rPr>
        <w:t>(</w:t>
      </w:r>
      <w:proofErr w:type="spellStart"/>
      <w:r>
        <w:rPr>
          <w:rFonts w:eastAsia="標楷體" w:hAnsi="標楷體"/>
          <w:b/>
          <w:sz w:val="28"/>
          <w:szCs w:val="28"/>
        </w:rPr>
        <w:t>Vp</w:t>
      </w:r>
      <w:proofErr w:type="spellEnd"/>
      <w:r>
        <w:rPr>
          <w:rFonts w:eastAsia="標楷體" w:hAnsi="標楷體"/>
          <w:b/>
          <w:sz w:val="28"/>
          <w:szCs w:val="28"/>
        </w:rPr>
        <w:t>-p</w:t>
      </w:r>
      <w:r>
        <w:rPr>
          <w:rFonts w:eastAsia="標楷體" w:hAnsi="標楷體" w:hint="eastAsia"/>
          <w:b/>
          <w:sz w:val="28"/>
          <w:szCs w:val="28"/>
        </w:rPr>
        <w:t>)=</w:t>
      </w:r>
      <w:r w:rsidRPr="006B277A">
        <w:rPr>
          <w:rFonts w:eastAsia="標楷體" w:hAnsi="標楷體" w:hint="eastAsia"/>
          <w:b/>
          <w:sz w:val="28"/>
          <w:szCs w:val="28"/>
          <w:u w:val="single"/>
        </w:rPr>
        <w:t xml:space="preserve">         </w:t>
      </w:r>
      <w:r w:rsidRPr="006B277A">
        <w:rPr>
          <w:rFonts w:eastAsia="標楷體" w:hAnsi="標楷體" w:hint="eastAsia"/>
          <w:b/>
          <w:sz w:val="28"/>
          <w:szCs w:val="28"/>
        </w:rPr>
        <w:t>。</w:t>
      </w:r>
    </w:p>
    <w:p w:rsidR="004C416C" w:rsidRPr="00F9412A" w:rsidRDefault="009E11A8" w:rsidP="004C416C">
      <w:pPr>
        <w:spacing w:after="0" w:line="360" w:lineRule="auto"/>
        <w:ind w:leftChars="100" w:left="220"/>
        <w:rPr>
          <w:rFonts w:eastAsia="標楷體" w:hAnsi="標楷體"/>
          <w:b/>
          <w:sz w:val="28"/>
          <w:szCs w:val="28"/>
        </w:rPr>
      </w:pPr>
      <w:r>
        <w:rPr>
          <w:rFonts w:eastAsia="標楷體"/>
          <w:b/>
          <w:bCs/>
          <w:sz w:val="28"/>
          <w:szCs w:val="28"/>
        </w:rPr>
        <w:fldChar w:fldCharType="begin"/>
      </w:r>
      <w:r>
        <w:rPr>
          <w:rFonts w:eastAsia="標楷體"/>
          <w:b/>
          <w:bCs/>
          <w:sz w:val="28"/>
          <w:szCs w:val="28"/>
        </w:rPr>
        <w:instrText xml:space="preserve"> </w:instrText>
      </w:r>
      <w:r>
        <w:rPr>
          <w:rFonts w:eastAsia="標楷體" w:hint="eastAsia"/>
          <w:b/>
          <w:bCs/>
          <w:sz w:val="28"/>
          <w:szCs w:val="28"/>
        </w:rPr>
        <w:instrText>eq \o\ac(</w:instrText>
      </w:r>
      <w:r>
        <w:rPr>
          <w:rFonts w:eastAsia="標楷體" w:hint="eastAsia"/>
          <w:b/>
          <w:bCs/>
          <w:sz w:val="28"/>
          <w:szCs w:val="28"/>
        </w:rPr>
        <w:instrText>○</w:instrText>
      </w:r>
      <w:r>
        <w:rPr>
          <w:rFonts w:eastAsia="標楷體" w:hint="eastAsia"/>
          <w:b/>
          <w:bCs/>
          <w:sz w:val="28"/>
          <w:szCs w:val="28"/>
        </w:rPr>
        <w:instrText>,</w:instrText>
      </w:r>
      <w:r w:rsidRPr="009E11A8">
        <w:rPr>
          <w:rFonts w:eastAsia="標楷體" w:hint="eastAsia"/>
          <w:b/>
          <w:bCs/>
          <w:position w:val="3"/>
          <w:sz w:val="19"/>
          <w:szCs w:val="28"/>
        </w:rPr>
        <w:instrText>3</w:instrText>
      </w:r>
      <w:r>
        <w:rPr>
          <w:rFonts w:eastAsia="標楷體" w:hint="eastAsia"/>
          <w:b/>
          <w:bCs/>
          <w:sz w:val="28"/>
          <w:szCs w:val="28"/>
        </w:rPr>
        <w:instrText>)</w:instrText>
      </w:r>
      <w:r>
        <w:rPr>
          <w:rFonts w:eastAsia="標楷體"/>
          <w:b/>
          <w:bCs/>
          <w:sz w:val="28"/>
          <w:szCs w:val="28"/>
        </w:rPr>
        <w:fldChar w:fldCharType="end"/>
      </w:r>
      <w:r w:rsidR="004C416C" w:rsidRPr="00F9412A">
        <w:rPr>
          <w:rFonts w:eastAsia="標楷體" w:hint="eastAsia"/>
          <w:b/>
          <w:bCs/>
          <w:sz w:val="28"/>
          <w:szCs w:val="28"/>
        </w:rPr>
        <w:t>.</w:t>
      </w:r>
      <w:r w:rsidR="00F43A49">
        <w:rPr>
          <w:rFonts w:eastAsia="標楷體" w:hint="eastAsia"/>
          <w:b/>
          <w:bCs/>
          <w:sz w:val="28"/>
          <w:szCs w:val="28"/>
        </w:rPr>
        <w:t>記錄頻率</w:t>
      </w:r>
      <w:r w:rsidR="00FD6CE5" w:rsidRPr="00F9412A">
        <w:rPr>
          <w:rFonts w:eastAsia="標楷體"/>
          <w:b/>
          <w:color w:val="0000CC"/>
          <w:position w:val="-14"/>
          <w:sz w:val="28"/>
          <w:szCs w:val="28"/>
        </w:rPr>
        <w:object w:dxaOrig="760" w:dyaOrig="380">
          <v:shape id="_x0000_i1304" type="#_x0000_t75" style="width:38pt;height:19pt" o:ole="">
            <v:imagedata r:id="rId511" o:title=""/>
          </v:shape>
          <o:OLEObject Type="Embed" ProgID="Equation.DSMT4" ShapeID="_x0000_i1304" DrawAspect="Content" ObjectID="_1634641932" r:id="rId534"/>
        </w:object>
      </w:r>
      <w:r w:rsidR="00F43A49" w:rsidRPr="00F9412A">
        <w:rPr>
          <w:rFonts w:eastAsia="標楷體" w:hAnsi="標楷體"/>
          <w:b/>
          <w:sz w:val="28"/>
          <w:szCs w:val="28"/>
        </w:rPr>
        <w:t>＝</w:t>
      </w:r>
      <w:r w:rsidR="00F43A49" w:rsidRPr="00F9412A">
        <w:rPr>
          <w:rFonts w:eastAsia="標楷體" w:hAnsi="標楷體" w:hint="eastAsia"/>
          <w:b/>
          <w:sz w:val="28"/>
          <w:szCs w:val="28"/>
          <w:u w:val="single"/>
        </w:rPr>
        <w:t xml:space="preserve">        </w:t>
      </w:r>
      <w:r w:rsidR="00F43A49" w:rsidRPr="00B67845">
        <w:rPr>
          <w:rFonts w:ascii="標楷體" w:eastAsia="標楷體" w:hAnsi="標楷體" w:hint="eastAsia"/>
          <w:b/>
          <w:sz w:val="28"/>
          <w:szCs w:val="28"/>
        </w:rPr>
        <w:t>、</w:t>
      </w:r>
      <w:r w:rsidR="008A1051">
        <w:rPr>
          <w:rFonts w:eastAsia="標楷體" w:hAnsi="標楷體" w:hint="eastAsia"/>
          <w:b/>
          <w:sz w:val="28"/>
          <w:szCs w:val="28"/>
        </w:rPr>
        <w:t>記錄</w:t>
      </w:r>
      <w:r w:rsidR="001336B7" w:rsidRPr="00F9412A">
        <w:rPr>
          <w:rFonts w:ascii="Times New Roman" w:eastAsia="標楷體" w:hAnsi="Times New Roman"/>
          <w:b/>
          <w:sz w:val="28"/>
          <w:szCs w:val="28"/>
        </w:rPr>
        <w:t>相位差</w:t>
      </w:r>
      <w:r w:rsidR="001336B7" w:rsidRPr="00F9412A">
        <w:rPr>
          <w:rFonts w:eastAsia="標楷體" w:hAnsi="標楷體"/>
          <w:b/>
          <w:sz w:val="28"/>
          <w:szCs w:val="28"/>
        </w:rPr>
        <w:t>＝</w:t>
      </w:r>
      <w:r w:rsidR="001336B7" w:rsidRPr="00F9412A">
        <w:rPr>
          <w:rFonts w:eastAsia="標楷體" w:hAnsi="標楷體" w:hint="eastAsia"/>
          <w:b/>
          <w:sz w:val="28"/>
          <w:szCs w:val="28"/>
          <w:u w:val="single"/>
        </w:rPr>
        <w:t xml:space="preserve">        </w:t>
      </w:r>
      <w:r w:rsidR="001336B7" w:rsidRPr="00F9412A">
        <w:rPr>
          <w:rFonts w:eastAsia="標楷體" w:hAnsi="標楷體" w:hint="eastAsia"/>
          <w:b/>
          <w:sz w:val="28"/>
          <w:szCs w:val="28"/>
        </w:rPr>
        <w:t>。</w:t>
      </w:r>
    </w:p>
    <w:p w:rsidR="004C416C" w:rsidRPr="00F9412A" w:rsidRDefault="004C416C" w:rsidP="004C416C">
      <w:pPr>
        <w:spacing w:after="0" w:line="360" w:lineRule="auto"/>
        <w:rPr>
          <w:rFonts w:ascii="Times New Roman" w:eastAsia="標楷體" w:hAnsi="Times New Roman"/>
          <w:b/>
          <w:bCs/>
          <w:color w:val="0000CC"/>
          <w:sz w:val="28"/>
          <w:szCs w:val="28"/>
        </w:rPr>
      </w:pPr>
      <w:r w:rsidRPr="00F9412A">
        <w:rPr>
          <w:rFonts w:eastAsia="標楷體" w:hint="eastAsia"/>
          <w:b/>
          <w:bCs/>
          <w:color w:val="0000FF"/>
          <w:sz w:val="28"/>
          <w:szCs w:val="28"/>
        </w:rPr>
        <w:t>c.</w:t>
      </w:r>
      <w:r w:rsidRPr="00F9412A">
        <w:rPr>
          <w:rFonts w:eastAsia="標楷體" w:hint="eastAsia"/>
          <w:b/>
          <w:color w:val="0000CC"/>
          <w:sz w:val="28"/>
          <w:szCs w:val="28"/>
        </w:rPr>
        <w:t>測量項目</w:t>
      </w:r>
      <w:r w:rsidRPr="00F9412A">
        <w:rPr>
          <w:rFonts w:eastAsia="標楷體" w:hint="eastAsia"/>
          <w:b/>
          <w:color w:val="0000CC"/>
          <w:sz w:val="28"/>
          <w:szCs w:val="28"/>
        </w:rPr>
        <w:t>(</w:t>
      </w:r>
      <w:r w:rsidRPr="00F9412A">
        <w:rPr>
          <w:rFonts w:eastAsia="標楷體" w:hint="eastAsia"/>
          <w:b/>
          <w:color w:val="0000CC"/>
          <w:sz w:val="28"/>
          <w:szCs w:val="28"/>
        </w:rPr>
        <w:t>三</w:t>
      </w:r>
      <w:r w:rsidRPr="00F9412A">
        <w:rPr>
          <w:rFonts w:eastAsia="標楷體" w:hint="eastAsia"/>
          <w:b/>
          <w:color w:val="0000CC"/>
          <w:sz w:val="28"/>
          <w:szCs w:val="28"/>
        </w:rPr>
        <w:t>)</w:t>
      </w:r>
      <w:r w:rsidRPr="00F9412A">
        <w:rPr>
          <w:rFonts w:eastAsia="標楷體" w:hint="eastAsia"/>
          <w:b/>
          <w:color w:val="0000CC"/>
          <w:sz w:val="28"/>
          <w:szCs w:val="28"/>
        </w:rPr>
        <w:t>：</w:t>
      </w:r>
      <w:r w:rsidRPr="00F9412A">
        <w:rPr>
          <w:rFonts w:eastAsia="標楷體"/>
          <w:b/>
          <w:color w:val="0000CC"/>
          <w:position w:val="-14"/>
          <w:sz w:val="28"/>
          <w:szCs w:val="28"/>
        </w:rPr>
        <w:object w:dxaOrig="720" w:dyaOrig="380">
          <v:shape id="_x0000_i1305" type="#_x0000_t75" style="width:36.3pt;height:19pt" o:ole="">
            <v:imagedata r:id="rId514" o:title=""/>
          </v:shape>
          <o:OLEObject Type="Embed" ProgID="Equation.DSMT4" ShapeID="_x0000_i1305" DrawAspect="Content" ObjectID="_1634641933" r:id="rId535"/>
        </w:object>
      </w:r>
      <w:r w:rsidRPr="00F9412A">
        <w:rPr>
          <w:rFonts w:eastAsia="標楷體" w:hint="eastAsia"/>
          <w:b/>
          <w:color w:val="0000CC"/>
          <w:sz w:val="28"/>
          <w:szCs w:val="28"/>
        </w:rPr>
        <w:t>-3dB</w:t>
      </w:r>
      <w:r w:rsidRPr="00F9412A">
        <w:rPr>
          <w:rFonts w:eastAsia="標楷體" w:hAnsi="標楷體"/>
          <w:b/>
          <w:color w:val="0000CC"/>
          <w:sz w:val="28"/>
          <w:szCs w:val="28"/>
        </w:rPr>
        <w:t>截止點頻率</w:t>
      </w:r>
      <w:r w:rsidRPr="00F9412A">
        <w:rPr>
          <w:rFonts w:ascii="標楷體" w:eastAsia="標楷體" w:hAnsi="標楷體" w:hint="eastAsia"/>
          <w:b/>
          <w:color w:val="0000CC"/>
          <w:sz w:val="28"/>
          <w:szCs w:val="28"/>
        </w:rPr>
        <w:t>。</w:t>
      </w:r>
    </w:p>
    <w:p w:rsidR="004C416C" w:rsidRDefault="004C416C" w:rsidP="004C416C">
      <w:pPr>
        <w:spacing w:after="0" w:line="360" w:lineRule="auto"/>
        <w:ind w:leftChars="100" w:left="220"/>
        <w:rPr>
          <w:rFonts w:ascii="Times New Roman" w:eastAsia="標楷體"/>
          <w:b/>
          <w:bCs/>
          <w:sz w:val="28"/>
          <w:szCs w:val="28"/>
        </w:rPr>
      </w:pPr>
      <w:r w:rsidRPr="00F9412A">
        <w:rPr>
          <w:rFonts w:eastAsia="標楷體"/>
          <w:b/>
          <w:bCs/>
          <w:sz w:val="28"/>
          <w:szCs w:val="28"/>
        </w:rPr>
        <w:fldChar w:fldCharType="begin"/>
      </w:r>
      <w:r w:rsidRPr="00F9412A">
        <w:rPr>
          <w:rFonts w:eastAsia="標楷體"/>
          <w:b/>
          <w:bCs/>
          <w:sz w:val="28"/>
          <w:szCs w:val="28"/>
        </w:rPr>
        <w:instrText xml:space="preserve"> </w:instrText>
      </w:r>
      <w:r w:rsidRPr="00F9412A">
        <w:rPr>
          <w:rFonts w:eastAsia="標楷體" w:hint="eastAsia"/>
          <w:b/>
          <w:bCs/>
          <w:sz w:val="28"/>
          <w:szCs w:val="28"/>
        </w:rPr>
        <w:instrText>eq \o\ac(</w:instrText>
      </w:r>
      <w:r w:rsidRPr="00F9412A">
        <w:rPr>
          <w:rFonts w:eastAsia="標楷體" w:hint="eastAsia"/>
          <w:b/>
          <w:bCs/>
          <w:sz w:val="28"/>
          <w:szCs w:val="28"/>
        </w:rPr>
        <w:instrText>○</w:instrText>
      </w:r>
      <w:r w:rsidRPr="00F9412A">
        <w:rPr>
          <w:rFonts w:eastAsia="標楷體" w:hint="eastAsia"/>
          <w:b/>
          <w:bCs/>
          <w:sz w:val="28"/>
          <w:szCs w:val="28"/>
        </w:rPr>
        <w:instrText>,</w:instrText>
      </w:r>
      <w:r w:rsidRPr="00F9412A">
        <w:rPr>
          <w:rFonts w:eastAsia="標楷體" w:hint="eastAsia"/>
          <w:b/>
          <w:bCs/>
          <w:position w:val="3"/>
          <w:sz w:val="19"/>
          <w:szCs w:val="28"/>
        </w:rPr>
        <w:instrText>1</w:instrText>
      </w:r>
      <w:r w:rsidRPr="00F9412A">
        <w:rPr>
          <w:rFonts w:eastAsia="標楷體" w:hint="eastAsia"/>
          <w:b/>
          <w:bCs/>
          <w:sz w:val="28"/>
          <w:szCs w:val="28"/>
        </w:rPr>
        <w:instrText>)</w:instrText>
      </w:r>
      <w:r w:rsidRPr="00F9412A">
        <w:rPr>
          <w:rFonts w:eastAsia="標楷體"/>
          <w:b/>
          <w:bCs/>
          <w:sz w:val="28"/>
          <w:szCs w:val="28"/>
        </w:rPr>
        <w:fldChar w:fldCharType="end"/>
      </w:r>
      <w:r w:rsidRPr="00F9412A">
        <w:rPr>
          <w:rFonts w:eastAsia="標楷體" w:hint="eastAsia"/>
          <w:b/>
          <w:bCs/>
          <w:sz w:val="28"/>
          <w:szCs w:val="28"/>
        </w:rPr>
        <w:t>.</w:t>
      </w:r>
      <w:r w:rsidRPr="00F9412A">
        <w:rPr>
          <w:rFonts w:eastAsia="標楷體" w:hint="eastAsia"/>
          <w:b/>
          <w:bCs/>
          <w:sz w:val="28"/>
          <w:szCs w:val="28"/>
        </w:rPr>
        <w:t>擷取</w:t>
      </w:r>
      <w:r w:rsidRPr="00F9412A">
        <w:rPr>
          <w:rFonts w:eastAsia="標楷體" w:hAnsi="標楷體"/>
          <w:b/>
          <w:sz w:val="28"/>
          <w:szCs w:val="28"/>
        </w:rPr>
        <w:t>節點</w:t>
      </w:r>
      <w:r w:rsidRPr="00F9412A">
        <w:rPr>
          <w:rFonts w:eastAsia="標楷體"/>
          <w:b/>
          <w:sz w:val="28"/>
          <w:szCs w:val="28"/>
        </w:rPr>
        <w:t>[</w:t>
      </w:r>
      <w:r w:rsidR="00CB4020">
        <w:rPr>
          <w:rFonts w:ascii="Times New Roman" w:eastAsia="標楷體" w:hAnsi="Times New Roman"/>
          <w:b/>
          <w:sz w:val="28"/>
          <w:szCs w:val="28"/>
        </w:rPr>
        <w:t>V1</w:t>
      </w:r>
      <w:r w:rsidRPr="00F9412A">
        <w:rPr>
          <w:rFonts w:ascii="Times New Roman" w:eastAsia="標楷體" w:hAnsi="Times New Roman"/>
          <w:b/>
          <w:sz w:val="28"/>
          <w:szCs w:val="28"/>
        </w:rPr>
        <w:t>，</w:t>
      </w:r>
      <w:r w:rsidRPr="00F9412A">
        <w:rPr>
          <w:rFonts w:ascii="Times New Roman" w:eastAsia="標楷體" w:hAnsi="Times New Roman"/>
          <w:b/>
          <w:sz w:val="28"/>
          <w:szCs w:val="28"/>
        </w:rPr>
        <w:t>VO</w:t>
      </w:r>
      <w:r w:rsidRPr="00F9412A">
        <w:rPr>
          <w:rFonts w:ascii="Times New Roman" w:eastAsia="標楷體" w:hAnsi="Times New Roman" w:hint="eastAsia"/>
          <w:b/>
          <w:sz w:val="28"/>
          <w:szCs w:val="28"/>
        </w:rPr>
        <w:t>5</w:t>
      </w:r>
      <w:r w:rsidRPr="00F9412A">
        <w:rPr>
          <w:rFonts w:ascii="Times New Roman" w:eastAsia="標楷體" w:hAnsi="Times New Roman"/>
          <w:b/>
          <w:sz w:val="28"/>
          <w:szCs w:val="28"/>
        </w:rPr>
        <w:t>]</w:t>
      </w:r>
      <w:r w:rsidRPr="00F9412A">
        <w:rPr>
          <w:rFonts w:ascii="Times New Roman" w:eastAsia="標楷體"/>
          <w:b/>
          <w:bCs/>
          <w:sz w:val="28"/>
          <w:szCs w:val="28"/>
        </w:rPr>
        <w:t>波形</w:t>
      </w:r>
      <w:r w:rsidRPr="00F9412A">
        <w:rPr>
          <w:rFonts w:ascii="Times New Roman" w:eastAsia="標楷體" w:hint="eastAsia"/>
          <w:b/>
          <w:bCs/>
          <w:sz w:val="28"/>
          <w:szCs w:val="28"/>
        </w:rPr>
        <w:t>。</w:t>
      </w:r>
    </w:p>
    <w:p w:rsidR="009E11A8" w:rsidRDefault="009E11A8" w:rsidP="009E11A8">
      <w:pPr>
        <w:spacing w:after="0" w:line="360" w:lineRule="auto"/>
        <w:ind w:leftChars="100" w:left="220"/>
        <w:rPr>
          <w:rFonts w:eastAsia="標楷體" w:hAnsi="標楷體"/>
          <w:b/>
          <w:sz w:val="28"/>
          <w:szCs w:val="28"/>
        </w:rPr>
      </w:pPr>
      <w:r>
        <w:rPr>
          <w:rFonts w:eastAsia="標楷體"/>
          <w:b/>
          <w:sz w:val="28"/>
          <w:szCs w:val="28"/>
        </w:rPr>
        <w:fldChar w:fldCharType="begin"/>
      </w:r>
      <w:r>
        <w:rPr>
          <w:rFonts w:eastAsia="標楷體"/>
          <w:b/>
          <w:sz w:val="28"/>
          <w:szCs w:val="28"/>
        </w:rPr>
        <w:instrText xml:space="preserve"> </w:instrText>
      </w:r>
      <w:r>
        <w:rPr>
          <w:rFonts w:eastAsia="標楷體" w:hint="eastAsia"/>
          <w:b/>
          <w:sz w:val="28"/>
          <w:szCs w:val="28"/>
        </w:rPr>
        <w:instrText>eq \o\ac(</w:instrText>
      </w:r>
      <w:r>
        <w:rPr>
          <w:rFonts w:eastAsia="標楷體" w:hint="eastAsia"/>
          <w:b/>
          <w:sz w:val="28"/>
          <w:szCs w:val="28"/>
        </w:rPr>
        <w:instrText>○</w:instrText>
      </w:r>
      <w:r>
        <w:rPr>
          <w:rFonts w:eastAsia="標楷體" w:hint="eastAsia"/>
          <w:b/>
          <w:sz w:val="28"/>
          <w:szCs w:val="28"/>
        </w:rPr>
        <w:instrText>,</w:instrText>
      </w:r>
      <w:r w:rsidRPr="005060BE">
        <w:rPr>
          <w:rFonts w:eastAsia="標楷體" w:hint="eastAsia"/>
          <w:b/>
          <w:position w:val="3"/>
          <w:sz w:val="19"/>
          <w:szCs w:val="28"/>
        </w:rPr>
        <w:instrText>2</w:instrText>
      </w:r>
      <w:r>
        <w:rPr>
          <w:rFonts w:eastAsia="標楷體" w:hint="eastAsia"/>
          <w:b/>
          <w:sz w:val="28"/>
          <w:szCs w:val="28"/>
        </w:rPr>
        <w:instrText>)</w:instrText>
      </w:r>
      <w:r>
        <w:rPr>
          <w:rFonts w:eastAsia="標楷體"/>
          <w:b/>
          <w:sz w:val="28"/>
          <w:szCs w:val="28"/>
        </w:rPr>
        <w:fldChar w:fldCharType="end"/>
      </w:r>
      <w:r>
        <w:rPr>
          <w:rFonts w:eastAsia="標楷體" w:hAnsi="標楷體" w:hint="eastAsia"/>
          <w:b/>
          <w:sz w:val="28"/>
          <w:szCs w:val="28"/>
        </w:rPr>
        <w:t>.</w:t>
      </w:r>
      <w:r w:rsidRPr="006B277A">
        <w:rPr>
          <w:rFonts w:eastAsia="標楷體" w:hAnsi="標楷體"/>
          <w:b/>
          <w:sz w:val="28"/>
          <w:szCs w:val="28"/>
        </w:rPr>
        <w:t>節點</w:t>
      </w:r>
      <w:r>
        <w:rPr>
          <w:rFonts w:eastAsia="標楷體"/>
          <w:b/>
          <w:sz w:val="28"/>
          <w:szCs w:val="28"/>
        </w:rPr>
        <w:t>[</w:t>
      </w:r>
      <w:r w:rsidRPr="006B277A">
        <w:rPr>
          <w:rFonts w:eastAsia="標楷體"/>
          <w:b/>
          <w:sz w:val="28"/>
          <w:szCs w:val="28"/>
        </w:rPr>
        <w:t>VO</w:t>
      </w:r>
      <w:r>
        <w:rPr>
          <w:rFonts w:eastAsia="標楷體" w:hint="eastAsia"/>
          <w:b/>
          <w:sz w:val="28"/>
          <w:szCs w:val="28"/>
        </w:rPr>
        <w:t>5</w:t>
      </w:r>
      <w:r w:rsidRPr="006B277A">
        <w:rPr>
          <w:rFonts w:eastAsia="標楷體"/>
          <w:b/>
          <w:sz w:val="28"/>
          <w:szCs w:val="28"/>
        </w:rPr>
        <w:t>]</w:t>
      </w:r>
      <w:r>
        <w:rPr>
          <w:rFonts w:eastAsia="標楷體" w:hint="eastAsia"/>
          <w:b/>
          <w:sz w:val="28"/>
          <w:szCs w:val="28"/>
        </w:rPr>
        <w:t>波形</w:t>
      </w:r>
      <w:r>
        <w:rPr>
          <w:rFonts w:eastAsia="標楷體" w:hAnsi="標楷體" w:hint="eastAsia"/>
          <w:b/>
          <w:sz w:val="28"/>
          <w:szCs w:val="28"/>
        </w:rPr>
        <w:t>(</w:t>
      </w:r>
      <w:proofErr w:type="spellStart"/>
      <w:r>
        <w:rPr>
          <w:rFonts w:eastAsia="標楷體" w:hAnsi="標楷體"/>
          <w:b/>
          <w:sz w:val="28"/>
          <w:szCs w:val="28"/>
        </w:rPr>
        <w:t>Vp</w:t>
      </w:r>
      <w:proofErr w:type="spellEnd"/>
      <w:r>
        <w:rPr>
          <w:rFonts w:eastAsia="標楷體" w:hAnsi="標楷體"/>
          <w:b/>
          <w:sz w:val="28"/>
          <w:szCs w:val="28"/>
        </w:rPr>
        <w:t>-p</w:t>
      </w:r>
      <w:r>
        <w:rPr>
          <w:rFonts w:eastAsia="標楷體" w:hAnsi="標楷體" w:hint="eastAsia"/>
          <w:b/>
          <w:sz w:val="28"/>
          <w:szCs w:val="28"/>
        </w:rPr>
        <w:t>)=</w:t>
      </w:r>
      <w:r w:rsidRPr="006B277A">
        <w:rPr>
          <w:rFonts w:eastAsia="標楷體" w:hAnsi="標楷體" w:hint="eastAsia"/>
          <w:b/>
          <w:sz w:val="28"/>
          <w:szCs w:val="28"/>
          <w:u w:val="single"/>
        </w:rPr>
        <w:t xml:space="preserve">         </w:t>
      </w:r>
      <w:r w:rsidRPr="006B277A">
        <w:rPr>
          <w:rFonts w:eastAsia="標楷體" w:hAnsi="標楷體" w:hint="eastAsia"/>
          <w:b/>
          <w:sz w:val="28"/>
          <w:szCs w:val="28"/>
        </w:rPr>
        <w:t>。</w:t>
      </w:r>
    </w:p>
    <w:p w:rsidR="004C416C" w:rsidRPr="00F9412A" w:rsidRDefault="009E11A8" w:rsidP="004C416C">
      <w:pPr>
        <w:spacing w:after="0" w:line="360" w:lineRule="auto"/>
        <w:ind w:leftChars="100" w:left="220"/>
        <w:rPr>
          <w:rFonts w:eastAsia="標楷體"/>
          <w:b/>
          <w:sz w:val="28"/>
          <w:szCs w:val="28"/>
        </w:rPr>
      </w:pPr>
      <w:r>
        <w:rPr>
          <w:rFonts w:eastAsia="標楷體"/>
          <w:b/>
          <w:bCs/>
          <w:sz w:val="28"/>
          <w:szCs w:val="28"/>
        </w:rPr>
        <w:fldChar w:fldCharType="begin"/>
      </w:r>
      <w:r>
        <w:rPr>
          <w:rFonts w:eastAsia="標楷體"/>
          <w:b/>
          <w:bCs/>
          <w:sz w:val="28"/>
          <w:szCs w:val="28"/>
        </w:rPr>
        <w:instrText xml:space="preserve"> </w:instrText>
      </w:r>
      <w:r>
        <w:rPr>
          <w:rFonts w:eastAsia="標楷體" w:hint="eastAsia"/>
          <w:b/>
          <w:bCs/>
          <w:sz w:val="28"/>
          <w:szCs w:val="28"/>
        </w:rPr>
        <w:instrText>eq \o\ac(</w:instrText>
      </w:r>
      <w:r>
        <w:rPr>
          <w:rFonts w:eastAsia="標楷體" w:hint="eastAsia"/>
          <w:b/>
          <w:bCs/>
          <w:sz w:val="28"/>
          <w:szCs w:val="28"/>
        </w:rPr>
        <w:instrText>○</w:instrText>
      </w:r>
      <w:r>
        <w:rPr>
          <w:rFonts w:eastAsia="標楷體" w:hint="eastAsia"/>
          <w:b/>
          <w:bCs/>
          <w:sz w:val="28"/>
          <w:szCs w:val="28"/>
        </w:rPr>
        <w:instrText>,</w:instrText>
      </w:r>
      <w:r w:rsidRPr="009E11A8">
        <w:rPr>
          <w:rFonts w:eastAsia="標楷體" w:hint="eastAsia"/>
          <w:b/>
          <w:bCs/>
          <w:position w:val="3"/>
          <w:sz w:val="19"/>
          <w:szCs w:val="28"/>
        </w:rPr>
        <w:instrText>3</w:instrText>
      </w:r>
      <w:r>
        <w:rPr>
          <w:rFonts w:eastAsia="標楷體" w:hint="eastAsia"/>
          <w:b/>
          <w:bCs/>
          <w:sz w:val="28"/>
          <w:szCs w:val="28"/>
        </w:rPr>
        <w:instrText>)</w:instrText>
      </w:r>
      <w:r>
        <w:rPr>
          <w:rFonts w:eastAsia="標楷體"/>
          <w:b/>
          <w:bCs/>
          <w:sz w:val="28"/>
          <w:szCs w:val="28"/>
        </w:rPr>
        <w:fldChar w:fldCharType="end"/>
      </w:r>
      <w:r w:rsidR="004C416C" w:rsidRPr="00F9412A">
        <w:rPr>
          <w:rFonts w:eastAsia="標楷體" w:hint="eastAsia"/>
          <w:b/>
          <w:bCs/>
          <w:sz w:val="28"/>
          <w:szCs w:val="28"/>
        </w:rPr>
        <w:t>.</w:t>
      </w:r>
      <w:r w:rsidR="00F43A49">
        <w:rPr>
          <w:rFonts w:eastAsia="標楷體" w:hint="eastAsia"/>
          <w:b/>
          <w:bCs/>
          <w:sz w:val="28"/>
          <w:szCs w:val="28"/>
        </w:rPr>
        <w:t>記錄頻率</w:t>
      </w:r>
      <w:r w:rsidR="00F43A49" w:rsidRPr="00F9412A">
        <w:rPr>
          <w:rFonts w:eastAsia="標楷體"/>
          <w:b/>
          <w:color w:val="0000CC"/>
          <w:position w:val="-14"/>
          <w:sz w:val="28"/>
          <w:szCs w:val="28"/>
        </w:rPr>
        <w:object w:dxaOrig="720" w:dyaOrig="380">
          <v:shape id="_x0000_i1306" type="#_x0000_t75" style="width:36.3pt;height:19pt" o:ole="">
            <v:imagedata r:id="rId514" o:title=""/>
          </v:shape>
          <o:OLEObject Type="Embed" ProgID="Equation.DSMT4" ShapeID="_x0000_i1306" DrawAspect="Content" ObjectID="_1634641934" r:id="rId536"/>
        </w:object>
      </w:r>
      <w:r w:rsidR="00F43A49" w:rsidRPr="00F9412A">
        <w:rPr>
          <w:rFonts w:eastAsia="標楷體" w:hAnsi="標楷體"/>
          <w:b/>
          <w:sz w:val="28"/>
          <w:szCs w:val="28"/>
        </w:rPr>
        <w:t>＝</w:t>
      </w:r>
      <w:r w:rsidR="00F43A49" w:rsidRPr="00F9412A">
        <w:rPr>
          <w:rFonts w:eastAsia="標楷體" w:hAnsi="標楷體" w:hint="eastAsia"/>
          <w:b/>
          <w:sz w:val="28"/>
          <w:szCs w:val="28"/>
          <w:u w:val="single"/>
        </w:rPr>
        <w:t xml:space="preserve">        </w:t>
      </w:r>
      <w:r w:rsidR="00F43A49" w:rsidRPr="00B67845">
        <w:rPr>
          <w:rFonts w:ascii="標楷體" w:eastAsia="標楷體" w:hAnsi="標楷體" w:hint="eastAsia"/>
          <w:b/>
          <w:sz w:val="28"/>
          <w:szCs w:val="28"/>
        </w:rPr>
        <w:t>、</w:t>
      </w:r>
      <w:r w:rsidR="008A1051">
        <w:rPr>
          <w:rFonts w:eastAsia="標楷體" w:hAnsi="標楷體" w:hint="eastAsia"/>
          <w:b/>
          <w:sz w:val="28"/>
          <w:szCs w:val="28"/>
        </w:rPr>
        <w:t>記錄</w:t>
      </w:r>
      <w:r w:rsidR="008A1051" w:rsidRPr="00F9412A">
        <w:rPr>
          <w:rFonts w:ascii="Times New Roman" w:eastAsia="標楷體" w:hAnsi="Times New Roman"/>
          <w:b/>
          <w:sz w:val="28"/>
          <w:szCs w:val="28"/>
        </w:rPr>
        <w:t>相位差</w:t>
      </w:r>
      <w:r w:rsidR="008A1051" w:rsidRPr="00F9412A">
        <w:rPr>
          <w:rFonts w:eastAsia="標楷體" w:hAnsi="標楷體"/>
          <w:b/>
          <w:sz w:val="28"/>
          <w:szCs w:val="28"/>
        </w:rPr>
        <w:t>＝</w:t>
      </w:r>
      <w:r w:rsidR="008A1051" w:rsidRPr="00F9412A">
        <w:rPr>
          <w:rFonts w:eastAsia="標楷體" w:hAnsi="標楷體" w:hint="eastAsia"/>
          <w:b/>
          <w:sz w:val="28"/>
          <w:szCs w:val="28"/>
          <w:u w:val="single"/>
        </w:rPr>
        <w:t xml:space="preserve">        </w:t>
      </w:r>
      <w:r w:rsidR="008A1051" w:rsidRPr="00F9412A">
        <w:rPr>
          <w:rFonts w:eastAsia="標楷體" w:hAnsi="標楷體" w:hint="eastAsia"/>
          <w:b/>
          <w:sz w:val="28"/>
          <w:szCs w:val="28"/>
        </w:rPr>
        <w:t>。</w:t>
      </w:r>
    </w:p>
    <w:p w:rsidR="00E73C26" w:rsidRDefault="00E73C26">
      <w:pPr>
        <w:spacing w:after="0" w:line="240" w:lineRule="auto"/>
        <w:rPr>
          <w:rFonts w:eastAsia="標楷體"/>
          <w:b/>
          <w:color w:val="0000CC"/>
          <w:sz w:val="28"/>
          <w:szCs w:val="28"/>
        </w:rPr>
      </w:pPr>
      <w:r>
        <w:rPr>
          <w:rFonts w:eastAsia="標楷體"/>
          <w:b/>
          <w:color w:val="0000CC"/>
          <w:sz w:val="28"/>
          <w:szCs w:val="28"/>
        </w:rPr>
        <w:br w:type="page"/>
      </w:r>
    </w:p>
    <w:p w:rsidR="004C416C" w:rsidRPr="00F9412A" w:rsidRDefault="004C416C" w:rsidP="00426C73">
      <w:pPr>
        <w:numPr>
          <w:ilvl w:val="0"/>
          <w:numId w:val="17"/>
        </w:numPr>
        <w:spacing w:after="0" w:line="360" w:lineRule="auto"/>
        <w:rPr>
          <w:rFonts w:eastAsia="標楷體"/>
          <w:b/>
          <w:color w:val="0000CC"/>
          <w:sz w:val="28"/>
          <w:szCs w:val="28"/>
        </w:rPr>
      </w:pPr>
      <w:r w:rsidRPr="00F9412A">
        <w:rPr>
          <w:rFonts w:eastAsia="標楷體" w:hint="eastAsia"/>
          <w:b/>
          <w:color w:val="0000CC"/>
          <w:sz w:val="28"/>
          <w:szCs w:val="28"/>
        </w:rPr>
        <w:lastRenderedPageBreak/>
        <w:t>依據上述測量結果，完成</w:t>
      </w:r>
      <w:r w:rsidRPr="00F9412A">
        <w:rPr>
          <w:rFonts w:ascii="Times New Roman" w:eastAsia="標楷體"/>
          <w:b/>
          <w:color w:val="0000CC"/>
          <w:sz w:val="28"/>
          <w:szCs w:val="28"/>
        </w:rPr>
        <w:t>表格</w:t>
      </w:r>
      <w:r w:rsidRPr="00F9412A">
        <w:rPr>
          <w:rFonts w:ascii="Times New Roman" w:eastAsia="標楷體" w:hAnsi="Times New Roman"/>
          <w:b/>
          <w:color w:val="0000CC"/>
          <w:sz w:val="28"/>
          <w:szCs w:val="28"/>
        </w:rPr>
        <w:t>(</w:t>
      </w:r>
      <w:r w:rsidR="0054040A">
        <w:rPr>
          <w:rFonts w:ascii="Times New Roman" w:eastAsia="標楷體" w:hAnsi="Times New Roman"/>
          <w:b/>
          <w:color w:val="0000CC"/>
          <w:sz w:val="28"/>
          <w:szCs w:val="28"/>
        </w:rPr>
        <w:t>2-</w:t>
      </w:r>
      <w:r w:rsidRPr="00F9412A">
        <w:rPr>
          <w:rFonts w:ascii="Times New Roman" w:eastAsia="標楷體" w:hAnsi="Times New Roman"/>
          <w:b/>
          <w:color w:val="0000CC"/>
          <w:sz w:val="28"/>
          <w:szCs w:val="28"/>
        </w:rPr>
        <w:t>6)</w:t>
      </w:r>
      <w:r w:rsidRPr="00F9412A">
        <w:rPr>
          <w:rFonts w:eastAsia="標楷體" w:hint="eastAsia"/>
          <w:b/>
          <w:color w:val="0000CC"/>
          <w:sz w:val="28"/>
          <w:szCs w:val="28"/>
        </w:rPr>
        <w:t>內容。</w:t>
      </w:r>
    </w:p>
    <w:p w:rsidR="004C416C" w:rsidRPr="00F9412A" w:rsidRDefault="004C416C" w:rsidP="00E73C26">
      <w:pPr>
        <w:spacing w:after="0" w:line="240" w:lineRule="auto"/>
        <w:jc w:val="center"/>
        <w:rPr>
          <w:rFonts w:eastAsia="標楷體"/>
          <w:b/>
          <w:color w:val="0000CC"/>
          <w:sz w:val="28"/>
          <w:szCs w:val="28"/>
        </w:rPr>
      </w:pPr>
      <w:r w:rsidRPr="00F9412A">
        <w:rPr>
          <w:rFonts w:eastAsia="標楷體" w:hint="eastAsia"/>
          <w:b/>
          <w:color w:val="0000CC"/>
          <w:sz w:val="28"/>
          <w:szCs w:val="28"/>
        </w:rPr>
        <w:t>表</w:t>
      </w:r>
      <w:r w:rsidRPr="00F9412A">
        <w:rPr>
          <w:rFonts w:eastAsia="標楷體" w:hint="eastAsia"/>
          <w:b/>
          <w:color w:val="0000CC"/>
          <w:sz w:val="28"/>
          <w:szCs w:val="28"/>
        </w:rPr>
        <w:t>(</w:t>
      </w:r>
      <w:r w:rsidR="0054040A">
        <w:rPr>
          <w:rFonts w:eastAsia="標楷體" w:hint="eastAsia"/>
          <w:b/>
          <w:color w:val="0000CC"/>
          <w:sz w:val="28"/>
          <w:szCs w:val="28"/>
        </w:rPr>
        <w:t>2-</w:t>
      </w:r>
      <w:r w:rsidRPr="00F9412A">
        <w:rPr>
          <w:rFonts w:eastAsia="標楷體" w:hint="eastAsia"/>
          <w:b/>
          <w:color w:val="0000CC"/>
          <w:sz w:val="28"/>
          <w:szCs w:val="28"/>
        </w:rPr>
        <w:t>6)</w:t>
      </w:r>
      <w:r w:rsidR="001769FC">
        <w:rPr>
          <w:rFonts w:eastAsia="標楷體" w:hint="eastAsia"/>
          <w:b/>
          <w:color w:val="0000CC"/>
          <w:sz w:val="28"/>
          <w:szCs w:val="28"/>
        </w:rPr>
        <w:t>：實作實驗</w:t>
      </w:r>
      <w:r w:rsidRPr="00F9412A">
        <w:rPr>
          <w:rFonts w:eastAsia="標楷體" w:hint="eastAsia"/>
          <w:b/>
          <w:color w:val="0000CC"/>
          <w:sz w:val="28"/>
          <w:szCs w:val="28"/>
        </w:rPr>
        <w:t>數據</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1E0" w:firstRow="1" w:lastRow="1" w:firstColumn="1" w:lastColumn="1" w:noHBand="0" w:noVBand="0"/>
      </w:tblPr>
      <w:tblGrid>
        <w:gridCol w:w="1480"/>
        <w:gridCol w:w="1666"/>
        <w:gridCol w:w="1666"/>
        <w:gridCol w:w="1666"/>
        <w:gridCol w:w="1464"/>
        <w:gridCol w:w="1666"/>
      </w:tblGrid>
      <w:tr w:rsidR="004C416C" w:rsidRPr="00F9412A" w:rsidTr="00E73C26">
        <w:trPr>
          <w:trHeight w:hRule="exact" w:val="680"/>
          <w:jc w:val="center"/>
        </w:trPr>
        <w:tc>
          <w:tcPr>
            <w:tcW w:w="1480" w:type="dxa"/>
            <w:tcBorders>
              <w:bottom w:val="single" w:sz="12" w:space="0" w:color="000000"/>
              <w:tl2br w:val="single" w:sz="6" w:space="0" w:color="000000"/>
            </w:tcBorders>
            <w:shd w:val="clear" w:color="auto" w:fill="auto"/>
            <w:vAlign w:val="center"/>
          </w:tcPr>
          <w:p w:rsidR="004C416C" w:rsidRPr="00D5128E" w:rsidRDefault="004C416C" w:rsidP="00286104">
            <w:pPr>
              <w:pStyle w:val="aff9"/>
              <w:snapToGrid w:val="0"/>
              <w:jc w:val="right"/>
              <w:rPr>
                <w:rFonts w:eastAsia="標楷體"/>
                <w:b/>
                <w:color w:val="0000CC"/>
                <w:sz w:val="16"/>
                <w:szCs w:val="16"/>
                <w:lang w:val="en-US" w:eastAsia="zh-TW"/>
              </w:rPr>
            </w:pPr>
            <w:r w:rsidRPr="00D5128E">
              <w:rPr>
                <w:rFonts w:eastAsia="標楷體" w:hint="eastAsia"/>
                <w:b/>
                <w:color w:val="0000CC"/>
                <w:sz w:val="16"/>
                <w:szCs w:val="16"/>
                <w:lang w:val="en-US" w:eastAsia="zh-TW"/>
              </w:rPr>
              <w:t>電路圖</w:t>
            </w:r>
          </w:p>
          <w:p w:rsidR="004C416C" w:rsidRPr="00D5128E" w:rsidRDefault="004C416C" w:rsidP="00286104">
            <w:pPr>
              <w:pStyle w:val="aff9"/>
              <w:snapToGrid w:val="0"/>
              <w:jc w:val="both"/>
              <w:rPr>
                <w:rFonts w:eastAsia="標楷體"/>
                <w:b/>
                <w:color w:val="0000CC"/>
                <w:sz w:val="28"/>
                <w:szCs w:val="28"/>
                <w:lang w:val="en-US" w:eastAsia="zh-TW"/>
              </w:rPr>
            </w:pPr>
            <w:r w:rsidRPr="00D5128E">
              <w:rPr>
                <w:rFonts w:eastAsia="標楷體" w:hint="eastAsia"/>
                <w:b/>
                <w:color w:val="0000CC"/>
                <w:sz w:val="16"/>
                <w:szCs w:val="16"/>
                <w:lang w:val="en-US" w:eastAsia="zh-TW"/>
              </w:rPr>
              <w:t>實驗數據</w:t>
            </w:r>
          </w:p>
        </w:tc>
        <w:tc>
          <w:tcPr>
            <w:tcW w:w="1666" w:type="dxa"/>
            <w:tcBorders>
              <w:bottom w:val="single" w:sz="12" w:space="0" w:color="000000"/>
            </w:tcBorders>
            <w:shd w:val="clear" w:color="auto" w:fill="auto"/>
            <w:vAlign w:val="center"/>
          </w:tcPr>
          <w:p w:rsidR="004C416C" w:rsidRPr="00D5128E" w:rsidRDefault="004C416C" w:rsidP="00286104">
            <w:pPr>
              <w:pStyle w:val="aff9"/>
              <w:snapToGrid w:val="0"/>
              <w:jc w:val="center"/>
              <w:rPr>
                <w:rFonts w:eastAsia="標楷體"/>
                <w:b/>
                <w:color w:val="0000CC"/>
                <w:sz w:val="28"/>
                <w:szCs w:val="28"/>
                <w:lang w:val="en-US" w:eastAsia="zh-TW"/>
              </w:rPr>
            </w:pPr>
            <w:r w:rsidRPr="00D5128E">
              <w:rPr>
                <w:rFonts w:eastAsia="標楷體"/>
                <w:b/>
                <w:sz w:val="28"/>
                <w:szCs w:val="28"/>
                <w:lang w:val="en-US" w:eastAsia="zh-TW"/>
              </w:rPr>
              <w:t>圖</w:t>
            </w:r>
            <w:r w:rsidRPr="00D5128E">
              <w:rPr>
                <w:rFonts w:eastAsia="標楷體"/>
                <w:b/>
                <w:sz w:val="28"/>
                <w:szCs w:val="28"/>
                <w:lang w:val="en-US" w:eastAsia="zh-TW"/>
              </w:rPr>
              <w:t>(</w:t>
            </w:r>
            <w:r w:rsidR="0054040A">
              <w:rPr>
                <w:rFonts w:eastAsia="標楷體"/>
                <w:b/>
                <w:sz w:val="28"/>
                <w:szCs w:val="28"/>
                <w:lang w:val="en-US" w:eastAsia="zh-TW"/>
              </w:rPr>
              <w:t>2-</w:t>
            </w:r>
            <w:r w:rsidR="008372CF" w:rsidRPr="00D5128E">
              <w:rPr>
                <w:rFonts w:eastAsia="標楷體"/>
                <w:b/>
                <w:sz w:val="28"/>
                <w:szCs w:val="28"/>
                <w:lang w:val="en-US" w:eastAsia="zh-TW"/>
              </w:rPr>
              <w:t>2</w:t>
            </w:r>
            <w:r w:rsidR="008372CF" w:rsidRPr="00D5128E">
              <w:rPr>
                <w:rFonts w:eastAsia="標楷體" w:hint="eastAsia"/>
                <w:b/>
                <w:sz w:val="28"/>
                <w:szCs w:val="28"/>
                <w:lang w:val="en-US" w:eastAsia="zh-TW"/>
              </w:rPr>
              <w:t>8</w:t>
            </w:r>
            <w:r w:rsidRPr="00D5128E">
              <w:rPr>
                <w:rFonts w:eastAsia="標楷體"/>
                <w:b/>
                <w:sz w:val="28"/>
                <w:szCs w:val="28"/>
                <w:lang w:val="en-US" w:eastAsia="zh-TW"/>
              </w:rPr>
              <w:t>)</w:t>
            </w:r>
          </w:p>
        </w:tc>
        <w:tc>
          <w:tcPr>
            <w:tcW w:w="1666" w:type="dxa"/>
            <w:tcBorders>
              <w:bottom w:val="single" w:sz="12" w:space="0" w:color="000000"/>
            </w:tcBorders>
            <w:shd w:val="clear" w:color="auto" w:fill="auto"/>
            <w:vAlign w:val="center"/>
          </w:tcPr>
          <w:p w:rsidR="004C416C" w:rsidRPr="00D5128E" w:rsidRDefault="004C416C" w:rsidP="00286104">
            <w:pPr>
              <w:pStyle w:val="aff9"/>
              <w:snapToGrid w:val="0"/>
              <w:jc w:val="center"/>
              <w:rPr>
                <w:rFonts w:eastAsia="標楷體"/>
                <w:b/>
                <w:color w:val="0000CC"/>
                <w:sz w:val="28"/>
                <w:szCs w:val="28"/>
                <w:lang w:val="en-US" w:eastAsia="zh-TW"/>
              </w:rPr>
            </w:pPr>
            <w:r w:rsidRPr="00D5128E">
              <w:rPr>
                <w:rFonts w:eastAsia="標楷體"/>
                <w:b/>
                <w:sz w:val="28"/>
                <w:szCs w:val="28"/>
                <w:lang w:val="en-US" w:eastAsia="zh-TW"/>
              </w:rPr>
              <w:t>圖</w:t>
            </w:r>
            <w:r w:rsidRPr="00D5128E">
              <w:rPr>
                <w:rFonts w:eastAsia="標楷體"/>
                <w:b/>
                <w:sz w:val="28"/>
                <w:szCs w:val="28"/>
                <w:lang w:val="en-US" w:eastAsia="zh-TW"/>
              </w:rPr>
              <w:t>(</w:t>
            </w:r>
            <w:r w:rsidR="0054040A">
              <w:rPr>
                <w:rFonts w:eastAsia="標楷體"/>
                <w:b/>
                <w:sz w:val="28"/>
                <w:szCs w:val="28"/>
                <w:lang w:val="en-US" w:eastAsia="zh-TW"/>
              </w:rPr>
              <w:t>2-</w:t>
            </w:r>
            <w:r w:rsidRPr="00D5128E">
              <w:rPr>
                <w:rFonts w:eastAsia="標楷體"/>
                <w:b/>
                <w:sz w:val="28"/>
                <w:szCs w:val="28"/>
                <w:lang w:val="en-US" w:eastAsia="zh-TW"/>
              </w:rPr>
              <w:t>2</w:t>
            </w:r>
            <w:r w:rsidR="008372CF" w:rsidRPr="00D5128E">
              <w:rPr>
                <w:rFonts w:eastAsia="標楷體" w:hint="eastAsia"/>
                <w:b/>
                <w:sz w:val="28"/>
                <w:szCs w:val="28"/>
                <w:lang w:val="en-US" w:eastAsia="zh-TW"/>
              </w:rPr>
              <w:t>9</w:t>
            </w:r>
            <w:r w:rsidRPr="00D5128E">
              <w:rPr>
                <w:rFonts w:eastAsia="標楷體"/>
                <w:b/>
                <w:sz w:val="28"/>
                <w:szCs w:val="28"/>
                <w:lang w:val="en-US" w:eastAsia="zh-TW"/>
              </w:rPr>
              <w:t>)</w:t>
            </w:r>
          </w:p>
        </w:tc>
        <w:tc>
          <w:tcPr>
            <w:tcW w:w="1666" w:type="dxa"/>
            <w:tcBorders>
              <w:bottom w:val="single" w:sz="12" w:space="0" w:color="000000"/>
            </w:tcBorders>
            <w:shd w:val="clear" w:color="auto" w:fill="auto"/>
            <w:vAlign w:val="center"/>
          </w:tcPr>
          <w:p w:rsidR="004C416C" w:rsidRPr="00D5128E" w:rsidRDefault="004C416C" w:rsidP="00286104">
            <w:pPr>
              <w:pStyle w:val="aff9"/>
              <w:snapToGrid w:val="0"/>
              <w:jc w:val="center"/>
              <w:rPr>
                <w:rFonts w:eastAsia="標楷體"/>
                <w:b/>
                <w:color w:val="0000CC"/>
                <w:sz w:val="28"/>
                <w:szCs w:val="28"/>
                <w:lang w:val="en-US" w:eastAsia="zh-TW"/>
              </w:rPr>
            </w:pPr>
            <w:r w:rsidRPr="00D5128E">
              <w:rPr>
                <w:rFonts w:eastAsia="標楷體"/>
                <w:b/>
                <w:sz w:val="28"/>
                <w:szCs w:val="28"/>
                <w:lang w:val="en-US" w:eastAsia="zh-TW"/>
              </w:rPr>
              <w:t>圖</w:t>
            </w:r>
            <w:r w:rsidRPr="00D5128E">
              <w:rPr>
                <w:rFonts w:eastAsia="標楷體"/>
                <w:b/>
                <w:sz w:val="28"/>
                <w:szCs w:val="28"/>
                <w:lang w:val="en-US" w:eastAsia="zh-TW"/>
              </w:rPr>
              <w:t>(</w:t>
            </w:r>
            <w:r w:rsidR="0054040A">
              <w:rPr>
                <w:rFonts w:eastAsia="標楷體"/>
                <w:b/>
                <w:sz w:val="28"/>
                <w:szCs w:val="28"/>
                <w:lang w:val="en-US" w:eastAsia="zh-TW"/>
              </w:rPr>
              <w:t>2-</w:t>
            </w:r>
            <w:r w:rsidR="008372CF" w:rsidRPr="00D5128E">
              <w:rPr>
                <w:rFonts w:eastAsia="標楷體" w:hint="eastAsia"/>
                <w:b/>
                <w:sz w:val="28"/>
                <w:szCs w:val="28"/>
                <w:lang w:val="en-US" w:eastAsia="zh-TW"/>
              </w:rPr>
              <w:t>30</w:t>
            </w:r>
            <w:r w:rsidRPr="00D5128E">
              <w:rPr>
                <w:rFonts w:eastAsia="標楷體"/>
                <w:b/>
                <w:sz w:val="28"/>
                <w:szCs w:val="28"/>
                <w:lang w:val="en-US" w:eastAsia="zh-TW"/>
              </w:rPr>
              <w:t>)</w:t>
            </w:r>
          </w:p>
        </w:tc>
        <w:tc>
          <w:tcPr>
            <w:tcW w:w="1464" w:type="dxa"/>
            <w:tcBorders>
              <w:bottom w:val="single" w:sz="12" w:space="0" w:color="000000"/>
            </w:tcBorders>
            <w:shd w:val="clear" w:color="auto" w:fill="auto"/>
            <w:vAlign w:val="center"/>
          </w:tcPr>
          <w:p w:rsidR="004C416C" w:rsidRPr="00D5128E" w:rsidRDefault="004C416C" w:rsidP="00286104">
            <w:pPr>
              <w:pStyle w:val="aff9"/>
              <w:snapToGrid w:val="0"/>
              <w:jc w:val="center"/>
              <w:rPr>
                <w:rFonts w:eastAsia="標楷體"/>
                <w:b/>
                <w:sz w:val="28"/>
                <w:szCs w:val="28"/>
                <w:lang w:val="en-US" w:eastAsia="zh-TW"/>
              </w:rPr>
            </w:pPr>
            <w:r w:rsidRPr="00D5128E">
              <w:rPr>
                <w:rFonts w:eastAsia="標楷體"/>
                <w:b/>
                <w:sz w:val="28"/>
                <w:szCs w:val="28"/>
                <w:lang w:val="en-US" w:eastAsia="zh-TW"/>
              </w:rPr>
              <w:t>圖</w:t>
            </w:r>
            <w:r w:rsidRPr="00D5128E">
              <w:rPr>
                <w:rFonts w:eastAsia="標楷體"/>
                <w:b/>
                <w:sz w:val="28"/>
                <w:szCs w:val="28"/>
                <w:lang w:val="en-US" w:eastAsia="zh-TW"/>
              </w:rPr>
              <w:t>(</w:t>
            </w:r>
            <w:r w:rsidR="0054040A">
              <w:rPr>
                <w:rFonts w:eastAsia="標楷體"/>
                <w:b/>
                <w:sz w:val="28"/>
                <w:szCs w:val="28"/>
                <w:lang w:val="en-US" w:eastAsia="zh-TW"/>
              </w:rPr>
              <w:t>2-</w:t>
            </w:r>
            <w:r w:rsidR="008372CF" w:rsidRPr="00D5128E">
              <w:rPr>
                <w:rFonts w:eastAsia="標楷體" w:hint="eastAsia"/>
                <w:b/>
                <w:sz w:val="28"/>
                <w:szCs w:val="28"/>
                <w:lang w:val="en-US" w:eastAsia="zh-TW"/>
              </w:rPr>
              <w:t>31</w:t>
            </w:r>
            <w:r w:rsidRPr="00D5128E">
              <w:rPr>
                <w:rFonts w:eastAsia="標楷體"/>
                <w:b/>
                <w:sz w:val="28"/>
                <w:szCs w:val="28"/>
                <w:lang w:val="en-US" w:eastAsia="zh-TW"/>
              </w:rPr>
              <w:t>)</w:t>
            </w:r>
          </w:p>
        </w:tc>
        <w:tc>
          <w:tcPr>
            <w:tcW w:w="1666" w:type="dxa"/>
            <w:tcBorders>
              <w:bottom w:val="single" w:sz="12" w:space="0" w:color="000000"/>
            </w:tcBorders>
            <w:shd w:val="clear" w:color="auto" w:fill="auto"/>
            <w:vAlign w:val="center"/>
          </w:tcPr>
          <w:p w:rsidR="004C416C" w:rsidRPr="00D5128E" w:rsidRDefault="004C416C" w:rsidP="00286104">
            <w:pPr>
              <w:pStyle w:val="aff9"/>
              <w:snapToGrid w:val="0"/>
              <w:jc w:val="center"/>
              <w:rPr>
                <w:rFonts w:eastAsia="標楷體"/>
                <w:b/>
                <w:color w:val="0000CC"/>
                <w:sz w:val="28"/>
                <w:szCs w:val="28"/>
                <w:lang w:val="en-US" w:eastAsia="zh-TW"/>
              </w:rPr>
            </w:pPr>
            <w:r w:rsidRPr="00D5128E">
              <w:rPr>
                <w:rFonts w:eastAsia="標楷體"/>
                <w:b/>
                <w:sz w:val="28"/>
                <w:szCs w:val="28"/>
                <w:lang w:val="en-US" w:eastAsia="zh-TW"/>
              </w:rPr>
              <w:t>圖</w:t>
            </w:r>
            <w:r w:rsidRPr="00D5128E">
              <w:rPr>
                <w:rFonts w:eastAsia="標楷體"/>
                <w:b/>
                <w:sz w:val="28"/>
                <w:szCs w:val="28"/>
                <w:lang w:val="en-US" w:eastAsia="zh-TW"/>
              </w:rPr>
              <w:t>(</w:t>
            </w:r>
            <w:r w:rsidR="0054040A">
              <w:rPr>
                <w:rFonts w:eastAsia="標楷體"/>
                <w:b/>
                <w:sz w:val="28"/>
                <w:szCs w:val="28"/>
                <w:lang w:val="en-US" w:eastAsia="zh-TW"/>
              </w:rPr>
              <w:t>2-</w:t>
            </w:r>
            <w:r w:rsidR="008372CF" w:rsidRPr="00D5128E">
              <w:rPr>
                <w:rFonts w:eastAsia="標楷體" w:hint="eastAsia"/>
                <w:b/>
                <w:sz w:val="28"/>
                <w:szCs w:val="28"/>
                <w:lang w:val="en-US" w:eastAsia="zh-TW"/>
              </w:rPr>
              <w:t>32</w:t>
            </w:r>
            <w:r w:rsidRPr="00D5128E">
              <w:rPr>
                <w:rFonts w:eastAsia="標楷體"/>
                <w:b/>
                <w:sz w:val="28"/>
                <w:szCs w:val="28"/>
                <w:lang w:val="en-US" w:eastAsia="zh-TW"/>
              </w:rPr>
              <w:t>)</w:t>
            </w:r>
          </w:p>
        </w:tc>
      </w:tr>
      <w:tr w:rsidR="001769FC" w:rsidRPr="00F9412A" w:rsidTr="00E73C26">
        <w:trPr>
          <w:trHeight w:hRule="exact" w:val="680"/>
          <w:jc w:val="center"/>
        </w:trPr>
        <w:tc>
          <w:tcPr>
            <w:tcW w:w="1480" w:type="dxa"/>
            <w:shd w:val="clear" w:color="auto" w:fill="auto"/>
            <w:vAlign w:val="center"/>
          </w:tcPr>
          <w:p w:rsidR="001769FC" w:rsidRDefault="001769FC" w:rsidP="001769FC">
            <w:pPr>
              <w:pStyle w:val="aff9"/>
              <w:snapToGrid w:val="0"/>
              <w:jc w:val="center"/>
              <w:rPr>
                <w:rFonts w:eastAsia="標楷體" w:hAnsi="標楷體"/>
                <w:b/>
                <w:szCs w:val="24"/>
                <w:lang w:val="en-US" w:eastAsia="zh-TW"/>
              </w:rPr>
            </w:pPr>
            <w:r w:rsidRPr="00D5128E">
              <w:rPr>
                <w:rFonts w:eastAsia="標楷體" w:hAnsi="標楷體" w:hint="eastAsia"/>
                <w:b/>
                <w:szCs w:val="24"/>
                <w:lang w:val="en-US" w:eastAsia="zh-TW"/>
              </w:rPr>
              <w:t>中頻增益值</w:t>
            </w:r>
          </w:p>
          <w:p w:rsidR="001769FC" w:rsidRPr="00D5128E" w:rsidRDefault="001769FC" w:rsidP="001769FC">
            <w:pPr>
              <w:pStyle w:val="aff9"/>
              <w:snapToGrid w:val="0"/>
              <w:jc w:val="center"/>
              <w:rPr>
                <w:rFonts w:eastAsia="標楷體"/>
                <w:b/>
                <w:color w:val="0000CC"/>
                <w:szCs w:val="24"/>
                <w:lang w:val="en-US" w:eastAsia="zh-TW"/>
              </w:rPr>
            </w:pPr>
            <w:r>
              <w:rPr>
                <w:rFonts w:eastAsia="標楷體" w:hAnsi="標楷體" w:hint="eastAsia"/>
                <w:b/>
                <w:szCs w:val="24"/>
                <w:lang w:val="en-US" w:eastAsia="zh-TW"/>
              </w:rPr>
              <w:t>(dB)</w:t>
            </w:r>
          </w:p>
        </w:tc>
        <w:tc>
          <w:tcPr>
            <w:tcW w:w="1666" w:type="dxa"/>
            <w:shd w:val="clear" w:color="auto" w:fill="auto"/>
            <w:vAlign w:val="center"/>
          </w:tcPr>
          <w:p w:rsidR="001769FC" w:rsidRPr="00D5128E" w:rsidRDefault="001769FC" w:rsidP="001769FC">
            <w:pPr>
              <w:pStyle w:val="aff9"/>
              <w:snapToGrid w:val="0"/>
              <w:jc w:val="center"/>
              <w:rPr>
                <w:rFonts w:eastAsia="標楷體"/>
                <w:b/>
                <w:bCs/>
                <w:color w:val="0000CC"/>
                <w:sz w:val="28"/>
                <w:szCs w:val="28"/>
                <w:lang w:val="en-US" w:eastAsia="zh-TW"/>
              </w:rPr>
            </w:pPr>
          </w:p>
        </w:tc>
        <w:tc>
          <w:tcPr>
            <w:tcW w:w="1666" w:type="dxa"/>
            <w:shd w:val="clear" w:color="auto" w:fill="auto"/>
            <w:vAlign w:val="center"/>
          </w:tcPr>
          <w:p w:rsidR="001769FC" w:rsidRPr="00D5128E" w:rsidRDefault="001769FC" w:rsidP="001769FC">
            <w:pPr>
              <w:pStyle w:val="aff9"/>
              <w:snapToGrid w:val="0"/>
              <w:jc w:val="center"/>
              <w:rPr>
                <w:rFonts w:eastAsia="標楷體"/>
                <w:b/>
                <w:bCs/>
                <w:color w:val="0000CC"/>
                <w:sz w:val="28"/>
                <w:szCs w:val="28"/>
                <w:lang w:val="en-US" w:eastAsia="zh-TW"/>
              </w:rPr>
            </w:pPr>
          </w:p>
        </w:tc>
        <w:tc>
          <w:tcPr>
            <w:tcW w:w="1666" w:type="dxa"/>
            <w:shd w:val="clear" w:color="auto" w:fill="auto"/>
            <w:vAlign w:val="center"/>
          </w:tcPr>
          <w:p w:rsidR="001769FC" w:rsidRPr="00D5128E" w:rsidRDefault="001769FC" w:rsidP="001769FC">
            <w:pPr>
              <w:pStyle w:val="aff9"/>
              <w:snapToGrid w:val="0"/>
              <w:jc w:val="center"/>
              <w:rPr>
                <w:rFonts w:eastAsia="標楷體"/>
                <w:b/>
                <w:bCs/>
                <w:color w:val="0000CC"/>
                <w:sz w:val="28"/>
                <w:szCs w:val="28"/>
                <w:lang w:val="en-US" w:eastAsia="zh-TW"/>
              </w:rPr>
            </w:pPr>
          </w:p>
        </w:tc>
        <w:tc>
          <w:tcPr>
            <w:tcW w:w="1464" w:type="dxa"/>
            <w:shd w:val="clear" w:color="auto" w:fill="auto"/>
            <w:vAlign w:val="center"/>
          </w:tcPr>
          <w:p w:rsidR="001769FC" w:rsidRPr="00D5128E" w:rsidRDefault="001769FC" w:rsidP="001769FC">
            <w:pPr>
              <w:pStyle w:val="aff9"/>
              <w:snapToGrid w:val="0"/>
              <w:jc w:val="center"/>
              <w:rPr>
                <w:rFonts w:eastAsia="標楷體"/>
                <w:b/>
                <w:bCs/>
                <w:color w:val="0000CC"/>
                <w:sz w:val="28"/>
                <w:szCs w:val="28"/>
                <w:lang w:val="en-US" w:eastAsia="zh-TW"/>
              </w:rPr>
            </w:pPr>
          </w:p>
        </w:tc>
        <w:tc>
          <w:tcPr>
            <w:tcW w:w="1666" w:type="dxa"/>
            <w:shd w:val="clear" w:color="auto" w:fill="auto"/>
            <w:vAlign w:val="center"/>
          </w:tcPr>
          <w:p w:rsidR="001769FC" w:rsidRPr="00D5128E" w:rsidRDefault="001769FC" w:rsidP="001769FC">
            <w:pPr>
              <w:pStyle w:val="aff9"/>
              <w:snapToGrid w:val="0"/>
              <w:jc w:val="center"/>
              <w:rPr>
                <w:rFonts w:eastAsia="標楷體"/>
                <w:b/>
                <w:color w:val="0000CC"/>
                <w:sz w:val="28"/>
                <w:szCs w:val="28"/>
                <w:lang w:val="en-US" w:eastAsia="zh-TW"/>
              </w:rPr>
            </w:pPr>
          </w:p>
        </w:tc>
      </w:tr>
      <w:tr w:rsidR="001769FC" w:rsidRPr="00F9412A" w:rsidTr="00E73C26">
        <w:trPr>
          <w:trHeight w:hRule="exact" w:val="680"/>
          <w:jc w:val="center"/>
        </w:trPr>
        <w:tc>
          <w:tcPr>
            <w:tcW w:w="1480" w:type="dxa"/>
            <w:shd w:val="clear" w:color="auto" w:fill="auto"/>
            <w:vAlign w:val="center"/>
          </w:tcPr>
          <w:p w:rsidR="001769FC" w:rsidRDefault="001769FC" w:rsidP="001769FC">
            <w:pPr>
              <w:pStyle w:val="aff9"/>
              <w:snapToGrid w:val="0"/>
              <w:jc w:val="center"/>
              <w:rPr>
                <w:rFonts w:eastAsia="標楷體"/>
                <w:b/>
                <w:sz w:val="28"/>
                <w:szCs w:val="28"/>
                <w:lang w:val="en-US" w:eastAsia="zh-TW"/>
              </w:rPr>
            </w:pPr>
            <w:r w:rsidRPr="00D5128E">
              <w:rPr>
                <w:rFonts w:eastAsia="標楷體"/>
                <w:b/>
                <w:position w:val="-14"/>
                <w:sz w:val="28"/>
                <w:szCs w:val="28"/>
                <w:lang w:val="en-US" w:eastAsia="zh-TW"/>
              </w:rPr>
              <w:object w:dxaOrig="720" w:dyaOrig="380" w14:anchorId="6A03D4D6">
                <v:shape id="_x0000_i1307" type="#_x0000_t75" style="width:36.3pt;height:19pt" o:ole="">
                  <v:imagedata r:id="rId299" o:title=""/>
                </v:shape>
                <o:OLEObject Type="Embed" ProgID="Equation.DSMT4" ShapeID="_x0000_i1307" DrawAspect="Content" ObjectID="_1634641935" r:id="rId537"/>
              </w:object>
            </w:r>
          </w:p>
          <w:p w:rsidR="001769FC" w:rsidRPr="00D5128E" w:rsidRDefault="001769FC" w:rsidP="001769FC">
            <w:pPr>
              <w:pStyle w:val="aff9"/>
              <w:snapToGrid w:val="0"/>
              <w:jc w:val="center"/>
              <w:rPr>
                <w:rFonts w:eastAsia="標楷體"/>
                <w:b/>
                <w:color w:val="0000CC"/>
                <w:sz w:val="28"/>
                <w:szCs w:val="28"/>
                <w:lang w:val="en-US" w:eastAsia="zh-TW"/>
              </w:rPr>
            </w:pPr>
            <w:r>
              <w:rPr>
                <w:rFonts w:eastAsia="標楷體" w:hint="eastAsia"/>
                <w:b/>
                <w:sz w:val="28"/>
                <w:szCs w:val="28"/>
                <w:lang w:val="en-US" w:eastAsia="zh-TW"/>
              </w:rPr>
              <w:t>(</w:t>
            </w:r>
            <w:r>
              <w:rPr>
                <w:rFonts w:eastAsia="標楷體"/>
                <w:b/>
                <w:sz w:val="28"/>
                <w:szCs w:val="28"/>
                <w:lang w:val="en-US" w:eastAsia="zh-TW"/>
              </w:rPr>
              <w:t>Hz</w:t>
            </w:r>
            <w:r>
              <w:rPr>
                <w:rFonts w:eastAsia="標楷體" w:hint="eastAsia"/>
                <w:b/>
                <w:sz w:val="28"/>
                <w:szCs w:val="28"/>
                <w:lang w:val="en-US" w:eastAsia="zh-TW"/>
              </w:rPr>
              <w:t>)</w:t>
            </w:r>
          </w:p>
        </w:tc>
        <w:tc>
          <w:tcPr>
            <w:tcW w:w="1666" w:type="dxa"/>
            <w:shd w:val="clear" w:color="auto" w:fill="auto"/>
            <w:vAlign w:val="center"/>
          </w:tcPr>
          <w:p w:rsidR="001769FC" w:rsidRPr="00D5128E" w:rsidRDefault="001769FC" w:rsidP="001769FC">
            <w:pPr>
              <w:pStyle w:val="aff9"/>
              <w:snapToGrid w:val="0"/>
              <w:jc w:val="center"/>
              <w:rPr>
                <w:rFonts w:eastAsia="標楷體"/>
                <w:b/>
                <w:bCs/>
                <w:color w:val="0000CC"/>
                <w:sz w:val="28"/>
                <w:szCs w:val="28"/>
                <w:lang w:val="en-US" w:eastAsia="zh-TW"/>
              </w:rPr>
            </w:pPr>
          </w:p>
        </w:tc>
        <w:tc>
          <w:tcPr>
            <w:tcW w:w="1666" w:type="dxa"/>
            <w:shd w:val="clear" w:color="auto" w:fill="auto"/>
            <w:vAlign w:val="center"/>
          </w:tcPr>
          <w:p w:rsidR="001769FC" w:rsidRPr="00D5128E" w:rsidRDefault="001769FC" w:rsidP="001769FC">
            <w:pPr>
              <w:pStyle w:val="aff9"/>
              <w:snapToGrid w:val="0"/>
              <w:jc w:val="center"/>
              <w:rPr>
                <w:rFonts w:eastAsia="標楷體"/>
                <w:b/>
                <w:bCs/>
                <w:color w:val="0000CC"/>
                <w:sz w:val="28"/>
                <w:szCs w:val="28"/>
                <w:lang w:val="en-US" w:eastAsia="zh-TW"/>
              </w:rPr>
            </w:pPr>
          </w:p>
        </w:tc>
        <w:tc>
          <w:tcPr>
            <w:tcW w:w="1666" w:type="dxa"/>
            <w:shd w:val="clear" w:color="auto" w:fill="auto"/>
            <w:vAlign w:val="center"/>
          </w:tcPr>
          <w:p w:rsidR="001769FC" w:rsidRPr="00D5128E" w:rsidRDefault="001769FC" w:rsidP="001769FC">
            <w:pPr>
              <w:pStyle w:val="aff9"/>
              <w:snapToGrid w:val="0"/>
              <w:jc w:val="center"/>
              <w:rPr>
                <w:rFonts w:eastAsia="標楷體"/>
                <w:b/>
                <w:bCs/>
                <w:color w:val="0000CC"/>
                <w:sz w:val="28"/>
                <w:szCs w:val="28"/>
                <w:lang w:val="en-US" w:eastAsia="zh-TW"/>
              </w:rPr>
            </w:pPr>
          </w:p>
        </w:tc>
        <w:tc>
          <w:tcPr>
            <w:tcW w:w="1464" w:type="dxa"/>
            <w:shd w:val="clear" w:color="auto" w:fill="auto"/>
            <w:vAlign w:val="center"/>
          </w:tcPr>
          <w:p w:rsidR="001769FC" w:rsidRPr="00D5128E" w:rsidRDefault="001769FC" w:rsidP="001769FC">
            <w:pPr>
              <w:pStyle w:val="aff9"/>
              <w:snapToGrid w:val="0"/>
              <w:jc w:val="center"/>
              <w:rPr>
                <w:rFonts w:eastAsia="標楷體"/>
                <w:b/>
                <w:bCs/>
                <w:color w:val="0000CC"/>
                <w:sz w:val="28"/>
                <w:szCs w:val="28"/>
                <w:lang w:val="en-US" w:eastAsia="zh-TW"/>
              </w:rPr>
            </w:pPr>
          </w:p>
        </w:tc>
        <w:tc>
          <w:tcPr>
            <w:tcW w:w="1666" w:type="dxa"/>
            <w:shd w:val="clear" w:color="auto" w:fill="auto"/>
            <w:vAlign w:val="center"/>
          </w:tcPr>
          <w:p w:rsidR="001769FC" w:rsidRPr="00D5128E" w:rsidRDefault="001769FC" w:rsidP="001769FC">
            <w:pPr>
              <w:pStyle w:val="aff9"/>
              <w:snapToGrid w:val="0"/>
              <w:jc w:val="center"/>
              <w:rPr>
                <w:rFonts w:eastAsia="標楷體"/>
                <w:b/>
                <w:color w:val="0000CC"/>
                <w:sz w:val="28"/>
                <w:szCs w:val="28"/>
                <w:lang w:val="en-US" w:eastAsia="zh-TW"/>
              </w:rPr>
            </w:pPr>
          </w:p>
        </w:tc>
      </w:tr>
      <w:tr w:rsidR="001769FC" w:rsidRPr="00F9412A" w:rsidTr="00E73C26">
        <w:trPr>
          <w:trHeight w:hRule="exact" w:val="680"/>
          <w:jc w:val="center"/>
        </w:trPr>
        <w:tc>
          <w:tcPr>
            <w:tcW w:w="1480" w:type="dxa"/>
            <w:tcBorders>
              <w:top w:val="single" w:sz="6" w:space="0" w:color="000000"/>
            </w:tcBorders>
            <w:shd w:val="clear" w:color="auto" w:fill="auto"/>
            <w:vAlign w:val="center"/>
          </w:tcPr>
          <w:p w:rsidR="001769FC" w:rsidRPr="00D5128E" w:rsidRDefault="001769FC" w:rsidP="001769FC">
            <w:pPr>
              <w:pStyle w:val="aff9"/>
              <w:snapToGrid w:val="0"/>
              <w:jc w:val="center"/>
              <w:rPr>
                <w:rFonts w:eastAsia="標楷體"/>
                <w:b/>
                <w:color w:val="0000CC"/>
                <w:sz w:val="28"/>
                <w:szCs w:val="28"/>
                <w:lang w:val="en-US" w:eastAsia="zh-TW"/>
              </w:rPr>
            </w:pPr>
            <w:r w:rsidRPr="00D5128E">
              <w:rPr>
                <w:rFonts w:eastAsia="標楷體"/>
                <w:b/>
                <w:position w:val="-14"/>
                <w:sz w:val="28"/>
                <w:szCs w:val="28"/>
                <w:lang w:val="en-US" w:eastAsia="zh-TW"/>
              </w:rPr>
              <w:object w:dxaOrig="760" w:dyaOrig="380" w14:anchorId="0F7AC494">
                <v:shape id="_x0000_i1308" type="#_x0000_t75" style="width:38pt;height:19pt" o:ole="">
                  <v:imagedata r:id="rId301" o:title=""/>
                </v:shape>
                <o:OLEObject Type="Embed" ProgID="Equation.DSMT4" ShapeID="_x0000_i1308" DrawAspect="Content" ObjectID="_1634641936" r:id="rId538"/>
              </w:object>
            </w:r>
            <w:r>
              <w:rPr>
                <w:rFonts w:eastAsia="標楷體" w:hint="eastAsia"/>
                <w:b/>
                <w:sz w:val="28"/>
                <w:szCs w:val="28"/>
                <w:lang w:val="en-US" w:eastAsia="zh-TW"/>
              </w:rPr>
              <w:t>(Hz)</w:t>
            </w:r>
          </w:p>
        </w:tc>
        <w:tc>
          <w:tcPr>
            <w:tcW w:w="1666" w:type="dxa"/>
            <w:tcBorders>
              <w:top w:val="single" w:sz="6" w:space="0" w:color="000000"/>
            </w:tcBorders>
            <w:shd w:val="clear" w:color="auto" w:fill="auto"/>
            <w:vAlign w:val="center"/>
          </w:tcPr>
          <w:p w:rsidR="001769FC" w:rsidRPr="00D5128E" w:rsidRDefault="001769FC" w:rsidP="001769FC">
            <w:pPr>
              <w:pStyle w:val="aff9"/>
              <w:snapToGrid w:val="0"/>
              <w:jc w:val="center"/>
              <w:rPr>
                <w:rFonts w:eastAsia="標楷體"/>
                <w:b/>
                <w:color w:val="0000CC"/>
                <w:sz w:val="28"/>
                <w:szCs w:val="28"/>
                <w:lang w:val="en-US" w:eastAsia="zh-TW"/>
              </w:rPr>
            </w:pPr>
          </w:p>
        </w:tc>
        <w:tc>
          <w:tcPr>
            <w:tcW w:w="1666" w:type="dxa"/>
            <w:tcBorders>
              <w:top w:val="single" w:sz="6" w:space="0" w:color="000000"/>
            </w:tcBorders>
            <w:shd w:val="clear" w:color="auto" w:fill="auto"/>
            <w:vAlign w:val="center"/>
          </w:tcPr>
          <w:p w:rsidR="001769FC" w:rsidRPr="00D5128E" w:rsidRDefault="001769FC" w:rsidP="001769FC">
            <w:pPr>
              <w:pStyle w:val="aff9"/>
              <w:snapToGrid w:val="0"/>
              <w:jc w:val="center"/>
              <w:rPr>
                <w:rFonts w:eastAsia="標楷體"/>
                <w:b/>
                <w:color w:val="0000CC"/>
                <w:sz w:val="28"/>
                <w:szCs w:val="28"/>
                <w:lang w:val="en-US" w:eastAsia="zh-TW"/>
              </w:rPr>
            </w:pPr>
          </w:p>
        </w:tc>
        <w:tc>
          <w:tcPr>
            <w:tcW w:w="1666" w:type="dxa"/>
            <w:tcBorders>
              <w:top w:val="single" w:sz="6" w:space="0" w:color="000000"/>
            </w:tcBorders>
            <w:shd w:val="clear" w:color="auto" w:fill="auto"/>
            <w:vAlign w:val="center"/>
          </w:tcPr>
          <w:p w:rsidR="001769FC" w:rsidRPr="00D5128E" w:rsidRDefault="001769FC" w:rsidP="001769FC">
            <w:pPr>
              <w:pStyle w:val="aff9"/>
              <w:snapToGrid w:val="0"/>
              <w:jc w:val="center"/>
              <w:rPr>
                <w:rFonts w:eastAsia="標楷體"/>
                <w:b/>
                <w:color w:val="0000CC"/>
                <w:sz w:val="28"/>
                <w:szCs w:val="28"/>
                <w:lang w:val="en-US" w:eastAsia="zh-TW"/>
              </w:rPr>
            </w:pPr>
          </w:p>
        </w:tc>
        <w:tc>
          <w:tcPr>
            <w:tcW w:w="1464" w:type="dxa"/>
            <w:tcBorders>
              <w:top w:val="single" w:sz="6" w:space="0" w:color="000000"/>
            </w:tcBorders>
            <w:shd w:val="clear" w:color="auto" w:fill="auto"/>
            <w:vAlign w:val="center"/>
          </w:tcPr>
          <w:p w:rsidR="001769FC" w:rsidRPr="00D5128E" w:rsidRDefault="001769FC" w:rsidP="001769FC">
            <w:pPr>
              <w:pStyle w:val="aff9"/>
              <w:snapToGrid w:val="0"/>
              <w:jc w:val="center"/>
              <w:rPr>
                <w:rFonts w:eastAsia="標楷體"/>
                <w:b/>
                <w:color w:val="0000CC"/>
                <w:sz w:val="28"/>
                <w:szCs w:val="28"/>
                <w:lang w:val="en-US" w:eastAsia="zh-TW"/>
              </w:rPr>
            </w:pPr>
          </w:p>
        </w:tc>
        <w:tc>
          <w:tcPr>
            <w:tcW w:w="1666" w:type="dxa"/>
            <w:tcBorders>
              <w:top w:val="single" w:sz="6" w:space="0" w:color="000000"/>
            </w:tcBorders>
            <w:shd w:val="clear" w:color="auto" w:fill="auto"/>
            <w:vAlign w:val="center"/>
          </w:tcPr>
          <w:p w:rsidR="001769FC" w:rsidRPr="00D5128E" w:rsidRDefault="001769FC" w:rsidP="001769FC">
            <w:pPr>
              <w:pStyle w:val="aff9"/>
              <w:snapToGrid w:val="0"/>
              <w:jc w:val="center"/>
              <w:rPr>
                <w:rFonts w:eastAsia="標楷體"/>
                <w:b/>
                <w:color w:val="0000CC"/>
                <w:sz w:val="28"/>
                <w:szCs w:val="28"/>
                <w:lang w:val="en-US" w:eastAsia="zh-TW"/>
              </w:rPr>
            </w:pPr>
          </w:p>
        </w:tc>
      </w:tr>
    </w:tbl>
    <w:p w:rsidR="00CB4020" w:rsidRDefault="00CB4020" w:rsidP="00DB2A0E">
      <w:pPr>
        <w:tabs>
          <w:tab w:val="left" w:pos="600"/>
        </w:tabs>
        <w:spacing w:after="0" w:line="360" w:lineRule="auto"/>
        <w:jc w:val="both"/>
        <w:rPr>
          <w:rFonts w:eastAsia="標楷體"/>
          <w:b/>
          <w:bCs/>
          <w:color w:val="0000CC"/>
          <w:sz w:val="28"/>
          <w:szCs w:val="28"/>
        </w:rPr>
      </w:pPr>
    </w:p>
    <w:p w:rsidR="00ED0E69" w:rsidRPr="00F9412A" w:rsidRDefault="00A06AFD" w:rsidP="00DB2A0E">
      <w:pPr>
        <w:tabs>
          <w:tab w:val="left" w:pos="600"/>
        </w:tabs>
        <w:spacing w:after="0" w:line="360" w:lineRule="auto"/>
        <w:jc w:val="both"/>
        <w:rPr>
          <w:rFonts w:eastAsia="標楷體"/>
          <w:b/>
          <w:bCs/>
          <w:color w:val="0000CC"/>
          <w:sz w:val="28"/>
          <w:szCs w:val="28"/>
        </w:rPr>
      </w:pPr>
      <w:r w:rsidRPr="00F9412A">
        <w:rPr>
          <w:rFonts w:eastAsia="標楷體" w:hint="eastAsia"/>
          <w:b/>
          <w:bCs/>
          <w:color w:val="0000CC"/>
          <w:sz w:val="28"/>
          <w:szCs w:val="28"/>
        </w:rPr>
        <w:t>七</w:t>
      </w:r>
      <w:r w:rsidRPr="00F9412A">
        <w:rPr>
          <w:rFonts w:ascii="標楷體" w:eastAsia="標楷體" w:hAnsi="標楷體" w:hint="eastAsia"/>
          <w:b/>
          <w:bCs/>
          <w:color w:val="0000CC"/>
          <w:sz w:val="28"/>
          <w:szCs w:val="28"/>
        </w:rPr>
        <w:t>、</w:t>
      </w:r>
      <w:r w:rsidR="00ED0E69" w:rsidRPr="00F9412A">
        <w:rPr>
          <w:rFonts w:eastAsia="標楷體"/>
          <w:b/>
          <w:bCs/>
          <w:color w:val="0000CC"/>
          <w:sz w:val="28"/>
          <w:szCs w:val="28"/>
        </w:rPr>
        <w:t>實驗問題與討論</w:t>
      </w:r>
      <w:bookmarkStart w:id="0" w:name="_GoBack"/>
      <w:bookmarkEnd w:id="0"/>
    </w:p>
    <w:p w:rsidR="001769FC" w:rsidRPr="0097054B" w:rsidRDefault="001769FC" w:rsidP="001E18D9">
      <w:pPr>
        <w:widowControl w:val="0"/>
        <w:numPr>
          <w:ilvl w:val="1"/>
          <w:numId w:val="6"/>
        </w:numPr>
        <w:tabs>
          <w:tab w:val="clear" w:pos="840"/>
          <w:tab w:val="left" w:pos="0"/>
          <w:tab w:val="left" w:pos="284"/>
          <w:tab w:val="left" w:pos="600"/>
        </w:tabs>
        <w:suppressAutoHyphens/>
        <w:spacing w:after="0" w:line="360" w:lineRule="auto"/>
        <w:ind w:left="0" w:firstLine="0"/>
        <w:jc w:val="both"/>
        <w:rPr>
          <w:rFonts w:eastAsia="標楷體" w:hAnsi="標楷體"/>
          <w:b/>
          <w:sz w:val="28"/>
          <w:szCs w:val="28"/>
        </w:rPr>
      </w:pPr>
      <w:r w:rsidRPr="0097054B">
        <w:rPr>
          <w:rFonts w:eastAsia="標楷體" w:hAnsi="標楷體" w:hint="eastAsia"/>
          <w:b/>
          <w:sz w:val="28"/>
          <w:szCs w:val="28"/>
        </w:rPr>
        <w:t>參閱</w:t>
      </w:r>
      <w:r w:rsidR="0097054B" w:rsidRPr="0097054B">
        <w:rPr>
          <w:rFonts w:eastAsia="標楷體" w:hAnsi="標楷體" w:hint="eastAsia"/>
          <w:b/>
          <w:sz w:val="28"/>
          <w:szCs w:val="28"/>
        </w:rPr>
        <w:t>表</w:t>
      </w:r>
      <w:r w:rsidR="0097054B" w:rsidRPr="0097054B">
        <w:rPr>
          <w:rFonts w:eastAsia="標楷體" w:hint="eastAsia"/>
          <w:b/>
          <w:sz w:val="28"/>
          <w:szCs w:val="28"/>
        </w:rPr>
        <w:t>(2-3)</w:t>
      </w:r>
      <w:r w:rsidR="0097054B" w:rsidRPr="0097054B">
        <w:rPr>
          <w:rFonts w:eastAsia="標楷體" w:hint="eastAsia"/>
          <w:b/>
          <w:sz w:val="28"/>
          <w:szCs w:val="28"/>
        </w:rPr>
        <w:t>：實驗模擬數據與</w:t>
      </w:r>
      <w:r w:rsidRPr="0097054B">
        <w:rPr>
          <w:rFonts w:eastAsia="標楷體" w:hAnsi="標楷體" w:hint="eastAsia"/>
          <w:b/>
          <w:sz w:val="28"/>
          <w:szCs w:val="28"/>
        </w:rPr>
        <w:t>表</w:t>
      </w:r>
      <w:r w:rsidRPr="0097054B">
        <w:rPr>
          <w:rFonts w:eastAsia="標楷體" w:hint="eastAsia"/>
          <w:b/>
          <w:sz w:val="28"/>
          <w:szCs w:val="28"/>
        </w:rPr>
        <w:t>(2-6)</w:t>
      </w:r>
      <w:r w:rsidRPr="0097054B">
        <w:rPr>
          <w:rFonts w:eastAsia="標楷體" w:hint="eastAsia"/>
          <w:b/>
          <w:sz w:val="28"/>
          <w:szCs w:val="28"/>
        </w:rPr>
        <w:t>：實作實驗數據</w:t>
      </w:r>
      <w:r w:rsidR="0097054B" w:rsidRPr="0097054B">
        <w:rPr>
          <w:rFonts w:eastAsia="標楷體" w:hint="eastAsia"/>
          <w:b/>
          <w:sz w:val="28"/>
          <w:szCs w:val="28"/>
        </w:rPr>
        <w:t>，試比較分析</w:t>
      </w:r>
      <w:r w:rsidRPr="0097054B">
        <w:rPr>
          <w:rFonts w:eastAsia="標楷體" w:hAnsi="標楷體" w:hint="eastAsia"/>
          <w:b/>
          <w:sz w:val="28"/>
          <w:szCs w:val="28"/>
        </w:rPr>
        <w:t>模擬</w:t>
      </w:r>
      <w:r w:rsidRPr="0097054B">
        <w:rPr>
          <w:rFonts w:eastAsia="標楷體" w:hAnsi="標楷體"/>
          <w:b/>
          <w:sz w:val="28"/>
          <w:szCs w:val="28"/>
        </w:rPr>
        <w:t>值</w:t>
      </w:r>
      <w:r w:rsidR="0097054B" w:rsidRPr="0097054B">
        <w:rPr>
          <w:rFonts w:eastAsia="標楷體" w:hAnsi="標楷體" w:hint="eastAsia"/>
          <w:b/>
          <w:sz w:val="28"/>
          <w:szCs w:val="28"/>
        </w:rPr>
        <w:t>與實測值兩項</w:t>
      </w:r>
      <w:r w:rsidRPr="0097054B">
        <w:rPr>
          <w:rFonts w:eastAsia="標楷體" w:hAnsi="標楷體" w:hint="eastAsia"/>
          <w:b/>
          <w:sz w:val="28"/>
          <w:szCs w:val="28"/>
        </w:rPr>
        <w:t>數據。</w:t>
      </w:r>
      <w:r w:rsidRPr="0097054B">
        <w:rPr>
          <w:rFonts w:ascii="標楷體" w:eastAsia="標楷體" w:hAnsi="標楷體" w:hint="eastAsia"/>
          <w:b/>
          <w:sz w:val="28"/>
          <w:szCs w:val="28"/>
        </w:rPr>
        <w:t>※</w:t>
      </w:r>
      <w:r w:rsidRPr="0097054B">
        <w:rPr>
          <w:rFonts w:eastAsia="標楷體" w:hAnsi="標楷體" w:hint="eastAsia"/>
          <w:b/>
          <w:sz w:val="28"/>
          <w:szCs w:val="28"/>
        </w:rPr>
        <w:t>(</w:t>
      </w:r>
      <w:r w:rsidRPr="0097054B">
        <w:rPr>
          <w:rFonts w:eastAsia="標楷體" w:hAnsi="標楷體" w:hint="eastAsia"/>
          <w:b/>
          <w:sz w:val="28"/>
          <w:szCs w:val="28"/>
        </w:rPr>
        <w:t>數值的比較與分析</w:t>
      </w:r>
      <w:r w:rsidRPr="0097054B">
        <w:rPr>
          <w:rFonts w:eastAsia="標楷體" w:hAnsi="標楷體" w:hint="eastAsia"/>
          <w:b/>
          <w:sz w:val="28"/>
          <w:szCs w:val="28"/>
        </w:rPr>
        <w:t>)</w:t>
      </w:r>
    </w:p>
    <w:p w:rsidR="0097054B" w:rsidRPr="00F9412A" w:rsidRDefault="0097054B" w:rsidP="0097054B">
      <w:pPr>
        <w:pStyle w:val="aff9"/>
        <w:spacing w:line="360" w:lineRule="auto"/>
        <w:jc w:val="center"/>
        <w:rPr>
          <w:rFonts w:eastAsia="標楷體"/>
          <w:b/>
          <w:color w:val="0000CC"/>
          <w:sz w:val="28"/>
          <w:szCs w:val="28"/>
        </w:rPr>
      </w:pPr>
      <w:r w:rsidRPr="00F9412A">
        <w:rPr>
          <w:rFonts w:eastAsia="標楷體" w:hint="eastAsia"/>
          <w:b/>
          <w:color w:val="0000CC"/>
          <w:sz w:val="28"/>
          <w:szCs w:val="28"/>
        </w:rPr>
        <w:t>表</w:t>
      </w:r>
      <w:r w:rsidRPr="00F9412A">
        <w:rPr>
          <w:rFonts w:eastAsia="標楷體" w:hint="eastAsia"/>
          <w:b/>
          <w:color w:val="0000CC"/>
          <w:sz w:val="28"/>
          <w:szCs w:val="28"/>
        </w:rPr>
        <w:t>(</w:t>
      </w:r>
      <w:r>
        <w:rPr>
          <w:rFonts w:eastAsia="標楷體" w:hint="eastAsia"/>
          <w:b/>
          <w:color w:val="0000CC"/>
          <w:sz w:val="28"/>
          <w:szCs w:val="28"/>
        </w:rPr>
        <w:t>2-</w:t>
      </w:r>
      <w:r>
        <w:rPr>
          <w:rFonts w:eastAsia="標楷體" w:hint="eastAsia"/>
          <w:b/>
          <w:color w:val="0000CC"/>
          <w:sz w:val="28"/>
          <w:szCs w:val="28"/>
          <w:lang w:eastAsia="zh-TW"/>
        </w:rPr>
        <w:t>3</w:t>
      </w:r>
      <w:r w:rsidRPr="00F9412A">
        <w:rPr>
          <w:rFonts w:eastAsia="標楷體" w:hint="eastAsia"/>
          <w:b/>
          <w:color w:val="0000CC"/>
          <w:sz w:val="28"/>
          <w:szCs w:val="28"/>
        </w:rPr>
        <w:t>)</w:t>
      </w:r>
      <w:r>
        <w:rPr>
          <w:rFonts w:eastAsia="標楷體" w:hint="eastAsia"/>
          <w:b/>
          <w:color w:val="0000CC"/>
          <w:sz w:val="28"/>
          <w:szCs w:val="28"/>
        </w:rPr>
        <w:t>：</w:t>
      </w:r>
      <w:proofErr w:type="spellStart"/>
      <w:r>
        <w:rPr>
          <w:rFonts w:eastAsia="標楷體" w:hint="eastAsia"/>
          <w:b/>
          <w:color w:val="0000CC"/>
          <w:sz w:val="28"/>
          <w:szCs w:val="28"/>
          <w:lang w:eastAsia="zh-TW"/>
        </w:rPr>
        <w:t>實驗模擬</w:t>
      </w:r>
      <w:r w:rsidRPr="00F9412A">
        <w:rPr>
          <w:rFonts w:eastAsia="標楷體" w:hint="eastAsia"/>
          <w:b/>
          <w:color w:val="0000CC"/>
          <w:sz w:val="28"/>
          <w:szCs w:val="28"/>
        </w:rPr>
        <w:t>數據</w:t>
      </w:r>
      <w:proofErr w:type="spellEnd"/>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1E0" w:firstRow="1" w:lastRow="1" w:firstColumn="1" w:lastColumn="1" w:noHBand="0" w:noVBand="0"/>
      </w:tblPr>
      <w:tblGrid>
        <w:gridCol w:w="1480"/>
        <w:gridCol w:w="1666"/>
        <w:gridCol w:w="1666"/>
        <w:gridCol w:w="1666"/>
        <w:gridCol w:w="1464"/>
        <w:gridCol w:w="1666"/>
      </w:tblGrid>
      <w:tr w:rsidR="0097054B" w:rsidRPr="00F9412A" w:rsidTr="00DF7CD2">
        <w:trPr>
          <w:trHeight w:hRule="exact" w:val="680"/>
          <w:jc w:val="center"/>
        </w:trPr>
        <w:tc>
          <w:tcPr>
            <w:tcW w:w="1480" w:type="dxa"/>
            <w:tcBorders>
              <w:bottom w:val="single" w:sz="12" w:space="0" w:color="000000"/>
              <w:tl2br w:val="single" w:sz="6" w:space="0" w:color="000000"/>
            </w:tcBorders>
            <w:shd w:val="clear" w:color="auto" w:fill="auto"/>
            <w:vAlign w:val="center"/>
          </w:tcPr>
          <w:p w:rsidR="0097054B" w:rsidRPr="00D5128E" w:rsidRDefault="0097054B" w:rsidP="00DF7CD2">
            <w:pPr>
              <w:pStyle w:val="aff9"/>
              <w:snapToGrid w:val="0"/>
              <w:jc w:val="right"/>
              <w:rPr>
                <w:rFonts w:eastAsia="標楷體"/>
                <w:b/>
                <w:color w:val="0000CC"/>
                <w:sz w:val="16"/>
                <w:szCs w:val="16"/>
                <w:lang w:val="en-US" w:eastAsia="zh-TW"/>
              </w:rPr>
            </w:pPr>
            <w:r w:rsidRPr="00D5128E">
              <w:rPr>
                <w:rFonts w:eastAsia="標楷體" w:hint="eastAsia"/>
                <w:b/>
                <w:color w:val="0000CC"/>
                <w:sz w:val="16"/>
                <w:szCs w:val="16"/>
                <w:lang w:val="en-US" w:eastAsia="zh-TW"/>
              </w:rPr>
              <w:t>電路圖</w:t>
            </w:r>
          </w:p>
          <w:p w:rsidR="0097054B" w:rsidRPr="00D5128E" w:rsidRDefault="0097054B" w:rsidP="00DF7CD2">
            <w:pPr>
              <w:pStyle w:val="aff9"/>
              <w:snapToGrid w:val="0"/>
              <w:jc w:val="both"/>
              <w:rPr>
                <w:rFonts w:eastAsia="標楷體"/>
                <w:b/>
                <w:color w:val="0000CC"/>
                <w:sz w:val="28"/>
                <w:szCs w:val="28"/>
                <w:lang w:val="en-US" w:eastAsia="zh-TW"/>
              </w:rPr>
            </w:pPr>
            <w:r w:rsidRPr="00D5128E">
              <w:rPr>
                <w:rFonts w:eastAsia="標楷體" w:hint="eastAsia"/>
                <w:b/>
                <w:color w:val="0000CC"/>
                <w:sz w:val="16"/>
                <w:szCs w:val="16"/>
                <w:lang w:val="en-US" w:eastAsia="zh-TW"/>
              </w:rPr>
              <w:t>實驗數據</w:t>
            </w:r>
          </w:p>
        </w:tc>
        <w:tc>
          <w:tcPr>
            <w:tcW w:w="1666" w:type="dxa"/>
            <w:tcBorders>
              <w:bottom w:val="single" w:sz="12" w:space="0" w:color="000000"/>
            </w:tcBorders>
            <w:shd w:val="clear" w:color="auto" w:fill="auto"/>
            <w:vAlign w:val="center"/>
          </w:tcPr>
          <w:p w:rsidR="0097054B" w:rsidRPr="00D5128E" w:rsidRDefault="0097054B" w:rsidP="00DF7CD2">
            <w:pPr>
              <w:pStyle w:val="aff9"/>
              <w:snapToGrid w:val="0"/>
              <w:jc w:val="center"/>
              <w:rPr>
                <w:rFonts w:eastAsia="標楷體"/>
                <w:b/>
                <w:color w:val="0000CC"/>
                <w:sz w:val="28"/>
                <w:szCs w:val="28"/>
                <w:lang w:val="en-US" w:eastAsia="zh-TW"/>
              </w:rPr>
            </w:pPr>
            <w:r w:rsidRPr="00D5128E">
              <w:rPr>
                <w:rFonts w:eastAsia="標楷體"/>
                <w:b/>
                <w:sz w:val="28"/>
                <w:szCs w:val="28"/>
                <w:lang w:val="en-US" w:eastAsia="zh-TW"/>
              </w:rPr>
              <w:t>圖</w:t>
            </w:r>
            <w:r w:rsidRPr="00D5128E">
              <w:rPr>
                <w:rFonts w:eastAsia="標楷體"/>
                <w:b/>
                <w:sz w:val="28"/>
                <w:szCs w:val="28"/>
                <w:lang w:val="en-US" w:eastAsia="zh-TW"/>
              </w:rPr>
              <w:t>(</w:t>
            </w:r>
            <w:r>
              <w:rPr>
                <w:rFonts w:eastAsia="標楷體"/>
                <w:b/>
                <w:sz w:val="28"/>
                <w:szCs w:val="28"/>
                <w:lang w:val="en-US" w:eastAsia="zh-TW"/>
              </w:rPr>
              <w:t>2-</w:t>
            </w:r>
            <w:r w:rsidRPr="00D5128E">
              <w:rPr>
                <w:rFonts w:eastAsia="標楷體"/>
                <w:b/>
                <w:sz w:val="28"/>
                <w:szCs w:val="28"/>
                <w:lang w:val="en-US" w:eastAsia="zh-TW"/>
              </w:rPr>
              <w:t>2</w:t>
            </w:r>
            <w:r w:rsidRPr="00D5128E">
              <w:rPr>
                <w:rFonts w:eastAsia="標楷體" w:hint="eastAsia"/>
                <w:b/>
                <w:sz w:val="28"/>
                <w:szCs w:val="28"/>
                <w:lang w:val="en-US" w:eastAsia="zh-TW"/>
              </w:rPr>
              <w:t>8</w:t>
            </w:r>
            <w:r w:rsidRPr="00D5128E">
              <w:rPr>
                <w:rFonts w:eastAsia="標楷體"/>
                <w:b/>
                <w:sz w:val="28"/>
                <w:szCs w:val="28"/>
                <w:lang w:val="en-US" w:eastAsia="zh-TW"/>
              </w:rPr>
              <w:t>)</w:t>
            </w:r>
          </w:p>
        </w:tc>
        <w:tc>
          <w:tcPr>
            <w:tcW w:w="1666" w:type="dxa"/>
            <w:tcBorders>
              <w:bottom w:val="single" w:sz="12" w:space="0" w:color="000000"/>
            </w:tcBorders>
            <w:shd w:val="clear" w:color="auto" w:fill="auto"/>
            <w:vAlign w:val="center"/>
          </w:tcPr>
          <w:p w:rsidR="0097054B" w:rsidRPr="00D5128E" w:rsidRDefault="0097054B" w:rsidP="00DF7CD2">
            <w:pPr>
              <w:pStyle w:val="aff9"/>
              <w:snapToGrid w:val="0"/>
              <w:jc w:val="center"/>
              <w:rPr>
                <w:rFonts w:eastAsia="標楷體"/>
                <w:b/>
                <w:color w:val="0000CC"/>
                <w:sz w:val="28"/>
                <w:szCs w:val="28"/>
                <w:lang w:val="en-US" w:eastAsia="zh-TW"/>
              </w:rPr>
            </w:pPr>
            <w:r w:rsidRPr="00D5128E">
              <w:rPr>
                <w:rFonts w:eastAsia="標楷體"/>
                <w:b/>
                <w:sz w:val="28"/>
                <w:szCs w:val="28"/>
                <w:lang w:val="en-US" w:eastAsia="zh-TW"/>
              </w:rPr>
              <w:t>圖</w:t>
            </w:r>
            <w:r w:rsidRPr="00D5128E">
              <w:rPr>
                <w:rFonts w:eastAsia="標楷體"/>
                <w:b/>
                <w:sz w:val="28"/>
                <w:szCs w:val="28"/>
                <w:lang w:val="en-US" w:eastAsia="zh-TW"/>
              </w:rPr>
              <w:t>(</w:t>
            </w:r>
            <w:r>
              <w:rPr>
                <w:rFonts w:eastAsia="標楷體"/>
                <w:b/>
                <w:sz w:val="28"/>
                <w:szCs w:val="28"/>
                <w:lang w:val="en-US" w:eastAsia="zh-TW"/>
              </w:rPr>
              <w:t>2-</w:t>
            </w:r>
            <w:r w:rsidRPr="00D5128E">
              <w:rPr>
                <w:rFonts w:eastAsia="標楷體"/>
                <w:b/>
                <w:sz w:val="28"/>
                <w:szCs w:val="28"/>
                <w:lang w:val="en-US" w:eastAsia="zh-TW"/>
              </w:rPr>
              <w:t>2</w:t>
            </w:r>
            <w:r w:rsidRPr="00D5128E">
              <w:rPr>
                <w:rFonts w:eastAsia="標楷體" w:hint="eastAsia"/>
                <w:b/>
                <w:sz w:val="28"/>
                <w:szCs w:val="28"/>
                <w:lang w:val="en-US" w:eastAsia="zh-TW"/>
              </w:rPr>
              <w:t>9</w:t>
            </w:r>
            <w:r w:rsidRPr="00D5128E">
              <w:rPr>
                <w:rFonts w:eastAsia="標楷體"/>
                <w:b/>
                <w:sz w:val="28"/>
                <w:szCs w:val="28"/>
                <w:lang w:val="en-US" w:eastAsia="zh-TW"/>
              </w:rPr>
              <w:t>)</w:t>
            </w:r>
          </w:p>
        </w:tc>
        <w:tc>
          <w:tcPr>
            <w:tcW w:w="1666" w:type="dxa"/>
            <w:tcBorders>
              <w:bottom w:val="single" w:sz="12" w:space="0" w:color="000000"/>
            </w:tcBorders>
            <w:shd w:val="clear" w:color="auto" w:fill="auto"/>
            <w:vAlign w:val="center"/>
          </w:tcPr>
          <w:p w:rsidR="0097054B" w:rsidRPr="00D5128E" w:rsidRDefault="0097054B" w:rsidP="00DF7CD2">
            <w:pPr>
              <w:pStyle w:val="aff9"/>
              <w:snapToGrid w:val="0"/>
              <w:jc w:val="center"/>
              <w:rPr>
                <w:rFonts w:eastAsia="標楷體"/>
                <w:b/>
                <w:color w:val="0000CC"/>
                <w:sz w:val="28"/>
                <w:szCs w:val="28"/>
                <w:lang w:val="en-US" w:eastAsia="zh-TW"/>
              </w:rPr>
            </w:pPr>
            <w:r w:rsidRPr="00D5128E">
              <w:rPr>
                <w:rFonts w:eastAsia="標楷體"/>
                <w:b/>
                <w:sz w:val="28"/>
                <w:szCs w:val="28"/>
                <w:lang w:val="en-US" w:eastAsia="zh-TW"/>
              </w:rPr>
              <w:t>圖</w:t>
            </w:r>
            <w:r w:rsidRPr="00D5128E">
              <w:rPr>
                <w:rFonts w:eastAsia="標楷體"/>
                <w:b/>
                <w:sz w:val="28"/>
                <w:szCs w:val="28"/>
                <w:lang w:val="en-US" w:eastAsia="zh-TW"/>
              </w:rPr>
              <w:t>(</w:t>
            </w:r>
            <w:r>
              <w:rPr>
                <w:rFonts w:eastAsia="標楷體"/>
                <w:b/>
                <w:sz w:val="28"/>
                <w:szCs w:val="28"/>
                <w:lang w:val="en-US" w:eastAsia="zh-TW"/>
              </w:rPr>
              <w:t>2-</w:t>
            </w:r>
            <w:r w:rsidRPr="00D5128E">
              <w:rPr>
                <w:rFonts w:eastAsia="標楷體" w:hint="eastAsia"/>
                <w:b/>
                <w:sz w:val="28"/>
                <w:szCs w:val="28"/>
                <w:lang w:val="en-US" w:eastAsia="zh-TW"/>
              </w:rPr>
              <w:t>30</w:t>
            </w:r>
            <w:r w:rsidRPr="00D5128E">
              <w:rPr>
                <w:rFonts w:eastAsia="標楷體"/>
                <w:b/>
                <w:sz w:val="28"/>
                <w:szCs w:val="28"/>
                <w:lang w:val="en-US" w:eastAsia="zh-TW"/>
              </w:rPr>
              <w:t>)</w:t>
            </w:r>
          </w:p>
        </w:tc>
        <w:tc>
          <w:tcPr>
            <w:tcW w:w="1464" w:type="dxa"/>
            <w:tcBorders>
              <w:bottom w:val="single" w:sz="12" w:space="0" w:color="000000"/>
            </w:tcBorders>
            <w:shd w:val="clear" w:color="auto" w:fill="auto"/>
            <w:vAlign w:val="center"/>
          </w:tcPr>
          <w:p w:rsidR="0097054B" w:rsidRPr="00D5128E" w:rsidRDefault="0097054B" w:rsidP="00DF7CD2">
            <w:pPr>
              <w:pStyle w:val="aff9"/>
              <w:snapToGrid w:val="0"/>
              <w:jc w:val="center"/>
              <w:rPr>
                <w:rFonts w:eastAsia="標楷體"/>
                <w:b/>
                <w:sz w:val="28"/>
                <w:szCs w:val="28"/>
                <w:lang w:val="en-US" w:eastAsia="zh-TW"/>
              </w:rPr>
            </w:pPr>
            <w:r w:rsidRPr="00D5128E">
              <w:rPr>
                <w:rFonts w:eastAsia="標楷體"/>
                <w:b/>
                <w:sz w:val="28"/>
                <w:szCs w:val="28"/>
                <w:lang w:val="en-US" w:eastAsia="zh-TW"/>
              </w:rPr>
              <w:t>圖</w:t>
            </w:r>
            <w:r w:rsidRPr="00D5128E">
              <w:rPr>
                <w:rFonts w:eastAsia="標楷體"/>
                <w:b/>
                <w:sz w:val="28"/>
                <w:szCs w:val="28"/>
                <w:lang w:val="en-US" w:eastAsia="zh-TW"/>
              </w:rPr>
              <w:t>(</w:t>
            </w:r>
            <w:r>
              <w:rPr>
                <w:rFonts w:eastAsia="標楷體"/>
                <w:b/>
                <w:sz w:val="28"/>
                <w:szCs w:val="28"/>
                <w:lang w:val="en-US" w:eastAsia="zh-TW"/>
              </w:rPr>
              <w:t>2-</w:t>
            </w:r>
            <w:r w:rsidRPr="00D5128E">
              <w:rPr>
                <w:rFonts w:eastAsia="標楷體" w:hint="eastAsia"/>
                <w:b/>
                <w:sz w:val="28"/>
                <w:szCs w:val="28"/>
                <w:lang w:val="en-US" w:eastAsia="zh-TW"/>
              </w:rPr>
              <w:t>31</w:t>
            </w:r>
            <w:r w:rsidRPr="00D5128E">
              <w:rPr>
                <w:rFonts w:eastAsia="標楷體"/>
                <w:b/>
                <w:sz w:val="28"/>
                <w:szCs w:val="28"/>
                <w:lang w:val="en-US" w:eastAsia="zh-TW"/>
              </w:rPr>
              <w:t>)</w:t>
            </w:r>
          </w:p>
        </w:tc>
        <w:tc>
          <w:tcPr>
            <w:tcW w:w="1666" w:type="dxa"/>
            <w:tcBorders>
              <w:bottom w:val="single" w:sz="12" w:space="0" w:color="000000"/>
            </w:tcBorders>
            <w:shd w:val="clear" w:color="auto" w:fill="auto"/>
            <w:vAlign w:val="center"/>
          </w:tcPr>
          <w:p w:rsidR="0097054B" w:rsidRPr="00D5128E" w:rsidRDefault="0097054B" w:rsidP="00DF7CD2">
            <w:pPr>
              <w:pStyle w:val="aff9"/>
              <w:snapToGrid w:val="0"/>
              <w:jc w:val="center"/>
              <w:rPr>
                <w:rFonts w:eastAsia="標楷體"/>
                <w:b/>
                <w:color w:val="0000CC"/>
                <w:sz w:val="28"/>
                <w:szCs w:val="28"/>
                <w:lang w:val="en-US" w:eastAsia="zh-TW"/>
              </w:rPr>
            </w:pPr>
            <w:r w:rsidRPr="00D5128E">
              <w:rPr>
                <w:rFonts w:eastAsia="標楷體"/>
                <w:b/>
                <w:sz w:val="28"/>
                <w:szCs w:val="28"/>
                <w:lang w:val="en-US" w:eastAsia="zh-TW"/>
              </w:rPr>
              <w:t>圖</w:t>
            </w:r>
            <w:r w:rsidRPr="00D5128E">
              <w:rPr>
                <w:rFonts w:eastAsia="標楷體"/>
                <w:b/>
                <w:sz w:val="28"/>
                <w:szCs w:val="28"/>
                <w:lang w:val="en-US" w:eastAsia="zh-TW"/>
              </w:rPr>
              <w:t>(</w:t>
            </w:r>
            <w:r>
              <w:rPr>
                <w:rFonts w:eastAsia="標楷體"/>
                <w:b/>
                <w:sz w:val="28"/>
                <w:szCs w:val="28"/>
                <w:lang w:val="en-US" w:eastAsia="zh-TW"/>
              </w:rPr>
              <w:t>2-</w:t>
            </w:r>
            <w:r w:rsidRPr="00D5128E">
              <w:rPr>
                <w:rFonts w:eastAsia="標楷體" w:hint="eastAsia"/>
                <w:b/>
                <w:sz w:val="28"/>
                <w:szCs w:val="28"/>
                <w:lang w:val="en-US" w:eastAsia="zh-TW"/>
              </w:rPr>
              <w:t>32</w:t>
            </w:r>
            <w:r w:rsidRPr="00D5128E">
              <w:rPr>
                <w:rFonts w:eastAsia="標楷體"/>
                <w:b/>
                <w:sz w:val="28"/>
                <w:szCs w:val="28"/>
                <w:lang w:val="en-US" w:eastAsia="zh-TW"/>
              </w:rPr>
              <w:t>)</w:t>
            </w:r>
          </w:p>
        </w:tc>
      </w:tr>
      <w:tr w:rsidR="0097054B" w:rsidRPr="00F9412A" w:rsidTr="00DF7CD2">
        <w:trPr>
          <w:trHeight w:hRule="exact" w:val="680"/>
          <w:jc w:val="center"/>
        </w:trPr>
        <w:tc>
          <w:tcPr>
            <w:tcW w:w="1480" w:type="dxa"/>
            <w:shd w:val="clear" w:color="auto" w:fill="auto"/>
            <w:vAlign w:val="center"/>
          </w:tcPr>
          <w:p w:rsidR="0097054B" w:rsidRDefault="0097054B" w:rsidP="00DF7CD2">
            <w:pPr>
              <w:pStyle w:val="aff9"/>
              <w:snapToGrid w:val="0"/>
              <w:jc w:val="center"/>
              <w:rPr>
                <w:rFonts w:eastAsia="標楷體" w:hAnsi="標楷體"/>
                <w:b/>
                <w:szCs w:val="24"/>
                <w:lang w:val="en-US" w:eastAsia="zh-TW"/>
              </w:rPr>
            </w:pPr>
            <w:r w:rsidRPr="00D5128E">
              <w:rPr>
                <w:rFonts w:eastAsia="標楷體" w:hAnsi="標楷體" w:hint="eastAsia"/>
                <w:b/>
                <w:szCs w:val="24"/>
                <w:lang w:val="en-US" w:eastAsia="zh-TW"/>
              </w:rPr>
              <w:t>中頻增益值</w:t>
            </w:r>
          </w:p>
          <w:p w:rsidR="0097054B" w:rsidRPr="00D5128E" w:rsidRDefault="0097054B" w:rsidP="00DF7CD2">
            <w:pPr>
              <w:pStyle w:val="aff9"/>
              <w:snapToGrid w:val="0"/>
              <w:jc w:val="center"/>
              <w:rPr>
                <w:rFonts w:eastAsia="標楷體"/>
                <w:b/>
                <w:color w:val="0000CC"/>
                <w:szCs w:val="24"/>
                <w:lang w:val="en-US" w:eastAsia="zh-TW"/>
              </w:rPr>
            </w:pPr>
            <w:r>
              <w:rPr>
                <w:rFonts w:eastAsia="標楷體" w:hAnsi="標楷體" w:hint="eastAsia"/>
                <w:b/>
                <w:szCs w:val="24"/>
                <w:lang w:val="en-US" w:eastAsia="zh-TW"/>
              </w:rPr>
              <w:t>(dB)</w:t>
            </w:r>
          </w:p>
        </w:tc>
        <w:tc>
          <w:tcPr>
            <w:tcW w:w="1666" w:type="dxa"/>
            <w:shd w:val="clear" w:color="auto" w:fill="auto"/>
            <w:vAlign w:val="center"/>
          </w:tcPr>
          <w:p w:rsidR="0097054B" w:rsidRPr="00D5128E" w:rsidRDefault="0097054B" w:rsidP="00DF7CD2">
            <w:pPr>
              <w:pStyle w:val="aff9"/>
              <w:snapToGrid w:val="0"/>
              <w:jc w:val="center"/>
              <w:rPr>
                <w:rFonts w:eastAsia="標楷體"/>
                <w:b/>
                <w:bCs/>
                <w:color w:val="0000CC"/>
                <w:sz w:val="28"/>
                <w:szCs w:val="28"/>
                <w:lang w:val="en-US" w:eastAsia="zh-TW"/>
              </w:rPr>
            </w:pPr>
          </w:p>
        </w:tc>
        <w:tc>
          <w:tcPr>
            <w:tcW w:w="1666" w:type="dxa"/>
            <w:shd w:val="clear" w:color="auto" w:fill="auto"/>
            <w:vAlign w:val="center"/>
          </w:tcPr>
          <w:p w:rsidR="0097054B" w:rsidRPr="00D5128E" w:rsidRDefault="0097054B" w:rsidP="00DF7CD2">
            <w:pPr>
              <w:pStyle w:val="aff9"/>
              <w:snapToGrid w:val="0"/>
              <w:jc w:val="center"/>
              <w:rPr>
                <w:rFonts w:eastAsia="標楷體"/>
                <w:b/>
                <w:bCs/>
                <w:color w:val="0000CC"/>
                <w:sz w:val="28"/>
                <w:szCs w:val="28"/>
                <w:lang w:val="en-US" w:eastAsia="zh-TW"/>
              </w:rPr>
            </w:pPr>
          </w:p>
        </w:tc>
        <w:tc>
          <w:tcPr>
            <w:tcW w:w="1666" w:type="dxa"/>
            <w:shd w:val="clear" w:color="auto" w:fill="auto"/>
            <w:vAlign w:val="center"/>
          </w:tcPr>
          <w:p w:rsidR="0097054B" w:rsidRPr="00D5128E" w:rsidRDefault="0097054B" w:rsidP="00DF7CD2">
            <w:pPr>
              <w:pStyle w:val="aff9"/>
              <w:snapToGrid w:val="0"/>
              <w:jc w:val="center"/>
              <w:rPr>
                <w:rFonts w:eastAsia="標楷體"/>
                <w:b/>
                <w:bCs/>
                <w:color w:val="0000CC"/>
                <w:sz w:val="28"/>
                <w:szCs w:val="28"/>
                <w:lang w:val="en-US" w:eastAsia="zh-TW"/>
              </w:rPr>
            </w:pPr>
          </w:p>
        </w:tc>
        <w:tc>
          <w:tcPr>
            <w:tcW w:w="1464" w:type="dxa"/>
            <w:shd w:val="clear" w:color="auto" w:fill="auto"/>
            <w:vAlign w:val="center"/>
          </w:tcPr>
          <w:p w:rsidR="0097054B" w:rsidRPr="00D5128E" w:rsidRDefault="0097054B" w:rsidP="00DF7CD2">
            <w:pPr>
              <w:pStyle w:val="aff9"/>
              <w:snapToGrid w:val="0"/>
              <w:jc w:val="center"/>
              <w:rPr>
                <w:rFonts w:eastAsia="標楷體"/>
                <w:b/>
                <w:bCs/>
                <w:color w:val="0000CC"/>
                <w:sz w:val="28"/>
                <w:szCs w:val="28"/>
                <w:lang w:val="en-US" w:eastAsia="zh-TW"/>
              </w:rPr>
            </w:pPr>
          </w:p>
        </w:tc>
        <w:tc>
          <w:tcPr>
            <w:tcW w:w="1666" w:type="dxa"/>
            <w:shd w:val="clear" w:color="auto" w:fill="auto"/>
            <w:vAlign w:val="center"/>
          </w:tcPr>
          <w:p w:rsidR="0097054B" w:rsidRPr="00D5128E" w:rsidRDefault="0097054B" w:rsidP="00DF7CD2">
            <w:pPr>
              <w:pStyle w:val="aff9"/>
              <w:snapToGrid w:val="0"/>
              <w:jc w:val="center"/>
              <w:rPr>
                <w:rFonts w:eastAsia="標楷體"/>
                <w:b/>
                <w:color w:val="0000CC"/>
                <w:sz w:val="28"/>
                <w:szCs w:val="28"/>
                <w:lang w:val="en-US" w:eastAsia="zh-TW"/>
              </w:rPr>
            </w:pPr>
          </w:p>
        </w:tc>
      </w:tr>
      <w:tr w:rsidR="0097054B" w:rsidRPr="00F9412A" w:rsidTr="00DF7CD2">
        <w:trPr>
          <w:trHeight w:hRule="exact" w:val="680"/>
          <w:jc w:val="center"/>
        </w:trPr>
        <w:tc>
          <w:tcPr>
            <w:tcW w:w="1480" w:type="dxa"/>
            <w:shd w:val="clear" w:color="auto" w:fill="auto"/>
            <w:vAlign w:val="center"/>
          </w:tcPr>
          <w:p w:rsidR="0097054B" w:rsidRDefault="0097054B" w:rsidP="00DF7CD2">
            <w:pPr>
              <w:pStyle w:val="aff9"/>
              <w:snapToGrid w:val="0"/>
              <w:jc w:val="center"/>
              <w:rPr>
                <w:rFonts w:eastAsia="標楷體"/>
                <w:b/>
                <w:sz w:val="28"/>
                <w:szCs w:val="28"/>
                <w:lang w:val="en-US" w:eastAsia="zh-TW"/>
              </w:rPr>
            </w:pPr>
            <w:r w:rsidRPr="00D5128E">
              <w:rPr>
                <w:rFonts w:eastAsia="標楷體"/>
                <w:b/>
                <w:position w:val="-14"/>
                <w:sz w:val="28"/>
                <w:szCs w:val="28"/>
                <w:lang w:val="en-US" w:eastAsia="zh-TW"/>
              </w:rPr>
              <w:object w:dxaOrig="720" w:dyaOrig="380">
                <v:shape id="_x0000_i1309" type="#_x0000_t75" style="width:36.3pt;height:19pt" o:ole="">
                  <v:imagedata r:id="rId299" o:title=""/>
                </v:shape>
                <o:OLEObject Type="Embed" ProgID="Equation.DSMT4" ShapeID="_x0000_i1309" DrawAspect="Content" ObjectID="_1634641937" r:id="rId539"/>
              </w:object>
            </w:r>
          </w:p>
          <w:p w:rsidR="0097054B" w:rsidRPr="00D5128E" w:rsidRDefault="0097054B" w:rsidP="00DF7CD2">
            <w:pPr>
              <w:pStyle w:val="aff9"/>
              <w:snapToGrid w:val="0"/>
              <w:jc w:val="center"/>
              <w:rPr>
                <w:rFonts w:eastAsia="標楷體"/>
                <w:b/>
                <w:color w:val="0000CC"/>
                <w:sz w:val="28"/>
                <w:szCs w:val="28"/>
                <w:lang w:val="en-US" w:eastAsia="zh-TW"/>
              </w:rPr>
            </w:pPr>
            <w:r>
              <w:rPr>
                <w:rFonts w:eastAsia="標楷體" w:hint="eastAsia"/>
                <w:b/>
                <w:sz w:val="28"/>
                <w:szCs w:val="28"/>
                <w:lang w:val="en-US" w:eastAsia="zh-TW"/>
              </w:rPr>
              <w:t>(</w:t>
            </w:r>
            <w:r>
              <w:rPr>
                <w:rFonts w:eastAsia="標楷體"/>
                <w:b/>
                <w:sz w:val="28"/>
                <w:szCs w:val="28"/>
                <w:lang w:val="en-US" w:eastAsia="zh-TW"/>
              </w:rPr>
              <w:t>Hz</w:t>
            </w:r>
            <w:r>
              <w:rPr>
                <w:rFonts w:eastAsia="標楷體" w:hint="eastAsia"/>
                <w:b/>
                <w:sz w:val="28"/>
                <w:szCs w:val="28"/>
                <w:lang w:val="en-US" w:eastAsia="zh-TW"/>
              </w:rPr>
              <w:t>)</w:t>
            </w:r>
          </w:p>
        </w:tc>
        <w:tc>
          <w:tcPr>
            <w:tcW w:w="1666" w:type="dxa"/>
            <w:shd w:val="clear" w:color="auto" w:fill="auto"/>
            <w:vAlign w:val="center"/>
          </w:tcPr>
          <w:p w:rsidR="0097054B" w:rsidRPr="00D5128E" w:rsidRDefault="0097054B" w:rsidP="00DF7CD2">
            <w:pPr>
              <w:pStyle w:val="aff9"/>
              <w:snapToGrid w:val="0"/>
              <w:jc w:val="center"/>
              <w:rPr>
                <w:rFonts w:eastAsia="標楷體"/>
                <w:b/>
                <w:bCs/>
                <w:color w:val="0000CC"/>
                <w:sz w:val="28"/>
                <w:szCs w:val="28"/>
                <w:lang w:val="en-US" w:eastAsia="zh-TW"/>
              </w:rPr>
            </w:pPr>
          </w:p>
        </w:tc>
        <w:tc>
          <w:tcPr>
            <w:tcW w:w="1666" w:type="dxa"/>
            <w:shd w:val="clear" w:color="auto" w:fill="auto"/>
            <w:vAlign w:val="center"/>
          </w:tcPr>
          <w:p w:rsidR="0097054B" w:rsidRPr="00D5128E" w:rsidRDefault="0097054B" w:rsidP="00DF7CD2">
            <w:pPr>
              <w:pStyle w:val="aff9"/>
              <w:snapToGrid w:val="0"/>
              <w:jc w:val="center"/>
              <w:rPr>
                <w:rFonts w:eastAsia="標楷體"/>
                <w:b/>
                <w:bCs/>
                <w:color w:val="0000CC"/>
                <w:sz w:val="28"/>
                <w:szCs w:val="28"/>
                <w:lang w:val="en-US" w:eastAsia="zh-TW"/>
              </w:rPr>
            </w:pPr>
          </w:p>
        </w:tc>
        <w:tc>
          <w:tcPr>
            <w:tcW w:w="1666" w:type="dxa"/>
            <w:shd w:val="clear" w:color="auto" w:fill="auto"/>
            <w:vAlign w:val="center"/>
          </w:tcPr>
          <w:p w:rsidR="0097054B" w:rsidRPr="00D5128E" w:rsidRDefault="0097054B" w:rsidP="00DF7CD2">
            <w:pPr>
              <w:pStyle w:val="aff9"/>
              <w:snapToGrid w:val="0"/>
              <w:jc w:val="center"/>
              <w:rPr>
                <w:rFonts w:eastAsia="標楷體"/>
                <w:b/>
                <w:bCs/>
                <w:color w:val="0000CC"/>
                <w:sz w:val="28"/>
                <w:szCs w:val="28"/>
                <w:lang w:val="en-US" w:eastAsia="zh-TW"/>
              </w:rPr>
            </w:pPr>
          </w:p>
        </w:tc>
        <w:tc>
          <w:tcPr>
            <w:tcW w:w="1464" w:type="dxa"/>
            <w:shd w:val="clear" w:color="auto" w:fill="auto"/>
            <w:vAlign w:val="center"/>
          </w:tcPr>
          <w:p w:rsidR="0097054B" w:rsidRPr="00D5128E" w:rsidRDefault="0097054B" w:rsidP="00DF7CD2">
            <w:pPr>
              <w:pStyle w:val="aff9"/>
              <w:snapToGrid w:val="0"/>
              <w:jc w:val="center"/>
              <w:rPr>
                <w:rFonts w:eastAsia="標楷體"/>
                <w:b/>
                <w:bCs/>
                <w:color w:val="0000CC"/>
                <w:sz w:val="28"/>
                <w:szCs w:val="28"/>
                <w:lang w:val="en-US" w:eastAsia="zh-TW"/>
              </w:rPr>
            </w:pPr>
          </w:p>
        </w:tc>
        <w:tc>
          <w:tcPr>
            <w:tcW w:w="1666" w:type="dxa"/>
            <w:shd w:val="clear" w:color="auto" w:fill="auto"/>
            <w:vAlign w:val="center"/>
          </w:tcPr>
          <w:p w:rsidR="0097054B" w:rsidRPr="00D5128E" w:rsidRDefault="0097054B" w:rsidP="00DF7CD2">
            <w:pPr>
              <w:pStyle w:val="aff9"/>
              <w:snapToGrid w:val="0"/>
              <w:jc w:val="center"/>
              <w:rPr>
                <w:rFonts w:eastAsia="標楷體"/>
                <w:b/>
                <w:color w:val="0000CC"/>
                <w:sz w:val="28"/>
                <w:szCs w:val="28"/>
                <w:lang w:val="en-US" w:eastAsia="zh-TW"/>
              </w:rPr>
            </w:pPr>
          </w:p>
        </w:tc>
      </w:tr>
      <w:tr w:rsidR="0097054B" w:rsidRPr="00F9412A" w:rsidTr="00DF7CD2">
        <w:trPr>
          <w:trHeight w:hRule="exact" w:val="680"/>
          <w:jc w:val="center"/>
        </w:trPr>
        <w:tc>
          <w:tcPr>
            <w:tcW w:w="1480" w:type="dxa"/>
            <w:tcBorders>
              <w:top w:val="single" w:sz="6" w:space="0" w:color="000000"/>
            </w:tcBorders>
            <w:shd w:val="clear" w:color="auto" w:fill="auto"/>
            <w:vAlign w:val="center"/>
          </w:tcPr>
          <w:p w:rsidR="0097054B" w:rsidRPr="00D5128E" w:rsidRDefault="0097054B" w:rsidP="00DF7CD2">
            <w:pPr>
              <w:pStyle w:val="aff9"/>
              <w:snapToGrid w:val="0"/>
              <w:jc w:val="center"/>
              <w:rPr>
                <w:rFonts w:eastAsia="標楷體"/>
                <w:b/>
                <w:color w:val="0000CC"/>
                <w:sz w:val="28"/>
                <w:szCs w:val="28"/>
                <w:lang w:val="en-US" w:eastAsia="zh-TW"/>
              </w:rPr>
            </w:pPr>
            <w:r w:rsidRPr="00D5128E">
              <w:rPr>
                <w:rFonts w:eastAsia="標楷體"/>
                <w:b/>
                <w:position w:val="-14"/>
                <w:sz w:val="28"/>
                <w:szCs w:val="28"/>
                <w:lang w:val="en-US" w:eastAsia="zh-TW"/>
              </w:rPr>
              <w:object w:dxaOrig="760" w:dyaOrig="380">
                <v:shape id="_x0000_i1310" type="#_x0000_t75" style="width:38pt;height:19pt" o:ole="">
                  <v:imagedata r:id="rId301" o:title=""/>
                </v:shape>
                <o:OLEObject Type="Embed" ProgID="Equation.DSMT4" ShapeID="_x0000_i1310" DrawAspect="Content" ObjectID="_1634641938" r:id="rId540"/>
              </w:object>
            </w:r>
            <w:r>
              <w:rPr>
                <w:rFonts w:eastAsia="標楷體" w:hint="eastAsia"/>
                <w:b/>
                <w:sz w:val="28"/>
                <w:szCs w:val="28"/>
                <w:lang w:val="en-US" w:eastAsia="zh-TW"/>
              </w:rPr>
              <w:t>(Hz)</w:t>
            </w:r>
          </w:p>
        </w:tc>
        <w:tc>
          <w:tcPr>
            <w:tcW w:w="1666" w:type="dxa"/>
            <w:tcBorders>
              <w:top w:val="single" w:sz="6" w:space="0" w:color="000000"/>
            </w:tcBorders>
            <w:shd w:val="clear" w:color="auto" w:fill="auto"/>
            <w:vAlign w:val="center"/>
          </w:tcPr>
          <w:p w:rsidR="0097054B" w:rsidRPr="00D5128E" w:rsidRDefault="0097054B" w:rsidP="00DF7CD2">
            <w:pPr>
              <w:pStyle w:val="aff9"/>
              <w:snapToGrid w:val="0"/>
              <w:jc w:val="center"/>
              <w:rPr>
                <w:rFonts w:eastAsia="標楷體"/>
                <w:b/>
                <w:color w:val="0000CC"/>
                <w:sz w:val="28"/>
                <w:szCs w:val="28"/>
                <w:lang w:val="en-US" w:eastAsia="zh-TW"/>
              </w:rPr>
            </w:pPr>
          </w:p>
        </w:tc>
        <w:tc>
          <w:tcPr>
            <w:tcW w:w="1666" w:type="dxa"/>
            <w:tcBorders>
              <w:top w:val="single" w:sz="6" w:space="0" w:color="000000"/>
            </w:tcBorders>
            <w:shd w:val="clear" w:color="auto" w:fill="auto"/>
            <w:vAlign w:val="center"/>
          </w:tcPr>
          <w:p w:rsidR="0097054B" w:rsidRPr="00D5128E" w:rsidRDefault="0097054B" w:rsidP="00DF7CD2">
            <w:pPr>
              <w:pStyle w:val="aff9"/>
              <w:snapToGrid w:val="0"/>
              <w:jc w:val="center"/>
              <w:rPr>
                <w:rFonts w:eastAsia="標楷體"/>
                <w:b/>
                <w:color w:val="0000CC"/>
                <w:sz w:val="28"/>
                <w:szCs w:val="28"/>
                <w:lang w:val="en-US" w:eastAsia="zh-TW"/>
              </w:rPr>
            </w:pPr>
          </w:p>
        </w:tc>
        <w:tc>
          <w:tcPr>
            <w:tcW w:w="1666" w:type="dxa"/>
            <w:tcBorders>
              <w:top w:val="single" w:sz="6" w:space="0" w:color="000000"/>
            </w:tcBorders>
            <w:shd w:val="clear" w:color="auto" w:fill="auto"/>
            <w:vAlign w:val="center"/>
          </w:tcPr>
          <w:p w:rsidR="0097054B" w:rsidRPr="00D5128E" w:rsidRDefault="0097054B" w:rsidP="00DF7CD2">
            <w:pPr>
              <w:pStyle w:val="aff9"/>
              <w:snapToGrid w:val="0"/>
              <w:jc w:val="center"/>
              <w:rPr>
                <w:rFonts w:eastAsia="標楷體"/>
                <w:b/>
                <w:color w:val="0000CC"/>
                <w:sz w:val="28"/>
                <w:szCs w:val="28"/>
                <w:lang w:val="en-US" w:eastAsia="zh-TW"/>
              </w:rPr>
            </w:pPr>
          </w:p>
        </w:tc>
        <w:tc>
          <w:tcPr>
            <w:tcW w:w="1464" w:type="dxa"/>
            <w:tcBorders>
              <w:top w:val="single" w:sz="6" w:space="0" w:color="000000"/>
            </w:tcBorders>
            <w:shd w:val="clear" w:color="auto" w:fill="auto"/>
            <w:vAlign w:val="center"/>
          </w:tcPr>
          <w:p w:rsidR="0097054B" w:rsidRPr="00D5128E" w:rsidRDefault="0097054B" w:rsidP="00DF7CD2">
            <w:pPr>
              <w:pStyle w:val="aff9"/>
              <w:snapToGrid w:val="0"/>
              <w:jc w:val="center"/>
              <w:rPr>
                <w:rFonts w:eastAsia="標楷體"/>
                <w:b/>
                <w:color w:val="0000CC"/>
                <w:sz w:val="28"/>
                <w:szCs w:val="28"/>
                <w:lang w:val="en-US" w:eastAsia="zh-TW"/>
              </w:rPr>
            </w:pPr>
          </w:p>
        </w:tc>
        <w:tc>
          <w:tcPr>
            <w:tcW w:w="1666" w:type="dxa"/>
            <w:tcBorders>
              <w:top w:val="single" w:sz="6" w:space="0" w:color="000000"/>
            </w:tcBorders>
            <w:shd w:val="clear" w:color="auto" w:fill="auto"/>
            <w:vAlign w:val="center"/>
          </w:tcPr>
          <w:p w:rsidR="0097054B" w:rsidRPr="00D5128E" w:rsidRDefault="0097054B" w:rsidP="00DF7CD2">
            <w:pPr>
              <w:pStyle w:val="aff9"/>
              <w:snapToGrid w:val="0"/>
              <w:jc w:val="center"/>
              <w:rPr>
                <w:rFonts w:eastAsia="標楷體"/>
                <w:b/>
                <w:color w:val="0000CC"/>
                <w:sz w:val="28"/>
                <w:szCs w:val="28"/>
                <w:lang w:val="en-US" w:eastAsia="zh-TW"/>
              </w:rPr>
            </w:pPr>
          </w:p>
        </w:tc>
      </w:tr>
    </w:tbl>
    <w:p w:rsidR="001769FC" w:rsidRPr="001769FC" w:rsidRDefault="001769FC" w:rsidP="001769FC">
      <w:pPr>
        <w:tabs>
          <w:tab w:val="left" w:pos="284"/>
        </w:tabs>
        <w:spacing w:after="0" w:line="360" w:lineRule="auto"/>
        <w:jc w:val="both"/>
        <w:rPr>
          <w:rFonts w:eastAsia="標楷體"/>
          <w:b/>
          <w:bCs/>
          <w:sz w:val="28"/>
          <w:szCs w:val="28"/>
        </w:rPr>
      </w:pPr>
    </w:p>
    <w:p w:rsidR="0097054B" w:rsidRPr="00F9412A" w:rsidRDefault="0097054B" w:rsidP="0097054B">
      <w:pPr>
        <w:pStyle w:val="aff9"/>
        <w:spacing w:line="360" w:lineRule="auto"/>
        <w:ind w:leftChars="100" w:left="220"/>
        <w:jc w:val="center"/>
        <w:rPr>
          <w:rFonts w:eastAsia="標楷體"/>
          <w:b/>
          <w:color w:val="0000CC"/>
          <w:sz w:val="28"/>
          <w:szCs w:val="28"/>
        </w:rPr>
      </w:pPr>
      <w:r w:rsidRPr="00F9412A">
        <w:rPr>
          <w:rFonts w:eastAsia="標楷體" w:hint="eastAsia"/>
          <w:b/>
          <w:color w:val="0000CC"/>
          <w:sz w:val="28"/>
          <w:szCs w:val="28"/>
        </w:rPr>
        <w:t>表</w:t>
      </w:r>
      <w:r w:rsidRPr="00F9412A">
        <w:rPr>
          <w:rFonts w:eastAsia="標楷體" w:hint="eastAsia"/>
          <w:b/>
          <w:color w:val="0000CC"/>
          <w:sz w:val="28"/>
          <w:szCs w:val="28"/>
        </w:rPr>
        <w:t>(</w:t>
      </w:r>
      <w:r>
        <w:rPr>
          <w:rFonts w:eastAsia="標楷體" w:hint="eastAsia"/>
          <w:b/>
          <w:color w:val="0000CC"/>
          <w:sz w:val="28"/>
          <w:szCs w:val="28"/>
        </w:rPr>
        <w:t>2-</w:t>
      </w:r>
      <w:r w:rsidRPr="00F9412A">
        <w:rPr>
          <w:rFonts w:eastAsia="標楷體" w:hint="eastAsia"/>
          <w:b/>
          <w:color w:val="0000CC"/>
          <w:sz w:val="28"/>
          <w:szCs w:val="28"/>
        </w:rPr>
        <w:t>6)</w:t>
      </w:r>
      <w:r>
        <w:rPr>
          <w:rFonts w:eastAsia="標楷體" w:hint="eastAsia"/>
          <w:b/>
          <w:color w:val="0000CC"/>
          <w:sz w:val="28"/>
          <w:szCs w:val="28"/>
        </w:rPr>
        <w:t>：</w:t>
      </w:r>
      <w:proofErr w:type="spellStart"/>
      <w:r>
        <w:rPr>
          <w:rFonts w:eastAsia="標楷體" w:hint="eastAsia"/>
          <w:b/>
          <w:color w:val="0000CC"/>
          <w:sz w:val="28"/>
          <w:szCs w:val="28"/>
          <w:lang w:eastAsia="zh-TW"/>
        </w:rPr>
        <w:t>實作實驗</w:t>
      </w:r>
      <w:r w:rsidRPr="00F9412A">
        <w:rPr>
          <w:rFonts w:eastAsia="標楷體" w:hint="eastAsia"/>
          <w:b/>
          <w:color w:val="0000CC"/>
          <w:sz w:val="28"/>
          <w:szCs w:val="28"/>
        </w:rPr>
        <w:t>數據</w:t>
      </w:r>
      <w:proofErr w:type="spellEnd"/>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1E0" w:firstRow="1" w:lastRow="1" w:firstColumn="1" w:lastColumn="1" w:noHBand="0" w:noVBand="0"/>
      </w:tblPr>
      <w:tblGrid>
        <w:gridCol w:w="1480"/>
        <w:gridCol w:w="1666"/>
        <w:gridCol w:w="1666"/>
        <w:gridCol w:w="1666"/>
        <w:gridCol w:w="1464"/>
        <w:gridCol w:w="1666"/>
      </w:tblGrid>
      <w:tr w:rsidR="0097054B" w:rsidRPr="00F9412A" w:rsidTr="00DF7CD2">
        <w:trPr>
          <w:trHeight w:hRule="exact" w:val="680"/>
          <w:jc w:val="center"/>
        </w:trPr>
        <w:tc>
          <w:tcPr>
            <w:tcW w:w="1480" w:type="dxa"/>
            <w:tcBorders>
              <w:bottom w:val="single" w:sz="12" w:space="0" w:color="000000"/>
              <w:tl2br w:val="single" w:sz="6" w:space="0" w:color="000000"/>
            </w:tcBorders>
            <w:shd w:val="clear" w:color="auto" w:fill="auto"/>
            <w:vAlign w:val="center"/>
          </w:tcPr>
          <w:p w:rsidR="0097054B" w:rsidRPr="00D5128E" w:rsidRDefault="0097054B" w:rsidP="00DF7CD2">
            <w:pPr>
              <w:pStyle w:val="aff9"/>
              <w:snapToGrid w:val="0"/>
              <w:jc w:val="right"/>
              <w:rPr>
                <w:rFonts w:eastAsia="標楷體"/>
                <w:b/>
                <w:color w:val="0000CC"/>
                <w:sz w:val="16"/>
                <w:szCs w:val="16"/>
                <w:lang w:val="en-US" w:eastAsia="zh-TW"/>
              </w:rPr>
            </w:pPr>
            <w:r w:rsidRPr="00D5128E">
              <w:rPr>
                <w:rFonts w:eastAsia="標楷體" w:hint="eastAsia"/>
                <w:b/>
                <w:color w:val="0000CC"/>
                <w:sz w:val="16"/>
                <w:szCs w:val="16"/>
                <w:lang w:val="en-US" w:eastAsia="zh-TW"/>
              </w:rPr>
              <w:t>電路圖</w:t>
            </w:r>
          </w:p>
          <w:p w:rsidR="0097054B" w:rsidRPr="00D5128E" w:rsidRDefault="0097054B" w:rsidP="00DF7CD2">
            <w:pPr>
              <w:pStyle w:val="aff9"/>
              <w:snapToGrid w:val="0"/>
              <w:jc w:val="both"/>
              <w:rPr>
                <w:rFonts w:eastAsia="標楷體"/>
                <w:b/>
                <w:color w:val="0000CC"/>
                <w:sz w:val="28"/>
                <w:szCs w:val="28"/>
                <w:lang w:val="en-US" w:eastAsia="zh-TW"/>
              </w:rPr>
            </w:pPr>
            <w:r w:rsidRPr="00D5128E">
              <w:rPr>
                <w:rFonts w:eastAsia="標楷體" w:hint="eastAsia"/>
                <w:b/>
                <w:color w:val="0000CC"/>
                <w:sz w:val="16"/>
                <w:szCs w:val="16"/>
                <w:lang w:val="en-US" w:eastAsia="zh-TW"/>
              </w:rPr>
              <w:t>實驗數據</w:t>
            </w:r>
          </w:p>
        </w:tc>
        <w:tc>
          <w:tcPr>
            <w:tcW w:w="1666" w:type="dxa"/>
            <w:tcBorders>
              <w:bottom w:val="single" w:sz="12" w:space="0" w:color="000000"/>
            </w:tcBorders>
            <w:shd w:val="clear" w:color="auto" w:fill="auto"/>
            <w:vAlign w:val="center"/>
          </w:tcPr>
          <w:p w:rsidR="0097054B" w:rsidRPr="00D5128E" w:rsidRDefault="0097054B" w:rsidP="00DF7CD2">
            <w:pPr>
              <w:pStyle w:val="aff9"/>
              <w:snapToGrid w:val="0"/>
              <w:jc w:val="center"/>
              <w:rPr>
                <w:rFonts w:eastAsia="標楷體"/>
                <w:b/>
                <w:color w:val="0000CC"/>
                <w:sz w:val="28"/>
                <w:szCs w:val="28"/>
                <w:lang w:val="en-US" w:eastAsia="zh-TW"/>
              </w:rPr>
            </w:pPr>
            <w:r w:rsidRPr="00D5128E">
              <w:rPr>
                <w:rFonts w:eastAsia="標楷體"/>
                <w:b/>
                <w:sz w:val="28"/>
                <w:szCs w:val="28"/>
                <w:lang w:val="en-US" w:eastAsia="zh-TW"/>
              </w:rPr>
              <w:t>圖</w:t>
            </w:r>
            <w:r w:rsidRPr="00D5128E">
              <w:rPr>
                <w:rFonts w:eastAsia="標楷體"/>
                <w:b/>
                <w:sz w:val="28"/>
                <w:szCs w:val="28"/>
                <w:lang w:val="en-US" w:eastAsia="zh-TW"/>
              </w:rPr>
              <w:t>(</w:t>
            </w:r>
            <w:r>
              <w:rPr>
                <w:rFonts w:eastAsia="標楷體"/>
                <w:b/>
                <w:sz w:val="28"/>
                <w:szCs w:val="28"/>
                <w:lang w:val="en-US" w:eastAsia="zh-TW"/>
              </w:rPr>
              <w:t>2-</w:t>
            </w:r>
            <w:r w:rsidRPr="00D5128E">
              <w:rPr>
                <w:rFonts w:eastAsia="標楷體"/>
                <w:b/>
                <w:sz w:val="28"/>
                <w:szCs w:val="28"/>
                <w:lang w:val="en-US" w:eastAsia="zh-TW"/>
              </w:rPr>
              <w:t>2</w:t>
            </w:r>
            <w:r w:rsidRPr="00D5128E">
              <w:rPr>
                <w:rFonts w:eastAsia="標楷體" w:hint="eastAsia"/>
                <w:b/>
                <w:sz w:val="28"/>
                <w:szCs w:val="28"/>
                <w:lang w:val="en-US" w:eastAsia="zh-TW"/>
              </w:rPr>
              <w:t>8</w:t>
            </w:r>
            <w:r w:rsidRPr="00D5128E">
              <w:rPr>
                <w:rFonts w:eastAsia="標楷體"/>
                <w:b/>
                <w:sz w:val="28"/>
                <w:szCs w:val="28"/>
                <w:lang w:val="en-US" w:eastAsia="zh-TW"/>
              </w:rPr>
              <w:t>)</w:t>
            </w:r>
          </w:p>
        </w:tc>
        <w:tc>
          <w:tcPr>
            <w:tcW w:w="1666" w:type="dxa"/>
            <w:tcBorders>
              <w:bottom w:val="single" w:sz="12" w:space="0" w:color="000000"/>
            </w:tcBorders>
            <w:shd w:val="clear" w:color="auto" w:fill="auto"/>
            <w:vAlign w:val="center"/>
          </w:tcPr>
          <w:p w:rsidR="0097054B" w:rsidRPr="00D5128E" w:rsidRDefault="0097054B" w:rsidP="00DF7CD2">
            <w:pPr>
              <w:pStyle w:val="aff9"/>
              <w:snapToGrid w:val="0"/>
              <w:jc w:val="center"/>
              <w:rPr>
                <w:rFonts w:eastAsia="標楷體"/>
                <w:b/>
                <w:color w:val="0000CC"/>
                <w:sz w:val="28"/>
                <w:szCs w:val="28"/>
                <w:lang w:val="en-US" w:eastAsia="zh-TW"/>
              </w:rPr>
            </w:pPr>
            <w:r w:rsidRPr="00D5128E">
              <w:rPr>
                <w:rFonts w:eastAsia="標楷體"/>
                <w:b/>
                <w:sz w:val="28"/>
                <w:szCs w:val="28"/>
                <w:lang w:val="en-US" w:eastAsia="zh-TW"/>
              </w:rPr>
              <w:t>圖</w:t>
            </w:r>
            <w:r w:rsidRPr="00D5128E">
              <w:rPr>
                <w:rFonts w:eastAsia="標楷體"/>
                <w:b/>
                <w:sz w:val="28"/>
                <w:szCs w:val="28"/>
                <w:lang w:val="en-US" w:eastAsia="zh-TW"/>
              </w:rPr>
              <w:t>(</w:t>
            </w:r>
            <w:r>
              <w:rPr>
                <w:rFonts w:eastAsia="標楷體"/>
                <w:b/>
                <w:sz w:val="28"/>
                <w:szCs w:val="28"/>
                <w:lang w:val="en-US" w:eastAsia="zh-TW"/>
              </w:rPr>
              <w:t>2-</w:t>
            </w:r>
            <w:r w:rsidRPr="00D5128E">
              <w:rPr>
                <w:rFonts w:eastAsia="標楷體"/>
                <w:b/>
                <w:sz w:val="28"/>
                <w:szCs w:val="28"/>
                <w:lang w:val="en-US" w:eastAsia="zh-TW"/>
              </w:rPr>
              <w:t>2</w:t>
            </w:r>
            <w:r w:rsidRPr="00D5128E">
              <w:rPr>
                <w:rFonts w:eastAsia="標楷體" w:hint="eastAsia"/>
                <w:b/>
                <w:sz w:val="28"/>
                <w:szCs w:val="28"/>
                <w:lang w:val="en-US" w:eastAsia="zh-TW"/>
              </w:rPr>
              <w:t>9</w:t>
            </w:r>
            <w:r w:rsidRPr="00D5128E">
              <w:rPr>
                <w:rFonts w:eastAsia="標楷體"/>
                <w:b/>
                <w:sz w:val="28"/>
                <w:szCs w:val="28"/>
                <w:lang w:val="en-US" w:eastAsia="zh-TW"/>
              </w:rPr>
              <w:t>)</w:t>
            </w:r>
          </w:p>
        </w:tc>
        <w:tc>
          <w:tcPr>
            <w:tcW w:w="1666" w:type="dxa"/>
            <w:tcBorders>
              <w:bottom w:val="single" w:sz="12" w:space="0" w:color="000000"/>
            </w:tcBorders>
            <w:shd w:val="clear" w:color="auto" w:fill="auto"/>
            <w:vAlign w:val="center"/>
          </w:tcPr>
          <w:p w:rsidR="0097054B" w:rsidRPr="00D5128E" w:rsidRDefault="0097054B" w:rsidP="00DF7CD2">
            <w:pPr>
              <w:pStyle w:val="aff9"/>
              <w:snapToGrid w:val="0"/>
              <w:jc w:val="center"/>
              <w:rPr>
                <w:rFonts w:eastAsia="標楷體"/>
                <w:b/>
                <w:color w:val="0000CC"/>
                <w:sz w:val="28"/>
                <w:szCs w:val="28"/>
                <w:lang w:val="en-US" w:eastAsia="zh-TW"/>
              </w:rPr>
            </w:pPr>
            <w:r w:rsidRPr="00D5128E">
              <w:rPr>
                <w:rFonts w:eastAsia="標楷體"/>
                <w:b/>
                <w:sz w:val="28"/>
                <w:szCs w:val="28"/>
                <w:lang w:val="en-US" w:eastAsia="zh-TW"/>
              </w:rPr>
              <w:t>圖</w:t>
            </w:r>
            <w:r w:rsidRPr="00D5128E">
              <w:rPr>
                <w:rFonts w:eastAsia="標楷體"/>
                <w:b/>
                <w:sz w:val="28"/>
                <w:szCs w:val="28"/>
                <w:lang w:val="en-US" w:eastAsia="zh-TW"/>
              </w:rPr>
              <w:t>(</w:t>
            </w:r>
            <w:r>
              <w:rPr>
                <w:rFonts w:eastAsia="標楷體"/>
                <w:b/>
                <w:sz w:val="28"/>
                <w:szCs w:val="28"/>
                <w:lang w:val="en-US" w:eastAsia="zh-TW"/>
              </w:rPr>
              <w:t>2-</w:t>
            </w:r>
            <w:r w:rsidRPr="00D5128E">
              <w:rPr>
                <w:rFonts w:eastAsia="標楷體" w:hint="eastAsia"/>
                <w:b/>
                <w:sz w:val="28"/>
                <w:szCs w:val="28"/>
                <w:lang w:val="en-US" w:eastAsia="zh-TW"/>
              </w:rPr>
              <w:t>30</w:t>
            </w:r>
            <w:r w:rsidRPr="00D5128E">
              <w:rPr>
                <w:rFonts w:eastAsia="標楷體"/>
                <w:b/>
                <w:sz w:val="28"/>
                <w:szCs w:val="28"/>
                <w:lang w:val="en-US" w:eastAsia="zh-TW"/>
              </w:rPr>
              <w:t>)</w:t>
            </w:r>
          </w:p>
        </w:tc>
        <w:tc>
          <w:tcPr>
            <w:tcW w:w="1464" w:type="dxa"/>
            <w:tcBorders>
              <w:bottom w:val="single" w:sz="12" w:space="0" w:color="000000"/>
            </w:tcBorders>
            <w:shd w:val="clear" w:color="auto" w:fill="auto"/>
            <w:vAlign w:val="center"/>
          </w:tcPr>
          <w:p w:rsidR="0097054B" w:rsidRPr="00D5128E" w:rsidRDefault="0097054B" w:rsidP="00DF7CD2">
            <w:pPr>
              <w:pStyle w:val="aff9"/>
              <w:snapToGrid w:val="0"/>
              <w:jc w:val="center"/>
              <w:rPr>
                <w:rFonts w:eastAsia="標楷體"/>
                <w:b/>
                <w:sz w:val="28"/>
                <w:szCs w:val="28"/>
                <w:lang w:val="en-US" w:eastAsia="zh-TW"/>
              </w:rPr>
            </w:pPr>
            <w:r w:rsidRPr="00D5128E">
              <w:rPr>
                <w:rFonts w:eastAsia="標楷體"/>
                <w:b/>
                <w:sz w:val="28"/>
                <w:szCs w:val="28"/>
                <w:lang w:val="en-US" w:eastAsia="zh-TW"/>
              </w:rPr>
              <w:t>圖</w:t>
            </w:r>
            <w:r w:rsidRPr="00D5128E">
              <w:rPr>
                <w:rFonts w:eastAsia="標楷體"/>
                <w:b/>
                <w:sz w:val="28"/>
                <w:szCs w:val="28"/>
                <w:lang w:val="en-US" w:eastAsia="zh-TW"/>
              </w:rPr>
              <w:t>(</w:t>
            </w:r>
            <w:r>
              <w:rPr>
                <w:rFonts w:eastAsia="標楷體"/>
                <w:b/>
                <w:sz w:val="28"/>
                <w:szCs w:val="28"/>
                <w:lang w:val="en-US" w:eastAsia="zh-TW"/>
              </w:rPr>
              <w:t>2-</w:t>
            </w:r>
            <w:r w:rsidRPr="00D5128E">
              <w:rPr>
                <w:rFonts w:eastAsia="標楷體" w:hint="eastAsia"/>
                <w:b/>
                <w:sz w:val="28"/>
                <w:szCs w:val="28"/>
                <w:lang w:val="en-US" w:eastAsia="zh-TW"/>
              </w:rPr>
              <w:t>31</w:t>
            </w:r>
            <w:r w:rsidRPr="00D5128E">
              <w:rPr>
                <w:rFonts w:eastAsia="標楷體"/>
                <w:b/>
                <w:sz w:val="28"/>
                <w:szCs w:val="28"/>
                <w:lang w:val="en-US" w:eastAsia="zh-TW"/>
              </w:rPr>
              <w:t>)</w:t>
            </w:r>
          </w:p>
        </w:tc>
        <w:tc>
          <w:tcPr>
            <w:tcW w:w="1666" w:type="dxa"/>
            <w:tcBorders>
              <w:bottom w:val="single" w:sz="12" w:space="0" w:color="000000"/>
            </w:tcBorders>
            <w:shd w:val="clear" w:color="auto" w:fill="auto"/>
            <w:vAlign w:val="center"/>
          </w:tcPr>
          <w:p w:rsidR="0097054B" w:rsidRPr="00D5128E" w:rsidRDefault="0097054B" w:rsidP="00DF7CD2">
            <w:pPr>
              <w:pStyle w:val="aff9"/>
              <w:snapToGrid w:val="0"/>
              <w:jc w:val="center"/>
              <w:rPr>
                <w:rFonts w:eastAsia="標楷體"/>
                <w:b/>
                <w:color w:val="0000CC"/>
                <w:sz w:val="28"/>
                <w:szCs w:val="28"/>
                <w:lang w:val="en-US" w:eastAsia="zh-TW"/>
              </w:rPr>
            </w:pPr>
            <w:r w:rsidRPr="00D5128E">
              <w:rPr>
                <w:rFonts w:eastAsia="標楷體"/>
                <w:b/>
                <w:sz w:val="28"/>
                <w:szCs w:val="28"/>
                <w:lang w:val="en-US" w:eastAsia="zh-TW"/>
              </w:rPr>
              <w:t>圖</w:t>
            </w:r>
            <w:r w:rsidRPr="00D5128E">
              <w:rPr>
                <w:rFonts w:eastAsia="標楷體"/>
                <w:b/>
                <w:sz w:val="28"/>
                <w:szCs w:val="28"/>
                <w:lang w:val="en-US" w:eastAsia="zh-TW"/>
              </w:rPr>
              <w:t>(</w:t>
            </w:r>
            <w:r>
              <w:rPr>
                <w:rFonts w:eastAsia="標楷體"/>
                <w:b/>
                <w:sz w:val="28"/>
                <w:szCs w:val="28"/>
                <w:lang w:val="en-US" w:eastAsia="zh-TW"/>
              </w:rPr>
              <w:t>2-</w:t>
            </w:r>
            <w:r w:rsidRPr="00D5128E">
              <w:rPr>
                <w:rFonts w:eastAsia="標楷體" w:hint="eastAsia"/>
                <w:b/>
                <w:sz w:val="28"/>
                <w:szCs w:val="28"/>
                <w:lang w:val="en-US" w:eastAsia="zh-TW"/>
              </w:rPr>
              <w:t>32</w:t>
            </w:r>
            <w:r w:rsidRPr="00D5128E">
              <w:rPr>
                <w:rFonts w:eastAsia="標楷體"/>
                <w:b/>
                <w:sz w:val="28"/>
                <w:szCs w:val="28"/>
                <w:lang w:val="en-US" w:eastAsia="zh-TW"/>
              </w:rPr>
              <w:t>)</w:t>
            </w:r>
          </w:p>
        </w:tc>
      </w:tr>
      <w:tr w:rsidR="0097054B" w:rsidRPr="00F9412A" w:rsidTr="00DF7CD2">
        <w:trPr>
          <w:trHeight w:hRule="exact" w:val="680"/>
          <w:jc w:val="center"/>
        </w:trPr>
        <w:tc>
          <w:tcPr>
            <w:tcW w:w="1480" w:type="dxa"/>
            <w:shd w:val="clear" w:color="auto" w:fill="auto"/>
            <w:vAlign w:val="center"/>
          </w:tcPr>
          <w:p w:rsidR="0097054B" w:rsidRDefault="0097054B" w:rsidP="00DF7CD2">
            <w:pPr>
              <w:pStyle w:val="aff9"/>
              <w:snapToGrid w:val="0"/>
              <w:jc w:val="center"/>
              <w:rPr>
                <w:rFonts w:eastAsia="標楷體" w:hAnsi="標楷體"/>
                <w:b/>
                <w:szCs w:val="24"/>
                <w:lang w:val="en-US" w:eastAsia="zh-TW"/>
              </w:rPr>
            </w:pPr>
            <w:r w:rsidRPr="00D5128E">
              <w:rPr>
                <w:rFonts w:eastAsia="標楷體" w:hAnsi="標楷體" w:hint="eastAsia"/>
                <w:b/>
                <w:szCs w:val="24"/>
                <w:lang w:val="en-US" w:eastAsia="zh-TW"/>
              </w:rPr>
              <w:t>中頻增益值</w:t>
            </w:r>
          </w:p>
          <w:p w:rsidR="0097054B" w:rsidRPr="00D5128E" w:rsidRDefault="0097054B" w:rsidP="00DF7CD2">
            <w:pPr>
              <w:pStyle w:val="aff9"/>
              <w:snapToGrid w:val="0"/>
              <w:jc w:val="center"/>
              <w:rPr>
                <w:rFonts w:eastAsia="標楷體"/>
                <w:b/>
                <w:color w:val="0000CC"/>
                <w:szCs w:val="24"/>
                <w:lang w:val="en-US" w:eastAsia="zh-TW"/>
              </w:rPr>
            </w:pPr>
            <w:r>
              <w:rPr>
                <w:rFonts w:eastAsia="標楷體" w:hAnsi="標楷體" w:hint="eastAsia"/>
                <w:b/>
                <w:szCs w:val="24"/>
                <w:lang w:val="en-US" w:eastAsia="zh-TW"/>
              </w:rPr>
              <w:t>(dB)</w:t>
            </w:r>
          </w:p>
        </w:tc>
        <w:tc>
          <w:tcPr>
            <w:tcW w:w="1666" w:type="dxa"/>
            <w:shd w:val="clear" w:color="auto" w:fill="auto"/>
            <w:vAlign w:val="center"/>
          </w:tcPr>
          <w:p w:rsidR="0097054B" w:rsidRPr="00D5128E" w:rsidRDefault="0097054B" w:rsidP="00DF7CD2">
            <w:pPr>
              <w:pStyle w:val="aff9"/>
              <w:snapToGrid w:val="0"/>
              <w:jc w:val="center"/>
              <w:rPr>
                <w:rFonts w:eastAsia="標楷體"/>
                <w:b/>
                <w:bCs/>
                <w:color w:val="0000CC"/>
                <w:sz w:val="28"/>
                <w:szCs w:val="28"/>
                <w:lang w:val="en-US" w:eastAsia="zh-TW"/>
              </w:rPr>
            </w:pPr>
          </w:p>
        </w:tc>
        <w:tc>
          <w:tcPr>
            <w:tcW w:w="1666" w:type="dxa"/>
            <w:shd w:val="clear" w:color="auto" w:fill="auto"/>
            <w:vAlign w:val="center"/>
          </w:tcPr>
          <w:p w:rsidR="0097054B" w:rsidRPr="00D5128E" w:rsidRDefault="0097054B" w:rsidP="00DF7CD2">
            <w:pPr>
              <w:pStyle w:val="aff9"/>
              <w:snapToGrid w:val="0"/>
              <w:jc w:val="center"/>
              <w:rPr>
                <w:rFonts w:eastAsia="標楷體"/>
                <w:b/>
                <w:bCs/>
                <w:color w:val="0000CC"/>
                <w:sz w:val="28"/>
                <w:szCs w:val="28"/>
                <w:lang w:val="en-US" w:eastAsia="zh-TW"/>
              </w:rPr>
            </w:pPr>
          </w:p>
        </w:tc>
        <w:tc>
          <w:tcPr>
            <w:tcW w:w="1666" w:type="dxa"/>
            <w:shd w:val="clear" w:color="auto" w:fill="auto"/>
            <w:vAlign w:val="center"/>
          </w:tcPr>
          <w:p w:rsidR="0097054B" w:rsidRPr="00D5128E" w:rsidRDefault="0097054B" w:rsidP="00DF7CD2">
            <w:pPr>
              <w:pStyle w:val="aff9"/>
              <w:snapToGrid w:val="0"/>
              <w:jc w:val="center"/>
              <w:rPr>
                <w:rFonts w:eastAsia="標楷體"/>
                <w:b/>
                <w:bCs/>
                <w:color w:val="0000CC"/>
                <w:sz w:val="28"/>
                <w:szCs w:val="28"/>
                <w:lang w:val="en-US" w:eastAsia="zh-TW"/>
              </w:rPr>
            </w:pPr>
          </w:p>
        </w:tc>
        <w:tc>
          <w:tcPr>
            <w:tcW w:w="1464" w:type="dxa"/>
            <w:shd w:val="clear" w:color="auto" w:fill="auto"/>
            <w:vAlign w:val="center"/>
          </w:tcPr>
          <w:p w:rsidR="0097054B" w:rsidRPr="00D5128E" w:rsidRDefault="0097054B" w:rsidP="00DF7CD2">
            <w:pPr>
              <w:pStyle w:val="aff9"/>
              <w:snapToGrid w:val="0"/>
              <w:jc w:val="center"/>
              <w:rPr>
                <w:rFonts w:eastAsia="標楷體"/>
                <w:b/>
                <w:bCs/>
                <w:color w:val="0000CC"/>
                <w:sz w:val="28"/>
                <w:szCs w:val="28"/>
                <w:lang w:val="en-US" w:eastAsia="zh-TW"/>
              </w:rPr>
            </w:pPr>
          </w:p>
        </w:tc>
        <w:tc>
          <w:tcPr>
            <w:tcW w:w="1666" w:type="dxa"/>
            <w:shd w:val="clear" w:color="auto" w:fill="auto"/>
            <w:vAlign w:val="center"/>
          </w:tcPr>
          <w:p w:rsidR="0097054B" w:rsidRPr="00D5128E" w:rsidRDefault="0097054B" w:rsidP="00DF7CD2">
            <w:pPr>
              <w:pStyle w:val="aff9"/>
              <w:snapToGrid w:val="0"/>
              <w:jc w:val="center"/>
              <w:rPr>
                <w:rFonts w:eastAsia="標楷體"/>
                <w:b/>
                <w:color w:val="0000CC"/>
                <w:sz w:val="28"/>
                <w:szCs w:val="28"/>
                <w:lang w:val="en-US" w:eastAsia="zh-TW"/>
              </w:rPr>
            </w:pPr>
          </w:p>
        </w:tc>
      </w:tr>
      <w:tr w:rsidR="0097054B" w:rsidRPr="00F9412A" w:rsidTr="00DF7CD2">
        <w:trPr>
          <w:trHeight w:hRule="exact" w:val="680"/>
          <w:jc w:val="center"/>
        </w:trPr>
        <w:tc>
          <w:tcPr>
            <w:tcW w:w="1480" w:type="dxa"/>
            <w:shd w:val="clear" w:color="auto" w:fill="auto"/>
            <w:vAlign w:val="center"/>
          </w:tcPr>
          <w:p w:rsidR="0097054B" w:rsidRDefault="0097054B" w:rsidP="00DF7CD2">
            <w:pPr>
              <w:pStyle w:val="aff9"/>
              <w:snapToGrid w:val="0"/>
              <w:jc w:val="center"/>
              <w:rPr>
                <w:rFonts w:eastAsia="標楷體"/>
                <w:b/>
                <w:sz w:val="28"/>
                <w:szCs w:val="28"/>
                <w:lang w:val="en-US" w:eastAsia="zh-TW"/>
              </w:rPr>
            </w:pPr>
            <w:r w:rsidRPr="00D5128E">
              <w:rPr>
                <w:rFonts w:eastAsia="標楷體"/>
                <w:b/>
                <w:position w:val="-14"/>
                <w:sz w:val="28"/>
                <w:szCs w:val="28"/>
                <w:lang w:val="en-US" w:eastAsia="zh-TW"/>
              </w:rPr>
              <w:object w:dxaOrig="720" w:dyaOrig="380">
                <v:shape id="_x0000_i1311" type="#_x0000_t75" style="width:36.3pt;height:19pt" o:ole="">
                  <v:imagedata r:id="rId299" o:title=""/>
                </v:shape>
                <o:OLEObject Type="Embed" ProgID="Equation.DSMT4" ShapeID="_x0000_i1311" DrawAspect="Content" ObjectID="_1634641939" r:id="rId541"/>
              </w:object>
            </w:r>
          </w:p>
          <w:p w:rsidR="0097054B" w:rsidRPr="00D5128E" w:rsidRDefault="0097054B" w:rsidP="00DF7CD2">
            <w:pPr>
              <w:pStyle w:val="aff9"/>
              <w:snapToGrid w:val="0"/>
              <w:jc w:val="center"/>
              <w:rPr>
                <w:rFonts w:eastAsia="標楷體"/>
                <w:b/>
                <w:color w:val="0000CC"/>
                <w:sz w:val="28"/>
                <w:szCs w:val="28"/>
                <w:lang w:val="en-US" w:eastAsia="zh-TW"/>
              </w:rPr>
            </w:pPr>
            <w:r>
              <w:rPr>
                <w:rFonts w:eastAsia="標楷體" w:hint="eastAsia"/>
                <w:b/>
                <w:sz w:val="28"/>
                <w:szCs w:val="28"/>
                <w:lang w:val="en-US" w:eastAsia="zh-TW"/>
              </w:rPr>
              <w:t>(</w:t>
            </w:r>
            <w:r>
              <w:rPr>
                <w:rFonts w:eastAsia="標楷體"/>
                <w:b/>
                <w:sz w:val="28"/>
                <w:szCs w:val="28"/>
                <w:lang w:val="en-US" w:eastAsia="zh-TW"/>
              </w:rPr>
              <w:t>Hz</w:t>
            </w:r>
            <w:r>
              <w:rPr>
                <w:rFonts w:eastAsia="標楷體" w:hint="eastAsia"/>
                <w:b/>
                <w:sz w:val="28"/>
                <w:szCs w:val="28"/>
                <w:lang w:val="en-US" w:eastAsia="zh-TW"/>
              </w:rPr>
              <w:t>)</w:t>
            </w:r>
          </w:p>
        </w:tc>
        <w:tc>
          <w:tcPr>
            <w:tcW w:w="1666" w:type="dxa"/>
            <w:shd w:val="clear" w:color="auto" w:fill="auto"/>
            <w:vAlign w:val="center"/>
          </w:tcPr>
          <w:p w:rsidR="0097054B" w:rsidRPr="00D5128E" w:rsidRDefault="0097054B" w:rsidP="00DF7CD2">
            <w:pPr>
              <w:pStyle w:val="aff9"/>
              <w:snapToGrid w:val="0"/>
              <w:jc w:val="center"/>
              <w:rPr>
                <w:rFonts w:eastAsia="標楷體"/>
                <w:b/>
                <w:bCs/>
                <w:color w:val="0000CC"/>
                <w:sz w:val="28"/>
                <w:szCs w:val="28"/>
                <w:lang w:val="en-US" w:eastAsia="zh-TW"/>
              </w:rPr>
            </w:pPr>
          </w:p>
        </w:tc>
        <w:tc>
          <w:tcPr>
            <w:tcW w:w="1666" w:type="dxa"/>
            <w:shd w:val="clear" w:color="auto" w:fill="auto"/>
            <w:vAlign w:val="center"/>
          </w:tcPr>
          <w:p w:rsidR="0097054B" w:rsidRPr="00D5128E" w:rsidRDefault="0097054B" w:rsidP="00DF7CD2">
            <w:pPr>
              <w:pStyle w:val="aff9"/>
              <w:snapToGrid w:val="0"/>
              <w:jc w:val="center"/>
              <w:rPr>
                <w:rFonts w:eastAsia="標楷體"/>
                <w:b/>
                <w:bCs/>
                <w:color w:val="0000CC"/>
                <w:sz w:val="28"/>
                <w:szCs w:val="28"/>
                <w:lang w:val="en-US" w:eastAsia="zh-TW"/>
              </w:rPr>
            </w:pPr>
          </w:p>
        </w:tc>
        <w:tc>
          <w:tcPr>
            <w:tcW w:w="1666" w:type="dxa"/>
            <w:shd w:val="clear" w:color="auto" w:fill="auto"/>
            <w:vAlign w:val="center"/>
          </w:tcPr>
          <w:p w:rsidR="0097054B" w:rsidRPr="00D5128E" w:rsidRDefault="0097054B" w:rsidP="00DF7CD2">
            <w:pPr>
              <w:pStyle w:val="aff9"/>
              <w:snapToGrid w:val="0"/>
              <w:jc w:val="center"/>
              <w:rPr>
                <w:rFonts w:eastAsia="標楷體"/>
                <w:b/>
                <w:bCs/>
                <w:color w:val="0000CC"/>
                <w:sz w:val="28"/>
                <w:szCs w:val="28"/>
                <w:lang w:val="en-US" w:eastAsia="zh-TW"/>
              </w:rPr>
            </w:pPr>
          </w:p>
        </w:tc>
        <w:tc>
          <w:tcPr>
            <w:tcW w:w="1464" w:type="dxa"/>
            <w:shd w:val="clear" w:color="auto" w:fill="auto"/>
            <w:vAlign w:val="center"/>
          </w:tcPr>
          <w:p w:rsidR="0097054B" w:rsidRPr="00D5128E" w:rsidRDefault="0097054B" w:rsidP="00DF7CD2">
            <w:pPr>
              <w:pStyle w:val="aff9"/>
              <w:snapToGrid w:val="0"/>
              <w:jc w:val="center"/>
              <w:rPr>
                <w:rFonts w:eastAsia="標楷體"/>
                <w:b/>
                <w:bCs/>
                <w:color w:val="0000CC"/>
                <w:sz w:val="28"/>
                <w:szCs w:val="28"/>
                <w:lang w:val="en-US" w:eastAsia="zh-TW"/>
              </w:rPr>
            </w:pPr>
          </w:p>
        </w:tc>
        <w:tc>
          <w:tcPr>
            <w:tcW w:w="1666" w:type="dxa"/>
            <w:shd w:val="clear" w:color="auto" w:fill="auto"/>
            <w:vAlign w:val="center"/>
          </w:tcPr>
          <w:p w:rsidR="0097054B" w:rsidRPr="00D5128E" w:rsidRDefault="0097054B" w:rsidP="00DF7CD2">
            <w:pPr>
              <w:pStyle w:val="aff9"/>
              <w:snapToGrid w:val="0"/>
              <w:jc w:val="center"/>
              <w:rPr>
                <w:rFonts w:eastAsia="標楷體"/>
                <w:b/>
                <w:color w:val="0000CC"/>
                <w:sz w:val="28"/>
                <w:szCs w:val="28"/>
                <w:lang w:val="en-US" w:eastAsia="zh-TW"/>
              </w:rPr>
            </w:pPr>
          </w:p>
        </w:tc>
      </w:tr>
      <w:tr w:rsidR="0097054B" w:rsidRPr="00F9412A" w:rsidTr="00DF7CD2">
        <w:trPr>
          <w:trHeight w:hRule="exact" w:val="680"/>
          <w:jc w:val="center"/>
        </w:trPr>
        <w:tc>
          <w:tcPr>
            <w:tcW w:w="1480" w:type="dxa"/>
            <w:tcBorders>
              <w:top w:val="single" w:sz="6" w:space="0" w:color="000000"/>
            </w:tcBorders>
            <w:shd w:val="clear" w:color="auto" w:fill="auto"/>
            <w:vAlign w:val="center"/>
          </w:tcPr>
          <w:p w:rsidR="0097054B" w:rsidRPr="00D5128E" w:rsidRDefault="0097054B" w:rsidP="00DF7CD2">
            <w:pPr>
              <w:pStyle w:val="aff9"/>
              <w:snapToGrid w:val="0"/>
              <w:jc w:val="center"/>
              <w:rPr>
                <w:rFonts w:eastAsia="標楷體"/>
                <w:b/>
                <w:color w:val="0000CC"/>
                <w:sz w:val="28"/>
                <w:szCs w:val="28"/>
                <w:lang w:val="en-US" w:eastAsia="zh-TW"/>
              </w:rPr>
            </w:pPr>
            <w:r w:rsidRPr="00D5128E">
              <w:rPr>
                <w:rFonts w:eastAsia="標楷體"/>
                <w:b/>
                <w:position w:val="-14"/>
                <w:sz w:val="28"/>
                <w:szCs w:val="28"/>
                <w:lang w:val="en-US" w:eastAsia="zh-TW"/>
              </w:rPr>
              <w:object w:dxaOrig="760" w:dyaOrig="380">
                <v:shape id="_x0000_i1312" type="#_x0000_t75" style="width:38pt;height:19pt" o:ole="">
                  <v:imagedata r:id="rId301" o:title=""/>
                </v:shape>
                <o:OLEObject Type="Embed" ProgID="Equation.DSMT4" ShapeID="_x0000_i1312" DrawAspect="Content" ObjectID="_1634641940" r:id="rId542"/>
              </w:object>
            </w:r>
            <w:r>
              <w:rPr>
                <w:rFonts w:eastAsia="標楷體" w:hint="eastAsia"/>
                <w:b/>
                <w:sz w:val="28"/>
                <w:szCs w:val="28"/>
                <w:lang w:val="en-US" w:eastAsia="zh-TW"/>
              </w:rPr>
              <w:t>(Hz)</w:t>
            </w:r>
          </w:p>
        </w:tc>
        <w:tc>
          <w:tcPr>
            <w:tcW w:w="1666" w:type="dxa"/>
            <w:tcBorders>
              <w:top w:val="single" w:sz="6" w:space="0" w:color="000000"/>
            </w:tcBorders>
            <w:shd w:val="clear" w:color="auto" w:fill="auto"/>
            <w:vAlign w:val="center"/>
          </w:tcPr>
          <w:p w:rsidR="0097054B" w:rsidRPr="00D5128E" w:rsidRDefault="0097054B" w:rsidP="00DF7CD2">
            <w:pPr>
              <w:pStyle w:val="aff9"/>
              <w:snapToGrid w:val="0"/>
              <w:jc w:val="center"/>
              <w:rPr>
                <w:rFonts w:eastAsia="標楷體"/>
                <w:b/>
                <w:color w:val="0000CC"/>
                <w:sz w:val="28"/>
                <w:szCs w:val="28"/>
                <w:lang w:val="en-US" w:eastAsia="zh-TW"/>
              </w:rPr>
            </w:pPr>
          </w:p>
        </w:tc>
        <w:tc>
          <w:tcPr>
            <w:tcW w:w="1666" w:type="dxa"/>
            <w:tcBorders>
              <w:top w:val="single" w:sz="6" w:space="0" w:color="000000"/>
            </w:tcBorders>
            <w:shd w:val="clear" w:color="auto" w:fill="auto"/>
            <w:vAlign w:val="center"/>
          </w:tcPr>
          <w:p w:rsidR="0097054B" w:rsidRPr="00D5128E" w:rsidRDefault="0097054B" w:rsidP="00DF7CD2">
            <w:pPr>
              <w:pStyle w:val="aff9"/>
              <w:snapToGrid w:val="0"/>
              <w:jc w:val="center"/>
              <w:rPr>
                <w:rFonts w:eastAsia="標楷體"/>
                <w:b/>
                <w:color w:val="0000CC"/>
                <w:sz w:val="28"/>
                <w:szCs w:val="28"/>
                <w:lang w:val="en-US" w:eastAsia="zh-TW"/>
              </w:rPr>
            </w:pPr>
          </w:p>
        </w:tc>
        <w:tc>
          <w:tcPr>
            <w:tcW w:w="1666" w:type="dxa"/>
            <w:tcBorders>
              <w:top w:val="single" w:sz="6" w:space="0" w:color="000000"/>
            </w:tcBorders>
            <w:shd w:val="clear" w:color="auto" w:fill="auto"/>
            <w:vAlign w:val="center"/>
          </w:tcPr>
          <w:p w:rsidR="0097054B" w:rsidRPr="00D5128E" w:rsidRDefault="0097054B" w:rsidP="00DF7CD2">
            <w:pPr>
              <w:pStyle w:val="aff9"/>
              <w:snapToGrid w:val="0"/>
              <w:jc w:val="center"/>
              <w:rPr>
                <w:rFonts w:eastAsia="標楷體"/>
                <w:b/>
                <w:color w:val="0000CC"/>
                <w:sz w:val="28"/>
                <w:szCs w:val="28"/>
                <w:lang w:val="en-US" w:eastAsia="zh-TW"/>
              </w:rPr>
            </w:pPr>
          </w:p>
        </w:tc>
        <w:tc>
          <w:tcPr>
            <w:tcW w:w="1464" w:type="dxa"/>
            <w:tcBorders>
              <w:top w:val="single" w:sz="6" w:space="0" w:color="000000"/>
            </w:tcBorders>
            <w:shd w:val="clear" w:color="auto" w:fill="auto"/>
            <w:vAlign w:val="center"/>
          </w:tcPr>
          <w:p w:rsidR="0097054B" w:rsidRPr="00D5128E" w:rsidRDefault="0097054B" w:rsidP="00DF7CD2">
            <w:pPr>
              <w:pStyle w:val="aff9"/>
              <w:snapToGrid w:val="0"/>
              <w:jc w:val="center"/>
              <w:rPr>
                <w:rFonts w:eastAsia="標楷體"/>
                <w:b/>
                <w:color w:val="0000CC"/>
                <w:sz w:val="28"/>
                <w:szCs w:val="28"/>
                <w:lang w:val="en-US" w:eastAsia="zh-TW"/>
              </w:rPr>
            </w:pPr>
          </w:p>
        </w:tc>
        <w:tc>
          <w:tcPr>
            <w:tcW w:w="1666" w:type="dxa"/>
            <w:tcBorders>
              <w:top w:val="single" w:sz="6" w:space="0" w:color="000000"/>
            </w:tcBorders>
            <w:shd w:val="clear" w:color="auto" w:fill="auto"/>
            <w:vAlign w:val="center"/>
          </w:tcPr>
          <w:p w:rsidR="0097054B" w:rsidRPr="00D5128E" w:rsidRDefault="0097054B" w:rsidP="00DF7CD2">
            <w:pPr>
              <w:pStyle w:val="aff9"/>
              <w:snapToGrid w:val="0"/>
              <w:jc w:val="center"/>
              <w:rPr>
                <w:rFonts w:eastAsia="標楷體"/>
                <w:b/>
                <w:color w:val="0000CC"/>
                <w:sz w:val="28"/>
                <w:szCs w:val="28"/>
                <w:lang w:val="en-US" w:eastAsia="zh-TW"/>
              </w:rPr>
            </w:pPr>
          </w:p>
        </w:tc>
      </w:tr>
    </w:tbl>
    <w:p w:rsidR="00315A7A" w:rsidRPr="00F9412A" w:rsidRDefault="00315A7A" w:rsidP="00DB2A0E">
      <w:pPr>
        <w:tabs>
          <w:tab w:val="left" w:pos="600"/>
        </w:tabs>
        <w:spacing w:after="0" w:line="360" w:lineRule="auto"/>
        <w:ind w:left="480"/>
        <w:jc w:val="both"/>
        <w:rPr>
          <w:rFonts w:eastAsia="標楷體"/>
          <w:b/>
          <w:sz w:val="28"/>
          <w:szCs w:val="28"/>
        </w:rPr>
      </w:pPr>
    </w:p>
    <w:p w:rsidR="00172967" w:rsidRPr="00F25302" w:rsidRDefault="00172967" w:rsidP="00172967">
      <w:pPr>
        <w:tabs>
          <w:tab w:val="left" w:pos="600"/>
        </w:tabs>
        <w:snapToGrid w:val="0"/>
        <w:spacing w:after="0" w:line="240" w:lineRule="auto"/>
        <w:jc w:val="both"/>
        <w:rPr>
          <w:rFonts w:eastAsia="標楷體" w:hAnsi="標楷體"/>
          <w:b/>
          <w:bCs/>
          <w:color w:val="0000FF"/>
          <w:sz w:val="28"/>
          <w:szCs w:val="28"/>
        </w:rPr>
      </w:pPr>
      <w:r w:rsidRPr="00F25302">
        <w:rPr>
          <w:rFonts w:eastAsia="標楷體" w:hAnsi="標楷體" w:hint="eastAsia"/>
          <w:b/>
          <w:bCs/>
          <w:color w:val="0000FF"/>
          <w:sz w:val="28"/>
          <w:szCs w:val="28"/>
        </w:rPr>
        <w:t>八</w:t>
      </w:r>
      <w:r w:rsidRPr="00F25302">
        <w:rPr>
          <w:rFonts w:ascii="標楷體" w:eastAsia="標楷體" w:hAnsi="標楷體" w:hint="eastAsia"/>
          <w:b/>
          <w:bCs/>
          <w:color w:val="0000FF"/>
          <w:sz w:val="28"/>
          <w:szCs w:val="28"/>
        </w:rPr>
        <w:t>、</w:t>
      </w:r>
      <w:r w:rsidRPr="00F25302">
        <w:rPr>
          <w:rFonts w:eastAsia="標楷體" w:hAnsi="標楷體"/>
          <w:b/>
          <w:bCs/>
          <w:color w:val="0000FF"/>
          <w:sz w:val="28"/>
          <w:szCs w:val="28"/>
        </w:rPr>
        <w:t>實驗結論與實驗心得</w:t>
      </w:r>
    </w:p>
    <w:p w:rsidR="00172967" w:rsidRPr="00F25302" w:rsidRDefault="00172967" w:rsidP="00172967">
      <w:pPr>
        <w:tabs>
          <w:tab w:val="left" w:pos="600"/>
        </w:tabs>
        <w:snapToGrid w:val="0"/>
        <w:spacing w:after="0" w:line="240" w:lineRule="auto"/>
        <w:jc w:val="both"/>
        <w:rPr>
          <w:rFonts w:eastAsia="標楷體" w:hAnsi="標楷體"/>
          <w:b/>
          <w:bCs/>
          <w:color w:val="0000FF"/>
          <w:sz w:val="28"/>
          <w:szCs w:val="28"/>
        </w:rPr>
      </w:pPr>
    </w:p>
    <w:p w:rsidR="0097054B" w:rsidRDefault="0097054B">
      <w:pPr>
        <w:spacing w:after="0" w:line="240" w:lineRule="auto"/>
        <w:rPr>
          <w:rFonts w:ascii="標楷體" w:eastAsia="標楷體" w:hAnsi="標楷體" w:cs="Courier New"/>
          <w:b/>
          <w:color w:val="0000FF"/>
          <w:sz w:val="28"/>
          <w:szCs w:val="28"/>
        </w:rPr>
      </w:pPr>
      <w:r>
        <w:rPr>
          <w:rFonts w:ascii="標楷體" w:eastAsia="標楷體" w:hAnsi="標楷體"/>
          <w:b/>
          <w:color w:val="0000FF"/>
          <w:sz w:val="28"/>
          <w:szCs w:val="28"/>
        </w:rPr>
        <w:br w:type="page"/>
      </w:r>
    </w:p>
    <w:p w:rsidR="00172967" w:rsidRPr="00F25302" w:rsidRDefault="00172967" w:rsidP="001C7F37">
      <w:pPr>
        <w:pStyle w:val="ae"/>
        <w:spacing w:after="0" w:line="360" w:lineRule="auto"/>
        <w:rPr>
          <w:rFonts w:ascii="標楷體" w:eastAsia="標楷體" w:hAnsi="標楷體" w:cs="標楷體"/>
          <w:b/>
          <w:color w:val="0000FF"/>
          <w:sz w:val="28"/>
          <w:szCs w:val="28"/>
        </w:rPr>
      </w:pPr>
      <w:r w:rsidRPr="00F25302">
        <w:rPr>
          <w:rFonts w:ascii="標楷體" w:eastAsia="標楷體" w:hAnsi="標楷體" w:hint="eastAsia"/>
          <w:b/>
          <w:color w:val="0000FF"/>
          <w:sz w:val="28"/>
          <w:szCs w:val="28"/>
        </w:rPr>
        <w:lastRenderedPageBreak/>
        <w:t>九、</w:t>
      </w:r>
      <w:r w:rsidRPr="00F25302">
        <w:rPr>
          <w:rFonts w:ascii="標楷體" w:eastAsia="標楷體" w:hAnsi="標楷體"/>
          <w:b/>
          <w:color w:val="0000FF"/>
          <w:sz w:val="28"/>
          <w:szCs w:val="28"/>
        </w:rPr>
        <w:t>實驗</w:t>
      </w:r>
      <w:r w:rsidRPr="00F25302">
        <w:rPr>
          <w:rFonts w:ascii="標楷體" w:eastAsia="標楷體" w:hAnsi="標楷體" w:hint="eastAsia"/>
          <w:b/>
          <w:color w:val="0000FF"/>
          <w:sz w:val="28"/>
          <w:szCs w:val="28"/>
        </w:rPr>
        <w:t>綜合評論</w:t>
      </w:r>
    </w:p>
    <w:p w:rsidR="00172967" w:rsidRPr="00CF2A98" w:rsidRDefault="00172967" w:rsidP="001C7F37">
      <w:pPr>
        <w:spacing w:line="360" w:lineRule="auto"/>
        <w:rPr>
          <w:rFonts w:eastAsia="標楷體"/>
          <w:b/>
          <w:sz w:val="28"/>
          <w:szCs w:val="28"/>
        </w:rPr>
      </w:pPr>
      <w:r w:rsidRPr="00CF2A98">
        <w:rPr>
          <w:rFonts w:eastAsia="標楷體"/>
          <w:b/>
          <w:sz w:val="28"/>
          <w:szCs w:val="28"/>
        </w:rPr>
        <w:t>1.</w:t>
      </w:r>
      <w:r w:rsidRPr="00CF2A98">
        <w:rPr>
          <w:rFonts w:eastAsia="標楷體"/>
          <w:b/>
          <w:sz w:val="28"/>
          <w:szCs w:val="28"/>
        </w:rPr>
        <w:t>實驗測試說明、實驗補充資料及老師上課原理說明，是否有需要改善之處。</w:t>
      </w:r>
    </w:p>
    <w:p w:rsidR="00172967" w:rsidRPr="00CF2A98" w:rsidRDefault="00172967" w:rsidP="00172967">
      <w:pPr>
        <w:spacing w:line="360" w:lineRule="auto"/>
        <w:rPr>
          <w:rFonts w:eastAsia="標楷體"/>
          <w:b/>
          <w:sz w:val="28"/>
          <w:szCs w:val="28"/>
        </w:rPr>
      </w:pPr>
      <w:r w:rsidRPr="00CF2A98">
        <w:rPr>
          <w:rFonts w:eastAsia="標楷體"/>
          <w:b/>
          <w:sz w:val="28"/>
          <w:szCs w:val="28"/>
        </w:rPr>
        <w:t>2.</w:t>
      </w:r>
      <w:r w:rsidRPr="00CF2A98">
        <w:rPr>
          <w:rFonts w:eastAsia="標楷體"/>
          <w:b/>
          <w:sz w:val="28"/>
          <w:szCs w:val="28"/>
        </w:rPr>
        <w:t>實驗模擬項目內容，是否有助於個人對實驗電路測試內容的了解。</w:t>
      </w:r>
    </w:p>
    <w:p w:rsidR="00172967" w:rsidRPr="00CF2A98" w:rsidRDefault="00172967" w:rsidP="00172967">
      <w:pPr>
        <w:spacing w:line="360" w:lineRule="auto"/>
        <w:rPr>
          <w:rFonts w:eastAsia="標楷體"/>
          <w:b/>
          <w:sz w:val="28"/>
          <w:szCs w:val="28"/>
        </w:rPr>
      </w:pPr>
      <w:r w:rsidRPr="00CF2A98">
        <w:rPr>
          <w:rFonts w:eastAsia="標楷體"/>
          <w:b/>
          <w:sz w:val="28"/>
          <w:szCs w:val="28"/>
        </w:rPr>
        <w:t>3.</w:t>
      </w:r>
      <w:r w:rsidRPr="00CF2A98">
        <w:rPr>
          <w:rFonts w:eastAsia="標楷體"/>
          <w:b/>
          <w:sz w:val="28"/>
          <w:szCs w:val="28"/>
        </w:rPr>
        <w:t>實驗測量結果，是否合乎實驗目標及個人的是否清楚瞭解其電路特性。</w:t>
      </w:r>
    </w:p>
    <w:p w:rsidR="00172967" w:rsidRPr="00CF2A98" w:rsidRDefault="00172967" w:rsidP="00172967">
      <w:pPr>
        <w:spacing w:line="360" w:lineRule="auto"/>
        <w:rPr>
          <w:rFonts w:eastAsia="標楷體"/>
          <w:b/>
          <w:sz w:val="28"/>
          <w:szCs w:val="28"/>
        </w:rPr>
      </w:pPr>
      <w:r w:rsidRPr="00CF2A98">
        <w:rPr>
          <w:rFonts w:eastAsia="標楷體"/>
          <w:b/>
          <w:sz w:val="28"/>
          <w:szCs w:val="28"/>
        </w:rPr>
        <w:t>4.</w:t>
      </w:r>
      <w:r>
        <w:rPr>
          <w:rFonts w:eastAsia="標楷體"/>
          <w:b/>
          <w:sz w:val="28"/>
          <w:szCs w:val="28"/>
        </w:rPr>
        <w:t>就實驗內容的安排，是否合乎</w:t>
      </w:r>
      <w:r>
        <w:rPr>
          <w:rFonts w:eastAsia="標楷體" w:hint="eastAsia"/>
          <w:b/>
          <w:sz w:val="28"/>
          <w:szCs w:val="28"/>
        </w:rPr>
        <w:t>相關</w:t>
      </w:r>
      <w:r w:rsidRPr="00CF2A98">
        <w:rPr>
          <w:rFonts w:eastAsia="標楷體"/>
          <w:b/>
          <w:sz w:val="28"/>
          <w:szCs w:val="28"/>
        </w:rPr>
        <w:t>課程進度。</w:t>
      </w:r>
    </w:p>
    <w:p w:rsidR="00172967" w:rsidRPr="00CF2A98" w:rsidRDefault="00172967" w:rsidP="00172967">
      <w:pPr>
        <w:spacing w:line="360" w:lineRule="auto"/>
        <w:rPr>
          <w:rFonts w:eastAsia="標楷體"/>
          <w:b/>
          <w:sz w:val="28"/>
          <w:szCs w:val="28"/>
        </w:rPr>
      </w:pPr>
      <w:r w:rsidRPr="00CF2A98">
        <w:rPr>
          <w:rFonts w:eastAsia="標楷體"/>
          <w:b/>
          <w:sz w:val="28"/>
          <w:szCs w:val="28"/>
        </w:rPr>
        <w:t>5.</w:t>
      </w:r>
      <w:r w:rsidRPr="00CF2A98">
        <w:rPr>
          <w:rFonts w:eastAsia="標楷體"/>
          <w:b/>
          <w:sz w:val="28"/>
          <w:szCs w:val="28"/>
        </w:rPr>
        <w:t>就個人實驗進度安排及最後結果，自己的評等是幾分。</w:t>
      </w:r>
    </w:p>
    <w:p w:rsidR="00172967" w:rsidRDefault="00172967" w:rsidP="00172967">
      <w:pPr>
        <w:spacing w:line="360" w:lineRule="auto"/>
        <w:ind w:left="280" w:hangingChars="100" w:hanging="280"/>
        <w:rPr>
          <w:rFonts w:eastAsia="標楷體"/>
          <w:b/>
          <w:sz w:val="28"/>
          <w:szCs w:val="28"/>
        </w:rPr>
      </w:pPr>
      <w:r w:rsidRPr="00CF2A98">
        <w:rPr>
          <w:rFonts w:eastAsia="標楷體"/>
          <w:b/>
          <w:sz w:val="28"/>
          <w:szCs w:val="28"/>
        </w:rPr>
        <w:t>6.</w:t>
      </w:r>
      <w:r w:rsidRPr="00CF2A98">
        <w:rPr>
          <w:rFonts w:eastAsia="標楷體"/>
          <w:b/>
          <w:sz w:val="28"/>
          <w:szCs w:val="28"/>
        </w:rPr>
        <w:t>在實驗項目中，最容易的項目有那些，最艱難的項目包含那些項</w:t>
      </w:r>
      <w:r w:rsidRPr="00CF2A98">
        <w:rPr>
          <w:rFonts w:eastAsia="標楷體" w:hint="eastAsia"/>
          <w:b/>
          <w:sz w:val="28"/>
          <w:szCs w:val="28"/>
        </w:rPr>
        <w:t>目，並回憶一下，您在此實驗中學到了那些知識與常識</w:t>
      </w:r>
      <w:r w:rsidRPr="00CF2A98">
        <w:rPr>
          <w:rFonts w:eastAsia="標楷體"/>
          <w:b/>
          <w:sz w:val="28"/>
          <w:szCs w:val="28"/>
        </w:rPr>
        <w:t>。</w:t>
      </w:r>
    </w:p>
    <w:p w:rsidR="00172967" w:rsidRPr="00CF2A98" w:rsidRDefault="00172967" w:rsidP="00172967">
      <w:pPr>
        <w:spacing w:line="360" w:lineRule="auto"/>
        <w:ind w:left="280" w:hangingChars="100" w:hanging="280"/>
        <w:rPr>
          <w:rFonts w:eastAsia="標楷體"/>
          <w:b/>
          <w:sz w:val="28"/>
          <w:szCs w:val="28"/>
        </w:rPr>
      </w:pPr>
    </w:p>
    <w:p w:rsidR="00172967" w:rsidRPr="00210D40" w:rsidRDefault="00172967" w:rsidP="00172967">
      <w:pPr>
        <w:pStyle w:val="ae"/>
        <w:spacing w:line="360" w:lineRule="auto"/>
        <w:rPr>
          <w:rFonts w:ascii="Times New Roman" w:eastAsia="標楷體" w:hAnsi="Times New Roman" w:cs="標楷體"/>
          <w:b/>
          <w:color w:val="0000FF"/>
          <w:sz w:val="28"/>
          <w:szCs w:val="28"/>
        </w:rPr>
      </w:pPr>
      <w:r w:rsidRPr="00210D40">
        <w:rPr>
          <w:rFonts w:ascii="Times New Roman" w:eastAsia="標楷體" w:hAnsi="Times New Roman" w:cs="標楷體" w:hint="eastAsia"/>
          <w:b/>
          <w:color w:val="0000FF"/>
          <w:sz w:val="28"/>
          <w:szCs w:val="28"/>
        </w:rPr>
        <w:t>十、</w:t>
      </w:r>
      <w:r w:rsidRPr="00210D40">
        <w:rPr>
          <w:rFonts w:ascii="標楷體" w:eastAsia="標楷體" w:hAnsi="標楷體" w:hint="eastAsia"/>
          <w:b/>
          <w:color w:val="0000FF"/>
          <w:sz w:val="28"/>
          <w:szCs w:val="28"/>
        </w:rPr>
        <w:t>附上實驗進度紀錄</w:t>
      </w:r>
      <w:r w:rsidR="002D65CE">
        <w:rPr>
          <w:rFonts w:ascii="標楷體" w:eastAsia="標楷體" w:hAnsi="標楷體" w:hint="eastAsia"/>
          <w:b/>
          <w:color w:val="0000FF"/>
          <w:sz w:val="28"/>
          <w:szCs w:val="28"/>
        </w:rPr>
        <w:t>單</w:t>
      </w:r>
      <w:r w:rsidRPr="00210D40">
        <w:rPr>
          <w:rFonts w:ascii="標楷體" w:eastAsia="標楷體" w:hAnsi="標楷體" w:hint="eastAsia"/>
          <w:b/>
          <w:color w:val="0000FF"/>
          <w:sz w:val="28"/>
          <w:szCs w:val="28"/>
        </w:rPr>
        <w:t>(照片檔)及麵包板</w:t>
      </w:r>
      <w:r w:rsidR="0010217B">
        <w:rPr>
          <w:rFonts w:ascii="標楷體" w:eastAsia="標楷體" w:hAnsi="標楷體" w:hint="eastAsia"/>
          <w:b/>
          <w:color w:val="0000FF"/>
          <w:sz w:val="28"/>
          <w:szCs w:val="28"/>
        </w:rPr>
        <w:t>電路圖</w:t>
      </w:r>
      <w:r w:rsidRPr="00210D40">
        <w:rPr>
          <w:rFonts w:ascii="標楷體" w:eastAsia="標楷體" w:hAnsi="標楷體" w:hint="eastAsia"/>
          <w:b/>
          <w:color w:val="0000FF"/>
          <w:sz w:val="28"/>
          <w:szCs w:val="28"/>
        </w:rPr>
        <w:t>組裝圖檔(照片檔)</w:t>
      </w:r>
    </w:p>
    <w:p w:rsidR="006D2EC9" w:rsidRPr="00172967" w:rsidRDefault="006D2EC9" w:rsidP="00DB2A0E">
      <w:pPr>
        <w:tabs>
          <w:tab w:val="left" w:pos="600"/>
        </w:tabs>
        <w:spacing w:after="0" w:line="360" w:lineRule="auto"/>
        <w:jc w:val="both"/>
        <w:rPr>
          <w:rFonts w:eastAsia="標楷體"/>
          <w:b/>
          <w:bCs/>
          <w:color w:val="0000CC"/>
          <w:sz w:val="28"/>
          <w:szCs w:val="28"/>
        </w:rPr>
      </w:pPr>
    </w:p>
    <w:p w:rsidR="00200CCE" w:rsidRPr="00F9412A" w:rsidRDefault="00172967" w:rsidP="00DB2A0E">
      <w:pPr>
        <w:tabs>
          <w:tab w:val="left" w:pos="600"/>
        </w:tabs>
        <w:spacing w:after="0" w:line="360" w:lineRule="auto"/>
        <w:jc w:val="both"/>
        <w:rPr>
          <w:rFonts w:eastAsia="標楷體"/>
          <w:b/>
          <w:color w:val="0000CC"/>
          <w:sz w:val="28"/>
          <w:szCs w:val="28"/>
        </w:rPr>
      </w:pPr>
      <w:r>
        <w:rPr>
          <w:rFonts w:ascii="標楷體" w:eastAsia="標楷體" w:hAnsi="標楷體" w:hint="eastAsia"/>
          <w:b/>
          <w:color w:val="0000CC"/>
          <w:sz w:val="28"/>
          <w:szCs w:val="28"/>
        </w:rPr>
        <w:t>十一</w:t>
      </w:r>
      <w:r w:rsidR="00A06AFD" w:rsidRPr="00F9412A">
        <w:rPr>
          <w:rFonts w:ascii="標楷體" w:eastAsia="標楷體" w:hAnsi="標楷體" w:hint="eastAsia"/>
          <w:b/>
          <w:color w:val="0000CC"/>
          <w:sz w:val="28"/>
          <w:szCs w:val="28"/>
        </w:rPr>
        <w:t>、</w:t>
      </w:r>
      <w:r w:rsidR="001C0CD8" w:rsidRPr="00F9412A">
        <w:rPr>
          <w:rFonts w:ascii="標楷體" w:eastAsia="標楷體" w:hAnsi="標楷體" w:hint="eastAsia"/>
          <w:b/>
          <w:color w:val="0000CC"/>
          <w:sz w:val="28"/>
          <w:szCs w:val="28"/>
        </w:rPr>
        <w:t>實驗</w:t>
      </w:r>
      <w:r w:rsidR="00200CCE" w:rsidRPr="00F9412A">
        <w:rPr>
          <w:rFonts w:ascii="標楷體" w:eastAsia="標楷體" w:hAnsi="標楷體" w:hint="eastAsia"/>
          <w:b/>
          <w:color w:val="0000CC"/>
          <w:sz w:val="28"/>
          <w:szCs w:val="28"/>
        </w:rPr>
        <w:t>參考資料</w:t>
      </w:r>
    </w:p>
    <w:p w:rsidR="00907AC8" w:rsidRPr="00F9412A" w:rsidRDefault="00907AC8" w:rsidP="00DB2A0E">
      <w:pPr>
        <w:pStyle w:val="af6"/>
        <w:spacing w:after="0" w:line="360" w:lineRule="auto"/>
        <w:ind w:left="0"/>
        <w:contextualSpacing w:val="0"/>
        <w:rPr>
          <w:rFonts w:eastAsia="標楷體"/>
          <w:b/>
          <w:sz w:val="28"/>
          <w:szCs w:val="28"/>
        </w:rPr>
      </w:pPr>
      <w:r w:rsidRPr="00F9412A">
        <w:rPr>
          <w:rFonts w:eastAsia="標楷體" w:hint="eastAsia"/>
          <w:b/>
          <w:sz w:val="28"/>
          <w:szCs w:val="28"/>
        </w:rPr>
        <w:t>[1].</w:t>
      </w:r>
      <w:r w:rsidRPr="00F9412A">
        <w:rPr>
          <w:rFonts w:eastAsia="標楷體" w:hint="eastAsia"/>
          <w:b/>
          <w:sz w:val="28"/>
          <w:szCs w:val="28"/>
        </w:rPr>
        <w:t>陳瓊興</w:t>
      </w:r>
      <w:r w:rsidRPr="00F9412A">
        <w:rPr>
          <w:rFonts w:eastAsia="標楷體" w:hint="eastAsia"/>
          <w:b/>
          <w:sz w:val="28"/>
          <w:szCs w:val="28"/>
        </w:rPr>
        <w:t xml:space="preserve">, </w:t>
      </w:r>
      <w:r w:rsidRPr="00F9412A">
        <w:rPr>
          <w:rFonts w:eastAsia="標楷體" w:hint="eastAsia"/>
          <w:b/>
          <w:sz w:val="28"/>
          <w:szCs w:val="28"/>
        </w:rPr>
        <w:t>電子學實驗</w:t>
      </w:r>
      <w:r w:rsidRPr="00F9412A">
        <w:rPr>
          <w:rFonts w:eastAsia="標楷體" w:hint="eastAsia"/>
          <w:b/>
          <w:sz w:val="28"/>
          <w:szCs w:val="28"/>
        </w:rPr>
        <w:t>(</w:t>
      </w:r>
      <w:r w:rsidRPr="00F9412A">
        <w:rPr>
          <w:rFonts w:eastAsia="標楷體" w:hint="eastAsia"/>
          <w:b/>
          <w:sz w:val="28"/>
          <w:szCs w:val="28"/>
        </w:rPr>
        <w:t>下</w:t>
      </w:r>
      <w:r w:rsidRPr="00F9412A">
        <w:rPr>
          <w:rFonts w:eastAsia="標楷體" w:hint="eastAsia"/>
          <w:b/>
          <w:sz w:val="28"/>
          <w:szCs w:val="28"/>
        </w:rPr>
        <w:t>)</w:t>
      </w:r>
      <w:r w:rsidRPr="00F9412A">
        <w:rPr>
          <w:rFonts w:eastAsia="標楷體" w:hint="eastAsia"/>
          <w:b/>
          <w:sz w:val="28"/>
          <w:szCs w:val="28"/>
        </w:rPr>
        <w:t>修訂版</w:t>
      </w:r>
      <w:r w:rsidRPr="00F9412A">
        <w:rPr>
          <w:rFonts w:eastAsia="標楷體" w:hint="eastAsia"/>
          <w:b/>
          <w:sz w:val="28"/>
          <w:szCs w:val="28"/>
        </w:rPr>
        <w:t xml:space="preserve">, </w:t>
      </w:r>
      <w:r w:rsidRPr="00F9412A">
        <w:rPr>
          <w:rFonts w:eastAsia="標楷體" w:hint="eastAsia"/>
          <w:b/>
          <w:sz w:val="28"/>
          <w:szCs w:val="28"/>
        </w:rPr>
        <w:t>實驗</w:t>
      </w:r>
      <w:r w:rsidRPr="00F9412A">
        <w:rPr>
          <w:rFonts w:eastAsia="標楷體" w:hint="eastAsia"/>
          <w:b/>
          <w:sz w:val="28"/>
          <w:szCs w:val="28"/>
        </w:rPr>
        <w:t>(</w:t>
      </w:r>
      <w:r w:rsidR="00963476" w:rsidRPr="00F9412A">
        <w:rPr>
          <w:rFonts w:eastAsia="標楷體" w:hint="eastAsia"/>
          <w:b/>
          <w:sz w:val="28"/>
          <w:szCs w:val="28"/>
        </w:rPr>
        <w:t>二</w:t>
      </w:r>
      <w:r w:rsidRPr="00F9412A">
        <w:rPr>
          <w:rFonts w:eastAsia="標楷體" w:hint="eastAsia"/>
          <w:b/>
          <w:sz w:val="28"/>
          <w:szCs w:val="28"/>
        </w:rPr>
        <w:t>)</w:t>
      </w:r>
      <w:r w:rsidR="00963476" w:rsidRPr="00F9412A">
        <w:rPr>
          <w:rFonts w:eastAsia="標楷體" w:hint="eastAsia"/>
          <w:b/>
          <w:sz w:val="28"/>
          <w:szCs w:val="28"/>
        </w:rPr>
        <w:t>放大器之高</w:t>
      </w:r>
      <w:r w:rsidRPr="00F9412A">
        <w:rPr>
          <w:rFonts w:eastAsia="標楷體" w:hint="eastAsia"/>
          <w:b/>
          <w:sz w:val="28"/>
          <w:szCs w:val="28"/>
        </w:rPr>
        <w:t>頻響應。</w:t>
      </w:r>
    </w:p>
    <w:p w:rsidR="00122445" w:rsidRPr="00F9412A" w:rsidRDefault="00907AC8" w:rsidP="00DB2A0E">
      <w:pPr>
        <w:pStyle w:val="af6"/>
        <w:spacing w:after="0" w:line="360" w:lineRule="auto"/>
        <w:ind w:left="280" w:hangingChars="100" w:hanging="280"/>
        <w:contextualSpacing w:val="0"/>
        <w:rPr>
          <w:rFonts w:eastAsia="標楷體"/>
          <w:b/>
          <w:sz w:val="28"/>
          <w:szCs w:val="28"/>
        </w:rPr>
      </w:pPr>
      <w:r w:rsidRPr="00F9412A">
        <w:rPr>
          <w:rFonts w:eastAsia="標楷體" w:hint="eastAsia"/>
          <w:b/>
          <w:sz w:val="28"/>
          <w:szCs w:val="28"/>
        </w:rPr>
        <w:t>[2].</w:t>
      </w:r>
      <w:r w:rsidR="00122445" w:rsidRPr="00F9412A">
        <w:rPr>
          <w:rFonts w:eastAsia="標楷體" w:hint="eastAsia"/>
          <w:b/>
          <w:sz w:val="28"/>
          <w:szCs w:val="28"/>
        </w:rPr>
        <w:t>張忠誠</w:t>
      </w:r>
      <w:r w:rsidR="00122445" w:rsidRPr="00F9412A">
        <w:rPr>
          <w:rFonts w:eastAsia="標楷體" w:hint="eastAsia"/>
          <w:b/>
          <w:sz w:val="28"/>
          <w:szCs w:val="28"/>
        </w:rPr>
        <w:t>,</w:t>
      </w:r>
      <w:r w:rsidR="00122445" w:rsidRPr="00F9412A">
        <w:rPr>
          <w:rFonts w:eastAsia="標楷體" w:hint="eastAsia"/>
          <w:b/>
          <w:sz w:val="28"/>
          <w:szCs w:val="28"/>
        </w:rPr>
        <w:t>張順雄</w:t>
      </w:r>
      <w:r w:rsidR="00122445" w:rsidRPr="00F9412A">
        <w:rPr>
          <w:rFonts w:eastAsia="標楷體" w:hint="eastAsia"/>
          <w:b/>
          <w:sz w:val="28"/>
          <w:szCs w:val="28"/>
        </w:rPr>
        <w:t>,</w:t>
      </w:r>
      <w:r w:rsidR="00122445" w:rsidRPr="00F9412A">
        <w:rPr>
          <w:rFonts w:eastAsia="標楷體" w:hint="eastAsia"/>
          <w:b/>
          <w:sz w:val="28"/>
          <w:szCs w:val="28"/>
        </w:rPr>
        <w:t>李榮乾編譯</w:t>
      </w:r>
      <w:r w:rsidR="00122445" w:rsidRPr="00F9412A">
        <w:rPr>
          <w:rFonts w:eastAsia="標楷體" w:hint="eastAsia"/>
          <w:b/>
          <w:sz w:val="28"/>
          <w:szCs w:val="28"/>
        </w:rPr>
        <w:t>,</w:t>
      </w:r>
      <w:r w:rsidR="00122445" w:rsidRPr="00F9412A">
        <w:rPr>
          <w:rFonts w:eastAsia="標楷體" w:hint="eastAsia"/>
          <w:b/>
          <w:sz w:val="28"/>
          <w:szCs w:val="28"/>
        </w:rPr>
        <w:t>電子元件與電路理論</w:t>
      </w:r>
      <w:r w:rsidR="00122445" w:rsidRPr="00F9412A">
        <w:rPr>
          <w:rFonts w:eastAsia="標楷體" w:hint="eastAsia"/>
          <w:b/>
          <w:sz w:val="28"/>
          <w:szCs w:val="28"/>
        </w:rPr>
        <w:t>(</w:t>
      </w:r>
      <w:r w:rsidR="00122445" w:rsidRPr="00F9412A">
        <w:rPr>
          <w:rFonts w:eastAsia="標楷體" w:hint="eastAsia"/>
          <w:b/>
          <w:sz w:val="28"/>
          <w:szCs w:val="28"/>
        </w:rPr>
        <w:t>下冊</w:t>
      </w:r>
      <w:r w:rsidR="00122445" w:rsidRPr="00F9412A">
        <w:rPr>
          <w:rFonts w:eastAsia="標楷體" w:hint="eastAsia"/>
          <w:b/>
          <w:sz w:val="28"/>
          <w:szCs w:val="28"/>
        </w:rPr>
        <w:t>),</w:t>
      </w:r>
      <w:r w:rsidR="00122445" w:rsidRPr="00F9412A">
        <w:rPr>
          <w:rFonts w:eastAsia="標楷體" w:hint="eastAsia"/>
          <w:b/>
          <w:sz w:val="28"/>
          <w:szCs w:val="28"/>
        </w:rPr>
        <w:t>東華書局出版</w:t>
      </w:r>
      <w:r w:rsidR="00122445" w:rsidRPr="00F9412A">
        <w:rPr>
          <w:rFonts w:eastAsia="標楷體" w:hint="eastAsia"/>
          <w:b/>
          <w:sz w:val="28"/>
          <w:szCs w:val="28"/>
        </w:rPr>
        <w:t>,</w:t>
      </w:r>
      <w:r w:rsidR="00122445" w:rsidRPr="00F9412A">
        <w:rPr>
          <w:rFonts w:eastAsia="標楷體" w:hint="eastAsia"/>
          <w:b/>
          <w:sz w:val="28"/>
          <w:szCs w:val="28"/>
        </w:rPr>
        <w:t>第三</w:t>
      </w:r>
      <w:r w:rsidR="00122445" w:rsidRPr="00F9412A">
        <w:rPr>
          <w:rFonts w:eastAsia="標楷體"/>
          <w:b/>
          <w:sz w:val="28"/>
          <w:szCs w:val="28"/>
        </w:rPr>
        <w:t>版</w:t>
      </w:r>
      <w:r w:rsidR="00122445" w:rsidRPr="00F9412A">
        <w:rPr>
          <w:rFonts w:eastAsia="標楷體"/>
          <w:b/>
          <w:sz w:val="28"/>
          <w:szCs w:val="28"/>
        </w:rPr>
        <w:t>,P.</w:t>
      </w:r>
      <w:r w:rsidR="00122445" w:rsidRPr="00F9412A">
        <w:rPr>
          <w:rFonts w:eastAsia="標楷體" w:hint="eastAsia"/>
          <w:b/>
          <w:sz w:val="28"/>
          <w:szCs w:val="28"/>
        </w:rPr>
        <w:t>667</w:t>
      </w:r>
      <w:r w:rsidR="00122445" w:rsidRPr="00F9412A">
        <w:rPr>
          <w:rFonts w:eastAsia="標楷體" w:hAnsi="標楷體"/>
          <w:b/>
          <w:sz w:val="28"/>
          <w:szCs w:val="28"/>
        </w:rPr>
        <w:t>～</w:t>
      </w:r>
      <w:r w:rsidR="00122445" w:rsidRPr="00F9412A">
        <w:rPr>
          <w:rFonts w:eastAsia="標楷體"/>
          <w:b/>
          <w:sz w:val="28"/>
          <w:szCs w:val="28"/>
        </w:rPr>
        <w:t>P.</w:t>
      </w:r>
      <w:r w:rsidR="00122445" w:rsidRPr="00F9412A">
        <w:rPr>
          <w:rFonts w:eastAsia="標楷體" w:hint="eastAsia"/>
          <w:b/>
          <w:sz w:val="28"/>
          <w:szCs w:val="28"/>
        </w:rPr>
        <w:t>706</w:t>
      </w:r>
      <w:proofErr w:type="gramStart"/>
      <w:r w:rsidR="00122445" w:rsidRPr="00F9412A">
        <w:rPr>
          <w:rFonts w:eastAsia="標楷體"/>
          <w:b/>
          <w:sz w:val="28"/>
          <w:szCs w:val="28"/>
        </w:rPr>
        <w:t>,1999</w:t>
      </w:r>
      <w:proofErr w:type="gramEnd"/>
      <w:r w:rsidR="00122445" w:rsidRPr="00F9412A">
        <w:rPr>
          <w:rFonts w:eastAsia="標楷體"/>
          <w:b/>
          <w:sz w:val="28"/>
          <w:szCs w:val="28"/>
        </w:rPr>
        <w:t>.</w:t>
      </w:r>
    </w:p>
    <w:p w:rsidR="005A04E2" w:rsidRPr="005A04E2" w:rsidRDefault="00122445" w:rsidP="00172967">
      <w:pPr>
        <w:pStyle w:val="af6"/>
        <w:spacing w:after="0" w:line="360" w:lineRule="auto"/>
        <w:ind w:left="280" w:hangingChars="100" w:hanging="280"/>
        <w:contextualSpacing w:val="0"/>
        <w:rPr>
          <w:rFonts w:ascii="標楷體" w:eastAsia="標楷體" w:hAnsi="標楷體"/>
          <w:b/>
          <w:sz w:val="28"/>
          <w:szCs w:val="28"/>
        </w:rPr>
      </w:pPr>
      <w:r w:rsidRPr="00F9412A">
        <w:rPr>
          <w:rFonts w:eastAsia="標楷體" w:hint="eastAsia"/>
          <w:b/>
          <w:sz w:val="28"/>
          <w:szCs w:val="28"/>
        </w:rPr>
        <w:t>[3].</w:t>
      </w:r>
      <w:r w:rsidRPr="00F9412A">
        <w:rPr>
          <w:rFonts w:eastAsia="標楷體"/>
          <w:b/>
          <w:sz w:val="28"/>
          <w:szCs w:val="28"/>
        </w:rPr>
        <w:t xml:space="preserve"> </w:t>
      </w:r>
      <w:proofErr w:type="spellStart"/>
      <w:r w:rsidRPr="00F9412A">
        <w:rPr>
          <w:rFonts w:eastAsia="標楷體"/>
          <w:b/>
          <w:sz w:val="28"/>
          <w:szCs w:val="28"/>
        </w:rPr>
        <w:t>Sedra</w:t>
      </w:r>
      <w:proofErr w:type="spellEnd"/>
      <w:r w:rsidRPr="00F9412A">
        <w:rPr>
          <w:rFonts w:eastAsia="標楷體"/>
          <w:b/>
          <w:sz w:val="28"/>
          <w:szCs w:val="28"/>
        </w:rPr>
        <w:t xml:space="preserve"> &amp; Smith, Microelectronic Circuits, Copyright by Oxford University Press,  Sixth Edition ,P</w:t>
      </w:r>
      <w:r w:rsidR="00705EAC" w:rsidRPr="00F9412A">
        <w:rPr>
          <w:rFonts w:eastAsia="標楷體" w:hint="eastAsia"/>
          <w:b/>
          <w:sz w:val="28"/>
          <w:szCs w:val="28"/>
        </w:rPr>
        <w:t>.265</w:t>
      </w:r>
      <w:r w:rsidRPr="00F9412A">
        <w:rPr>
          <w:rFonts w:eastAsia="標楷體"/>
          <w:b/>
          <w:sz w:val="28"/>
          <w:szCs w:val="28"/>
        </w:rPr>
        <w:t>～</w:t>
      </w:r>
      <w:r w:rsidRPr="00F9412A">
        <w:rPr>
          <w:rFonts w:eastAsia="標楷體"/>
          <w:b/>
          <w:sz w:val="28"/>
          <w:szCs w:val="28"/>
        </w:rPr>
        <w:t>P</w:t>
      </w:r>
      <w:r w:rsidR="00705EAC" w:rsidRPr="00F9412A">
        <w:rPr>
          <w:rFonts w:eastAsia="標楷體" w:hint="eastAsia"/>
          <w:b/>
          <w:sz w:val="28"/>
          <w:szCs w:val="28"/>
        </w:rPr>
        <w:t>.3</w:t>
      </w:r>
      <w:r w:rsidR="001030C7">
        <w:rPr>
          <w:rFonts w:eastAsia="標楷體" w:hint="eastAsia"/>
          <w:b/>
          <w:sz w:val="28"/>
          <w:szCs w:val="28"/>
        </w:rPr>
        <w:t>1</w:t>
      </w:r>
      <w:r w:rsidRPr="00F9412A">
        <w:rPr>
          <w:rFonts w:eastAsia="標楷體"/>
          <w:b/>
          <w:sz w:val="28"/>
          <w:szCs w:val="28"/>
        </w:rPr>
        <w:t>,</w:t>
      </w:r>
      <w:r w:rsidR="00705EAC" w:rsidRPr="00F9412A">
        <w:rPr>
          <w:rFonts w:eastAsia="標楷體"/>
          <w:b/>
          <w:sz w:val="28"/>
          <w:szCs w:val="28"/>
        </w:rPr>
        <w:t xml:space="preserve"> P</w:t>
      </w:r>
      <w:r w:rsidR="006E15BF" w:rsidRPr="00F9412A">
        <w:rPr>
          <w:rFonts w:eastAsia="標楷體" w:hint="eastAsia"/>
          <w:b/>
          <w:sz w:val="28"/>
          <w:szCs w:val="28"/>
        </w:rPr>
        <w:t>.676</w:t>
      </w:r>
      <w:r w:rsidR="00705EAC" w:rsidRPr="00F9412A">
        <w:rPr>
          <w:rFonts w:eastAsia="標楷體"/>
          <w:b/>
          <w:sz w:val="28"/>
          <w:szCs w:val="28"/>
        </w:rPr>
        <w:t>～</w:t>
      </w:r>
      <w:r w:rsidR="00705EAC" w:rsidRPr="00F9412A">
        <w:rPr>
          <w:rFonts w:eastAsia="標楷體"/>
          <w:b/>
          <w:sz w:val="28"/>
          <w:szCs w:val="28"/>
        </w:rPr>
        <w:t>P</w:t>
      </w:r>
      <w:r w:rsidR="006E15BF" w:rsidRPr="00F9412A">
        <w:rPr>
          <w:rFonts w:eastAsia="標楷體" w:hint="eastAsia"/>
          <w:b/>
          <w:sz w:val="28"/>
          <w:szCs w:val="28"/>
        </w:rPr>
        <w:t>.681</w:t>
      </w:r>
      <w:r w:rsidR="00705EAC" w:rsidRPr="00F9412A">
        <w:rPr>
          <w:rFonts w:eastAsia="標楷體"/>
          <w:b/>
          <w:sz w:val="28"/>
          <w:szCs w:val="28"/>
        </w:rPr>
        <w:t>,</w:t>
      </w:r>
      <w:r w:rsidR="006E15BF" w:rsidRPr="00F9412A">
        <w:rPr>
          <w:rFonts w:eastAsia="標楷體"/>
          <w:b/>
          <w:sz w:val="28"/>
          <w:szCs w:val="28"/>
        </w:rPr>
        <w:t xml:space="preserve"> , P</w:t>
      </w:r>
      <w:r w:rsidR="006E15BF" w:rsidRPr="00F9412A">
        <w:rPr>
          <w:rFonts w:eastAsia="標楷體" w:hint="eastAsia"/>
          <w:b/>
          <w:sz w:val="28"/>
          <w:szCs w:val="28"/>
        </w:rPr>
        <w:t>.691</w:t>
      </w:r>
      <w:r w:rsidR="006E15BF" w:rsidRPr="00F9412A">
        <w:rPr>
          <w:rFonts w:eastAsia="標楷體"/>
          <w:b/>
          <w:sz w:val="28"/>
          <w:szCs w:val="28"/>
        </w:rPr>
        <w:t>～</w:t>
      </w:r>
      <w:r w:rsidR="006E15BF" w:rsidRPr="00F9412A">
        <w:rPr>
          <w:rFonts w:eastAsia="標楷體"/>
          <w:b/>
          <w:sz w:val="28"/>
          <w:szCs w:val="28"/>
        </w:rPr>
        <w:t>P</w:t>
      </w:r>
      <w:r w:rsidR="006E15BF" w:rsidRPr="00F9412A">
        <w:rPr>
          <w:rFonts w:eastAsia="標楷體" w:hint="eastAsia"/>
          <w:b/>
          <w:sz w:val="28"/>
          <w:szCs w:val="28"/>
        </w:rPr>
        <w:t>.715</w:t>
      </w:r>
      <w:r w:rsidR="006E15BF" w:rsidRPr="00F9412A">
        <w:rPr>
          <w:rFonts w:eastAsia="標楷體"/>
          <w:b/>
          <w:sz w:val="28"/>
          <w:szCs w:val="28"/>
        </w:rPr>
        <w:t xml:space="preserve"> , </w:t>
      </w:r>
      <w:r w:rsidRPr="00F9412A">
        <w:rPr>
          <w:rFonts w:eastAsia="標楷體"/>
          <w:b/>
          <w:sz w:val="28"/>
          <w:szCs w:val="28"/>
        </w:rPr>
        <w:t xml:space="preserve">2010. </w:t>
      </w:r>
    </w:p>
    <w:p w:rsidR="00122445" w:rsidRPr="005A04E2" w:rsidRDefault="00122445" w:rsidP="00DB2A0E">
      <w:pPr>
        <w:pStyle w:val="af6"/>
        <w:spacing w:after="0" w:line="360" w:lineRule="auto"/>
        <w:ind w:left="280" w:hangingChars="100" w:hanging="280"/>
        <w:contextualSpacing w:val="0"/>
        <w:rPr>
          <w:rFonts w:eastAsia="標楷體"/>
          <w:b/>
          <w:sz w:val="28"/>
          <w:szCs w:val="28"/>
        </w:rPr>
      </w:pPr>
    </w:p>
    <w:sectPr w:rsidR="00122445" w:rsidRPr="005A04E2" w:rsidSect="00B054D6">
      <w:headerReference w:type="default" r:id="rId543"/>
      <w:footerReference w:type="default" r:id="rId544"/>
      <w:pgSz w:w="11906" w:h="16838" w:code="9"/>
      <w:pgMar w:top="851" w:right="1134" w:bottom="284" w:left="1134" w:header="851" w:footer="34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14C0" w:rsidRDefault="009A14C0">
      <w:r>
        <w:separator/>
      </w:r>
    </w:p>
  </w:endnote>
  <w:endnote w:type="continuationSeparator" w:id="0">
    <w:p w:rsidR="009A14C0" w:rsidRDefault="009A14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A00002EF" w:usb1="4000004B"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14C0" w:rsidRDefault="009A14C0" w:rsidP="00061C02">
    <w:pPr>
      <w:pStyle w:val="af1"/>
      <w:jc w:val="center"/>
    </w:pPr>
    <w:r>
      <w:t xml:space="preserve">- </w:t>
    </w:r>
    <w:r>
      <w:fldChar w:fldCharType="begin"/>
    </w:r>
    <w:r>
      <w:instrText xml:space="preserve"> PAGE </w:instrText>
    </w:r>
    <w:r>
      <w:fldChar w:fldCharType="separate"/>
    </w:r>
    <w:r w:rsidR="00C5414E">
      <w:rPr>
        <w:noProof/>
      </w:rPr>
      <w:t>32</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14C0" w:rsidRDefault="009A14C0">
      <w:r>
        <w:separator/>
      </w:r>
    </w:p>
  </w:footnote>
  <w:footnote w:type="continuationSeparator" w:id="0">
    <w:p w:rsidR="009A14C0" w:rsidRDefault="009A14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14C0" w:rsidRDefault="009A14C0">
    <w:pPr>
      <w:pStyle w:val="af2"/>
    </w:pPr>
    <w:r>
      <w:t>國立台灣海洋大學電機工程學系</w:t>
    </w:r>
    <w:r>
      <w:t xml:space="preserve">                                             </w:t>
    </w:r>
    <w:r>
      <w:rPr>
        <w:rFonts w:hint="eastAsia"/>
      </w:rPr>
      <w:t xml:space="preserve">   </w:t>
    </w:r>
    <w:r>
      <w:t>電工實驗</w:t>
    </w:r>
    <w:r>
      <w:t>(</w:t>
    </w:r>
    <w:r>
      <w:rPr>
        <w:rFonts w:hint="eastAsia"/>
      </w:rPr>
      <w:t>三</w:t>
    </w:r>
    <w:r>
      <w:t>)</w:t>
    </w:r>
    <w:r>
      <w:t>－實驗</w:t>
    </w:r>
    <w:r>
      <w:rPr>
        <w:rFonts w:hint="eastAsia"/>
      </w:rPr>
      <w:t>二</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2"/>
    <w:lvl w:ilvl="0">
      <w:start w:val="1"/>
      <w:numFmt w:val="decimal"/>
      <w:lvlText w:val="%1."/>
      <w:lvlJc w:val="left"/>
      <w:pPr>
        <w:tabs>
          <w:tab w:val="num" w:pos="360"/>
        </w:tabs>
        <w:ind w:left="360" w:hanging="360"/>
      </w:pPr>
    </w:lvl>
  </w:abstractNum>
  <w:abstractNum w:abstractNumId="2" w15:restartNumberingAfterBreak="0">
    <w:nsid w:val="00000003"/>
    <w:multiLevelType w:val="multilevel"/>
    <w:tmpl w:val="00000003"/>
    <w:name w:val="WW8Num11"/>
    <w:lvl w:ilvl="0">
      <w:start w:val="1"/>
      <w:numFmt w:val="decimal"/>
      <w:lvlText w:val="%1、"/>
      <w:lvlJc w:val="left"/>
      <w:pPr>
        <w:tabs>
          <w:tab w:val="num" w:pos="720"/>
        </w:tabs>
        <w:ind w:left="720" w:hanging="720"/>
      </w:pPr>
      <w:rPr>
        <w:lang w:val="en-US"/>
      </w:rPr>
    </w:lvl>
    <w:lvl w:ilvl="1">
      <w:start w:val="1"/>
      <w:numFmt w:val="decimal"/>
      <w:lvlText w:val="%2."/>
      <w:lvlJc w:val="left"/>
      <w:pPr>
        <w:tabs>
          <w:tab w:val="num" w:pos="840"/>
        </w:tabs>
        <w:ind w:left="840" w:hanging="360"/>
      </w:pPr>
    </w:lvl>
    <w:lvl w:ilvl="2">
      <w:start w:val="1"/>
      <w:numFmt w:val="bullet"/>
      <w:lvlText w:val="●"/>
      <w:lvlJc w:val="left"/>
      <w:pPr>
        <w:tabs>
          <w:tab w:val="num" w:pos="1320"/>
        </w:tabs>
        <w:ind w:left="1320" w:hanging="360"/>
      </w:pPr>
      <w:rPr>
        <w:rFonts w:ascii="標楷體" w:hAnsi="標楷體" w:cs="Times New Roman"/>
        <w:sz w:val="16"/>
      </w:rPr>
    </w:lvl>
    <w:lvl w:ilvl="3">
      <w:start w:val="1"/>
      <w:numFmt w:val="decimal"/>
      <w:lvlText w:val="%4."/>
      <w:lvlJc w:val="left"/>
      <w:pPr>
        <w:tabs>
          <w:tab w:val="num" w:pos="1920"/>
        </w:tabs>
        <w:ind w:left="1920" w:hanging="480"/>
      </w:pPr>
    </w:lvl>
    <w:lvl w:ilvl="4">
      <w:start w:val="1"/>
      <w:numFmt w:val="decimal"/>
      <w:lvlText w:val="%5、"/>
      <w:lvlJc w:val="left"/>
      <w:pPr>
        <w:tabs>
          <w:tab w:val="num" w:pos="2400"/>
        </w:tabs>
        <w:ind w:left="2400" w:hanging="480"/>
      </w:pPr>
    </w:lvl>
    <w:lvl w:ilvl="5">
      <w:start w:val="1"/>
      <w:numFmt w:val="lowerRoman"/>
      <w:lvlText w:val="%6."/>
      <w:lvlJc w:val="right"/>
      <w:pPr>
        <w:tabs>
          <w:tab w:val="num" w:pos="2880"/>
        </w:tabs>
        <w:ind w:left="2880" w:hanging="480"/>
      </w:pPr>
    </w:lvl>
    <w:lvl w:ilvl="6">
      <w:start w:val="1"/>
      <w:numFmt w:val="decimal"/>
      <w:lvlText w:val="%7."/>
      <w:lvlJc w:val="left"/>
      <w:pPr>
        <w:tabs>
          <w:tab w:val="num" w:pos="3360"/>
        </w:tabs>
        <w:ind w:left="3360" w:hanging="480"/>
      </w:pPr>
    </w:lvl>
    <w:lvl w:ilvl="7">
      <w:start w:val="1"/>
      <w:numFmt w:val="decimal"/>
      <w:lvlText w:val="%8、"/>
      <w:lvlJc w:val="left"/>
      <w:pPr>
        <w:tabs>
          <w:tab w:val="num" w:pos="3840"/>
        </w:tabs>
        <w:ind w:left="3840" w:hanging="480"/>
      </w:pPr>
    </w:lvl>
    <w:lvl w:ilvl="8">
      <w:start w:val="1"/>
      <w:numFmt w:val="lowerRoman"/>
      <w:lvlText w:val="%9."/>
      <w:lvlJc w:val="right"/>
      <w:pPr>
        <w:tabs>
          <w:tab w:val="num" w:pos="4320"/>
        </w:tabs>
        <w:ind w:left="4320" w:hanging="480"/>
      </w:pPr>
    </w:lvl>
  </w:abstractNum>
  <w:abstractNum w:abstractNumId="3" w15:restartNumberingAfterBreak="0">
    <w:nsid w:val="00000004"/>
    <w:multiLevelType w:val="singleLevel"/>
    <w:tmpl w:val="00000004"/>
    <w:name w:val="WW8Num14"/>
    <w:lvl w:ilvl="0">
      <w:start w:val="1"/>
      <w:numFmt w:val="decimal"/>
      <w:lvlText w:val="%1."/>
      <w:lvlJc w:val="left"/>
      <w:pPr>
        <w:tabs>
          <w:tab w:val="num" w:pos="360"/>
        </w:tabs>
        <w:ind w:left="360" w:hanging="360"/>
      </w:pPr>
    </w:lvl>
  </w:abstractNum>
  <w:abstractNum w:abstractNumId="4" w15:restartNumberingAfterBreak="0">
    <w:nsid w:val="1659078A"/>
    <w:multiLevelType w:val="hybridMultilevel"/>
    <w:tmpl w:val="B4023EEA"/>
    <w:lvl w:ilvl="0" w:tplc="FF202294">
      <w:start w:val="1"/>
      <w:numFmt w:val="decimal"/>
      <w:lvlText w:val="%1."/>
      <w:lvlJc w:val="left"/>
      <w:pPr>
        <w:ind w:left="360" w:hanging="360"/>
      </w:pPr>
      <w:rPr>
        <w:rFonts w:ascii="Times New Roman" w:eastAsia="標楷體" w:hAnsi="Times New Roman"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EE72842"/>
    <w:multiLevelType w:val="hybridMultilevel"/>
    <w:tmpl w:val="673A87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1B66B4D"/>
    <w:multiLevelType w:val="hybridMultilevel"/>
    <w:tmpl w:val="193A04E2"/>
    <w:lvl w:ilvl="0" w:tplc="1B9EC8DC">
      <w:start w:val="1"/>
      <w:numFmt w:val="decimal"/>
      <w:lvlText w:val="%1."/>
      <w:lvlJc w:val="left"/>
      <w:pPr>
        <w:tabs>
          <w:tab w:val="num" w:pos="360"/>
        </w:tabs>
        <w:ind w:left="360" w:hanging="360"/>
      </w:pPr>
      <w:rPr>
        <w:rFonts w:ascii="Times New Roman" w:hAnsi="Times New Roman"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7" w15:restartNumberingAfterBreak="0">
    <w:nsid w:val="24B43C1D"/>
    <w:multiLevelType w:val="hybridMultilevel"/>
    <w:tmpl w:val="D07CC82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25D4756E"/>
    <w:multiLevelType w:val="hybridMultilevel"/>
    <w:tmpl w:val="00CA86DE"/>
    <w:lvl w:ilvl="0" w:tplc="691A9800">
      <w:start w:val="1"/>
      <w:numFmt w:val="decimal"/>
      <w:lvlText w:val="%1."/>
      <w:lvlJc w:val="left"/>
      <w:pPr>
        <w:tabs>
          <w:tab w:val="num" w:pos="360"/>
        </w:tabs>
        <w:ind w:left="360" w:hanging="360"/>
      </w:pPr>
      <w:rPr>
        <w:rFonts w:ascii="Times New Roman" w:hAnsi="Times New Roman" w:cs="Times New Roman"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9" w15:restartNumberingAfterBreak="0">
    <w:nsid w:val="2A414372"/>
    <w:multiLevelType w:val="hybridMultilevel"/>
    <w:tmpl w:val="F3080FD4"/>
    <w:lvl w:ilvl="0" w:tplc="9D483A7C">
      <w:start w:val="1"/>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0" w15:restartNumberingAfterBreak="0">
    <w:nsid w:val="2AFE0926"/>
    <w:multiLevelType w:val="hybridMultilevel"/>
    <w:tmpl w:val="9FE4856A"/>
    <w:lvl w:ilvl="0" w:tplc="56601164">
      <w:start w:val="3"/>
      <w:numFmt w:val="bullet"/>
      <w:lvlText w:val="◎"/>
      <w:lvlJc w:val="left"/>
      <w:pPr>
        <w:tabs>
          <w:tab w:val="num" w:pos="360"/>
        </w:tabs>
        <w:ind w:left="360" w:hanging="360"/>
      </w:pPr>
      <w:rPr>
        <w:rFonts w:ascii="標楷體" w:eastAsia="標楷體" w:hAnsi="標楷體" w:cs="Times New Roman" w:hint="eastAsia"/>
        <w:b/>
        <w:color w:val="0000CC"/>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1" w15:restartNumberingAfterBreak="0">
    <w:nsid w:val="459E1462"/>
    <w:multiLevelType w:val="hybridMultilevel"/>
    <w:tmpl w:val="39468A4A"/>
    <w:lvl w:ilvl="0" w:tplc="D0362D96">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89D628D"/>
    <w:multiLevelType w:val="hybridMultilevel"/>
    <w:tmpl w:val="8E54C978"/>
    <w:lvl w:ilvl="0" w:tplc="7878FBEE">
      <w:start w:val="6"/>
      <w:numFmt w:val="taiwaneseCountingThousand"/>
      <w:lvlText w:val="%1、"/>
      <w:lvlJc w:val="left"/>
      <w:pPr>
        <w:ind w:left="720" w:hanging="720"/>
      </w:pPr>
      <w:rPr>
        <w:rFonts w:hint="default"/>
        <w:lang w:val="en-US"/>
      </w:rPr>
    </w:lvl>
    <w:lvl w:ilvl="1" w:tplc="17C8AE2E">
      <w:start w:val="1"/>
      <w:numFmt w:val="decimal"/>
      <w:lvlText w:val="%2."/>
      <w:lvlJc w:val="left"/>
      <w:pPr>
        <w:tabs>
          <w:tab w:val="num" w:pos="840"/>
        </w:tabs>
        <w:ind w:left="840" w:hanging="360"/>
      </w:pPr>
      <w:rPr>
        <w:rFonts w:hint="eastAsia"/>
      </w:rPr>
    </w:lvl>
    <w:lvl w:ilvl="2" w:tplc="600897CA">
      <w:start w:val="1"/>
      <w:numFmt w:val="lowerLetter"/>
      <w:lvlText w:val="%3."/>
      <w:lvlJc w:val="left"/>
      <w:pPr>
        <w:ind w:left="1320" w:hanging="360"/>
      </w:pPr>
      <w:rPr>
        <w:rFont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0E75678"/>
    <w:multiLevelType w:val="hybridMultilevel"/>
    <w:tmpl w:val="6F4C52FC"/>
    <w:lvl w:ilvl="0" w:tplc="F7181F7A">
      <w:start w:val="1"/>
      <w:numFmt w:val="decimal"/>
      <w:lvlText w:val="%1."/>
      <w:lvlJc w:val="left"/>
      <w:pPr>
        <w:ind w:left="360" w:hanging="36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3405E83"/>
    <w:multiLevelType w:val="hybridMultilevel"/>
    <w:tmpl w:val="2D1AA15A"/>
    <w:lvl w:ilvl="0" w:tplc="62ACED62">
      <w:start w:val="1"/>
      <w:numFmt w:val="decimal"/>
      <w:lvlText w:val="%1."/>
      <w:lvlJc w:val="left"/>
      <w:pPr>
        <w:tabs>
          <w:tab w:val="num" w:pos="861"/>
        </w:tabs>
        <w:ind w:left="861" w:hanging="360"/>
      </w:pPr>
      <w:rPr>
        <w:rFonts w:hint="eastAsia"/>
      </w:rPr>
    </w:lvl>
    <w:lvl w:ilvl="1" w:tplc="612E7E12">
      <w:start w:val="1"/>
      <w:numFmt w:val="lowerLetter"/>
      <w:lvlText w:val="%2."/>
      <w:lvlJc w:val="left"/>
      <w:pPr>
        <w:tabs>
          <w:tab w:val="num" w:pos="1341"/>
        </w:tabs>
        <w:ind w:left="1341" w:hanging="360"/>
      </w:pPr>
      <w:rPr>
        <w:rFonts w:ascii="Times New Roman" w:hint="default"/>
      </w:rPr>
    </w:lvl>
    <w:lvl w:ilvl="2" w:tplc="0409001B" w:tentative="1">
      <w:start w:val="1"/>
      <w:numFmt w:val="lowerRoman"/>
      <w:lvlText w:val="%3."/>
      <w:lvlJc w:val="right"/>
      <w:pPr>
        <w:tabs>
          <w:tab w:val="num" w:pos="1941"/>
        </w:tabs>
        <w:ind w:left="1941" w:hanging="480"/>
      </w:pPr>
    </w:lvl>
    <w:lvl w:ilvl="3" w:tplc="0409000F" w:tentative="1">
      <w:start w:val="1"/>
      <w:numFmt w:val="decimal"/>
      <w:lvlText w:val="%4."/>
      <w:lvlJc w:val="left"/>
      <w:pPr>
        <w:tabs>
          <w:tab w:val="num" w:pos="2421"/>
        </w:tabs>
        <w:ind w:left="2421" w:hanging="480"/>
      </w:pPr>
    </w:lvl>
    <w:lvl w:ilvl="4" w:tplc="04090019" w:tentative="1">
      <w:start w:val="1"/>
      <w:numFmt w:val="ideographTraditional"/>
      <w:lvlText w:val="%5、"/>
      <w:lvlJc w:val="left"/>
      <w:pPr>
        <w:tabs>
          <w:tab w:val="num" w:pos="2901"/>
        </w:tabs>
        <w:ind w:left="2901" w:hanging="480"/>
      </w:pPr>
    </w:lvl>
    <w:lvl w:ilvl="5" w:tplc="0409001B" w:tentative="1">
      <w:start w:val="1"/>
      <w:numFmt w:val="lowerRoman"/>
      <w:lvlText w:val="%6."/>
      <w:lvlJc w:val="right"/>
      <w:pPr>
        <w:tabs>
          <w:tab w:val="num" w:pos="3381"/>
        </w:tabs>
        <w:ind w:left="3381" w:hanging="480"/>
      </w:pPr>
    </w:lvl>
    <w:lvl w:ilvl="6" w:tplc="0409000F" w:tentative="1">
      <w:start w:val="1"/>
      <w:numFmt w:val="decimal"/>
      <w:lvlText w:val="%7."/>
      <w:lvlJc w:val="left"/>
      <w:pPr>
        <w:tabs>
          <w:tab w:val="num" w:pos="3861"/>
        </w:tabs>
        <w:ind w:left="3861" w:hanging="480"/>
      </w:pPr>
    </w:lvl>
    <w:lvl w:ilvl="7" w:tplc="04090019" w:tentative="1">
      <w:start w:val="1"/>
      <w:numFmt w:val="ideographTraditional"/>
      <w:lvlText w:val="%8、"/>
      <w:lvlJc w:val="left"/>
      <w:pPr>
        <w:tabs>
          <w:tab w:val="num" w:pos="4341"/>
        </w:tabs>
        <w:ind w:left="4341" w:hanging="480"/>
      </w:pPr>
    </w:lvl>
    <w:lvl w:ilvl="8" w:tplc="0409001B" w:tentative="1">
      <w:start w:val="1"/>
      <w:numFmt w:val="lowerRoman"/>
      <w:lvlText w:val="%9."/>
      <w:lvlJc w:val="right"/>
      <w:pPr>
        <w:tabs>
          <w:tab w:val="num" w:pos="4821"/>
        </w:tabs>
        <w:ind w:left="4821" w:hanging="480"/>
      </w:pPr>
    </w:lvl>
  </w:abstractNum>
  <w:abstractNum w:abstractNumId="15" w15:restartNumberingAfterBreak="0">
    <w:nsid w:val="675F07CC"/>
    <w:multiLevelType w:val="hybridMultilevel"/>
    <w:tmpl w:val="476EBDC4"/>
    <w:lvl w:ilvl="0" w:tplc="86B09798">
      <w:numFmt w:val="bullet"/>
      <w:lvlText w:val="■"/>
      <w:lvlJc w:val="left"/>
      <w:pPr>
        <w:tabs>
          <w:tab w:val="num" w:pos="360"/>
        </w:tabs>
        <w:ind w:left="360" w:hanging="360"/>
      </w:pPr>
      <w:rPr>
        <w:rFonts w:ascii="標楷體" w:eastAsia="標楷體" w:hAnsi="標楷體" w:cs="Times New Roman" w:hint="eastAsia"/>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6" w15:restartNumberingAfterBreak="0">
    <w:nsid w:val="7191269A"/>
    <w:multiLevelType w:val="hybridMultilevel"/>
    <w:tmpl w:val="48683380"/>
    <w:lvl w:ilvl="0" w:tplc="98903F0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4CB6FA9"/>
    <w:multiLevelType w:val="hybridMultilevel"/>
    <w:tmpl w:val="4608F310"/>
    <w:lvl w:ilvl="0" w:tplc="98903F0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 w:numId="3">
    <w:abstractNumId w:val="2"/>
  </w:num>
  <w:num w:numId="4">
    <w:abstractNumId w:val="3"/>
  </w:num>
  <w:num w:numId="5">
    <w:abstractNumId w:val="7"/>
  </w:num>
  <w:num w:numId="6">
    <w:abstractNumId w:val="12"/>
  </w:num>
  <w:num w:numId="7">
    <w:abstractNumId w:val="11"/>
  </w:num>
  <w:num w:numId="8">
    <w:abstractNumId w:val="9"/>
  </w:num>
  <w:num w:numId="9">
    <w:abstractNumId w:val="5"/>
  </w:num>
  <w:num w:numId="10">
    <w:abstractNumId w:val="17"/>
  </w:num>
  <w:num w:numId="11">
    <w:abstractNumId w:val="13"/>
  </w:num>
  <w:num w:numId="12">
    <w:abstractNumId w:val="16"/>
  </w:num>
  <w:num w:numId="13">
    <w:abstractNumId w:val="4"/>
  </w:num>
  <w:num w:numId="14">
    <w:abstractNumId w:val="15"/>
  </w:num>
  <w:num w:numId="15">
    <w:abstractNumId w:val="14"/>
  </w:num>
  <w:num w:numId="16">
    <w:abstractNumId w:val="6"/>
  </w:num>
  <w:num w:numId="17">
    <w:abstractNumId w:val="8"/>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embedSystemFonts/>
  <w:bordersDoNotSurroundHeader/>
  <w:bordersDoNotSurroundFooter/>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80"/>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11265"/>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1CD"/>
    <w:rsid w:val="0000524A"/>
    <w:rsid w:val="00006B34"/>
    <w:rsid w:val="00010F79"/>
    <w:rsid w:val="00031C12"/>
    <w:rsid w:val="0003368A"/>
    <w:rsid w:val="000547C9"/>
    <w:rsid w:val="00056169"/>
    <w:rsid w:val="00061C02"/>
    <w:rsid w:val="00071344"/>
    <w:rsid w:val="00076121"/>
    <w:rsid w:val="00076A9A"/>
    <w:rsid w:val="000A0233"/>
    <w:rsid w:val="000A0C18"/>
    <w:rsid w:val="000A1DF0"/>
    <w:rsid w:val="000E5E32"/>
    <w:rsid w:val="000E67C3"/>
    <w:rsid w:val="000F34DC"/>
    <w:rsid w:val="0010113E"/>
    <w:rsid w:val="0010217B"/>
    <w:rsid w:val="001030C7"/>
    <w:rsid w:val="00112421"/>
    <w:rsid w:val="00122382"/>
    <w:rsid w:val="00122445"/>
    <w:rsid w:val="001336B7"/>
    <w:rsid w:val="00141C04"/>
    <w:rsid w:val="0014583E"/>
    <w:rsid w:val="00146878"/>
    <w:rsid w:val="0015076C"/>
    <w:rsid w:val="00153F5C"/>
    <w:rsid w:val="0016148F"/>
    <w:rsid w:val="00162546"/>
    <w:rsid w:val="00165B06"/>
    <w:rsid w:val="00172967"/>
    <w:rsid w:val="00173168"/>
    <w:rsid w:val="00174E60"/>
    <w:rsid w:val="001769FC"/>
    <w:rsid w:val="00177586"/>
    <w:rsid w:val="00181A04"/>
    <w:rsid w:val="0019115D"/>
    <w:rsid w:val="00195D48"/>
    <w:rsid w:val="001B1952"/>
    <w:rsid w:val="001B308E"/>
    <w:rsid w:val="001C0CD8"/>
    <w:rsid w:val="001C4798"/>
    <w:rsid w:val="001C78FB"/>
    <w:rsid w:val="001C7F37"/>
    <w:rsid w:val="001D37F3"/>
    <w:rsid w:val="001D4873"/>
    <w:rsid w:val="001D4CE2"/>
    <w:rsid w:val="001F238F"/>
    <w:rsid w:val="001F3AA4"/>
    <w:rsid w:val="00200CCE"/>
    <w:rsid w:val="00203128"/>
    <w:rsid w:val="00207B2A"/>
    <w:rsid w:val="0021488C"/>
    <w:rsid w:val="002446B5"/>
    <w:rsid w:val="00256CF8"/>
    <w:rsid w:val="0025712A"/>
    <w:rsid w:val="00270433"/>
    <w:rsid w:val="00274453"/>
    <w:rsid w:val="00276A6D"/>
    <w:rsid w:val="00276F45"/>
    <w:rsid w:val="00286104"/>
    <w:rsid w:val="002954F4"/>
    <w:rsid w:val="00296E1A"/>
    <w:rsid w:val="00296E90"/>
    <w:rsid w:val="002973F9"/>
    <w:rsid w:val="002A7FA0"/>
    <w:rsid w:val="002B05AC"/>
    <w:rsid w:val="002B18C1"/>
    <w:rsid w:val="002C002C"/>
    <w:rsid w:val="002C094F"/>
    <w:rsid w:val="002C29F7"/>
    <w:rsid w:val="002D41B8"/>
    <w:rsid w:val="002D65CE"/>
    <w:rsid w:val="002E1BBD"/>
    <w:rsid w:val="002E45AB"/>
    <w:rsid w:val="002F0C6C"/>
    <w:rsid w:val="002F19A9"/>
    <w:rsid w:val="002F427C"/>
    <w:rsid w:val="00315A7A"/>
    <w:rsid w:val="003221CD"/>
    <w:rsid w:val="00322EB3"/>
    <w:rsid w:val="003274A5"/>
    <w:rsid w:val="00332A93"/>
    <w:rsid w:val="00342048"/>
    <w:rsid w:val="00342E39"/>
    <w:rsid w:val="003463C0"/>
    <w:rsid w:val="0035203D"/>
    <w:rsid w:val="00365610"/>
    <w:rsid w:val="00375D99"/>
    <w:rsid w:val="0037677B"/>
    <w:rsid w:val="00385FFC"/>
    <w:rsid w:val="003A0FFE"/>
    <w:rsid w:val="003A1BE2"/>
    <w:rsid w:val="003A477F"/>
    <w:rsid w:val="003A67D7"/>
    <w:rsid w:val="003B12E0"/>
    <w:rsid w:val="003B3297"/>
    <w:rsid w:val="003B331B"/>
    <w:rsid w:val="003C3C0B"/>
    <w:rsid w:val="003C5437"/>
    <w:rsid w:val="003C7A87"/>
    <w:rsid w:val="003D382D"/>
    <w:rsid w:val="003F0DF2"/>
    <w:rsid w:val="003F5E0C"/>
    <w:rsid w:val="004045AB"/>
    <w:rsid w:val="0040586B"/>
    <w:rsid w:val="00414B01"/>
    <w:rsid w:val="00424E84"/>
    <w:rsid w:val="00426C73"/>
    <w:rsid w:val="00427EF4"/>
    <w:rsid w:val="004317F8"/>
    <w:rsid w:val="00432568"/>
    <w:rsid w:val="00441EB3"/>
    <w:rsid w:val="00453E0B"/>
    <w:rsid w:val="004556C7"/>
    <w:rsid w:val="00456951"/>
    <w:rsid w:val="00465724"/>
    <w:rsid w:val="0047084B"/>
    <w:rsid w:val="004716C9"/>
    <w:rsid w:val="004B1443"/>
    <w:rsid w:val="004B2BF9"/>
    <w:rsid w:val="004B3BDC"/>
    <w:rsid w:val="004C416C"/>
    <w:rsid w:val="004C41D0"/>
    <w:rsid w:val="004C6971"/>
    <w:rsid w:val="004C6D36"/>
    <w:rsid w:val="004E0DE6"/>
    <w:rsid w:val="004E651D"/>
    <w:rsid w:val="004E65D8"/>
    <w:rsid w:val="004E7F94"/>
    <w:rsid w:val="004F1CDB"/>
    <w:rsid w:val="0050014A"/>
    <w:rsid w:val="00500F04"/>
    <w:rsid w:val="005118E8"/>
    <w:rsid w:val="005125A5"/>
    <w:rsid w:val="00516D19"/>
    <w:rsid w:val="00527DB6"/>
    <w:rsid w:val="0054040A"/>
    <w:rsid w:val="00542ADB"/>
    <w:rsid w:val="005516EC"/>
    <w:rsid w:val="00553C8D"/>
    <w:rsid w:val="00554407"/>
    <w:rsid w:val="00555C10"/>
    <w:rsid w:val="00556B7B"/>
    <w:rsid w:val="00562DF1"/>
    <w:rsid w:val="005662A2"/>
    <w:rsid w:val="00572293"/>
    <w:rsid w:val="00572323"/>
    <w:rsid w:val="005839D9"/>
    <w:rsid w:val="00591C03"/>
    <w:rsid w:val="00592210"/>
    <w:rsid w:val="005927D7"/>
    <w:rsid w:val="00595709"/>
    <w:rsid w:val="005A04E2"/>
    <w:rsid w:val="005A0B5B"/>
    <w:rsid w:val="005A0C72"/>
    <w:rsid w:val="005A1175"/>
    <w:rsid w:val="005A1BEE"/>
    <w:rsid w:val="005B4E59"/>
    <w:rsid w:val="005C213D"/>
    <w:rsid w:val="005C39B2"/>
    <w:rsid w:val="005C6309"/>
    <w:rsid w:val="005D58DF"/>
    <w:rsid w:val="005E136B"/>
    <w:rsid w:val="005E25D1"/>
    <w:rsid w:val="005F34DD"/>
    <w:rsid w:val="005F4D40"/>
    <w:rsid w:val="005F56A0"/>
    <w:rsid w:val="0060166F"/>
    <w:rsid w:val="006039A6"/>
    <w:rsid w:val="0060552C"/>
    <w:rsid w:val="00605FB9"/>
    <w:rsid w:val="00612351"/>
    <w:rsid w:val="0061640D"/>
    <w:rsid w:val="00621587"/>
    <w:rsid w:val="00632D16"/>
    <w:rsid w:val="00633144"/>
    <w:rsid w:val="006336F2"/>
    <w:rsid w:val="00650944"/>
    <w:rsid w:val="00652FD3"/>
    <w:rsid w:val="00655864"/>
    <w:rsid w:val="00660FE3"/>
    <w:rsid w:val="00663172"/>
    <w:rsid w:val="00664DC9"/>
    <w:rsid w:val="006662D3"/>
    <w:rsid w:val="00672334"/>
    <w:rsid w:val="00690571"/>
    <w:rsid w:val="00692EFA"/>
    <w:rsid w:val="0069722A"/>
    <w:rsid w:val="006A49BD"/>
    <w:rsid w:val="006A6F57"/>
    <w:rsid w:val="006C30DE"/>
    <w:rsid w:val="006C6499"/>
    <w:rsid w:val="006D1A5C"/>
    <w:rsid w:val="006D2EC9"/>
    <w:rsid w:val="006E15BF"/>
    <w:rsid w:val="006E5FB4"/>
    <w:rsid w:val="006E7CBC"/>
    <w:rsid w:val="006F0FD3"/>
    <w:rsid w:val="006F3666"/>
    <w:rsid w:val="006F7C67"/>
    <w:rsid w:val="00705EAC"/>
    <w:rsid w:val="00713DCF"/>
    <w:rsid w:val="00715606"/>
    <w:rsid w:val="007450C4"/>
    <w:rsid w:val="00751CAE"/>
    <w:rsid w:val="007679EE"/>
    <w:rsid w:val="007821D2"/>
    <w:rsid w:val="00782557"/>
    <w:rsid w:val="00782E29"/>
    <w:rsid w:val="00787F76"/>
    <w:rsid w:val="00790065"/>
    <w:rsid w:val="007931AD"/>
    <w:rsid w:val="007977F4"/>
    <w:rsid w:val="007A09B0"/>
    <w:rsid w:val="007B02A2"/>
    <w:rsid w:val="007B16D3"/>
    <w:rsid w:val="007B761B"/>
    <w:rsid w:val="007C1B1E"/>
    <w:rsid w:val="007C2F08"/>
    <w:rsid w:val="007C6693"/>
    <w:rsid w:val="007D319C"/>
    <w:rsid w:val="007E0C84"/>
    <w:rsid w:val="007E150B"/>
    <w:rsid w:val="007F3CC8"/>
    <w:rsid w:val="007F40CF"/>
    <w:rsid w:val="007F5DEB"/>
    <w:rsid w:val="007F6034"/>
    <w:rsid w:val="00802123"/>
    <w:rsid w:val="00815766"/>
    <w:rsid w:val="00820703"/>
    <w:rsid w:val="00823E0D"/>
    <w:rsid w:val="00827ED1"/>
    <w:rsid w:val="008310FA"/>
    <w:rsid w:val="00835433"/>
    <w:rsid w:val="008372CF"/>
    <w:rsid w:val="008409FD"/>
    <w:rsid w:val="00841584"/>
    <w:rsid w:val="00850FC9"/>
    <w:rsid w:val="008625FC"/>
    <w:rsid w:val="008712CC"/>
    <w:rsid w:val="00871B98"/>
    <w:rsid w:val="008778D8"/>
    <w:rsid w:val="00880EEC"/>
    <w:rsid w:val="0088368A"/>
    <w:rsid w:val="00887F25"/>
    <w:rsid w:val="008A1051"/>
    <w:rsid w:val="008B4413"/>
    <w:rsid w:val="008B647E"/>
    <w:rsid w:val="008D2421"/>
    <w:rsid w:val="008D4A9C"/>
    <w:rsid w:val="008D7030"/>
    <w:rsid w:val="008E2ECE"/>
    <w:rsid w:val="008E5B47"/>
    <w:rsid w:val="008E62D3"/>
    <w:rsid w:val="008F34B8"/>
    <w:rsid w:val="00907AC8"/>
    <w:rsid w:val="00910655"/>
    <w:rsid w:val="00915500"/>
    <w:rsid w:val="009205B6"/>
    <w:rsid w:val="009215EA"/>
    <w:rsid w:val="00925C6F"/>
    <w:rsid w:val="00932B6C"/>
    <w:rsid w:val="00951B24"/>
    <w:rsid w:val="00963476"/>
    <w:rsid w:val="00966B94"/>
    <w:rsid w:val="009677B3"/>
    <w:rsid w:val="00967AE3"/>
    <w:rsid w:val="0097054B"/>
    <w:rsid w:val="0097608D"/>
    <w:rsid w:val="0098537B"/>
    <w:rsid w:val="009867B3"/>
    <w:rsid w:val="00991301"/>
    <w:rsid w:val="009A14B4"/>
    <w:rsid w:val="009A14C0"/>
    <w:rsid w:val="009A62D5"/>
    <w:rsid w:val="009B6597"/>
    <w:rsid w:val="009C37BA"/>
    <w:rsid w:val="009C57D9"/>
    <w:rsid w:val="009C70C9"/>
    <w:rsid w:val="009E11A8"/>
    <w:rsid w:val="009F0C8A"/>
    <w:rsid w:val="009F2E2B"/>
    <w:rsid w:val="009F4A14"/>
    <w:rsid w:val="00A0285F"/>
    <w:rsid w:val="00A06AFD"/>
    <w:rsid w:val="00A106C7"/>
    <w:rsid w:val="00A146F5"/>
    <w:rsid w:val="00A25FAB"/>
    <w:rsid w:val="00A274D3"/>
    <w:rsid w:val="00A42528"/>
    <w:rsid w:val="00A52939"/>
    <w:rsid w:val="00A53397"/>
    <w:rsid w:val="00A64EB8"/>
    <w:rsid w:val="00A70CCA"/>
    <w:rsid w:val="00A748F7"/>
    <w:rsid w:val="00A96039"/>
    <w:rsid w:val="00AB00F7"/>
    <w:rsid w:val="00AB27B6"/>
    <w:rsid w:val="00AB7030"/>
    <w:rsid w:val="00AC15E8"/>
    <w:rsid w:val="00AC6761"/>
    <w:rsid w:val="00AE00C4"/>
    <w:rsid w:val="00B0403F"/>
    <w:rsid w:val="00B054D6"/>
    <w:rsid w:val="00B11DD9"/>
    <w:rsid w:val="00B15086"/>
    <w:rsid w:val="00B24CE2"/>
    <w:rsid w:val="00B25544"/>
    <w:rsid w:val="00B45656"/>
    <w:rsid w:val="00B47AF7"/>
    <w:rsid w:val="00B5127E"/>
    <w:rsid w:val="00B61E62"/>
    <w:rsid w:val="00B642BD"/>
    <w:rsid w:val="00B744E9"/>
    <w:rsid w:val="00B74D7E"/>
    <w:rsid w:val="00B8128E"/>
    <w:rsid w:val="00B8418A"/>
    <w:rsid w:val="00B8591C"/>
    <w:rsid w:val="00B90D5F"/>
    <w:rsid w:val="00B938F0"/>
    <w:rsid w:val="00B94368"/>
    <w:rsid w:val="00B962D7"/>
    <w:rsid w:val="00B962F8"/>
    <w:rsid w:val="00BA51E0"/>
    <w:rsid w:val="00BB4787"/>
    <w:rsid w:val="00BB4892"/>
    <w:rsid w:val="00BB4BAD"/>
    <w:rsid w:val="00BB5A46"/>
    <w:rsid w:val="00BB6FFE"/>
    <w:rsid w:val="00BC04E9"/>
    <w:rsid w:val="00BC3D0C"/>
    <w:rsid w:val="00BC41D3"/>
    <w:rsid w:val="00BD3B5D"/>
    <w:rsid w:val="00BE0507"/>
    <w:rsid w:val="00BE5B2C"/>
    <w:rsid w:val="00BF07EE"/>
    <w:rsid w:val="00C01288"/>
    <w:rsid w:val="00C125B2"/>
    <w:rsid w:val="00C12998"/>
    <w:rsid w:val="00C17835"/>
    <w:rsid w:val="00C20DFD"/>
    <w:rsid w:val="00C213B9"/>
    <w:rsid w:val="00C24B80"/>
    <w:rsid w:val="00C34414"/>
    <w:rsid w:val="00C41D1D"/>
    <w:rsid w:val="00C46B3C"/>
    <w:rsid w:val="00C5414E"/>
    <w:rsid w:val="00C558D8"/>
    <w:rsid w:val="00C616BE"/>
    <w:rsid w:val="00C668E5"/>
    <w:rsid w:val="00C701D1"/>
    <w:rsid w:val="00C804B3"/>
    <w:rsid w:val="00C80AFF"/>
    <w:rsid w:val="00C82997"/>
    <w:rsid w:val="00C82B65"/>
    <w:rsid w:val="00C83079"/>
    <w:rsid w:val="00C86284"/>
    <w:rsid w:val="00C96389"/>
    <w:rsid w:val="00CA19BF"/>
    <w:rsid w:val="00CB4020"/>
    <w:rsid w:val="00CB4415"/>
    <w:rsid w:val="00CB4B97"/>
    <w:rsid w:val="00CB594C"/>
    <w:rsid w:val="00CB61E7"/>
    <w:rsid w:val="00CB6B6E"/>
    <w:rsid w:val="00CC023A"/>
    <w:rsid w:val="00CC05F4"/>
    <w:rsid w:val="00CC2ECD"/>
    <w:rsid w:val="00CC58B7"/>
    <w:rsid w:val="00CC5989"/>
    <w:rsid w:val="00CD1CB7"/>
    <w:rsid w:val="00CD3EC0"/>
    <w:rsid w:val="00CD5ED5"/>
    <w:rsid w:val="00CE5780"/>
    <w:rsid w:val="00CF0224"/>
    <w:rsid w:val="00CF491A"/>
    <w:rsid w:val="00CF4F45"/>
    <w:rsid w:val="00D02DFA"/>
    <w:rsid w:val="00D11229"/>
    <w:rsid w:val="00D12C54"/>
    <w:rsid w:val="00D159A9"/>
    <w:rsid w:val="00D165B4"/>
    <w:rsid w:val="00D23854"/>
    <w:rsid w:val="00D3194F"/>
    <w:rsid w:val="00D33FA2"/>
    <w:rsid w:val="00D35F53"/>
    <w:rsid w:val="00D42009"/>
    <w:rsid w:val="00D442D4"/>
    <w:rsid w:val="00D45CD2"/>
    <w:rsid w:val="00D5128E"/>
    <w:rsid w:val="00D528D6"/>
    <w:rsid w:val="00D601BC"/>
    <w:rsid w:val="00D671DB"/>
    <w:rsid w:val="00D761FA"/>
    <w:rsid w:val="00D81659"/>
    <w:rsid w:val="00D851C1"/>
    <w:rsid w:val="00D86DB0"/>
    <w:rsid w:val="00DB0C2D"/>
    <w:rsid w:val="00DB2A0E"/>
    <w:rsid w:val="00DC1B98"/>
    <w:rsid w:val="00DC387C"/>
    <w:rsid w:val="00DC420E"/>
    <w:rsid w:val="00DC4C34"/>
    <w:rsid w:val="00DD0F28"/>
    <w:rsid w:val="00DE0326"/>
    <w:rsid w:val="00DE180F"/>
    <w:rsid w:val="00DE6BA2"/>
    <w:rsid w:val="00E00192"/>
    <w:rsid w:val="00E004C0"/>
    <w:rsid w:val="00E11063"/>
    <w:rsid w:val="00E270DD"/>
    <w:rsid w:val="00E311BD"/>
    <w:rsid w:val="00E33BD9"/>
    <w:rsid w:val="00E35D58"/>
    <w:rsid w:val="00E35E9E"/>
    <w:rsid w:val="00E36500"/>
    <w:rsid w:val="00E444B7"/>
    <w:rsid w:val="00E462F9"/>
    <w:rsid w:val="00E51FC5"/>
    <w:rsid w:val="00E5367A"/>
    <w:rsid w:val="00E60F1E"/>
    <w:rsid w:val="00E64978"/>
    <w:rsid w:val="00E65004"/>
    <w:rsid w:val="00E73C26"/>
    <w:rsid w:val="00E761FE"/>
    <w:rsid w:val="00E872F7"/>
    <w:rsid w:val="00E9778F"/>
    <w:rsid w:val="00EA1810"/>
    <w:rsid w:val="00EA256A"/>
    <w:rsid w:val="00EB2AA9"/>
    <w:rsid w:val="00EC21D3"/>
    <w:rsid w:val="00EC6B59"/>
    <w:rsid w:val="00ED0E69"/>
    <w:rsid w:val="00ED45D1"/>
    <w:rsid w:val="00ED64EE"/>
    <w:rsid w:val="00EF2DDB"/>
    <w:rsid w:val="00EF3C4D"/>
    <w:rsid w:val="00EF5A97"/>
    <w:rsid w:val="00F0389D"/>
    <w:rsid w:val="00F11CB6"/>
    <w:rsid w:val="00F149E2"/>
    <w:rsid w:val="00F15194"/>
    <w:rsid w:val="00F24B76"/>
    <w:rsid w:val="00F25F24"/>
    <w:rsid w:val="00F3254C"/>
    <w:rsid w:val="00F33C2B"/>
    <w:rsid w:val="00F346A7"/>
    <w:rsid w:val="00F35170"/>
    <w:rsid w:val="00F36294"/>
    <w:rsid w:val="00F36A88"/>
    <w:rsid w:val="00F4104F"/>
    <w:rsid w:val="00F43A49"/>
    <w:rsid w:val="00F44A30"/>
    <w:rsid w:val="00F4730A"/>
    <w:rsid w:val="00F573EE"/>
    <w:rsid w:val="00F57A71"/>
    <w:rsid w:val="00F64055"/>
    <w:rsid w:val="00F70AC6"/>
    <w:rsid w:val="00F72C84"/>
    <w:rsid w:val="00F73735"/>
    <w:rsid w:val="00F76533"/>
    <w:rsid w:val="00F768AB"/>
    <w:rsid w:val="00F93D04"/>
    <w:rsid w:val="00F9412A"/>
    <w:rsid w:val="00F94B7A"/>
    <w:rsid w:val="00FA7335"/>
    <w:rsid w:val="00FB008D"/>
    <w:rsid w:val="00FB06C2"/>
    <w:rsid w:val="00FB3421"/>
    <w:rsid w:val="00FC4C75"/>
    <w:rsid w:val="00FC5A5E"/>
    <w:rsid w:val="00FD1AF5"/>
    <w:rsid w:val="00FD3846"/>
    <w:rsid w:val="00FD6CE5"/>
    <w:rsid w:val="00FE1C68"/>
    <w:rsid w:val="00FF2FA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1265"/>
    <o:shapelayout v:ext="edit">
      <o:idmap v:ext="edit" data="1"/>
    </o:shapelayout>
  </w:shapeDefaults>
  <w:doNotEmbedSmartTags/>
  <w:decimalSymbol w:val="."/>
  <w:listSeparator w:val=","/>
  <w15:chartTrackingRefBased/>
  <w15:docId w15:val="{87EC043A-2297-42A5-9CA1-7AA7BFD7D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新細明體" w:hAnsi="Calibri"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B3421"/>
    <w:pPr>
      <w:spacing w:after="200" w:line="276" w:lineRule="auto"/>
    </w:pPr>
    <w:rPr>
      <w:sz w:val="22"/>
      <w:szCs w:val="22"/>
    </w:rPr>
  </w:style>
  <w:style w:type="paragraph" w:styleId="1">
    <w:name w:val="heading 1"/>
    <w:basedOn w:val="a"/>
    <w:next w:val="a"/>
    <w:link w:val="10"/>
    <w:uiPriority w:val="9"/>
    <w:qFormat/>
    <w:rsid w:val="00FB3421"/>
    <w:pPr>
      <w:keepNext/>
      <w:keepLines/>
      <w:spacing w:before="480" w:after="0"/>
      <w:outlineLvl w:val="0"/>
    </w:pPr>
    <w:rPr>
      <w:rFonts w:ascii="Cambria" w:hAnsi="Cambria"/>
      <w:b/>
      <w:bCs/>
      <w:color w:val="21798E"/>
      <w:sz w:val="28"/>
      <w:szCs w:val="28"/>
      <w:lang w:val="x-none" w:eastAsia="x-none"/>
    </w:rPr>
  </w:style>
  <w:style w:type="paragraph" w:styleId="2">
    <w:name w:val="heading 2"/>
    <w:basedOn w:val="a"/>
    <w:next w:val="a"/>
    <w:link w:val="20"/>
    <w:uiPriority w:val="9"/>
    <w:qFormat/>
    <w:rsid w:val="00FB3421"/>
    <w:pPr>
      <w:keepNext/>
      <w:keepLines/>
      <w:spacing w:before="200" w:after="0"/>
      <w:outlineLvl w:val="1"/>
    </w:pPr>
    <w:rPr>
      <w:rFonts w:ascii="Cambria" w:hAnsi="Cambria"/>
      <w:b/>
      <w:bCs/>
      <w:color w:val="2DA2BF"/>
      <w:sz w:val="26"/>
      <w:szCs w:val="26"/>
      <w:lang w:val="x-none" w:eastAsia="x-none"/>
    </w:rPr>
  </w:style>
  <w:style w:type="paragraph" w:styleId="3">
    <w:name w:val="heading 3"/>
    <w:basedOn w:val="a"/>
    <w:next w:val="a"/>
    <w:link w:val="30"/>
    <w:uiPriority w:val="9"/>
    <w:qFormat/>
    <w:rsid w:val="00FB3421"/>
    <w:pPr>
      <w:keepNext/>
      <w:keepLines/>
      <w:spacing w:before="200" w:after="0"/>
      <w:outlineLvl w:val="2"/>
    </w:pPr>
    <w:rPr>
      <w:rFonts w:ascii="Cambria" w:hAnsi="Cambria"/>
      <w:b/>
      <w:bCs/>
      <w:color w:val="2DA2BF"/>
      <w:sz w:val="20"/>
      <w:szCs w:val="20"/>
      <w:lang w:val="x-none" w:eastAsia="x-none"/>
    </w:rPr>
  </w:style>
  <w:style w:type="paragraph" w:styleId="4">
    <w:name w:val="heading 4"/>
    <w:basedOn w:val="a"/>
    <w:next w:val="a"/>
    <w:link w:val="40"/>
    <w:uiPriority w:val="9"/>
    <w:qFormat/>
    <w:rsid w:val="00FB3421"/>
    <w:pPr>
      <w:keepNext/>
      <w:keepLines/>
      <w:spacing w:before="200" w:after="0"/>
      <w:outlineLvl w:val="3"/>
    </w:pPr>
    <w:rPr>
      <w:rFonts w:ascii="Cambria" w:hAnsi="Cambria"/>
      <w:b/>
      <w:bCs/>
      <w:i/>
      <w:iCs/>
      <w:color w:val="2DA2BF"/>
      <w:sz w:val="20"/>
      <w:szCs w:val="20"/>
      <w:lang w:val="x-none" w:eastAsia="x-none"/>
    </w:rPr>
  </w:style>
  <w:style w:type="paragraph" w:styleId="5">
    <w:name w:val="heading 5"/>
    <w:basedOn w:val="a"/>
    <w:next w:val="a"/>
    <w:link w:val="50"/>
    <w:uiPriority w:val="9"/>
    <w:qFormat/>
    <w:rsid w:val="00FB3421"/>
    <w:pPr>
      <w:keepNext/>
      <w:keepLines/>
      <w:spacing w:before="200" w:after="0"/>
      <w:outlineLvl w:val="4"/>
    </w:pPr>
    <w:rPr>
      <w:rFonts w:ascii="Cambria" w:hAnsi="Cambria"/>
      <w:color w:val="16505E"/>
      <w:sz w:val="20"/>
      <w:szCs w:val="20"/>
      <w:lang w:val="x-none" w:eastAsia="x-none"/>
    </w:rPr>
  </w:style>
  <w:style w:type="paragraph" w:styleId="6">
    <w:name w:val="heading 6"/>
    <w:basedOn w:val="a"/>
    <w:next w:val="a"/>
    <w:link w:val="60"/>
    <w:uiPriority w:val="9"/>
    <w:qFormat/>
    <w:rsid w:val="00FB3421"/>
    <w:pPr>
      <w:keepNext/>
      <w:keepLines/>
      <w:spacing w:before="200" w:after="0"/>
      <w:outlineLvl w:val="5"/>
    </w:pPr>
    <w:rPr>
      <w:rFonts w:ascii="Cambria" w:hAnsi="Cambria"/>
      <w:i/>
      <w:iCs/>
      <w:color w:val="16505E"/>
      <w:sz w:val="20"/>
      <w:szCs w:val="20"/>
      <w:lang w:val="x-none" w:eastAsia="x-none"/>
    </w:rPr>
  </w:style>
  <w:style w:type="paragraph" w:styleId="7">
    <w:name w:val="heading 7"/>
    <w:basedOn w:val="a"/>
    <w:next w:val="a"/>
    <w:link w:val="70"/>
    <w:uiPriority w:val="9"/>
    <w:qFormat/>
    <w:rsid w:val="00FB3421"/>
    <w:pPr>
      <w:keepNext/>
      <w:keepLines/>
      <w:spacing w:before="200" w:after="0"/>
      <w:outlineLvl w:val="6"/>
    </w:pPr>
    <w:rPr>
      <w:rFonts w:ascii="Cambria" w:hAnsi="Cambria"/>
      <w:i/>
      <w:iCs/>
      <w:color w:val="404040"/>
      <w:sz w:val="20"/>
      <w:szCs w:val="20"/>
      <w:lang w:val="x-none" w:eastAsia="x-none"/>
    </w:rPr>
  </w:style>
  <w:style w:type="paragraph" w:styleId="8">
    <w:name w:val="heading 8"/>
    <w:basedOn w:val="a"/>
    <w:next w:val="a"/>
    <w:link w:val="80"/>
    <w:uiPriority w:val="9"/>
    <w:qFormat/>
    <w:rsid w:val="00FB3421"/>
    <w:pPr>
      <w:keepNext/>
      <w:keepLines/>
      <w:spacing w:before="200" w:after="0"/>
      <w:outlineLvl w:val="7"/>
    </w:pPr>
    <w:rPr>
      <w:rFonts w:ascii="Cambria" w:hAnsi="Cambria"/>
      <w:color w:val="2DA2BF"/>
      <w:sz w:val="20"/>
      <w:szCs w:val="20"/>
      <w:lang w:val="x-none" w:eastAsia="x-none"/>
    </w:rPr>
  </w:style>
  <w:style w:type="paragraph" w:styleId="9">
    <w:name w:val="heading 9"/>
    <w:basedOn w:val="a"/>
    <w:next w:val="a"/>
    <w:link w:val="90"/>
    <w:uiPriority w:val="9"/>
    <w:qFormat/>
    <w:rsid w:val="00FB3421"/>
    <w:pPr>
      <w:keepNext/>
      <w:keepLines/>
      <w:spacing w:before="200" w:after="0"/>
      <w:outlineLvl w:val="8"/>
    </w:pPr>
    <w:rPr>
      <w:rFonts w:ascii="Cambria" w:hAnsi="Cambria"/>
      <w:i/>
      <w:iCs/>
      <w:color w:val="404040"/>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Pr>
      <w:sz w:val="24"/>
      <w:szCs w:val="24"/>
    </w:rPr>
  </w:style>
  <w:style w:type="character" w:customStyle="1" w:styleId="WW8Num1z1">
    <w:name w:val="WW8Num1z1"/>
    <w:rPr>
      <w:rFonts w:ascii="Times New Roman" w:hAnsi="Times New Roman"/>
    </w:rPr>
  </w:style>
  <w:style w:type="character" w:customStyle="1" w:styleId="WW8Num3z0">
    <w:name w:val="WW8Num3z0"/>
    <w:rPr>
      <w:rFonts w:ascii="Symbol" w:hAnsi="Symbol" w:cs="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5z1">
    <w:name w:val="WW8Num5z1"/>
    <w:rPr>
      <w:rFonts w:ascii="Times New Roman" w:hAnsi="Times New Roman"/>
    </w:rPr>
  </w:style>
  <w:style w:type="character" w:customStyle="1" w:styleId="WW8Num7z0">
    <w:name w:val="WW8Num7z0"/>
    <w:rPr>
      <w:rFonts w:ascii="Times New Roman" w:hAnsi="Times New Roman" w:cs="Times New Roman"/>
    </w:rPr>
  </w:style>
  <w:style w:type="character" w:customStyle="1" w:styleId="WW8Num9z2">
    <w:name w:val="WW8Num9z2"/>
    <w:rPr>
      <w:rFonts w:ascii="標楷體" w:eastAsia="標楷體" w:hAnsi="標楷體" w:cs="Times New Roman"/>
    </w:rPr>
  </w:style>
  <w:style w:type="character" w:customStyle="1" w:styleId="WW8Num11z0">
    <w:name w:val="WW8Num11z0"/>
    <w:rPr>
      <w:lang w:val="en-US"/>
    </w:rPr>
  </w:style>
  <w:style w:type="character" w:customStyle="1" w:styleId="WW8Num11z2">
    <w:name w:val="WW8Num11z2"/>
    <w:rPr>
      <w:rFonts w:ascii="標楷體" w:eastAsia="標楷體" w:hAnsi="標楷體" w:cs="Times New Roman"/>
      <w:sz w:val="16"/>
    </w:rPr>
  </w:style>
  <w:style w:type="character" w:customStyle="1" w:styleId="WW8Num12z0">
    <w:name w:val="WW8Num12z0"/>
    <w:rPr>
      <w:rFonts w:ascii="Times New Roman" w:hAnsi="Times New Roman"/>
    </w:rPr>
  </w:style>
  <w:style w:type="character" w:customStyle="1" w:styleId="WW8Num16z0">
    <w:name w:val="WW8Num16z0"/>
    <w:rPr>
      <w:rFonts w:ascii="Times New Roman" w:hAnsi="Times New Roman" w:cs="Times New Roman"/>
    </w:rPr>
  </w:style>
  <w:style w:type="character" w:styleId="a3">
    <w:name w:val="annotation reference"/>
    <w:rPr>
      <w:sz w:val="18"/>
    </w:rPr>
  </w:style>
  <w:style w:type="character" w:styleId="a4">
    <w:name w:val="page number"/>
    <w:basedOn w:val="a0"/>
  </w:style>
  <w:style w:type="character" w:styleId="a5">
    <w:name w:val="Hyperlink"/>
    <w:rPr>
      <w:color w:val="0000FF"/>
      <w:u w:val="single"/>
    </w:rPr>
  </w:style>
  <w:style w:type="character" w:styleId="a6">
    <w:name w:val="FollowedHyperlink"/>
    <w:rPr>
      <w:color w:val="800080"/>
      <w:u w:val="single"/>
    </w:rPr>
  </w:style>
  <w:style w:type="character" w:styleId="a7">
    <w:name w:val="Strong"/>
    <w:uiPriority w:val="22"/>
    <w:qFormat/>
    <w:rsid w:val="00FB3421"/>
    <w:rPr>
      <w:b/>
      <w:bCs/>
    </w:rPr>
  </w:style>
  <w:style w:type="paragraph" w:styleId="a8">
    <w:name w:val="Title"/>
    <w:basedOn w:val="a"/>
    <w:next w:val="a"/>
    <w:link w:val="a9"/>
    <w:uiPriority w:val="10"/>
    <w:qFormat/>
    <w:rsid w:val="00FB3421"/>
    <w:pPr>
      <w:pBdr>
        <w:bottom w:val="single" w:sz="8" w:space="4" w:color="2DA2BF"/>
      </w:pBdr>
      <w:spacing w:after="300" w:line="240" w:lineRule="auto"/>
      <w:contextualSpacing/>
    </w:pPr>
    <w:rPr>
      <w:rFonts w:ascii="Cambria" w:hAnsi="Cambria"/>
      <w:color w:val="343434"/>
      <w:spacing w:val="5"/>
      <w:kern w:val="28"/>
      <w:sz w:val="52"/>
      <w:szCs w:val="52"/>
      <w:lang w:val="x-none" w:eastAsia="x-none"/>
    </w:rPr>
  </w:style>
  <w:style w:type="paragraph" w:styleId="aa">
    <w:name w:val="Body Text"/>
    <w:basedOn w:val="a"/>
    <w:pPr>
      <w:spacing w:line="360" w:lineRule="auto"/>
      <w:jc w:val="both"/>
    </w:pPr>
    <w:rPr>
      <w:rFonts w:eastAsia="標楷體"/>
    </w:rPr>
  </w:style>
  <w:style w:type="paragraph" w:styleId="ab">
    <w:name w:val="List"/>
    <w:basedOn w:val="aa"/>
    <w:rPr>
      <w:rFonts w:cs="Mangal"/>
    </w:rPr>
  </w:style>
  <w:style w:type="paragraph" w:customStyle="1" w:styleId="ac">
    <w:name w:val="標籤"/>
    <w:basedOn w:val="a"/>
    <w:pPr>
      <w:suppressLineNumbers/>
      <w:spacing w:before="120" w:after="120"/>
    </w:pPr>
    <w:rPr>
      <w:rFonts w:cs="Mangal"/>
      <w:i/>
      <w:iCs/>
      <w:sz w:val="24"/>
      <w:szCs w:val="24"/>
    </w:rPr>
  </w:style>
  <w:style w:type="paragraph" w:customStyle="1" w:styleId="ad">
    <w:name w:val="目錄"/>
    <w:basedOn w:val="a"/>
    <w:pPr>
      <w:suppressLineNumbers/>
    </w:pPr>
    <w:rPr>
      <w:rFonts w:cs="Mangal"/>
    </w:rPr>
  </w:style>
  <w:style w:type="paragraph" w:styleId="ae">
    <w:name w:val="Plain Text"/>
    <w:basedOn w:val="a"/>
    <w:link w:val="af"/>
    <w:rPr>
      <w:rFonts w:ascii="細明體" w:eastAsia="細明體" w:hAnsi="細明體" w:cs="Courier New"/>
    </w:rPr>
  </w:style>
  <w:style w:type="paragraph" w:styleId="af0">
    <w:name w:val="Body Text Indent"/>
    <w:basedOn w:val="a"/>
    <w:pPr>
      <w:spacing w:line="300" w:lineRule="auto"/>
      <w:ind w:left="480"/>
    </w:pPr>
    <w:rPr>
      <w:rFonts w:ascii="標楷體" w:eastAsia="標楷體" w:hAnsi="標楷體"/>
      <w:sz w:val="28"/>
    </w:rPr>
  </w:style>
  <w:style w:type="paragraph" w:styleId="af1">
    <w:name w:val="footer"/>
    <w:basedOn w:val="a"/>
    <w:pPr>
      <w:tabs>
        <w:tab w:val="center" w:pos="4153"/>
        <w:tab w:val="right" w:pos="8306"/>
      </w:tabs>
      <w:snapToGrid w:val="0"/>
    </w:pPr>
    <w:rPr>
      <w:sz w:val="20"/>
    </w:rPr>
  </w:style>
  <w:style w:type="paragraph" w:styleId="af2">
    <w:name w:val="header"/>
    <w:basedOn w:val="a"/>
    <w:pPr>
      <w:tabs>
        <w:tab w:val="center" w:pos="4153"/>
        <w:tab w:val="right" w:pos="8306"/>
      </w:tabs>
      <w:snapToGrid w:val="0"/>
    </w:pPr>
    <w:rPr>
      <w:sz w:val="20"/>
    </w:rPr>
  </w:style>
  <w:style w:type="paragraph" w:styleId="Web">
    <w:name w:val="Normal (Web)"/>
    <w:basedOn w:val="a"/>
    <w:pPr>
      <w:spacing w:before="100" w:after="100"/>
    </w:pPr>
    <w:rPr>
      <w:rFonts w:ascii="新細明體" w:hAnsi="新細明體" w:cs="新細明體"/>
      <w:kern w:val="1"/>
      <w:szCs w:val="24"/>
    </w:rPr>
  </w:style>
  <w:style w:type="paragraph" w:styleId="af3">
    <w:name w:val="Body Text First Indent"/>
    <w:basedOn w:val="a"/>
    <w:pPr>
      <w:ind w:left="480"/>
    </w:pPr>
  </w:style>
  <w:style w:type="paragraph" w:customStyle="1" w:styleId="af4">
    <w:name w:val="表格內容"/>
    <w:basedOn w:val="a"/>
    <w:pPr>
      <w:suppressLineNumbers/>
    </w:pPr>
  </w:style>
  <w:style w:type="paragraph" w:customStyle="1" w:styleId="af5">
    <w:name w:val="表格標題"/>
    <w:basedOn w:val="af4"/>
    <w:pPr>
      <w:jc w:val="center"/>
    </w:pPr>
    <w:rPr>
      <w:b/>
      <w:bCs/>
    </w:rPr>
  </w:style>
  <w:style w:type="paragraph" w:styleId="af6">
    <w:name w:val="List Paragraph"/>
    <w:basedOn w:val="a"/>
    <w:uiPriority w:val="34"/>
    <w:qFormat/>
    <w:rsid w:val="00FB3421"/>
    <w:pPr>
      <w:ind w:left="720"/>
      <w:contextualSpacing/>
    </w:pPr>
  </w:style>
  <w:style w:type="table" w:styleId="af7">
    <w:name w:val="Table Grid"/>
    <w:basedOn w:val="a1"/>
    <w:rsid w:val="00AB7030"/>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Balloon Text"/>
    <w:basedOn w:val="a"/>
    <w:link w:val="af9"/>
    <w:uiPriority w:val="99"/>
    <w:semiHidden/>
    <w:unhideWhenUsed/>
    <w:rsid w:val="00EA256A"/>
    <w:rPr>
      <w:rFonts w:ascii="Cambria" w:hAnsi="Cambria"/>
      <w:kern w:val="1"/>
      <w:sz w:val="18"/>
      <w:szCs w:val="18"/>
      <w:lang w:val="x-none" w:eastAsia="ar-SA"/>
    </w:rPr>
  </w:style>
  <w:style w:type="character" w:customStyle="1" w:styleId="af9">
    <w:name w:val="註解方塊文字 字元"/>
    <w:link w:val="af8"/>
    <w:uiPriority w:val="99"/>
    <w:semiHidden/>
    <w:rsid w:val="00EA256A"/>
    <w:rPr>
      <w:rFonts w:ascii="Cambria" w:eastAsia="新細明體" w:hAnsi="Cambria" w:cs="Times New Roman"/>
      <w:kern w:val="1"/>
      <w:sz w:val="18"/>
      <w:szCs w:val="18"/>
      <w:lang w:eastAsia="ar-SA"/>
    </w:rPr>
  </w:style>
  <w:style w:type="character" w:customStyle="1" w:styleId="10">
    <w:name w:val="標題 1 字元"/>
    <w:link w:val="1"/>
    <w:uiPriority w:val="9"/>
    <w:rsid w:val="00FB3421"/>
    <w:rPr>
      <w:rFonts w:ascii="Cambria" w:eastAsia="新細明體" w:hAnsi="Cambria" w:cs="Times New Roman"/>
      <w:b/>
      <w:bCs/>
      <w:color w:val="21798E"/>
      <w:sz w:val="28"/>
      <w:szCs w:val="28"/>
    </w:rPr>
  </w:style>
  <w:style w:type="character" w:customStyle="1" w:styleId="20">
    <w:name w:val="標題 2 字元"/>
    <w:link w:val="2"/>
    <w:uiPriority w:val="9"/>
    <w:rsid w:val="00FB3421"/>
    <w:rPr>
      <w:rFonts w:ascii="Cambria" w:eastAsia="新細明體" w:hAnsi="Cambria" w:cs="Times New Roman"/>
      <w:b/>
      <w:bCs/>
      <w:color w:val="2DA2BF"/>
      <w:sz w:val="26"/>
      <w:szCs w:val="26"/>
    </w:rPr>
  </w:style>
  <w:style w:type="character" w:customStyle="1" w:styleId="30">
    <w:name w:val="標題 3 字元"/>
    <w:link w:val="3"/>
    <w:uiPriority w:val="9"/>
    <w:rsid w:val="00FB3421"/>
    <w:rPr>
      <w:rFonts w:ascii="Cambria" w:eastAsia="新細明體" w:hAnsi="Cambria" w:cs="Times New Roman"/>
      <w:b/>
      <w:bCs/>
      <w:color w:val="2DA2BF"/>
    </w:rPr>
  </w:style>
  <w:style w:type="character" w:customStyle="1" w:styleId="40">
    <w:name w:val="標題 4 字元"/>
    <w:link w:val="4"/>
    <w:uiPriority w:val="9"/>
    <w:rsid w:val="00FB3421"/>
    <w:rPr>
      <w:rFonts w:ascii="Cambria" w:eastAsia="新細明體" w:hAnsi="Cambria" w:cs="Times New Roman"/>
      <w:b/>
      <w:bCs/>
      <w:i/>
      <w:iCs/>
      <w:color w:val="2DA2BF"/>
    </w:rPr>
  </w:style>
  <w:style w:type="character" w:customStyle="1" w:styleId="50">
    <w:name w:val="標題 5 字元"/>
    <w:link w:val="5"/>
    <w:uiPriority w:val="9"/>
    <w:semiHidden/>
    <w:rsid w:val="00FB3421"/>
    <w:rPr>
      <w:rFonts w:ascii="Cambria" w:eastAsia="新細明體" w:hAnsi="Cambria" w:cs="Times New Roman"/>
      <w:color w:val="16505E"/>
    </w:rPr>
  </w:style>
  <w:style w:type="character" w:customStyle="1" w:styleId="60">
    <w:name w:val="標題 6 字元"/>
    <w:link w:val="6"/>
    <w:uiPriority w:val="9"/>
    <w:semiHidden/>
    <w:rsid w:val="00FB3421"/>
    <w:rPr>
      <w:rFonts w:ascii="Cambria" w:eastAsia="新細明體" w:hAnsi="Cambria" w:cs="Times New Roman"/>
      <w:i/>
      <w:iCs/>
      <w:color w:val="16505E"/>
    </w:rPr>
  </w:style>
  <w:style w:type="character" w:customStyle="1" w:styleId="70">
    <w:name w:val="標題 7 字元"/>
    <w:link w:val="7"/>
    <w:uiPriority w:val="9"/>
    <w:semiHidden/>
    <w:rsid w:val="00FB3421"/>
    <w:rPr>
      <w:rFonts w:ascii="Cambria" w:eastAsia="新細明體" w:hAnsi="Cambria" w:cs="Times New Roman"/>
      <w:i/>
      <w:iCs/>
      <w:color w:val="404040"/>
    </w:rPr>
  </w:style>
  <w:style w:type="character" w:customStyle="1" w:styleId="80">
    <w:name w:val="標題 8 字元"/>
    <w:link w:val="8"/>
    <w:uiPriority w:val="9"/>
    <w:semiHidden/>
    <w:rsid w:val="00FB3421"/>
    <w:rPr>
      <w:rFonts w:ascii="Cambria" w:eastAsia="新細明體" w:hAnsi="Cambria" w:cs="Times New Roman"/>
      <w:color w:val="2DA2BF"/>
      <w:sz w:val="20"/>
      <w:szCs w:val="20"/>
    </w:rPr>
  </w:style>
  <w:style w:type="character" w:customStyle="1" w:styleId="90">
    <w:name w:val="標題 9 字元"/>
    <w:link w:val="9"/>
    <w:uiPriority w:val="9"/>
    <w:semiHidden/>
    <w:rsid w:val="00FB3421"/>
    <w:rPr>
      <w:rFonts w:ascii="Cambria" w:eastAsia="新細明體" w:hAnsi="Cambria" w:cs="Times New Roman"/>
      <w:i/>
      <w:iCs/>
      <w:color w:val="404040"/>
      <w:sz w:val="20"/>
      <w:szCs w:val="20"/>
    </w:rPr>
  </w:style>
  <w:style w:type="paragraph" w:styleId="afa">
    <w:name w:val="caption"/>
    <w:basedOn w:val="a"/>
    <w:next w:val="a"/>
    <w:uiPriority w:val="35"/>
    <w:qFormat/>
    <w:rsid w:val="00FB3421"/>
    <w:pPr>
      <w:spacing w:line="240" w:lineRule="auto"/>
    </w:pPr>
    <w:rPr>
      <w:b/>
      <w:bCs/>
      <w:color w:val="2DA2BF"/>
      <w:sz w:val="18"/>
      <w:szCs w:val="18"/>
    </w:rPr>
  </w:style>
  <w:style w:type="character" w:customStyle="1" w:styleId="a9">
    <w:name w:val="標題 字元"/>
    <w:link w:val="a8"/>
    <w:uiPriority w:val="10"/>
    <w:rsid w:val="00FB3421"/>
    <w:rPr>
      <w:rFonts w:ascii="Cambria" w:eastAsia="新細明體" w:hAnsi="Cambria" w:cs="Times New Roman"/>
      <w:color w:val="343434"/>
      <w:spacing w:val="5"/>
      <w:kern w:val="28"/>
      <w:sz w:val="52"/>
      <w:szCs w:val="52"/>
    </w:rPr>
  </w:style>
  <w:style w:type="paragraph" w:styleId="afb">
    <w:name w:val="Subtitle"/>
    <w:basedOn w:val="a"/>
    <w:next w:val="a"/>
    <w:link w:val="afc"/>
    <w:uiPriority w:val="11"/>
    <w:qFormat/>
    <w:rsid w:val="00FB3421"/>
    <w:pPr>
      <w:numPr>
        <w:ilvl w:val="1"/>
      </w:numPr>
    </w:pPr>
    <w:rPr>
      <w:rFonts w:ascii="Cambria" w:hAnsi="Cambria"/>
      <w:i/>
      <w:iCs/>
      <w:color w:val="2DA2BF"/>
      <w:spacing w:val="15"/>
      <w:sz w:val="24"/>
      <w:szCs w:val="24"/>
      <w:lang w:val="x-none" w:eastAsia="x-none"/>
    </w:rPr>
  </w:style>
  <w:style w:type="character" w:customStyle="1" w:styleId="afc">
    <w:name w:val="副標題 字元"/>
    <w:link w:val="afb"/>
    <w:uiPriority w:val="11"/>
    <w:rsid w:val="00FB3421"/>
    <w:rPr>
      <w:rFonts w:ascii="Cambria" w:eastAsia="新細明體" w:hAnsi="Cambria" w:cs="Times New Roman"/>
      <w:i/>
      <w:iCs/>
      <w:color w:val="2DA2BF"/>
      <w:spacing w:val="15"/>
      <w:sz w:val="24"/>
      <w:szCs w:val="24"/>
    </w:rPr>
  </w:style>
  <w:style w:type="character" w:styleId="afd">
    <w:name w:val="Emphasis"/>
    <w:uiPriority w:val="20"/>
    <w:qFormat/>
    <w:rsid w:val="00FB3421"/>
    <w:rPr>
      <w:i/>
      <w:iCs/>
    </w:rPr>
  </w:style>
  <w:style w:type="paragraph" w:styleId="afe">
    <w:name w:val="No Spacing"/>
    <w:uiPriority w:val="1"/>
    <w:qFormat/>
    <w:rsid w:val="00FB3421"/>
    <w:rPr>
      <w:sz w:val="22"/>
      <w:szCs w:val="22"/>
    </w:rPr>
  </w:style>
  <w:style w:type="paragraph" w:styleId="aff">
    <w:name w:val="Quote"/>
    <w:basedOn w:val="a"/>
    <w:next w:val="a"/>
    <w:link w:val="aff0"/>
    <w:uiPriority w:val="29"/>
    <w:qFormat/>
    <w:rsid w:val="00FB3421"/>
    <w:rPr>
      <w:i/>
      <w:iCs/>
      <w:color w:val="000000"/>
      <w:sz w:val="20"/>
      <w:szCs w:val="20"/>
      <w:lang w:val="x-none" w:eastAsia="x-none"/>
    </w:rPr>
  </w:style>
  <w:style w:type="character" w:customStyle="1" w:styleId="aff0">
    <w:name w:val="引文 字元"/>
    <w:link w:val="aff"/>
    <w:uiPriority w:val="29"/>
    <w:rsid w:val="00FB3421"/>
    <w:rPr>
      <w:i/>
      <w:iCs/>
      <w:color w:val="000000"/>
    </w:rPr>
  </w:style>
  <w:style w:type="paragraph" w:styleId="aff1">
    <w:name w:val="Intense Quote"/>
    <w:basedOn w:val="a"/>
    <w:next w:val="a"/>
    <w:link w:val="aff2"/>
    <w:uiPriority w:val="30"/>
    <w:qFormat/>
    <w:rsid w:val="00FB3421"/>
    <w:pPr>
      <w:pBdr>
        <w:bottom w:val="single" w:sz="4" w:space="4" w:color="2DA2BF"/>
      </w:pBdr>
      <w:spacing w:before="200" w:after="280"/>
      <w:ind w:left="936" w:right="936"/>
    </w:pPr>
    <w:rPr>
      <w:b/>
      <w:bCs/>
      <w:i/>
      <w:iCs/>
      <w:color w:val="2DA2BF"/>
      <w:sz w:val="20"/>
      <w:szCs w:val="20"/>
      <w:lang w:val="x-none" w:eastAsia="x-none"/>
    </w:rPr>
  </w:style>
  <w:style w:type="character" w:customStyle="1" w:styleId="aff2">
    <w:name w:val="鮮明引文 字元"/>
    <w:link w:val="aff1"/>
    <w:uiPriority w:val="30"/>
    <w:rsid w:val="00FB3421"/>
    <w:rPr>
      <w:b/>
      <w:bCs/>
      <w:i/>
      <w:iCs/>
      <w:color w:val="2DA2BF"/>
    </w:rPr>
  </w:style>
  <w:style w:type="character" w:styleId="aff3">
    <w:name w:val="Subtle Emphasis"/>
    <w:uiPriority w:val="19"/>
    <w:qFormat/>
    <w:rsid w:val="00FB3421"/>
    <w:rPr>
      <w:i/>
      <w:iCs/>
      <w:color w:val="808080"/>
    </w:rPr>
  </w:style>
  <w:style w:type="character" w:styleId="aff4">
    <w:name w:val="Intense Emphasis"/>
    <w:uiPriority w:val="21"/>
    <w:qFormat/>
    <w:rsid w:val="00FB3421"/>
    <w:rPr>
      <w:b/>
      <w:bCs/>
      <w:i/>
      <w:iCs/>
      <w:color w:val="2DA2BF"/>
    </w:rPr>
  </w:style>
  <w:style w:type="character" w:styleId="aff5">
    <w:name w:val="Subtle Reference"/>
    <w:uiPriority w:val="31"/>
    <w:qFormat/>
    <w:rsid w:val="00FB3421"/>
    <w:rPr>
      <w:smallCaps/>
      <w:color w:val="DA1F28"/>
      <w:u w:val="single"/>
    </w:rPr>
  </w:style>
  <w:style w:type="character" w:styleId="aff6">
    <w:name w:val="Intense Reference"/>
    <w:uiPriority w:val="32"/>
    <w:qFormat/>
    <w:rsid w:val="00FB3421"/>
    <w:rPr>
      <w:b/>
      <w:bCs/>
      <w:smallCaps/>
      <w:color w:val="DA1F28"/>
      <w:spacing w:val="5"/>
      <w:u w:val="single"/>
    </w:rPr>
  </w:style>
  <w:style w:type="character" w:styleId="aff7">
    <w:name w:val="Book Title"/>
    <w:uiPriority w:val="33"/>
    <w:qFormat/>
    <w:rsid w:val="00FB3421"/>
    <w:rPr>
      <w:b/>
      <w:bCs/>
      <w:smallCaps/>
      <w:spacing w:val="5"/>
    </w:rPr>
  </w:style>
  <w:style w:type="paragraph" w:styleId="aff8">
    <w:name w:val="TOC Heading"/>
    <w:basedOn w:val="1"/>
    <w:next w:val="a"/>
    <w:uiPriority w:val="39"/>
    <w:qFormat/>
    <w:rsid w:val="00FB3421"/>
    <w:pPr>
      <w:outlineLvl w:val="9"/>
    </w:pPr>
  </w:style>
  <w:style w:type="paragraph" w:styleId="aff9">
    <w:name w:val="annotation text"/>
    <w:basedOn w:val="a"/>
    <w:link w:val="affa"/>
    <w:semiHidden/>
    <w:rsid w:val="00A96039"/>
    <w:pPr>
      <w:widowControl w:val="0"/>
      <w:spacing w:after="0" w:line="240" w:lineRule="auto"/>
    </w:pPr>
    <w:rPr>
      <w:rFonts w:ascii="Times New Roman" w:hAnsi="Times New Roman"/>
      <w:kern w:val="2"/>
      <w:sz w:val="24"/>
      <w:szCs w:val="20"/>
      <w:lang w:val="x-none" w:eastAsia="x-none"/>
    </w:rPr>
  </w:style>
  <w:style w:type="character" w:customStyle="1" w:styleId="affa">
    <w:name w:val="註解文字 字元"/>
    <w:link w:val="aff9"/>
    <w:semiHidden/>
    <w:rsid w:val="00A96039"/>
    <w:rPr>
      <w:rFonts w:ascii="Times New Roman" w:hAnsi="Times New Roman"/>
      <w:kern w:val="2"/>
      <w:sz w:val="24"/>
    </w:rPr>
  </w:style>
  <w:style w:type="table" w:styleId="71">
    <w:name w:val="Table Grid 7"/>
    <w:basedOn w:val="a1"/>
    <w:rsid w:val="00424E84"/>
    <w:pPr>
      <w:spacing w:after="200" w:line="276"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affb">
    <w:name w:val="Normal Indent"/>
    <w:basedOn w:val="a"/>
    <w:rsid w:val="005A04E2"/>
    <w:pPr>
      <w:widowControl w:val="0"/>
      <w:spacing w:after="0" w:line="240" w:lineRule="auto"/>
      <w:ind w:left="480"/>
    </w:pPr>
    <w:rPr>
      <w:rFonts w:ascii="Times New Roman" w:hAnsi="Times New Roman"/>
      <w:kern w:val="2"/>
      <w:sz w:val="24"/>
      <w:szCs w:val="20"/>
    </w:rPr>
  </w:style>
  <w:style w:type="character" w:customStyle="1" w:styleId="af">
    <w:name w:val="純文字 字元"/>
    <w:link w:val="ae"/>
    <w:rsid w:val="00172967"/>
    <w:rPr>
      <w:rFonts w:ascii="細明體" w:eastAsia="細明體" w:hAnsi="細明體" w:cs="Courier New"/>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image" Target="media/image8.wmf"/><Relationship Id="rId324" Type="http://schemas.openxmlformats.org/officeDocument/2006/relationships/image" Target="media/image160.wmf"/><Relationship Id="rId531" Type="http://schemas.openxmlformats.org/officeDocument/2006/relationships/oleObject" Target="embeddings/oleObject278.bin"/><Relationship Id="rId170" Type="http://schemas.openxmlformats.org/officeDocument/2006/relationships/oleObject" Target="embeddings/oleObject82.bin"/><Relationship Id="rId268" Type="http://schemas.openxmlformats.org/officeDocument/2006/relationships/image" Target="media/image131.wmf"/><Relationship Id="rId475" Type="http://schemas.openxmlformats.org/officeDocument/2006/relationships/image" Target="media/image231.emf"/><Relationship Id="rId32" Type="http://schemas.openxmlformats.org/officeDocument/2006/relationships/image" Target="media/image14.wmf"/><Relationship Id="rId128" Type="http://schemas.openxmlformats.org/officeDocument/2006/relationships/image" Target="media/image63.wmf"/><Relationship Id="rId335" Type="http://schemas.openxmlformats.org/officeDocument/2006/relationships/oleObject" Target="embeddings/oleObject163.bin"/><Relationship Id="rId542" Type="http://schemas.openxmlformats.org/officeDocument/2006/relationships/oleObject" Target="embeddings/oleObject288.bin"/><Relationship Id="rId181" Type="http://schemas.openxmlformats.org/officeDocument/2006/relationships/image" Target="media/image87.wmf"/><Relationship Id="rId402" Type="http://schemas.openxmlformats.org/officeDocument/2006/relationships/oleObject" Target="embeddings/oleObject195.bin"/><Relationship Id="rId279" Type="http://schemas.openxmlformats.org/officeDocument/2006/relationships/oleObject" Target="embeddings/oleObject136.bin"/><Relationship Id="rId486" Type="http://schemas.openxmlformats.org/officeDocument/2006/relationships/image" Target="media/image234.wmf"/><Relationship Id="rId43" Type="http://schemas.openxmlformats.org/officeDocument/2006/relationships/oleObject" Target="embeddings/oleObject17.bin"/><Relationship Id="rId139" Type="http://schemas.openxmlformats.org/officeDocument/2006/relationships/oleObject" Target="embeddings/oleObject64.bin"/><Relationship Id="rId346" Type="http://schemas.openxmlformats.org/officeDocument/2006/relationships/image" Target="media/image171.wmf"/><Relationship Id="rId192" Type="http://schemas.openxmlformats.org/officeDocument/2006/relationships/oleObject" Target="embeddings/oleObject93.bin"/><Relationship Id="rId206" Type="http://schemas.openxmlformats.org/officeDocument/2006/relationships/oleObject" Target="embeddings/oleObject100.bin"/><Relationship Id="rId413" Type="http://schemas.openxmlformats.org/officeDocument/2006/relationships/image" Target="media/image206.wmf"/><Relationship Id="rId248" Type="http://schemas.openxmlformats.org/officeDocument/2006/relationships/image" Target="media/image120.png"/><Relationship Id="rId455" Type="http://schemas.openxmlformats.org/officeDocument/2006/relationships/image" Target="media/image226.wmf"/><Relationship Id="rId497" Type="http://schemas.openxmlformats.org/officeDocument/2006/relationships/oleObject" Target="embeddings/oleObject252.bin"/><Relationship Id="rId12" Type="http://schemas.openxmlformats.org/officeDocument/2006/relationships/oleObject" Target="embeddings/oleObject2.bin"/><Relationship Id="rId108" Type="http://schemas.openxmlformats.org/officeDocument/2006/relationships/image" Target="media/image54.wmf"/><Relationship Id="rId315" Type="http://schemas.openxmlformats.org/officeDocument/2006/relationships/image" Target="media/image154.wmf"/><Relationship Id="rId357" Type="http://schemas.openxmlformats.org/officeDocument/2006/relationships/image" Target="media/image177.wmf"/><Relationship Id="rId522" Type="http://schemas.openxmlformats.org/officeDocument/2006/relationships/image" Target="media/image245.emf"/><Relationship Id="rId54" Type="http://schemas.openxmlformats.org/officeDocument/2006/relationships/image" Target="media/image25.wmf"/><Relationship Id="rId96" Type="http://schemas.openxmlformats.org/officeDocument/2006/relationships/oleObject" Target="embeddings/oleObject40.bin"/><Relationship Id="rId161" Type="http://schemas.openxmlformats.org/officeDocument/2006/relationships/oleObject" Target="embeddings/oleObject75.bin"/><Relationship Id="rId217" Type="http://schemas.openxmlformats.org/officeDocument/2006/relationships/image" Target="media/image105.wmf"/><Relationship Id="rId399" Type="http://schemas.openxmlformats.org/officeDocument/2006/relationships/image" Target="media/image199.wmf"/><Relationship Id="rId259" Type="http://schemas.openxmlformats.org/officeDocument/2006/relationships/oleObject" Target="embeddings/oleObject126.bin"/><Relationship Id="rId424" Type="http://schemas.openxmlformats.org/officeDocument/2006/relationships/oleObject" Target="embeddings/oleObject206.bin"/><Relationship Id="rId466" Type="http://schemas.openxmlformats.org/officeDocument/2006/relationships/oleObject" Target="embeddings/oleObject231.bin"/><Relationship Id="rId23" Type="http://schemas.openxmlformats.org/officeDocument/2006/relationships/image" Target="media/image9.wmf"/><Relationship Id="rId119" Type="http://schemas.openxmlformats.org/officeDocument/2006/relationships/image" Target="media/image59.wmf"/><Relationship Id="rId270" Type="http://schemas.openxmlformats.org/officeDocument/2006/relationships/image" Target="media/image132.wmf"/><Relationship Id="rId326" Type="http://schemas.openxmlformats.org/officeDocument/2006/relationships/image" Target="media/image161.wmf"/><Relationship Id="rId533" Type="http://schemas.openxmlformats.org/officeDocument/2006/relationships/oleObject" Target="embeddings/oleObject279.bin"/><Relationship Id="rId65" Type="http://schemas.openxmlformats.org/officeDocument/2006/relationships/image" Target="media/image31.wmf"/><Relationship Id="rId130" Type="http://schemas.openxmlformats.org/officeDocument/2006/relationships/image" Target="media/image64.wmf"/><Relationship Id="rId368" Type="http://schemas.openxmlformats.org/officeDocument/2006/relationships/oleObject" Target="embeddings/oleObject179.bin"/><Relationship Id="rId172" Type="http://schemas.openxmlformats.org/officeDocument/2006/relationships/oleObject" Target="embeddings/oleObject83.bin"/><Relationship Id="rId228" Type="http://schemas.openxmlformats.org/officeDocument/2006/relationships/image" Target="media/image110.wmf"/><Relationship Id="rId435" Type="http://schemas.openxmlformats.org/officeDocument/2006/relationships/image" Target="media/image217.wmf"/><Relationship Id="rId477" Type="http://schemas.openxmlformats.org/officeDocument/2006/relationships/oleObject" Target="embeddings/oleObject239.bin"/><Relationship Id="rId281" Type="http://schemas.openxmlformats.org/officeDocument/2006/relationships/oleObject" Target="embeddings/oleObject137.bin"/><Relationship Id="rId337" Type="http://schemas.openxmlformats.org/officeDocument/2006/relationships/oleObject" Target="embeddings/oleObject164.bin"/><Relationship Id="rId502" Type="http://schemas.openxmlformats.org/officeDocument/2006/relationships/oleObject" Target="embeddings/oleObject255.bin"/><Relationship Id="rId34" Type="http://schemas.openxmlformats.org/officeDocument/2006/relationships/image" Target="media/image15.wmf"/><Relationship Id="rId76" Type="http://schemas.openxmlformats.org/officeDocument/2006/relationships/oleObject" Target="embeddings/oleObject30.bin"/><Relationship Id="rId141" Type="http://schemas.openxmlformats.org/officeDocument/2006/relationships/oleObject" Target="embeddings/oleObject65.bin"/><Relationship Id="rId379" Type="http://schemas.openxmlformats.org/officeDocument/2006/relationships/image" Target="media/image189.wmf"/><Relationship Id="rId544" Type="http://schemas.openxmlformats.org/officeDocument/2006/relationships/footer" Target="footer1.xml"/><Relationship Id="rId7" Type="http://schemas.openxmlformats.org/officeDocument/2006/relationships/endnotes" Target="endnotes.xml"/><Relationship Id="rId183" Type="http://schemas.openxmlformats.org/officeDocument/2006/relationships/image" Target="media/image88.wmf"/><Relationship Id="rId239" Type="http://schemas.openxmlformats.org/officeDocument/2006/relationships/oleObject" Target="embeddings/oleObject117.bin"/><Relationship Id="rId390" Type="http://schemas.openxmlformats.org/officeDocument/2006/relationships/oleObject" Target="embeddings/oleObject189.bin"/><Relationship Id="rId404" Type="http://schemas.openxmlformats.org/officeDocument/2006/relationships/oleObject" Target="embeddings/oleObject196.bin"/><Relationship Id="rId446" Type="http://schemas.openxmlformats.org/officeDocument/2006/relationships/oleObject" Target="embeddings/oleObject217.bin"/><Relationship Id="rId250" Type="http://schemas.openxmlformats.org/officeDocument/2006/relationships/oleObject" Target="embeddings/oleObject122.bin"/><Relationship Id="rId292" Type="http://schemas.openxmlformats.org/officeDocument/2006/relationships/image" Target="media/image143.wmf"/><Relationship Id="rId306" Type="http://schemas.openxmlformats.org/officeDocument/2006/relationships/oleObject" Target="embeddings/oleObject150.bin"/><Relationship Id="rId488" Type="http://schemas.openxmlformats.org/officeDocument/2006/relationships/oleObject" Target="embeddings/oleObject247.bin"/><Relationship Id="rId45" Type="http://schemas.openxmlformats.org/officeDocument/2006/relationships/oleObject" Target="embeddings/oleObject18.bin"/><Relationship Id="rId87" Type="http://schemas.openxmlformats.org/officeDocument/2006/relationships/image" Target="media/image45.wmf"/><Relationship Id="rId110" Type="http://schemas.openxmlformats.org/officeDocument/2006/relationships/oleObject" Target="embeddings/oleObject49.bin"/><Relationship Id="rId348" Type="http://schemas.openxmlformats.org/officeDocument/2006/relationships/image" Target="media/image172.wmf"/><Relationship Id="rId513" Type="http://schemas.openxmlformats.org/officeDocument/2006/relationships/oleObject" Target="embeddings/oleObject264.bin"/><Relationship Id="rId152" Type="http://schemas.openxmlformats.org/officeDocument/2006/relationships/image" Target="media/image75.wmf"/><Relationship Id="rId194" Type="http://schemas.openxmlformats.org/officeDocument/2006/relationships/oleObject" Target="embeddings/oleObject94.bin"/><Relationship Id="rId208" Type="http://schemas.openxmlformats.org/officeDocument/2006/relationships/oleObject" Target="embeddings/oleObject101.bin"/><Relationship Id="rId415" Type="http://schemas.openxmlformats.org/officeDocument/2006/relationships/image" Target="media/image207.wmf"/><Relationship Id="rId457" Type="http://schemas.openxmlformats.org/officeDocument/2006/relationships/oleObject" Target="embeddings/oleObject224.bin"/><Relationship Id="rId261" Type="http://schemas.openxmlformats.org/officeDocument/2006/relationships/oleObject" Target="embeddings/oleObject127.bin"/><Relationship Id="rId499" Type="http://schemas.openxmlformats.org/officeDocument/2006/relationships/oleObject" Target="embeddings/oleObject253.bin"/><Relationship Id="rId14" Type="http://schemas.openxmlformats.org/officeDocument/2006/relationships/oleObject" Target="embeddings/oleObject3.bin"/><Relationship Id="rId56" Type="http://schemas.openxmlformats.org/officeDocument/2006/relationships/image" Target="media/image26.wmf"/><Relationship Id="rId317" Type="http://schemas.openxmlformats.org/officeDocument/2006/relationships/image" Target="media/image155.wmf"/><Relationship Id="rId359" Type="http://schemas.openxmlformats.org/officeDocument/2006/relationships/image" Target="media/image178.wmf"/><Relationship Id="rId524" Type="http://schemas.openxmlformats.org/officeDocument/2006/relationships/oleObject" Target="embeddings/oleObject272.bin"/><Relationship Id="rId98" Type="http://schemas.openxmlformats.org/officeDocument/2006/relationships/oleObject" Target="embeddings/oleObject41.bin"/><Relationship Id="rId121" Type="http://schemas.openxmlformats.org/officeDocument/2006/relationships/image" Target="media/image60.wmf"/><Relationship Id="rId163" Type="http://schemas.openxmlformats.org/officeDocument/2006/relationships/oleObject" Target="embeddings/oleObject77.bin"/><Relationship Id="rId219" Type="http://schemas.openxmlformats.org/officeDocument/2006/relationships/oleObject" Target="embeddings/oleObject107.bin"/><Relationship Id="rId370" Type="http://schemas.openxmlformats.org/officeDocument/2006/relationships/oleObject" Target="embeddings/oleObject180.bin"/><Relationship Id="rId426" Type="http://schemas.openxmlformats.org/officeDocument/2006/relationships/oleObject" Target="embeddings/oleObject207.bin"/><Relationship Id="rId230" Type="http://schemas.openxmlformats.org/officeDocument/2006/relationships/image" Target="media/image111.wmf"/><Relationship Id="rId468" Type="http://schemas.openxmlformats.org/officeDocument/2006/relationships/oleObject" Target="embeddings/oleObject232.bin"/><Relationship Id="rId25" Type="http://schemas.openxmlformats.org/officeDocument/2006/relationships/image" Target="media/image10.wmf"/><Relationship Id="rId67" Type="http://schemas.openxmlformats.org/officeDocument/2006/relationships/image" Target="media/image32.png"/><Relationship Id="rId272" Type="http://schemas.openxmlformats.org/officeDocument/2006/relationships/image" Target="media/image133.wmf"/><Relationship Id="rId328" Type="http://schemas.openxmlformats.org/officeDocument/2006/relationships/image" Target="media/image162.wmf"/><Relationship Id="rId535" Type="http://schemas.openxmlformats.org/officeDocument/2006/relationships/oleObject" Target="embeddings/oleObject281.bin"/><Relationship Id="rId132" Type="http://schemas.openxmlformats.org/officeDocument/2006/relationships/image" Target="media/image65.wmf"/><Relationship Id="rId174" Type="http://schemas.openxmlformats.org/officeDocument/2006/relationships/oleObject" Target="embeddings/oleObject84.bin"/><Relationship Id="rId381" Type="http://schemas.openxmlformats.org/officeDocument/2006/relationships/image" Target="media/image190.wmf"/><Relationship Id="rId241" Type="http://schemas.openxmlformats.org/officeDocument/2006/relationships/oleObject" Target="embeddings/oleObject118.bin"/><Relationship Id="rId437" Type="http://schemas.openxmlformats.org/officeDocument/2006/relationships/image" Target="media/image218.wmf"/><Relationship Id="rId479" Type="http://schemas.openxmlformats.org/officeDocument/2006/relationships/oleObject" Target="embeddings/oleObject240.bin"/><Relationship Id="rId36" Type="http://schemas.openxmlformats.org/officeDocument/2006/relationships/image" Target="media/image16.wmf"/><Relationship Id="rId283" Type="http://schemas.openxmlformats.org/officeDocument/2006/relationships/oleObject" Target="embeddings/oleObject138.bin"/><Relationship Id="rId339" Type="http://schemas.openxmlformats.org/officeDocument/2006/relationships/oleObject" Target="embeddings/oleObject165.bin"/><Relationship Id="rId490" Type="http://schemas.openxmlformats.org/officeDocument/2006/relationships/oleObject" Target="embeddings/oleObject248.bin"/><Relationship Id="rId504" Type="http://schemas.openxmlformats.org/officeDocument/2006/relationships/oleObject" Target="embeddings/oleObject257.bin"/><Relationship Id="rId546" Type="http://schemas.openxmlformats.org/officeDocument/2006/relationships/theme" Target="theme/theme1.xml"/><Relationship Id="rId78" Type="http://schemas.openxmlformats.org/officeDocument/2006/relationships/oleObject" Target="embeddings/oleObject31.bin"/><Relationship Id="rId101" Type="http://schemas.openxmlformats.org/officeDocument/2006/relationships/image" Target="media/image52.wmf"/><Relationship Id="rId143" Type="http://schemas.openxmlformats.org/officeDocument/2006/relationships/oleObject" Target="embeddings/oleObject66.bin"/><Relationship Id="rId185" Type="http://schemas.openxmlformats.org/officeDocument/2006/relationships/image" Target="media/image89.wmf"/><Relationship Id="rId350" Type="http://schemas.openxmlformats.org/officeDocument/2006/relationships/image" Target="media/image173.wmf"/><Relationship Id="rId406" Type="http://schemas.openxmlformats.org/officeDocument/2006/relationships/oleObject" Target="embeddings/oleObject197.bin"/><Relationship Id="rId9" Type="http://schemas.openxmlformats.org/officeDocument/2006/relationships/oleObject" Target="embeddings/oleObject1.bin"/><Relationship Id="rId210" Type="http://schemas.openxmlformats.org/officeDocument/2006/relationships/oleObject" Target="embeddings/oleObject102.bin"/><Relationship Id="rId392" Type="http://schemas.openxmlformats.org/officeDocument/2006/relationships/oleObject" Target="embeddings/oleObject190.bin"/><Relationship Id="rId448" Type="http://schemas.openxmlformats.org/officeDocument/2006/relationships/oleObject" Target="embeddings/oleObject218.bin"/><Relationship Id="rId252" Type="http://schemas.openxmlformats.org/officeDocument/2006/relationships/oleObject" Target="embeddings/oleObject123.bin"/><Relationship Id="rId294" Type="http://schemas.openxmlformats.org/officeDocument/2006/relationships/image" Target="media/image144.wmf"/><Relationship Id="rId308" Type="http://schemas.openxmlformats.org/officeDocument/2006/relationships/oleObject" Target="embeddings/oleObject151.bin"/><Relationship Id="rId515" Type="http://schemas.openxmlformats.org/officeDocument/2006/relationships/oleObject" Target="embeddings/oleObject265.bin"/><Relationship Id="rId47" Type="http://schemas.openxmlformats.org/officeDocument/2006/relationships/oleObject" Target="embeddings/oleObject19.bin"/><Relationship Id="rId89" Type="http://schemas.openxmlformats.org/officeDocument/2006/relationships/image" Target="media/image46.wmf"/><Relationship Id="rId112" Type="http://schemas.openxmlformats.org/officeDocument/2006/relationships/oleObject" Target="embeddings/oleObject50.bin"/><Relationship Id="rId154" Type="http://schemas.openxmlformats.org/officeDocument/2006/relationships/image" Target="media/image76.wmf"/><Relationship Id="rId361" Type="http://schemas.openxmlformats.org/officeDocument/2006/relationships/image" Target="media/image179.wmf"/><Relationship Id="rId196" Type="http://schemas.openxmlformats.org/officeDocument/2006/relationships/oleObject" Target="embeddings/oleObject95.bin"/><Relationship Id="rId417" Type="http://schemas.openxmlformats.org/officeDocument/2006/relationships/image" Target="media/image208.wmf"/><Relationship Id="rId459" Type="http://schemas.openxmlformats.org/officeDocument/2006/relationships/image" Target="media/image227.emf"/><Relationship Id="rId16" Type="http://schemas.openxmlformats.org/officeDocument/2006/relationships/oleObject" Target="embeddings/oleObject4.bin"/><Relationship Id="rId221" Type="http://schemas.openxmlformats.org/officeDocument/2006/relationships/oleObject" Target="embeddings/oleObject108.bin"/><Relationship Id="rId263" Type="http://schemas.openxmlformats.org/officeDocument/2006/relationships/oleObject" Target="embeddings/oleObject128.bin"/><Relationship Id="rId319" Type="http://schemas.openxmlformats.org/officeDocument/2006/relationships/image" Target="media/image156.emf"/><Relationship Id="rId470" Type="http://schemas.openxmlformats.org/officeDocument/2006/relationships/oleObject" Target="embeddings/oleObject234.bin"/><Relationship Id="rId526" Type="http://schemas.openxmlformats.org/officeDocument/2006/relationships/oleObject" Target="embeddings/oleObject274.bin"/><Relationship Id="rId58" Type="http://schemas.openxmlformats.org/officeDocument/2006/relationships/image" Target="media/image27.wmf"/><Relationship Id="rId123" Type="http://schemas.openxmlformats.org/officeDocument/2006/relationships/image" Target="media/image61.wmf"/><Relationship Id="rId330" Type="http://schemas.openxmlformats.org/officeDocument/2006/relationships/image" Target="media/image163.wmf"/><Relationship Id="rId165" Type="http://schemas.openxmlformats.org/officeDocument/2006/relationships/image" Target="media/image80.wmf"/><Relationship Id="rId372" Type="http://schemas.openxmlformats.org/officeDocument/2006/relationships/image" Target="media/image185.wmf"/><Relationship Id="rId428" Type="http://schemas.openxmlformats.org/officeDocument/2006/relationships/oleObject" Target="embeddings/oleObject208.bin"/><Relationship Id="rId232" Type="http://schemas.openxmlformats.org/officeDocument/2006/relationships/image" Target="media/image112.wmf"/><Relationship Id="rId274" Type="http://schemas.openxmlformats.org/officeDocument/2006/relationships/image" Target="media/image134.wmf"/><Relationship Id="rId481" Type="http://schemas.openxmlformats.org/officeDocument/2006/relationships/oleObject" Target="embeddings/oleObject242.bin"/><Relationship Id="rId27" Type="http://schemas.openxmlformats.org/officeDocument/2006/relationships/image" Target="media/image11.wmf"/><Relationship Id="rId69" Type="http://schemas.openxmlformats.org/officeDocument/2006/relationships/image" Target="media/image34.png"/><Relationship Id="rId134" Type="http://schemas.openxmlformats.org/officeDocument/2006/relationships/image" Target="media/image66.wmf"/><Relationship Id="rId537" Type="http://schemas.openxmlformats.org/officeDocument/2006/relationships/oleObject" Target="embeddings/oleObject283.bin"/><Relationship Id="rId80" Type="http://schemas.openxmlformats.org/officeDocument/2006/relationships/oleObject" Target="embeddings/oleObject32.bin"/><Relationship Id="rId176" Type="http://schemas.openxmlformats.org/officeDocument/2006/relationships/oleObject" Target="embeddings/oleObject85.bin"/><Relationship Id="rId341" Type="http://schemas.openxmlformats.org/officeDocument/2006/relationships/oleObject" Target="embeddings/oleObject166.bin"/><Relationship Id="rId383" Type="http://schemas.openxmlformats.org/officeDocument/2006/relationships/image" Target="media/image191.wmf"/><Relationship Id="rId439" Type="http://schemas.openxmlformats.org/officeDocument/2006/relationships/image" Target="media/image219.wmf"/><Relationship Id="rId201" Type="http://schemas.openxmlformats.org/officeDocument/2006/relationships/image" Target="media/image97.wmf"/><Relationship Id="rId243" Type="http://schemas.openxmlformats.org/officeDocument/2006/relationships/oleObject" Target="embeddings/oleObject119.bin"/><Relationship Id="rId285" Type="http://schemas.openxmlformats.org/officeDocument/2006/relationships/oleObject" Target="embeddings/oleObject139.bin"/><Relationship Id="rId450" Type="http://schemas.openxmlformats.org/officeDocument/2006/relationships/oleObject" Target="embeddings/oleObject219.bin"/><Relationship Id="rId506" Type="http://schemas.openxmlformats.org/officeDocument/2006/relationships/oleObject" Target="embeddings/oleObject258.bin"/><Relationship Id="rId38" Type="http://schemas.openxmlformats.org/officeDocument/2006/relationships/image" Target="media/image17.wmf"/><Relationship Id="rId103" Type="http://schemas.openxmlformats.org/officeDocument/2006/relationships/image" Target="media/image53.wmf"/><Relationship Id="rId310" Type="http://schemas.openxmlformats.org/officeDocument/2006/relationships/oleObject" Target="embeddings/oleObject152.bin"/><Relationship Id="rId492" Type="http://schemas.openxmlformats.org/officeDocument/2006/relationships/oleObject" Target="embeddings/oleObject249.bin"/><Relationship Id="rId91" Type="http://schemas.openxmlformats.org/officeDocument/2006/relationships/image" Target="media/image47.wmf"/><Relationship Id="rId145" Type="http://schemas.openxmlformats.org/officeDocument/2006/relationships/oleObject" Target="embeddings/oleObject67.bin"/><Relationship Id="rId187" Type="http://schemas.openxmlformats.org/officeDocument/2006/relationships/image" Target="media/image90.png"/><Relationship Id="rId352" Type="http://schemas.openxmlformats.org/officeDocument/2006/relationships/image" Target="media/image174.wmf"/><Relationship Id="rId394" Type="http://schemas.openxmlformats.org/officeDocument/2006/relationships/oleObject" Target="embeddings/oleObject191.bin"/><Relationship Id="rId408" Type="http://schemas.openxmlformats.org/officeDocument/2006/relationships/oleObject" Target="embeddings/oleObject198.bin"/><Relationship Id="rId212" Type="http://schemas.openxmlformats.org/officeDocument/2006/relationships/oleObject" Target="embeddings/oleObject103.bin"/><Relationship Id="rId254" Type="http://schemas.openxmlformats.org/officeDocument/2006/relationships/image" Target="media/image124.wmf"/><Relationship Id="rId49" Type="http://schemas.openxmlformats.org/officeDocument/2006/relationships/oleObject" Target="embeddings/oleObject20.bin"/><Relationship Id="rId114" Type="http://schemas.openxmlformats.org/officeDocument/2006/relationships/oleObject" Target="embeddings/oleObject51.bin"/><Relationship Id="rId296" Type="http://schemas.openxmlformats.org/officeDocument/2006/relationships/oleObject" Target="embeddings/oleObject145.bin"/><Relationship Id="rId461" Type="http://schemas.openxmlformats.org/officeDocument/2006/relationships/oleObject" Target="embeddings/oleObject227.bin"/><Relationship Id="rId517" Type="http://schemas.openxmlformats.org/officeDocument/2006/relationships/image" Target="media/image244.emf"/><Relationship Id="rId60" Type="http://schemas.openxmlformats.org/officeDocument/2006/relationships/image" Target="media/image28.png"/><Relationship Id="rId156" Type="http://schemas.openxmlformats.org/officeDocument/2006/relationships/image" Target="media/image77.wmf"/><Relationship Id="rId198" Type="http://schemas.openxmlformats.org/officeDocument/2006/relationships/oleObject" Target="embeddings/oleObject96.bin"/><Relationship Id="rId321" Type="http://schemas.openxmlformats.org/officeDocument/2006/relationships/image" Target="media/image158.png"/><Relationship Id="rId363" Type="http://schemas.openxmlformats.org/officeDocument/2006/relationships/image" Target="media/image180.wmf"/><Relationship Id="rId419" Type="http://schemas.openxmlformats.org/officeDocument/2006/relationships/image" Target="media/image209.wmf"/><Relationship Id="rId223" Type="http://schemas.openxmlformats.org/officeDocument/2006/relationships/oleObject" Target="embeddings/oleObject109.bin"/><Relationship Id="rId430" Type="http://schemas.openxmlformats.org/officeDocument/2006/relationships/oleObject" Target="embeddings/oleObject209.bin"/><Relationship Id="rId18" Type="http://schemas.openxmlformats.org/officeDocument/2006/relationships/oleObject" Target="embeddings/oleObject5.bin"/><Relationship Id="rId265" Type="http://schemas.openxmlformats.org/officeDocument/2006/relationships/oleObject" Target="embeddings/oleObject129.bin"/><Relationship Id="rId472" Type="http://schemas.openxmlformats.org/officeDocument/2006/relationships/oleObject" Target="embeddings/oleObject235.bin"/><Relationship Id="rId528" Type="http://schemas.openxmlformats.org/officeDocument/2006/relationships/oleObject" Target="embeddings/oleObject275.bin"/><Relationship Id="rId125" Type="http://schemas.openxmlformats.org/officeDocument/2006/relationships/image" Target="media/image62.wmf"/><Relationship Id="rId167" Type="http://schemas.openxmlformats.org/officeDocument/2006/relationships/oleObject" Target="embeddings/oleObject80.bin"/><Relationship Id="rId332" Type="http://schemas.openxmlformats.org/officeDocument/2006/relationships/image" Target="media/image164.wmf"/><Relationship Id="rId374" Type="http://schemas.openxmlformats.org/officeDocument/2006/relationships/image" Target="media/image186.wmf"/><Relationship Id="rId71" Type="http://schemas.openxmlformats.org/officeDocument/2006/relationships/image" Target="media/image36.png"/><Relationship Id="rId234" Type="http://schemas.openxmlformats.org/officeDocument/2006/relationships/image" Target="media/image113.wmf"/><Relationship Id="rId2" Type="http://schemas.openxmlformats.org/officeDocument/2006/relationships/numbering" Target="numbering.xml"/><Relationship Id="rId29" Type="http://schemas.openxmlformats.org/officeDocument/2006/relationships/image" Target="media/image12.png"/><Relationship Id="rId276" Type="http://schemas.openxmlformats.org/officeDocument/2006/relationships/image" Target="media/image135.wmf"/><Relationship Id="rId441" Type="http://schemas.openxmlformats.org/officeDocument/2006/relationships/image" Target="media/image220.wmf"/><Relationship Id="rId483" Type="http://schemas.openxmlformats.org/officeDocument/2006/relationships/oleObject" Target="embeddings/oleObject244.bin"/><Relationship Id="rId539" Type="http://schemas.openxmlformats.org/officeDocument/2006/relationships/oleObject" Target="embeddings/oleObject285.bin"/><Relationship Id="rId40" Type="http://schemas.openxmlformats.org/officeDocument/2006/relationships/image" Target="media/image18.wmf"/><Relationship Id="rId136" Type="http://schemas.openxmlformats.org/officeDocument/2006/relationships/image" Target="media/image67.wmf"/><Relationship Id="rId178" Type="http://schemas.openxmlformats.org/officeDocument/2006/relationships/oleObject" Target="embeddings/oleObject86.bin"/><Relationship Id="rId301" Type="http://schemas.openxmlformats.org/officeDocument/2006/relationships/image" Target="media/image146.wmf"/><Relationship Id="rId343" Type="http://schemas.openxmlformats.org/officeDocument/2006/relationships/oleObject" Target="embeddings/oleObject167.bin"/><Relationship Id="rId82" Type="http://schemas.openxmlformats.org/officeDocument/2006/relationships/oleObject" Target="embeddings/oleObject33.bin"/><Relationship Id="rId203" Type="http://schemas.openxmlformats.org/officeDocument/2006/relationships/image" Target="media/image98.wmf"/><Relationship Id="rId385" Type="http://schemas.openxmlformats.org/officeDocument/2006/relationships/image" Target="media/image192.wmf"/><Relationship Id="rId245" Type="http://schemas.openxmlformats.org/officeDocument/2006/relationships/oleObject" Target="embeddings/oleObject120.bin"/><Relationship Id="rId287" Type="http://schemas.openxmlformats.org/officeDocument/2006/relationships/oleObject" Target="embeddings/oleObject140.bin"/><Relationship Id="rId410" Type="http://schemas.openxmlformats.org/officeDocument/2006/relationships/oleObject" Target="embeddings/oleObject199.bin"/><Relationship Id="rId452" Type="http://schemas.openxmlformats.org/officeDocument/2006/relationships/oleObject" Target="embeddings/oleObject220.bin"/><Relationship Id="rId494" Type="http://schemas.openxmlformats.org/officeDocument/2006/relationships/oleObject" Target="embeddings/oleObject250.bin"/><Relationship Id="rId508" Type="http://schemas.openxmlformats.org/officeDocument/2006/relationships/oleObject" Target="embeddings/oleObject260.bin"/><Relationship Id="rId105" Type="http://schemas.openxmlformats.org/officeDocument/2006/relationships/oleObject" Target="embeddings/oleObject45.bin"/><Relationship Id="rId147" Type="http://schemas.openxmlformats.org/officeDocument/2006/relationships/oleObject" Target="embeddings/oleObject68.bin"/><Relationship Id="rId312" Type="http://schemas.openxmlformats.org/officeDocument/2006/relationships/oleObject" Target="embeddings/oleObject153.bin"/><Relationship Id="rId354" Type="http://schemas.openxmlformats.org/officeDocument/2006/relationships/image" Target="media/image175.wmf"/><Relationship Id="rId51" Type="http://schemas.openxmlformats.org/officeDocument/2006/relationships/oleObject" Target="embeddings/oleObject21.bin"/><Relationship Id="rId93" Type="http://schemas.openxmlformats.org/officeDocument/2006/relationships/image" Target="media/image48.wmf"/><Relationship Id="rId189" Type="http://schemas.openxmlformats.org/officeDocument/2006/relationships/image" Target="media/image91.wmf"/><Relationship Id="rId396" Type="http://schemas.openxmlformats.org/officeDocument/2006/relationships/oleObject" Target="embeddings/oleObject192.bin"/><Relationship Id="rId214" Type="http://schemas.openxmlformats.org/officeDocument/2006/relationships/oleObject" Target="embeddings/oleObject104.bin"/><Relationship Id="rId256" Type="http://schemas.openxmlformats.org/officeDocument/2006/relationships/image" Target="media/image125.wmf"/><Relationship Id="rId298" Type="http://schemas.openxmlformats.org/officeDocument/2006/relationships/oleObject" Target="embeddings/oleObject147.bin"/><Relationship Id="rId421" Type="http://schemas.openxmlformats.org/officeDocument/2006/relationships/image" Target="media/image210.wmf"/><Relationship Id="rId463" Type="http://schemas.openxmlformats.org/officeDocument/2006/relationships/image" Target="media/image228.emf"/><Relationship Id="rId519" Type="http://schemas.openxmlformats.org/officeDocument/2006/relationships/oleObject" Target="embeddings/oleObject268.bin"/><Relationship Id="rId116" Type="http://schemas.openxmlformats.org/officeDocument/2006/relationships/oleObject" Target="embeddings/oleObject52.bin"/><Relationship Id="rId158" Type="http://schemas.openxmlformats.org/officeDocument/2006/relationships/image" Target="media/image78.png"/><Relationship Id="rId323" Type="http://schemas.openxmlformats.org/officeDocument/2006/relationships/oleObject" Target="embeddings/oleObject157.bin"/><Relationship Id="rId530" Type="http://schemas.openxmlformats.org/officeDocument/2006/relationships/oleObject" Target="embeddings/oleObject277.bin"/><Relationship Id="rId20" Type="http://schemas.openxmlformats.org/officeDocument/2006/relationships/oleObject" Target="embeddings/oleObject6.bin"/><Relationship Id="rId62" Type="http://schemas.openxmlformats.org/officeDocument/2006/relationships/oleObject" Target="embeddings/oleObject26.bin"/><Relationship Id="rId365" Type="http://schemas.openxmlformats.org/officeDocument/2006/relationships/image" Target="media/image181.wmf"/><Relationship Id="rId225" Type="http://schemas.openxmlformats.org/officeDocument/2006/relationships/oleObject" Target="embeddings/oleObject110.bin"/><Relationship Id="rId267" Type="http://schemas.openxmlformats.org/officeDocument/2006/relationships/oleObject" Target="embeddings/oleObject130.bin"/><Relationship Id="rId432" Type="http://schemas.openxmlformats.org/officeDocument/2006/relationships/oleObject" Target="embeddings/oleObject210.bin"/><Relationship Id="rId474" Type="http://schemas.openxmlformats.org/officeDocument/2006/relationships/oleObject" Target="embeddings/oleObject237.bin"/><Relationship Id="rId127" Type="http://schemas.openxmlformats.org/officeDocument/2006/relationships/oleObject" Target="embeddings/oleObject58.bin"/><Relationship Id="rId31" Type="http://schemas.openxmlformats.org/officeDocument/2006/relationships/oleObject" Target="embeddings/oleObject11.bin"/><Relationship Id="rId73" Type="http://schemas.openxmlformats.org/officeDocument/2006/relationships/image" Target="media/image38.wmf"/><Relationship Id="rId169" Type="http://schemas.openxmlformats.org/officeDocument/2006/relationships/image" Target="media/image81.wmf"/><Relationship Id="rId334" Type="http://schemas.openxmlformats.org/officeDocument/2006/relationships/image" Target="media/image165.wmf"/><Relationship Id="rId376" Type="http://schemas.openxmlformats.org/officeDocument/2006/relationships/image" Target="media/image187.emf"/><Relationship Id="rId541" Type="http://schemas.openxmlformats.org/officeDocument/2006/relationships/oleObject" Target="embeddings/oleObject287.bin"/><Relationship Id="rId4" Type="http://schemas.openxmlformats.org/officeDocument/2006/relationships/settings" Target="settings.xml"/><Relationship Id="rId180" Type="http://schemas.openxmlformats.org/officeDocument/2006/relationships/oleObject" Target="embeddings/oleObject87.bin"/><Relationship Id="rId236" Type="http://schemas.openxmlformats.org/officeDocument/2006/relationships/image" Target="media/image114.wmf"/><Relationship Id="rId278" Type="http://schemas.openxmlformats.org/officeDocument/2006/relationships/image" Target="media/image136.wmf"/><Relationship Id="rId401" Type="http://schemas.openxmlformats.org/officeDocument/2006/relationships/image" Target="media/image200.wmf"/><Relationship Id="rId443" Type="http://schemas.openxmlformats.org/officeDocument/2006/relationships/image" Target="media/image221.wmf"/><Relationship Id="rId303" Type="http://schemas.openxmlformats.org/officeDocument/2006/relationships/image" Target="media/image147.emf"/><Relationship Id="rId485" Type="http://schemas.openxmlformats.org/officeDocument/2006/relationships/oleObject" Target="embeddings/oleObject245.bin"/><Relationship Id="rId42" Type="http://schemas.openxmlformats.org/officeDocument/2006/relationships/image" Target="media/image19.wmf"/><Relationship Id="rId84" Type="http://schemas.openxmlformats.org/officeDocument/2006/relationships/oleObject" Target="embeddings/oleObject34.bin"/><Relationship Id="rId138" Type="http://schemas.openxmlformats.org/officeDocument/2006/relationships/image" Target="media/image68.wmf"/><Relationship Id="rId345" Type="http://schemas.openxmlformats.org/officeDocument/2006/relationships/oleObject" Target="embeddings/oleObject168.bin"/><Relationship Id="rId387" Type="http://schemas.openxmlformats.org/officeDocument/2006/relationships/image" Target="media/image193.wmf"/><Relationship Id="rId510" Type="http://schemas.openxmlformats.org/officeDocument/2006/relationships/oleObject" Target="embeddings/oleObject262.bin"/><Relationship Id="rId191" Type="http://schemas.openxmlformats.org/officeDocument/2006/relationships/image" Target="media/image92.wmf"/><Relationship Id="rId205" Type="http://schemas.openxmlformats.org/officeDocument/2006/relationships/image" Target="media/image99.wmf"/><Relationship Id="rId247" Type="http://schemas.openxmlformats.org/officeDocument/2006/relationships/oleObject" Target="embeddings/oleObject121.bin"/><Relationship Id="rId412" Type="http://schemas.openxmlformats.org/officeDocument/2006/relationships/oleObject" Target="embeddings/oleObject200.bin"/><Relationship Id="rId107" Type="http://schemas.openxmlformats.org/officeDocument/2006/relationships/oleObject" Target="embeddings/oleObject47.bin"/><Relationship Id="rId289" Type="http://schemas.openxmlformats.org/officeDocument/2006/relationships/oleObject" Target="embeddings/oleObject141.bin"/><Relationship Id="rId454" Type="http://schemas.openxmlformats.org/officeDocument/2006/relationships/oleObject" Target="embeddings/oleObject222.bin"/><Relationship Id="rId496" Type="http://schemas.openxmlformats.org/officeDocument/2006/relationships/image" Target="media/image238.wmf"/><Relationship Id="rId11" Type="http://schemas.openxmlformats.org/officeDocument/2006/relationships/image" Target="media/image3.wmf"/><Relationship Id="rId53" Type="http://schemas.openxmlformats.org/officeDocument/2006/relationships/oleObject" Target="embeddings/oleObject22.bin"/><Relationship Id="rId149" Type="http://schemas.openxmlformats.org/officeDocument/2006/relationships/oleObject" Target="embeddings/oleObject69.bin"/><Relationship Id="rId314" Type="http://schemas.openxmlformats.org/officeDocument/2006/relationships/oleObject" Target="embeddings/oleObject154.bin"/><Relationship Id="rId356" Type="http://schemas.openxmlformats.org/officeDocument/2006/relationships/image" Target="media/image176.emf"/><Relationship Id="rId398" Type="http://schemas.openxmlformats.org/officeDocument/2006/relationships/oleObject" Target="embeddings/oleObject193.bin"/><Relationship Id="rId521" Type="http://schemas.openxmlformats.org/officeDocument/2006/relationships/oleObject" Target="embeddings/oleObject270.bin"/><Relationship Id="rId95" Type="http://schemas.openxmlformats.org/officeDocument/2006/relationships/image" Target="media/image49.wmf"/><Relationship Id="rId160" Type="http://schemas.openxmlformats.org/officeDocument/2006/relationships/oleObject" Target="embeddings/oleObject74.bin"/><Relationship Id="rId216" Type="http://schemas.openxmlformats.org/officeDocument/2006/relationships/oleObject" Target="embeddings/oleObject105.bin"/><Relationship Id="rId423" Type="http://schemas.openxmlformats.org/officeDocument/2006/relationships/image" Target="media/image211.wmf"/><Relationship Id="rId258" Type="http://schemas.openxmlformats.org/officeDocument/2006/relationships/image" Target="media/image126.wmf"/><Relationship Id="rId465" Type="http://schemas.openxmlformats.org/officeDocument/2006/relationships/oleObject" Target="embeddings/oleObject230.bin"/><Relationship Id="rId22" Type="http://schemas.openxmlformats.org/officeDocument/2006/relationships/oleObject" Target="embeddings/oleObject7.bin"/><Relationship Id="rId64" Type="http://schemas.openxmlformats.org/officeDocument/2006/relationships/oleObject" Target="embeddings/oleObject27.bin"/><Relationship Id="rId118" Type="http://schemas.openxmlformats.org/officeDocument/2006/relationships/oleObject" Target="embeddings/oleObject53.bin"/><Relationship Id="rId325" Type="http://schemas.openxmlformats.org/officeDocument/2006/relationships/oleObject" Target="embeddings/oleObject158.bin"/><Relationship Id="rId367" Type="http://schemas.openxmlformats.org/officeDocument/2006/relationships/image" Target="media/image182.wmf"/><Relationship Id="rId532" Type="http://schemas.openxmlformats.org/officeDocument/2006/relationships/image" Target="media/image247.emf"/><Relationship Id="rId171" Type="http://schemas.openxmlformats.org/officeDocument/2006/relationships/image" Target="media/image82.wmf"/><Relationship Id="rId227" Type="http://schemas.openxmlformats.org/officeDocument/2006/relationships/oleObject" Target="embeddings/oleObject111.bin"/><Relationship Id="rId269" Type="http://schemas.openxmlformats.org/officeDocument/2006/relationships/oleObject" Target="embeddings/oleObject131.bin"/><Relationship Id="rId434" Type="http://schemas.openxmlformats.org/officeDocument/2006/relationships/oleObject" Target="embeddings/oleObject211.bin"/><Relationship Id="rId476" Type="http://schemas.openxmlformats.org/officeDocument/2006/relationships/oleObject" Target="embeddings/oleObject238.bin"/><Relationship Id="rId33" Type="http://schemas.openxmlformats.org/officeDocument/2006/relationships/oleObject" Target="embeddings/oleObject12.bin"/><Relationship Id="rId129" Type="http://schemas.openxmlformats.org/officeDocument/2006/relationships/oleObject" Target="embeddings/oleObject59.bin"/><Relationship Id="rId280" Type="http://schemas.openxmlformats.org/officeDocument/2006/relationships/image" Target="media/image137.wmf"/><Relationship Id="rId336" Type="http://schemas.openxmlformats.org/officeDocument/2006/relationships/image" Target="media/image166.wmf"/><Relationship Id="rId501" Type="http://schemas.openxmlformats.org/officeDocument/2006/relationships/oleObject" Target="embeddings/oleObject254.bin"/><Relationship Id="rId543" Type="http://schemas.openxmlformats.org/officeDocument/2006/relationships/header" Target="header1.xml"/><Relationship Id="rId75" Type="http://schemas.openxmlformats.org/officeDocument/2006/relationships/image" Target="media/image39.wmf"/><Relationship Id="rId140" Type="http://schemas.openxmlformats.org/officeDocument/2006/relationships/image" Target="media/image69.wmf"/><Relationship Id="rId182" Type="http://schemas.openxmlformats.org/officeDocument/2006/relationships/oleObject" Target="embeddings/oleObject88.bin"/><Relationship Id="rId378" Type="http://schemas.openxmlformats.org/officeDocument/2006/relationships/oleObject" Target="embeddings/oleObject183.bin"/><Relationship Id="rId403" Type="http://schemas.openxmlformats.org/officeDocument/2006/relationships/image" Target="media/image201.wmf"/><Relationship Id="rId6" Type="http://schemas.openxmlformats.org/officeDocument/2006/relationships/footnotes" Target="footnotes.xml"/><Relationship Id="rId238" Type="http://schemas.openxmlformats.org/officeDocument/2006/relationships/image" Target="media/image115.wmf"/><Relationship Id="rId445" Type="http://schemas.openxmlformats.org/officeDocument/2006/relationships/image" Target="media/image222.wmf"/><Relationship Id="rId487" Type="http://schemas.openxmlformats.org/officeDocument/2006/relationships/oleObject" Target="embeddings/oleObject246.bin"/><Relationship Id="rId291" Type="http://schemas.openxmlformats.org/officeDocument/2006/relationships/oleObject" Target="embeddings/oleObject142.bin"/><Relationship Id="rId305" Type="http://schemas.openxmlformats.org/officeDocument/2006/relationships/image" Target="media/image149.wmf"/><Relationship Id="rId347" Type="http://schemas.openxmlformats.org/officeDocument/2006/relationships/oleObject" Target="embeddings/oleObject169.bin"/><Relationship Id="rId512" Type="http://schemas.openxmlformats.org/officeDocument/2006/relationships/oleObject" Target="embeddings/oleObject263.bin"/><Relationship Id="rId44" Type="http://schemas.openxmlformats.org/officeDocument/2006/relationships/image" Target="media/image20.wmf"/><Relationship Id="rId86" Type="http://schemas.openxmlformats.org/officeDocument/2006/relationships/oleObject" Target="embeddings/oleObject35.bin"/><Relationship Id="rId151" Type="http://schemas.openxmlformats.org/officeDocument/2006/relationships/oleObject" Target="embeddings/oleObject70.bin"/><Relationship Id="rId389" Type="http://schemas.openxmlformats.org/officeDocument/2006/relationships/image" Target="media/image194.wmf"/><Relationship Id="rId193" Type="http://schemas.openxmlformats.org/officeDocument/2006/relationships/image" Target="media/image93.wmf"/><Relationship Id="rId207" Type="http://schemas.openxmlformats.org/officeDocument/2006/relationships/image" Target="media/image100.wmf"/><Relationship Id="rId249" Type="http://schemas.openxmlformats.org/officeDocument/2006/relationships/image" Target="media/image121.wmf"/><Relationship Id="rId414" Type="http://schemas.openxmlformats.org/officeDocument/2006/relationships/oleObject" Target="embeddings/oleObject201.bin"/><Relationship Id="rId456" Type="http://schemas.openxmlformats.org/officeDocument/2006/relationships/oleObject" Target="embeddings/oleObject223.bin"/><Relationship Id="rId498" Type="http://schemas.openxmlformats.org/officeDocument/2006/relationships/image" Target="media/image239.wmf"/><Relationship Id="rId13" Type="http://schemas.openxmlformats.org/officeDocument/2006/relationships/image" Target="media/image4.wmf"/><Relationship Id="rId109" Type="http://schemas.openxmlformats.org/officeDocument/2006/relationships/oleObject" Target="embeddings/oleObject48.bin"/><Relationship Id="rId260" Type="http://schemas.openxmlformats.org/officeDocument/2006/relationships/image" Target="media/image127.wmf"/><Relationship Id="rId316" Type="http://schemas.openxmlformats.org/officeDocument/2006/relationships/oleObject" Target="embeddings/oleObject155.bin"/><Relationship Id="rId523" Type="http://schemas.openxmlformats.org/officeDocument/2006/relationships/oleObject" Target="embeddings/oleObject271.bin"/><Relationship Id="rId55" Type="http://schemas.openxmlformats.org/officeDocument/2006/relationships/oleObject" Target="embeddings/oleObject23.bin"/><Relationship Id="rId97" Type="http://schemas.openxmlformats.org/officeDocument/2006/relationships/image" Target="media/image50.wmf"/><Relationship Id="rId120" Type="http://schemas.openxmlformats.org/officeDocument/2006/relationships/oleObject" Target="embeddings/oleObject54.bin"/><Relationship Id="rId358" Type="http://schemas.openxmlformats.org/officeDocument/2006/relationships/oleObject" Target="embeddings/oleObject174.bin"/><Relationship Id="rId162" Type="http://schemas.openxmlformats.org/officeDocument/2006/relationships/oleObject" Target="embeddings/oleObject76.bin"/><Relationship Id="rId218" Type="http://schemas.openxmlformats.org/officeDocument/2006/relationships/oleObject" Target="embeddings/oleObject106.bin"/><Relationship Id="rId425" Type="http://schemas.openxmlformats.org/officeDocument/2006/relationships/image" Target="media/image212.wmf"/><Relationship Id="rId467" Type="http://schemas.openxmlformats.org/officeDocument/2006/relationships/image" Target="media/image229.emf"/><Relationship Id="rId271" Type="http://schemas.openxmlformats.org/officeDocument/2006/relationships/oleObject" Target="embeddings/oleObject132.bin"/><Relationship Id="rId24" Type="http://schemas.openxmlformats.org/officeDocument/2006/relationships/oleObject" Target="embeddings/oleObject8.bin"/><Relationship Id="rId66" Type="http://schemas.openxmlformats.org/officeDocument/2006/relationships/oleObject" Target="embeddings/oleObject28.bin"/><Relationship Id="rId131" Type="http://schemas.openxmlformats.org/officeDocument/2006/relationships/oleObject" Target="embeddings/oleObject60.bin"/><Relationship Id="rId327" Type="http://schemas.openxmlformats.org/officeDocument/2006/relationships/oleObject" Target="embeddings/oleObject159.bin"/><Relationship Id="rId369" Type="http://schemas.openxmlformats.org/officeDocument/2006/relationships/image" Target="media/image183.wmf"/><Relationship Id="rId534" Type="http://schemas.openxmlformats.org/officeDocument/2006/relationships/oleObject" Target="embeddings/oleObject280.bin"/><Relationship Id="rId173" Type="http://schemas.openxmlformats.org/officeDocument/2006/relationships/image" Target="media/image83.wmf"/><Relationship Id="rId229" Type="http://schemas.openxmlformats.org/officeDocument/2006/relationships/oleObject" Target="embeddings/oleObject112.bin"/><Relationship Id="rId380" Type="http://schemas.openxmlformats.org/officeDocument/2006/relationships/oleObject" Target="embeddings/oleObject184.bin"/><Relationship Id="rId436" Type="http://schemas.openxmlformats.org/officeDocument/2006/relationships/oleObject" Target="embeddings/oleObject212.bin"/><Relationship Id="rId240" Type="http://schemas.openxmlformats.org/officeDocument/2006/relationships/image" Target="media/image116.wmf"/><Relationship Id="rId478" Type="http://schemas.openxmlformats.org/officeDocument/2006/relationships/image" Target="media/image232.wmf"/><Relationship Id="rId35" Type="http://schemas.openxmlformats.org/officeDocument/2006/relationships/oleObject" Target="embeddings/oleObject13.bin"/><Relationship Id="rId77" Type="http://schemas.openxmlformats.org/officeDocument/2006/relationships/image" Target="media/image40.wmf"/><Relationship Id="rId100" Type="http://schemas.openxmlformats.org/officeDocument/2006/relationships/oleObject" Target="embeddings/oleObject42.bin"/><Relationship Id="rId282" Type="http://schemas.openxmlformats.org/officeDocument/2006/relationships/image" Target="media/image138.wmf"/><Relationship Id="rId338" Type="http://schemas.openxmlformats.org/officeDocument/2006/relationships/image" Target="media/image167.wmf"/><Relationship Id="rId503" Type="http://schemas.openxmlformats.org/officeDocument/2006/relationships/oleObject" Target="embeddings/oleObject256.bin"/><Relationship Id="rId545" Type="http://schemas.openxmlformats.org/officeDocument/2006/relationships/fontTable" Target="fontTable.xml"/><Relationship Id="rId8" Type="http://schemas.openxmlformats.org/officeDocument/2006/relationships/image" Target="media/image1.wmf"/><Relationship Id="rId142" Type="http://schemas.openxmlformats.org/officeDocument/2006/relationships/image" Target="media/image70.wmf"/><Relationship Id="rId184" Type="http://schemas.openxmlformats.org/officeDocument/2006/relationships/oleObject" Target="embeddings/oleObject89.bin"/><Relationship Id="rId391" Type="http://schemas.openxmlformats.org/officeDocument/2006/relationships/image" Target="media/image195.wmf"/><Relationship Id="rId405" Type="http://schemas.openxmlformats.org/officeDocument/2006/relationships/image" Target="media/image202.wmf"/><Relationship Id="rId447" Type="http://schemas.openxmlformats.org/officeDocument/2006/relationships/image" Target="media/image223.wmf"/><Relationship Id="rId251" Type="http://schemas.openxmlformats.org/officeDocument/2006/relationships/image" Target="media/image122.wmf"/><Relationship Id="rId489" Type="http://schemas.openxmlformats.org/officeDocument/2006/relationships/image" Target="media/image235.wmf"/><Relationship Id="rId46" Type="http://schemas.openxmlformats.org/officeDocument/2006/relationships/image" Target="media/image21.wmf"/><Relationship Id="rId293" Type="http://schemas.openxmlformats.org/officeDocument/2006/relationships/oleObject" Target="embeddings/oleObject143.bin"/><Relationship Id="rId307" Type="http://schemas.openxmlformats.org/officeDocument/2006/relationships/image" Target="media/image150.wmf"/><Relationship Id="rId349" Type="http://schemas.openxmlformats.org/officeDocument/2006/relationships/oleObject" Target="embeddings/oleObject170.bin"/><Relationship Id="rId514" Type="http://schemas.openxmlformats.org/officeDocument/2006/relationships/image" Target="media/image243.wmf"/><Relationship Id="rId88" Type="http://schemas.openxmlformats.org/officeDocument/2006/relationships/oleObject" Target="embeddings/oleObject36.bin"/><Relationship Id="rId111" Type="http://schemas.openxmlformats.org/officeDocument/2006/relationships/image" Target="media/image55.wmf"/><Relationship Id="rId153" Type="http://schemas.openxmlformats.org/officeDocument/2006/relationships/oleObject" Target="embeddings/oleObject71.bin"/><Relationship Id="rId195" Type="http://schemas.openxmlformats.org/officeDocument/2006/relationships/image" Target="media/image94.wmf"/><Relationship Id="rId209" Type="http://schemas.openxmlformats.org/officeDocument/2006/relationships/image" Target="media/image101.wmf"/><Relationship Id="rId360" Type="http://schemas.openxmlformats.org/officeDocument/2006/relationships/oleObject" Target="embeddings/oleObject175.bin"/><Relationship Id="rId416" Type="http://schemas.openxmlformats.org/officeDocument/2006/relationships/oleObject" Target="embeddings/oleObject202.bin"/><Relationship Id="rId220" Type="http://schemas.openxmlformats.org/officeDocument/2006/relationships/image" Target="media/image106.wmf"/><Relationship Id="rId458" Type="http://schemas.openxmlformats.org/officeDocument/2006/relationships/oleObject" Target="embeddings/oleObject225.bin"/><Relationship Id="rId15" Type="http://schemas.openxmlformats.org/officeDocument/2006/relationships/image" Target="media/image5.wmf"/><Relationship Id="rId57" Type="http://schemas.openxmlformats.org/officeDocument/2006/relationships/oleObject" Target="embeddings/oleObject24.bin"/><Relationship Id="rId262" Type="http://schemas.openxmlformats.org/officeDocument/2006/relationships/image" Target="media/image128.wmf"/><Relationship Id="rId318" Type="http://schemas.openxmlformats.org/officeDocument/2006/relationships/oleObject" Target="embeddings/oleObject156.bin"/><Relationship Id="rId525" Type="http://schemas.openxmlformats.org/officeDocument/2006/relationships/oleObject" Target="embeddings/oleObject273.bin"/><Relationship Id="rId99" Type="http://schemas.openxmlformats.org/officeDocument/2006/relationships/image" Target="media/image51.wmf"/><Relationship Id="rId122" Type="http://schemas.openxmlformats.org/officeDocument/2006/relationships/oleObject" Target="embeddings/oleObject55.bin"/><Relationship Id="rId164" Type="http://schemas.openxmlformats.org/officeDocument/2006/relationships/oleObject" Target="embeddings/oleObject78.bin"/><Relationship Id="rId371" Type="http://schemas.openxmlformats.org/officeDocument/2006/relationships/image" Target="media/image184.emf"/><Relationship Id="rId427" Type="http://schemas.openxmlformats.org/officeDocument/2006/relationships/image" Target="media/image213.wmf"/><Relationship Id="rId469" Type="http://schemas.openxmlformats.org/officeDocument/2006/relationships/oleObject" Target="embeddings/oleObject233.bin"/><Relationship Id="rId26" Type="http://schemas.openxmlformats.org/officeDocument/2006/relationships/oleObject" Target="embeddings/oleObject9.bin"/><Relationship Id="rId231" Type="http://schemas.openxmlformats.org/officeDocument/2006/relationships/oleObject" Target="embeddings/oleObject113.bin"/><Relationship Id="rId273" Type="http://schemas.openxmlformats.org/officeDocument/2006/relationships/oleObject" Target="embeddings/oleObject133.bin"/><Relationship Id="rId329" Type="http://schemas.openxmlformats.org/officeDocument/2006/relationships/oleObject" Target="embeddings/oleObject160.bin"/><Relationship Id="rId480" Type="http://schemas.openxmlformats.org/officeDocument/2006/relationships/oleObject" Target="embeddings/oleObject241.bin"/><Relationship Id="rId536" Type="http://schemas.openxmlformats.org/officeDocument/2006/relationships/oleObject" Target="embeddings/oleObject282.bin"/><Relationship Id="rId68" Type="http://schemas.openxmlformats.org/officeDocument/2006/relationships/image" Target="media/image33.png"/><Relationship Id="rId133" Type="http://schemas.openxmlformats.org/officeDocument/2006/relationships/oleObject" Target="embeddings/oleObject61.bin"/><Relationship Id="rId175" Type="http://schemas.openxmlformats.org/officeDocument/2006/relationships/image" Target="media/image84.wmf"/><Relationship Id="rId340" Type="http://schemas.openxmlformats.org/officeDocument/2006/relationships/image" Target="media/image168.wmf"/><Relationship Id="rId200" Type="http://schemas.openxmlformats.org/officeDocument/2006/relationships/oleObject" Target="embeddings/oleObject97.bin"/><Relationship Id="rId382" Type="http://schemas.openxmlformats.org/officeDocument/2006/relationships/oleObject" Target="embeddings/oleObject185.bin"/><Relationship Id="rId438" Type="http://schemas.openxmlformats.org/officeDocument/2006/relationships/oleObject" Target="embeddings/oleObject213.bin"/><Relationship Id="rId242" Type="http://schemas.openxmlformats.org/officeDocument/2006/relationships/image" Target="media/image117.wmf"/><Relationship Id="rId284" Type="http://schemas.openxmlformats.org/officeDocument/2006/relationships/image" Target="media/image139.wmf"/><Relationship Id="rId491" Type="http://schemas.openxmlformats.org/officeDocument/2006/relationships/image" Target="media/image236.wmf"/><Relationship Id="rId505" Type="http://schemas.openxmlformats.org/officeDocument/2006/relationships/image" Target="media/image241.wmf"/><Relationship Id="rId37" Type="http://schemas.openxmlformats.org/officeDocument/2006/relationships/oleObject" Target="embeddings/oleObject14.bin"/><Relationship Id="rId79" Type="http://schemas.openxmlformats.org/officeDocument/2006/relationships/image" Target="media/image41.wmf"/><Relationship Id="rId102" Type="http://schemas.openxmlformats.org/officeDocument/2006/relationships/oleObject" Target="embeddings/oleObject43.bin"/><Relationship Id="rId144" Type="http://schemas.openxmlformats.org/officeDocument/2006/relationships/image" Target="media/image71.wmf"/><Relationship Id="rId90" Type="http://schemas.openxmlformats.org/officeDocument/2006/relationships/oleObject" Target="embeddings/oleObject37.bin"/><Relationship Id="rId186" Type="http://schemas.openxmlformats.org/officeDocument/2006/relationships/oleObject" Target="embeddings/oleObject90.bin"/><Relationship Id="rId351" Type="http://schemas.openxmlformats.org/officeDocument/2006/relationships/oleObject" Target="embeddings/oleObject171.bin"/><Relationship Id="rId393" Type="http://schemas.openxmlformats.org/officeDocument/2006/relationships/image" Target="media/image196.wmf"/><Relationship Id="rId407" Type="http://schemas.openxmlformats.org/officeDocument/2006/relationships/image" Target="media/image203.wmf"/><Relationship Id="rId449" Type="http://schemas.openxmlformats.org/officeDocument/2006/relationships/image" Target="media/image224.wmf"/><Relationship Id="rId211" Type="http://schemas.openxmlformats.org/officeDocument/2006/relationships/image" Target="media/image102.wmf"/><Relationship Id="rId253" Type="http://schemas.openxmlformats.org/officeDocument/2006/relationships/image" Target="media/image123.emf"/><Relationship Id="rId295" Type="http://schemas.openxmlformats.org/officeDocument/2006/relationships/oleObject" Target="embeddings/oleObject144.bin"/><Relationship Id="rId309" Type="http://schemas.openxmlformats.org/officeDocument/2006/relationships/image" Target="media/image151.wmf"/><Relationship Id="rId460" Type="http://schemas.openxmlformats.org/officeDocument/2006/relationships/oleObject" Target="embeddings/oleObject226.bin"/><Relationship Id="rId516" Type="http://schemas.openxmlformats.org/officeDocument/2006/relationships/oleObject" Target="embeddings/oleObject266.bin"/><Relationship Id="rId48" Type="http://schemas.openxmlformats.org/officeDocument/2006/relationships/image" Target="media/image22.wmf"/><Relationship Id="rId113" Type="http://schemas.openxmlformats.org/officeDocument/2006/relationships/image" Target="media/image56.wmf"/><Relationship Id="rId320" Type="http://schemas.openxmlformats.org/officeDocument/2006/relationships/image" Target="media/image157.png"/><Relationship Id="rId155" Type="http://schemas.openxmlformats.org/officeDocument/2006/relationships/oleObject" Target="embeddings/oleObject72.bin"/><Relationship Id="rId197" Type="http://schemas.openxmlformats.org/officeDocument/2006/relationships/image" Target="media/image95.wmf"/><Relationship Id="rId362" Type="http://schemas.openxmlformats.org/officeDocument/2006/relationships/oleObject" Target="embeddings/oleObject176.bin"/><Relationship Id="rId418" Type="http://schemas.openxmlformats.org/officeDocument/2006/relationships/oleObject" Target="embeddings/oleObject203.bin"/><Relationship Id="rId222" Type="http://schemas.openxmlformats.org/officeDocument/2006/relationships/image" Target="media/image107.wmf"/><Relationship Id="rId264" Type="http://schemas.openxmlformats.org/officeDocument/2006/relationships/image" Target="media/image129.wmf"/><Relationship Id="rId471" Type="http://schemas.openxmlformats.org/officeDocument/2006/relationships/image" Target="media/image230.emf"/><Relationship Id="rId17" Type="http://schemas.openxmlformats.org/officeDocument/2006/relationships/image" Target="media/image6.wmf"/><Relationship Id="rId59" Type="http://schemas.openxmlformats.org/officeDocument/2006/relationships/oleObject" Target="embeddings/oleObject25.bin"/><Relationship Id="rId124" Type="http://schemas.openxmlformats.org/officeDocument/2006/relationships/oleObject" Target="embeddings/oleObject56.bin"/><Relationship Id="rId527" Type="http://schemas.openxmlformats.org/officeDocument/2006/relationships/image" Target="media/image246.emf"/><Relationship Id="rId70" Type="http://schemas.openxmlformats.org/officeDocument/2006/relationships/image" Target="media/image35.emf"/><Relationship Id="rId166" Type="http://schemas.openxmlformats.org/officeDocument/2006/relationships/oleObject" Target="embeddings/oleObject79.bin"/><Relationship Id="rId331" Type="http://schemas.openxmlformats.org/officeDocument/2006/relationships/oleObject" Target="embeddings/oleObject161.bin"/><Relationship Id="rId373" Type="http://schemas.openxmlformats.org/officeDocument/2006/relationships/oleObject" Target="embeddings/oleObject181.bin"/><Relationship Id="rId429" Type="http://schemas.openxmlformats.org/officeDocument/2006/relationships/image" Target="media/image214.wmf"/><Relationship Id="rId1" Type="http://schemas.openxmlformats.org/officeDocument/2006/relationships/customXml" Target="../customXml/item1.xml"/><Relationship Id="rId233" Type="http://schemas.openxmlformats.org/officeDocument/2006/relationships/oleObject" Target="embeddings/oleObject114.bin"/><Relationship Id="rId440" Type="http://schemas.openxmlformats.org/officeDocument/2006/relationships/oleObject" Target="embeddings/oleObject214.bin"/><Relationship Id="rId28" Type="http://schemas.openxmlformats.org/officeDocument/2006/relationships/oleObject" Target="embeddings/oleObject10.bin"/><Relationship Id="rId275" Type="http://schemas.openxmlformats.org/officeDocument/2006/relationships/oleObject" Target="embeddings/oleObject134.bin"/><Relationship Id="rId300" Type="http://schemas.openxmlformats.org/officeDocument/2006/relationships/oleObject" Target="embeddings/oleObject148.bin"/><Relationship Id="rId482" Type="http://schemas.openxmlformats.org/officeDocument/2006/relationships/oleObject" Target="embeddings/oleObject243.bin"/><Relationship Id="rId538" Type="http://schemas.openxmlformats.org/officeDocument/2006/relationships/oleObject" Target="embeddings/oleObject284.bin"/><Relationship Id="rId81" Type="http://schemas.openxmlformats.org/officeDocument/2006/relationships/image" Target="media/image42.wmf"/><Relationship Id="rId135" Type="http://schemas.openxmlformats.org/officeDocument/2006/relationships/oleObject" Target="embeddings/oleObject62.bin"/><Relationship Id="rId177" Type="http://schemas.openxmlformats.org/officeDocument/2006/relationships/image" Target="media/image85.wmf"/><Relationship Id="rId342" Type="http://schemas.openxmlformats.org/officeDocument/2006/relationships/image" Target="media/image169.wmf"/><Relationship Id="rId384" Type="http://schemas.openxmlformats.org/officeDocument/2006/relationships/oleObject" Target="embeddings/oleObject186.bin"/><Relationship Id="rId202" Type="http://schemas.openxmlformats.org/officeDocument/2006/relationships/oleObject" Target="embeddings/oleObject98.bin"/><Relationship Id="rId244" Type="http://schemas.openxmlformats.org/officeDocument/2006/relationships/image" Target="media/image118.wmf"/><Relationship Id="rId39" Type="http://schemas.openxmlformats.org/officeDocument/2006/relationships/oleObject" Target="embeddings/oleObject15.bin"/><Relationship Id="rId286" Type="http://schemas.openxmlformats.org/officeDocument/2006/relationships/image" Target="media/image140.wmf"/><Relationship Id="rId451" Type="http://schemas.openxmlformats.org/officeDocument/2006/relationships/image" Target="media/image225.wmf"/><Relationship Id="rId493" Type="http://schemas.openxmlformats.org/officeDocument/2006/relationships/image" Target="media/image237.wmf"/><Relationship Id="rId507" Type="http://schemas.openxmlformats.org/officeDocument/2006/relationships/oleObject" Target="embeddings/oleObject259.bin"/><Relationship Id="rId50" Type="http://schemas.openxmlformats.org/officeDocument/2006/relationships/image" Target="media/image23.wmf"/><Relationship Id="rId104" Type="http://schemas.openxmlformats.org/officeDocument/2006/relationships/oleObject" Target="embeddings/oleObject44.bin"/><Relationship Id="rId146" Type="http://schemas.openxmlformats.org/officeDocument/2006/relationships/image" Target="media/image72.wmf"/><Relationship Id="rId188" Type="http://schemas.openxmlformats.org/officeDocument/2006/relationships/oleObject" Target="embeddings/oleObject91.bin"/><Relationship Id="rId311" Type="http://schemas.openxmlformats.org/officeDocument/2006/relationships/image" Target="media/image152.wmf"/><Relationship Id="rId353" Type="http://schemas.openxmlformats.org/officeDocument/2006/relationships/oleObject" Target="embeddings/oleObject172.bin"/><Relationship Id="rId395" Type="http://schemas.openxmlformats.org/officeDocument/2006/relationships/image" Target="media/image197.wmf"/><Relationship Id="rId409" Type="http://schemas.openxmlformats.org/officeDocument/2006/relationships/image" Target="media/image204.wmf"/><Relationship Id="rId92" Type="http://schemas.openxmlformats.org/officeDocument/2006/relationships/oleObject" Target="embeddings/oleObject38.bin"/><Relationship Id="rId213" Type="http://schemas.openxmlformats.org/officeDocument/2006/relationships/image" Target="media/image103.wmf"/><Relationship Id="rId420" Type="http://schemas.openxmlformats.org/officeDocument/2006/relationships/oleObject" Target="embeddings/oleObject204.bin"/><Relationship Id="rId255" Type="http://schemas.openxmlformats.org/officeDocument/2006/relationships/oleObject" Target="embeddings/oleObject124.bin"/><Relationship Id="rId297" Type="http://schemas.openxmlformats.org/officeDocument/2006/relationships/oleObject" Target="embeddings/oleObject146.bin"/><Relationship Id="rId462" Type="http://schemas.openxmlformats.org/officeDocument/2006/relationships/oleObject" Target="embeddings/oleObject228.bin"/><Relationship Id="rId518" Type="http://schemas.openxmlformats.org/officeDocument/2006/relationships/oleObject" Target="embeddings/oleObject267.bin"/><Relationship Id="rId115" Type="http://schemas.openxmlformats.org/officeDocument/2006/relationships/image" Target="media/image57.wmf"/><Relationship Id="rId157" Type="http://schemas.openxmlformats.org/officeDocument/2006/relationships/oleObject" Target="embeddings/oleObject73.bin"/><Relationship Id="rId322" Type="http://schemas.openxmlformats.org/officeDocument/2006/relationships/image" Target="media/image159.wmf"/><Relationship Id="rId364" Type="http://schemas.openxmlformats.org/officeDocument/2006/relationships/oleObject" Target="embeddings/oleObject177.bin"/><Relationship Id="rId61" Type="http://schemas.openxmlformats.org/officeDocument/2006/relationships/image" Target="media/image29.wmf"/><Relationship Id="rId199" Type="http://schemas.openxmlformats.org/officeDocument/2006/relationships/image" Target="media/image96.wmf"/><Relationship Id="rId19" Type="http://schemas.openxmlformats.org/officeDocument/2006/relationships/image" Target="media/image7.wmf"/><Relationship Id="rId224" Type="http://schemas.openxmlformats.org/officeDocument/2006/relationships/image" Target="media/image108.wmf"/><Relationship Id="rId266" Type="http://schemas.openxmlformats.org/officeDocument/2006/relationships/image" Target="media/image130.wmf"/><Relationship Id="rId431" Type="http://schemas.openxmlformats.org/officeDocument/2006/relationships/image" Target="media/image215.wmf"/><Relationship Id="rId473" Type="http://schemas.openxmlformats.org/officeDocument/2006/relationships/oleObject" Target="embeddings/oleObject236.bin"/><Relationship Id="rId529" Type="http://schemas.openxmlformats.org/officeDocument/2006/relationships/oleObject" Target="embeddings/oleObject276.bin"/><Relationship Id="rId30" Type="http://schemas.openxmlformats.org/officeDocument/2006/relationships/image" Target="media/image13.wmf"/><Relationship Id="rId126" Type="http://schemas.openxmlformats.org/officeDocument/2006/relationships/oleObject" Target="embeddings/oleObject57.bin"/><Relationship Id="rId168" Type="http://schemas.openxmlformats.org/officeDocument/2006/relationships/oleObject" Target="embeddings/oleObject81.bin"/><Relationship Id="rId333" Type="http://schemas.openxmlformats.org/officeDocument/2006/relationships/oleObject" Target="embeddings/oleObject162.bin"/><Relationship Id="rId540" Type="http://schemas.openxmlformats.org/officeDocument/2006/relationships/oleObject" Target="embeddings/oleObject286.bin"/><Relationship Id="rId72" Type="http://schemas.openxmlformats.org/officeDocument/2006/relationships/image" Target="media/image37.png"/><Relationship Id="rId375" Type="http://schemas.openxmlformats.org/officeDocument/2006/relationships/oleObject" Target="embeddings/oleObject182.bin"/><Relationship Id="rId3" Type="http://schemas.openxmlformats.org/officeDocument/2006/relationships/styles" Target="styles.xml"/><Relationship Id="rId235" Type="http://schemas.openxmlformats.org/officeDocument/2006/relationships/oleObject" Target="embeddings/oleObject115.bin"/><Relationship Id="rId277" Type="http://schemas.openxmlformats.org/officeDocument/2006/relationships/oleObject" Target="embeddings/oleObject135.bin"/><Relationship Id="rId400" Type="http://schemas.openxmlformats.org/officeDocument/2006/relationships/oleObject" Target="embeddings/oleObject194.bin"/><Relationship Id="rId442" Type="http://schemas.openxmlformats.org/officeDocument/2006/relationships/oleObject" Target="embeddings/oleObject215.bin"/><Relationship Id="rId484" Type="http://schemas.openxmlformats.org/officeDocument/2006/relationships/image" Target="media/image233.wmf"/><Relationship Id="rId137" Type="http://schemas.openxmlformats.org/officeDocument/2006/relationships/oleObject" Target="embeddings/oleObject63.bin"/><Relationship Id="rId302" Type="http://schemas.openxmlformats.org/officeDocument/2006/relationships/oleObject" Target="embeddings/oleObject149.bin"/><Relationship Id="rId344" Type="http://schemas.openxmlformats.org/officeDocument/2006/relationships/image" Target="media/image170.wmf"/><Relationship Id="rId41" Type="http://schemas.openxmlformats.org/officeDocument/2006/relationships/oleObject" Target="embeddings/oleObject16.bin"/><Relationship Id="rId83" Type="http://schemas.openxmlformats.org/officeDocument/2006/relationships/image" Target="media/image43.wmf"/><Relationship Id="rId179" Type="http://schemas.openxmlformats.org/officeDocument/2006/relationships/image" Target="media/image86.wmf"/><Relationship Id="rId386" Type="http://schemas.openxmlformats.org/officeDocument/2006/relationships/oleObject" Target="embeddings/oleObject187.bin"/><Relationship Id="rId190" Type="http://schemas.openxmlformats.org/officeDocument/2006/relationships/oleObject" Target="embeddings/oleObject92.bin"/><Relationship Id="rId204" Type="http://schemas.openxmlformats.org/officeDocument/2006/relationships/oleObject" Target="embeddings/oleObject99.bin"/><Relationship Id="rId246" Type="http://schemas.openxmlformats.org/officeDocument/2006/relationships/image" Target="media/image119.wmf"/><Relationship Id="rId288" Type="http://schemas.openxmlformats.org/officeDocument/2006/relationships/image" Target="media/image141.wmf"/><Relationship Id="rId411" Type="http://schemas.openxmlformats.org/officeDocument/2006/relationships/image" Target="media/image205.wmf"/><Relationship Id="rId453" Type="http://schemas.openxmlformats.org/officeDocument/2006/relationships/oleObject" Target="embeddings/oleObject221.bin"/><Relationship Id="rId509" Type="http://schemas.openxmlformats.org/officeDocument/2006/relationships/oleObject" Target="embeddings/oleObject261.bin"/><Relationship Id="rId106" Type="http://schemas.openxmlformats.org/officeDocument/2006/relationships/oleObject" Target="embeddings/oleObject46.bin"/><Relationship Id="rId313" Type="http://schemas.openxmlformats.org/officeDocument/2006/relationships/image" Target="media/image153.wmf"/><Relationship Id="rId495" Type="http://schemas.openxmlformats.org/officeDocument/2006/relationships/oleObject" Target="embeddings/oleObject251.bin"/><Relationship Id="rId10" Type="http://schemas.openxmlformats.org/officeDocument/2006/relationships/image" Target="media/image2.png"/><Relationship Id="rId52" Type="http://schemas.openxmlformats.org/officeDocument/2006/relationships/image" Target="media/image24.wmf"/><Relationship Id="rId94" Type="http://schemas.openxmlformats.org/officeDocument/2006/relationships/oleObject" Target="embeddings/oleObject39.bin"/><Relationship Id="rId148" Type="http://schemas.openxmlformats.org/officeDocument/2006/relationships/image" Target="media/image73.wmf"/><Relationship Id="rId355" Type="http://schemas.openxmlformats.org/officeDocument/2006/relationships/oleObject" Target="embeddings/oleObject173.bin"/><Relationship Id="rId397" Type="http://schemas.openxmlformats.org/officeDocument/2006/relationships/image" Target="media/image198.wmf"/><Relationship Id="rId520" Type="http://schemas.openxmlformats.org/officeDocument/2006/relationships/oleObject" Target="embeddings/oleObject269.bin"/><Relationship Id="rId215" Type="http://schemas.openxmlformats.org/officeDocument/2006/relationships/image" Target="media/image104.wmf"/><Relationship Id="rId257" Type="http://schemas.openxmlformats.org/officeDocument/2006/relationships/oleObject" Target="embeddings/oleObject125.bin"/><Relationship Id="rId422" Type="http://schemas.openxmlformats.org/officeDocument/2006/relationships/oleObject" Target="embeddings/oleObject205.bin"/><Relationship Id="rId464" Type="http://schemas.openxmlformats.org/officeDocument/2006/relationships/oleObject" Target="embeddings/oleObject229.bin"/><Relationship Id="rId299" Type="http://schemas.openxmlformats.org/officeDocument/2006/relationships/image" Target="media/image145.wmf"/><Relationship Id="rId63" Type="http://schemas.openxmlformats.org/officeDocument/2006/relationships/image" Target="media/image30.wmf"/><Relationship Id="rId159" Type="http://schemas.openxmlformats.org/officeDocument/2006/relationships/image" Target="media/image79.png"/><Relationship Id="rId366" Type="http://schemas.openxmlformats.org/officeDocument/2006/relationships/oleObject" Target="embeddings/oleObject178.bin"/><Relationship Id="rId226" Type="http://schemas.openxmlformats.org/officeDocument/2006/relationships/image" Target="media/image109.wmf"/><Relationship Id="rId433" Type="http://schemas.openxmlformats.org/officeDocument/2006/relationships/image" Target="media/image216.wmf"/><Relationship Id="rId74" Type="http://schemas.openxmlformats.org/officeDocument/2006/relationships/oleObject" Target="embeddings/oleObject29.bin"/><Relationship Id="rId377" Type="http://schemas.openxmlformats.org/officeDocument/2006/relationships/image" Target="media/image188.wmf"/><Relationship Id="rId500" Type="http://schemas.openxmlformats.org/officeDocument/2006/relationships/image" Target="media/image240.wmf"/><Relationship Id="rId5" Type="http://schemas.openxmlformats.org/officeDocument/2006/relationships/webSettings" Target="webSettings.xml"/><Relationship Id="rId237" Type="http://schemas.openxmlformats.org/officeDocument/2006/relationships/oleObject" Target="embeddings/oleObject116.bin"/><Relationship Id="rId444" Type="http://schemas.openxmlformats.org/officeDocument/2006/relationships/oleObject" Target="embeddings/oleObject216.bin"/><Relationship Id="rId290" Type="http://schemas.openxmlformats.org/officeDocument/2006/relationships/image" Target="media/image142.wmf"/><Relationship Id="rId304" Type="http://schemas.openxmlformats.org/officeDocument/2006/relationships/image" Target="media/image148.emf"/><Relationship Id="rId388" Type="http://schemas.openxmlformats.org/officeDocument/2006/relationships/oleObject" Target="embeddings/oleObject188.bin"/><Relationship Id="rId511" Type="http://schemas.openxmlformats.org/officeDocument/2006/relationships/image" Target="media/image242.wmf"/><Relationship Id="rId85" Type="http://schemas.openxmlformats.org/officeDocument/2006/relationships/image" Target="media/image44.wmf"/><Relationship Id="rId150" Type="http://schemas.openxmlformats.org/officeDocument/2006/relationships/image" Target="media/image74.w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6CDC7A4-5CC3-47ED-9B64-EF4DAC3B2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2713</Words>
  <Characters>15465</Characters>
  <Application>Microsoft Office Word</Application>
  <DocSecurity>0</DocSecurity>
  <Lines>128</Lines>
  <Paragraphs>36</Paragraphs>
  <ScaleCrop>false</ScaleCrop>
  <Company>user</Company>
  <LinksUpToDate>false</LinksUpToDate>
  <CharactersWithSpaces>18142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實驗單元：數位邏輯閘實驗</dc:title>
  <dc:subject/>
  <dc:creator>陳錦昌</dc:creator>
  <cp:keywords/>
  <cp:lastModifiedBy>Windows 使用者</cp:lastModifiedBy>
  <cp:revision>4</cp:revision>
  <cp:lastPrinted>2019-11-07T03:52:00Z</cp:lastPrinted>
  <dcterms:created xsi:type="dcterms:W3CDTF">2019-11-07T03:56:00Z</dcterms:created>
  <dcterms:modified xsi:type="dcterms:W3CDTF">2019-11-07T04:03:00Z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